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BD750A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3B219A">
          <w:rPr>
            <w:rStyle w:val="a7"/>
            <w:rFonts w:hint="eastAsia"/>
            <w:color w:val="C00000"/>
          </w:rPr>
          <w:t>17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B0236B">
          <w:rPr>
            <w:rStyle w:val="a7"/>
            <w:rFonts w:hint="eastAsia"/>
            <w:color w:val="C00000"/>
          </w:rPr>
          <w:t>二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6724BD" w:rsidRDefault="006D7E9C" w:rsidP="006724BD">
      <w:pPr>
        <w:pStyle w:val="1"/>
      </w:pPr>
      <w:r>
        <w:t>一、选择题</w:t>
      </w:r>
      <w:r w:rsidR="006724BD">
        <w:rPr>
          <w:rFonts w:hint="eastAsia"/>
        </w:rPr>
        <w:t>（</w:t>
      </w:r>
      <w:r>
        <w:t>1</w:t>
      </w:r>
      <w:r w:rsidR="006724BD">
        <w:rPr>
          <w:rFonts w:hint="eastAsia"/>
        </w:rPr>
        <w:t>~</w:t>
      </w:r>
      <w:r>
        <w:t>8小题，每小题4分，共32分</w:t>
      </w:r>
      <w:r w:rsidR="006724BD">
        <w:t>）</w:t>
      </w:r>
    </w:p>
    <w:p w:rsidR="006724BD" w:rsidRDefault="006724BD" w:rsidP="006724BD"/>
    <w:p w:rsidR="006724BD" w:rsidRDefault="006724BD" w:rsidP="006724BD"/>
    <w:p w:rsidR="00187C0C" w:rsidRDefault="00187C0C" w:rsidP="00187C0C">
      <w:pPr>
        <w:ind w:left="420" w:hanging="420"/>
        <w:jc w:val="left"/>
      </w:pPr>
      <w:r>
        <w:rPr>
          <w:rFonts w:hint="eastAsia"/>
        </w:rPr>
        <w:t>(1)</w:t>
      </w:r>
      <w:r w:rsidRPr="00187C0C">
        <w:rPr>
          <w:rStyle w:val="ae"/>
          <w:rFonts w:hint="eastAsia"/>
        </w:rPr>
        <w:t>【同试卷一第一</w:t>
      </w:r>
      <w:r w:rsidRPr="00187C0C">
        <w:rPr>
          <w:rStyle w:val="ae"/>
          <w:rFonts w:hint="eastAsia"/>
        </w:rPr>
        <w:t>(1)</w:t>
      </w:r>
      <w:r w:rsidRPr="00187C0C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若函数</w:t>
      </w:r>
      <w:r w:rsidR="0032125D" w:rsidRPr="0032125D">
        <w:rPr>
          <w:position w:val="-48"/>
        </w:rPr>
        <w:object w:dxaOrig="2700" w:dyaOrig="1080">
          <v:shape id="_x0000_i1025" type="#_x0000_t75" style="width:135.25pt;height:53.85pt" o:ole="">
            <v:imagedata r:id="rId9" o:title=""/>
          </v:shape>
          <o:OLEObject Type="Embed" ProgID="Equation.DSMT4" ShapeID="_x0000_i1025" DrawAspect="Content" ObjectID="_1698846539" r:id="rId10"/>
        </w:object>
      </w:r>
      <w:r>
        <w:rPr>
          <w:rFonts w:hint="eastAsia"/>
        </w:rPr>
        <w:t>在</w:t>
      </w:r>
      <w:r w:rsidR="0032125D" w:rsidRPr="0032125D">
        <w:rPr>
          <w:position w:val="-6"/>
        </w:rPr>
        <w:object w:dxaOrig="560" w:dyaOrig="279">
          <v:shape id="_x0000_i1026" type="#_x0000_t75" style="width:28.15pt;height:13.75pt" o:ole="">
            <v:imagedata r:id="rId11" o:title=""/>
          </v:shape>
          <o:OLEObject Type="Embed" ProgID="Equation.DSMT4" ShapeID="_x0000_i1026" DrawAspect="Content" ObjectID="_1698846540" r:id="rId12"/>
        </w:object>
      </w:r>
      <w:r>
        <w:rPr>
          <w:rFonts w:hint="eastAsia"/>
        </w:rPr>
        <w:t>处连续，则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187C0C" w:rsidRPr="00EB0C6A" w:rsidRDefault="00187C0C" w:rsidP="00187C0C">
      <w:pPr>
        <w:ind w:leftChars="200" w:left="480"/>
        <w:jc w:val="left"/>
      </w:pPr>
      <w:r w:rsidRPr="00B424A5">
        <w:rPr>
          <w:rFonts w:hint="eastAsia"/>
        </w:rPr>
        <w:t xml:space="preserve">(A) </w:t>
      </w:r>
      <w:r w:rsidR="0032125D" w:rsidRPr="0032125D">
        <w:rPr>
          <w:position w:val="-24"/>
        </w:rPr>
        <w:object w:dxaOrig="700" w:dyaOrig="620">
          <v:shape id="_x0000_i1027" type="#_x0000_t75" style="width:35.05pt;height:31.3pt" o:ole="">
            <v:imagedata r:id="rId13" o:title=""/>
          </v:shape>
          <o:OLEObject Type="Embed" ProgID="Equation.DSMT4" ShapeID="_x0000_i1027" DrawAspect="Content" ObjectID="_1698846541" r:id="rId14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24"/>
        </w:rPr>
        <w:object w:dxaOrig="859" w:dyaOrig="620">
          <v:shape id="_x0000_i1028" type="#_x0000_t75" style="width:43.2pt;height:31.3pt" o:ole="">
            <v:imagedata r:id="rId15" o:title=""/>
          </v:shape>
          <o:OLEObject Type="Embed" ProgID="Equation.DSMT4" ShapeID="_x0000_i1028" DrawAspect="Content" ObjectID="_1698846542" r:id="rId16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6"/>
        </w:rPr>
        <w:object w:dxaOrig="680" w:dyaOrig="279">
          <v:shape id="_x0000_i1029" type="#_x0000_t75" style="width:33.8pt;height:13.75pt" o:ole="">
            <v:imagedata r:id="rId17" o:title=""/>
          </v:shape>
          <o:OLEObject Type="Embed" ProgID="Equation.DSMT4" ShapeID="_x0000_i1029" DrawAspect="Content" ObjectID="_1698846543" r:id="rId18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6"/>
        </w:rPr>
        <w:object w:dxaOrig="680" w:dyaOrig="279">
          <v:shape id="_x0000_i1030" type="#_x0000_t75" style="width:33.8pt;height:13.75pt" o:ole="">
            <v:imagedata r:id="rId19" o:title=""/>
          </v:shape>
          <o:OLEObject Type="Embed" ProgID="Equation.DSMT4" ShapeID="_x0000_i1030" DrawAspect="Content" ObjectID="_1698846544" r:id="rId20"/>
        </w:object>
      </w:r>
      <w:r>
        <w:rPr>
          <w:rFonts w:hint="eastAsia"/>
        </w:rPr>
        <w:t>．</w:t>
      </w:r>
    </w:p>
    <w:p w:rsidR="00187C0C" w:rsidRPr="006B1711" w:rsidRDefault="00187C0C" w:rsidP="00187C0C"/>
    <w:p w:rsidR="00187C0C" w:rsidRDefault="00187C0C" w:rsidP="00187C0C"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2B3E14">
        <w:rPr>
          <w:rFonts w:hint="eastAsia"/>
        </w:rPr>
        <w:t>(</w:t>
      </w:r>
      <w:r>
        <w:rPr>
          <w:rFonts w:hint="eastAsia"/>
        </w:rPr>
        <w:t>A</w:t>
      </w:r>
      <w:r w:rsidRPr="002B3E14">
        <w:rPr>
          <w:rFonts w:hint="eastAsia"/>
        </w:rPr>
        <w:t>)</w:t>
      </w:r>
      <w:r>
        <w:rPr>
          <w:rFonts w:hint="eastAsia"/>
        </w:rPr>
        <w:t>．由</w:t>
      </w:r>
      <w:r>
        <w:t>连续的定义可</w:t>
      </w:r>
      <w:r>
        <w:rPr>
          <w:rFonts w:hint="eastAsia"/>
        </w:rPr>
        <w:t>得</w:t>
      </w:r>
      <w:r w:rsidR="0032125D" w:rsidRPr="0032125D">
        <w:rPr>
          <w:position w:val="-20"/>
        </w:rPr>
        <w:object w:dxaOrig="1600" w:dyaOrig="440">
          <v:shape id="_x0000_i1031" type="#_x0000_t75" style="width:80.15pt;height:21.9pt" o:ole="">
            <v:imagedata r:id="rId21" o:title=""/>
          </v:shape>
          <o:OLEObject Type="Embed" ProgID="Equation.DSMT4" ShapeID="_x0000_i1031" DrawAspect="Content" ObjectID="_1698846545" r:id="rId22"/>
        </w:object>
      </w:r>
      <w:r>
        <w:rPr>
          <w:rFonts w:hint="eastAsia"/>
        </w:rPr>
        <w:t>，即</w:t>
      </w:r>
    </w:p>
    <w:p w:rsidR="00187C0C" w:rsidRDefault="0032125D" w:rsidP="00187C0C">
      <w:pPr>
        <w:ind w:leftChars="200" w:left="480"/>
        <w:jc w:val="center"/>
      </w:pPr>
      <w:r w:rsidRPr="0032125D">
        <w:rPr>
          <w:position w:val="-24"/>
        </w:rPr>
        <w:object w:dxaOrig="3820" w:dyaOrig="900">
          <v:shape id="_x0000_i1032" type="#_x0000_t75" style="width:190.95pt;height:45.1pt" o:ole="">
            <v:imagedata r:id="rId23" o:title=""/>
          </v:shape>
          <o:OLEObject Type="Embed" ProgID="Equation.DSMT4" ShapeID="_x0000_i1032" DrawAspect="Content" ObjectID="_1698846546" r:id="rId24"/>
        </w:object>
      </w:r>
    </w:p>
    <w:p w:rsidR="00187C0C" w:rsidRPr="00BE0BD5" w:rsidRDefault="00187C0C" w:rsidP="00187C0C">
      <w:pPr>
        <w:ind w:leftChars="200" w:left="480"/>
      </w:pPr>
      <w:r>
        <w:t>从而</w:t>
      </w:r>
      <w:r w:rsidR="0032125D" w:rsidRPr="0032125D">
        <w:rPr>
          <w:position w:val="-24"/>
        </w:rPr>
        <w:object w:dxaOrig="700" w:dyaOrig="620">
          <v:shape id="_x0000_i1033" type="#_x0000_t75" style="width:35.05pt;height:31.3pt" o:ole="">
            <v:imagedata r:id="rId25" o:title=""/>
          </v:shape>
          <o:OLEObject Type="Embed" ProgID="Equation.DSMT4" ShapeID="_x0000_i1033" DrawAspect="Content" ObjectID="_1698846547" r:id="rId26"/>
        </w:object>
      </w:r>
      <w:r>
        <w:rPr>
          <w:rFonts w:hint="eastAsia"/>
        </w:rPr>
        <w:t>．</w:t>
      </w:r>
    </w:p>
    <w:p w:rsidR="00187C0C" w:rsidRDefault="00187C0C" w:rsidP="00187C0C">
      <w:pPr>
        <w:jc w:val="left"/>
        <w:rPr>
          <w:rFonts w:ascii="宋体" w:hAnsi="宋体"/>
        </w:rPr>
      </w:pPr>
    </w:p>
    <w:p w:rsidR="00187C0C" w:rsidRDefault="00187C0C" w:rsidP="006D7E9C">
      <w:pPr>
        <w:jc w:val="left"/>
        <w:rPr>
          <w:szCs w:val="21"/>
        </w:rPr>
      </w:pPr>
    </w:p>
    <w:p w:rsidR="006D7E9C" w:rsidRDefault="004E1872" w:rsidP="006D7E9C">
      <w:pPr>
        <w:jc w:val="left"/>
        <w:rPr>
          <w:szCs w:val="21"/>
        </w:rPr>
      </w:pPr>
      <w:r>
        <w:rPr>
          <w:rFonts w:hint="eastAsia"/>
          <w:szCs w:val="21"/>
        </w:rPr>
        <w:t xml:space="preserve">(2) </w:t>
      </w:r>
      <w:r w:rsidR="006D7E9C">
        <w:rPr>
          <w:szCs w:val="21"/>
        </w:rPr>
        <w:t>设</w:t>
      </w:r>
      <w:r w:rsidR="006D7E9C">
        <w:rPr>
          <w:rFonts w:hint="eastAsia"/>
          <w:szCs w:val="21"/>
        </w:rPr>
        <w:t>二阶可导函数</w:t>
      </w:r>
      <w:r w:rsidR="0032125D" w:rsidRPr="0032125D">
        <w:rPr>
          <w:position w:val="-10"/>
        </w:rPr>
        <w:object w:dxaOrig="540" w:dyaOrig="320">
          <v:shape id="_x0000_i1034" type="#_x0000_t75" style="width:26.9pt;height:16.3pt" o:ole="">
            <v:imagedata r:id="rId27" o:title=""/>
          </v:shape>
          <o:OLEObject Type="Embed" ProgID="Equation.DSMT4" ShapeID="_x0000_i1034" DrawAspect="Content" ObjectID="_1698846548" r:id="rId28"/>
        </w:object>
      </w:r>
      <w:r w:rsidR="006D7E9C">
        <w:rPr>
          <w:rFonts w:hint="eastAsia"/>
          <w:szCs w:val="21"/>
        </w:rPr>
        <w:t>满足</w:t>
      </w:r>
      <w:r w:rsidR="0032125D" w:rsidRPr="0032125D">
        <w:rPr>
          <w:position w:val="-10"/>
        </w:rPr>
        <w:object w:dxaOrig="1680" w:dyaOrig="320">
          <v:shape id="_x0000_i1035" type="#_x0000_t75" style="width:83.9pt;height:16.3pt" o:ole="">
            <v:imagedata r:id="rId29" o:title=""/>
          </v:shape>
          <o:OLEObject Type="Embed" ProgID="Equation.DSMT4" ShapeID="_x0000_i1035" DrawAspect="Content" ObjectID="_1698846549" r:id="rId30"/>
        </w:object>
      </w:r>
      <w:r w:rsidR="00FB0B22"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32125D" w:rsidRPr="0032125D">
        <w:rPr>
          <w:position w:val="-10"/>
        </w:rPr>
        <w:object w:dxaOrig="1020" w:dyaOrig="320">
          <v:shape id="_x0000_i1036" type="#_x0000_t75" style="width:50.7pt;height:16.3pt" o:ole="">
            <v:imagedata r:id="rId31" o:title=""/>
          </v:shape>
          <o:OLEObject Type="Embed" ProgID="Equation.DSMT4" ShapeID="_x0000_i1036" DrawAspect="Content" ObjectID="_1698846550" r:id="rId32"/>
        </w:object>
      </w:r>
      <w:r w:rsidR="00FB0B22"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6D7E9C">
        <w:rPr>
          <w:rFonts w:hint="eastAsia"/>
          <w:szCs w:val="21"/>
        </w:rPr>
        <w:t>且</w:t>
      </w:r>
      <w:r w:rsidR="0032125D" w:rsidRPr="0032125D">
        <w:rPr>
          <w:position w:val="-10"/>
        </w:rPr>
        <w:object w:dxaOrig="960" w:dyaOrig="320">
          <v:shape id="_x0000_i1037" type="#_x0000_t75" style="width:48.2pt;height:16.3pt" o:ole="">
            <v:imagedata r:id="rId33" o:title=""/>
          </v:shape>
          <o:OLEObject Type="Embed" ProgID="Equation.DSMT4" ShapeID="_x0000_i1037" DrawAspect="Content" ObjectID="_1698846551" r:id="rId34"/>
        </w:object>
      </w:r>
      <w:r w:rsidR="006D7E9C">
        <w:rPr>
          <w:szCs w:val="21"/>
        </w:rPr>
        <w:t>，</w:t>
      </w:r>
      <w:r w:rsidR="006D7E9C">
        <w:rPr>
          <w:rFonts w:hint="eastAsia"/>
          <w:szCs w:val="21"/>
        </w:rPr>
        <w:t>则</w:t>
      </w:r>
      <w:r w:rsidR="007D2E8F" w:rsidRPr="007D2E8F">
        <w:rPr>
          <w:rFonts w:hint="eastAsia"/>
        </w:rPr>
        <w:t>(    )</w:t>
      </w:r>
    </w:p>
    <w:p w:rsidR="006D7E9C" w:rsidRDefault="005B5388" w:rsidP="005B5388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32125D" w:rsidRPr="0032125D">
        <w:rPr>
          <w:position w:val="-18"/>
        </w:rPr>
        <w:object w:dxaOrig="1400" w:dyaOrig="520">
          <v:shape id="_x0000_i1038" type="#_x0000_t75" style="width:70.1pt;height:26.3pt" o:ole="">
            <v:imagedata r:id="rId35" o:title=""/>
          </v:shape>
          <o:OLEObject Type="Embed" ProgID="Equation.DSMT4" ShapeID="_x0000_i1038" DrawAspect="Content" ObjectID="_1698846552" r:id="rId36"/>
        </w:objec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8"/>
        </w:rPr>
        <w:object w:dxaOrig="1400" w:dyaOrig="520">
          <v:shape id="_x0000_i1039" type="#_x0000_t75" style="width:70.1pt;height:26.3pt" o:ole="">
            <v:imagedata r:id="rId37" o:title=""/>
          </v:shape>
          <o:OLEObject Type="Embed" ProgID="Equation.DSMT4" ShapeID="_x0000_i1039" DrawAspect="Content" ObjectID="_1698846553" r:id="rId38"/>
        </w:object>
      </w:r>
      <w:r>
        <w:rPr>
          <w:rFonts w:hint="eastAsia"/>
          <w:szCs w:val="21"/>
        </w:rPr>
        <w:t>．</w:t>
      </w:r>
    </w:p>
    <w:p w:rsidR="006D7E9C" w:rsidRDefault="005B5388" w:rsidP="005B5388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8"/>
        </w:rPr>
        <w:object w:dxaOrig="2220" w:dyaOrig="520">
          <v:shape id="_x0000_i1040" type="#_x0000_t75" style="width:110.8pt;height:26.3pt" o:ole="">
            <v:imagedata r:id="rId39" o:title=""/>
          </v:shape>
          <o:OLEObject Type="Embed" ProgID="Equation.DSMT4" ShapeID="_x0000_i1040" DrawAspect="Content" ObjectID="_1698846554" r:id="rId40"/>
        </w:object>
      </w:r>
      <w:r>
        <w:rPr>
          <w:rFonts w:hint="eastAsia"/>
          <w:szCs w:val="21"/>
        </w:rPr>
        <w:t>．</w:t>
      </w:r>
      <w:r w:rsidR="00D52E28">
        <w:rPr>
          <w:rFonts w:hint="eastAsia"/>
          <w:szCs w:val="21"/>
        </w:rPr>
        <w:tab/>
      </w:r>
      <w:r w:rsidR="00D52E28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8"/>
        </w:rPr>
        <w:object w:dxaOrig="2220" w:dyaOrig="520">
          <v:shape id="_x0000_i1041" type="#_x0000_t75" style="width:110.8pt;height:26.3pt" o:ole="">
            <v:imagedata r:id="rId41" o:title=""/>
          </v:shape>
          <o:OLEObject Type="Embed" ProgID="Equation.DSMT4" ShapeID="_x0000_i1041" DrawAspect="Content" ObjectID="_1698846555" r:id="rId42"/>
        </w:object>
      </w:r>
      <w:r>
        <w:rPr>
          <w:rFonts w:hint="eastAsia"/>
          <w:szCs w:val="21"/>
        </w:rPr>
        <w:t>．</w:t>
      </w:r>
    </w:p>
    <w:p w:rsidR="004E1872" w:rsidRPr="006B1711" w:rsidRDefault="004E1872" w:rsidP="004E1872"/>
    <w:p w:rsidR="00FB0B22" w:rsidRDefault="004E1872" w:rsidP="00FB0B22">
      <w:pPr>
        <w:ind w:left="480" w:hangingChars="200" w:hanging="480"/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4E1872">
        <w:rPr>
          <w:rFonts w:hint="eastAsia"/>
        </w:rPr>
        <w:t>(</w:t>
      </w:r>
      <w:r>
        <w:rPr>
          <w:rFonts w:hint="eastAsia"/>
        </w:rPr>
        <w:t>B</w:t>
      </w:r>
      <w:r w:rsidRPr="004E1872">
        <w:rPr>
          <w:rFonts w:hint="eastAsia"/>
        </w:rPr>
        <w:t>)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6D7E9C">
        <w:rPr>
          <w:rFonts w:hint="eastAsia"/>
        </w:rPr>
        <w:t>由</w:t>
      </w:r>
      <w:r w:rsidR="0032125D" w:rsidRPr="0032125D">
        <w:rPr>
          <w:position w:val="-10"/>
        </w:rPr>
        <w:object w:dxaOrig="960" w:dyaOrig="320">
          <v:shape id="_x0000_i1042" type="#_x0000_t75" style="width:48.2pt;height:16.3pt" o:ole="">
            <v:imagedata r:id="rId43" o:title=""/>
          </v:shape>
          <o:OLEObject Type="Embed" ProgID="Equation.DSMT4" ShapeID="_x0000_i1042" DrawAspect="Content" ObjectID="_1698846556" r:id="rId44"/>
        </w:object>
      </w:r>
      <w:r w:rsidR="006D7E9C">
        <w:rPr>
          <w:rFonts w:hint="eastAsia"/>
        </w:rPr>
        <w:t>知</w:t>
      </w:r>
      <w:r w:rsidR="0032125D" w:rsidRPr="0032125D">
        <w:rPr>
          <w:position w:val="-10"/>
        </w:rPr>
        <w:object w:dxaOrig="540" w:dyaOrig="320">
          <v:shape id="_x0000_i1043" type="#_x0000_t75" style="width:26.9pt;height:16.3pt" o:ole="">
            <v:imagedata r:id="rId45" o:title=""/>
          </v:shape>
          <o:OLEObject Type="Embed" ProgID="Equation.DSMT4" ShapeID="_x0000_i1043" DrawAspect="Content" ObjectID="_1698846557" r:id="rId46"/>
        </w:object>
      </w:r>
      <w:r w:rsidR="006D7E9C">
        <w:rPr>
          <w:rFonts w:hint="eastAsia"/>
        </w:rPr>
        <w:t>的</w:t>
      </w:r>
      <w:r w:rsidR="006D7E9C">
        <w:t>图像在其任意两点</w:t>
      </w:r>
      <w:r w:rsidR="006D7E9C">
        <w:rPr>
          <w:rFonts w:hint="eastAsia"/>
        </w:rPr>
        <w:t>连</w:t>
      </w:r>
      <w:r w:rsidR="006D7E9C">
        <w:t>线的曲线下方</w:t>
      </w:r>
      <w:r w:rsidR="00FB0B22">
        <w:rPr>
          <w:rFonts w:hint="eastAsia"/>
        </w:rPr>
        <w:t>，故有</w:t>
      </w:r>
    </w:p>
    <w:p w:rsidR="00FB0B22" w:rsidRDefault="0032125D" w:rsidP="00FB0B22">
      <w:pPr>
        <w:ind w:leftChars="200" w:left="480"/>
        <w:jc w:val="center"/>
      </w:pPr>
      <w:r w:rsidRPr="0032125D">
        <w:rPr>
          <w:position w:val="-28"/>
        </w:rPr>
        <w:object w:dxaOrig="5220" w:dyaOrig="680">
          <v:shape id="_x0000_i1044" type="#_x0000_t75" style="width:261.1pt;height:33.8pt" o:ole="">
            <v:imagedata r:id="rId47" o:title=""/>
          </v:shape>
          <o:OLEObject Type="Embed" ProgID="Equation.DSMT4" ShapeID="_x0000_i1044" DrawAspect="Content" ObjectID="_1698846558" r:id="rId48"/>
        </w:object>
      </w:r>
    </w:p>
    <w:p w:rsidR="00FB0B22" w:rsidRDefault="006D7E9C" w:rsidP="00FB0B22">
      <w:pPr>
        <w:ind w:leftChars="200" w:left="480"/>
      </w:pPr>
      <w:r>
        <w:rPr>
          <w:rFonts w:hint="eastAsia"/>
        </w:rPr>
        <w:t>因此</w:t>
      </w:r>
      <w:r w:rsidR="00FB0B22">
        <w:rPr>
          <w:rFonts w:hint="eastAsia"/>
        </w:rPr>
        <w:t>由定积分的保号性得到</w:t>
      </w:r>
    </w:p>
    <w:p w:rsidR="00FB0B22" w:rsidRDefault="0032125D" w:rsidP="00FB0B22">
      <w:pPr>
        <w:ind w:leftChars="200" w:left="480"/>
        <w:jc w:val="center"/>
      </w:pPr>
      <w:r w:rsidRPr="0032125D">
        <w:rPr>
          <w:position w:val="-18"/>
        </w:rPr>
        <w:object w:dxaOrig="6020" w:dyaOrig="520">
          <v:shape id="_x0000_i1045" type="#_x0000_t75" style="width:301.15pt;height:26.3pt" o:ole="">
            <v:imagedata r:id="rId49" o:title=""/>
          </v:shape>
          <o:OLEObject Type="Embed" ProgID="Equation.DSMT4" ShapeID="_x0000_i1045" DrawAspect="Content" ObjectID="_1698846559" r:id="rId50"/>
        </w:object>
      </w:r>
    </w:p>
    <w:p w:rsidR="00FB0B22" w:rsidRDefault="006D7E9C" w:rsidP="00FB0B22">
      <w:pPr>
        <w:ind w:leftChars="200" w:left="480"/>
      </w:pPr>
      <w:r>
        <w:t>从而</w:t>
      </w:r>
      <w:r w:rsidR="00FB0B22">
        <w:rPr>
          <w:rFonts w:hint="eastAsia"/>
        </w:rPr>
        <w:t>有</w:t>
      </w:r>
    </w:p>
    <w:p w:rsidR="006D7E9C" w:rsidRPr="004E1872" w:rsidRDefault="0032125D" w:rsidP="00FB0B22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32125D">
        <w:rPr>
          <w:position w:val="-18"/>
        </w:rPr>
        <w:object w:dxaOrig="3800" w:dyaOrig="520">
          <v:shape id="_x0000_i1046" type="#_x0000_t75" style="width:189.7pt;height:26.3pt" o:ole="">
            <v:imagedata r:id="rId51" o:title=""/>
          </v:shape>
          <o:OLEObject Type="Embed" ProgID="Equation.DSMT4" ShapeID="_x0000_i1046" DrawAspect="Content" ObjectID="_1698846560" r:id="rId52"/>
        </w:object>
      </w:r>
    </w:p>
    <w:p w:rsidR="008C7BB7" w:rsidRDefault="008C7BB7" w:rsidP="006D7E9C">
      <w:pPr>
        <w:tabs>
          <w:tab w:val="left" w:pos="4678"/>
        </w:tabs>
        <w:jc w:val="left"/>
        <w:rPr>
          <w:szCs w:val="21"/>
        </w:rPr>
      </w:pPr>
    </w:p>
    <w:p w:rsidR="008C7BB7" w:rsidRDefault="008C7BB7" w:rsidP="006D7E9C">
      <w:pPr>
        <w:tabs>
          <w:tab w:val="left" w:pos="4678"/>
        </w:tabs>
        <w:jc w:val="left"/>
        <w:rPr>
          <w:szCs w:val="21"/>
        </w:rPr>
      </w:pPr>
    </w:p>
    <w:p w:rsidR="006D7E9C" w:rsidRDefault="004E1872" w:rsidP="006D7E9C">
      <w:pPr>
        <w:tabs>
          <w:tab w:val="left" w:pos="4678"/>
        </w:tabs>
        <w:jc w:val="left"/>
        <w:rPr>
          <w:szCs w:val="21"/>
        </w:rPr>
      </w:pPr>
      <w:r>
        <w:rPr>
          <w:rFonts w:hint="eastAsia"/>
          <w:szCs w:val="21"/>
        </w:rPr>
        <w:t>(</w:t>
      </w:r>
      <w:r w:rsidR="006D7E9C">
        <w:rPr>
          <w:rFonts w:hint="eastAsia"/>
          <w:szCs w:val="21"/>
        </w:rPr>
        <w:t>3</w:t>
      </w:r>
      <w:r>
        <w:rPr>
          <w:rFonts w:hint="eastAsia"/>
          <w:szCs w:val="21"/>
        </w:rPr>
        <w:t xml:space="preserve">) </w:t>
      </w:r>
      <w:r w:rsidR="006D7E9C">
        <w:rPr>
          <w:rFonts w:hint="eastAsia"/>
          <w:szCs w:val="21"/>
        </w:rPr>
        <w:t>设数列</w:t>
      </w:r>
      <w:r w:rsidR="0032125D" w:rsidRPr="0032125D">
        <w:rPr>
          <w:position w:val="-14"/>
        </w:rPr>
        <w:object w:dxaOrig="460" w:dyaOrig="400">
          <v:shape id="_x0000_i1047" type="#_x0000_t75" style="width:23.15pt;height:20.05pt" o:ole="">
            <v:imagedata r:id="rId53" o:title=""/>
          </v:shape>
          <o:OLEObject Type="Embed" ProgID="Equation.DSMT4" ShapeID="_x0000_i1047" DrawAspect="Content" ObjectID="_1698846561" r:id="rId54"/>
        </w:object>
      </w:r>
      <w:r w:rsidR="006D7E9C">
        <w:rPr>
          <w:rFonts w:hint="eastAsia"/>
          <w:szCs w:val="21"/>
        </w:rPr>
        <w:t>收敛，则</w:t>
      </w:r>
      <w:r w:rsidR="007D2E8F" w:rsidRPr="007D2E8F">
        <w:rPr>
          <w:rFonts w:hint="eastAsia"/>
        </w:rPr>
        <w:t>(    )</w:t>
      </w:r>
    </w:p>
    <w:p w:rsidR="005B5388" w:rsidRDefault="005B5388" w:rsidP="005B5388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(A)</w:t>
      </w:r>
      <w:r>
        <w:rPr>
          <w:rFonts w:hint="eastAsia"/>
        </w:rPr>
        <w:t xml:space="preserve"> </w:t>
      </w:r>
      <w:r w:rsidR="006D7E9C">
        <w:rPr>
          <w:rFonts w:hint="eastAsia"/>
          <w:szCs w:val="21"/>
        </w:rPr>
        <w:t>当</w:t>
      </w:r>
      <w:r w:rsidR="0032125D" w:rsidRPr="0032125D">
        <w:rPr>
          <w:position w:val="-18"/>
        </w:rPr>
        <w:object w:dxaOrig="1320" w:dyaOrig="420">
          <v:shape id="_x0000_i1048" type="#_x0000_t75" style="width:65.75pt;height:21.3pt" o:ole="">
            <v:imagedata r:id="rId55" o:title=""/>
          </v:shape>
          <o:OLEObject Type="Embed" ProgID="Equation.DSMT4" ShapeID="_x0000_i1048" DrawAspect="Content" ObjectID="_1698846562" r:id="rId56"/>
        </w:object>
      </w:r>
      <w:r w:rsidR="006D7E9C">
        <w:rPr>
          <w:rFonts w:hint="eastAsia"/>
          <w:szCs w:val="21"/>
        </w:rPr>
        <w:t>时，</w:t>
      </w:r>
      <w:r w:rsidR="0032125D" w:rsidRPr="0032125D">
        <w:rPr>
          <w:position w:val="-18"/>
        </w:rPr>
        <w:object w:dxaOrig="999" w:dyaOrig="420">
          <v:shape id="_x0000_i1049" type="#_x0000_t75" style="width:50.1pt;height:21.3pt" o:ole="">
            <v:imagedata r:id="rId57" o:title=""/>
          </v:shape>
          <o:OLEObject Type="Embed" ProgID="Equation.DSMT4" ShapeID="_x0000_i1049" DrawAspect="Content" ObjectID="_1698846563" r:id="rId58"/>
        </w:object>
      </w:r>
      <w:r>
        <w:rPr>
          <w:rFonts w:hint="eastAsia"/>
          <w:szCs w:val="21"/>
        </w:rPr>
        <w:t>．</w:t>
      </w:r>
    </w:p>
    <w:p w:rsidR="006D7E9C" w:rsidRDefault="005B5388" w:rsidP="005B5388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>)</w:t>
      </w:r>
      <w:r>
        <w:rPr>
          <w:rFonts w:hint="eastAsia"/>
        </w:rPr>
        <w:t xml:space="preserve"> </w:t>
      </w:r>
      <w:r w:rsidR="006D7E9C">
        <w:rPr>
          <w:rFonts w:hint="eastAsia"/>
          <w:szCs w:val="21"/>
        </w:rPr>
        <w:t>当</w:t>
      </w:r>
      <w:r w:rsidR="0032125D" w:rsidRPr="0032125D">
        <w:rPr>
          <w:position w:val="-18"/>
        </w:rPr>
        <w:object w:dxaOrig="1820" w:dyaOrig="480">
          <v:shape id="_x0000_i1050" type="#_x0000_t75" style="width:90.8pt;height:23.8pt" o:ole="">
            <v:imagedata r:id="rId59" o:title=""/>
          </v:shape>
          <o:OLEObject Type="Embed" ProgID="Equation.DSMT4" ShapeID="_x0000_i1050" DrawAspect="Content" ObjectID="_1698846564" r:id="rId60"/>
        </w:object>
      </w:r>
      <w:r w:rsidR="006D7E9C">
        <w:rPr>
          <w:rFonts w:hint="eastAsia"/>
          <w:szCs w:val="21"/>
        </w:rPr>
        <w:t>时，</w:t>
      </w:r>
      <w:r w:rsidR="0032125D" w:rsidRPr="0032125D">
        <w:rPr>
          <w:position w:val="-18"/>
        </w:rPr>
        <w:object w:dxaOrig="999" w:dyaOrig="420">
          <v:shape id="_x0000_i1051" type="#_x0000_t75" style="width:50.1pt;height:21.3pt" o:ole="">
            <v:imagedata r:id="rId61" o:title=""/>
          </v:shape>
          <o:OLEObject Type="Embed" ProgID="Equation.DSMT4" ShapeID="_x0000_i1051" DrawAspect="Content" ObjectID="_1698846565" r:id="rId62"/>
        </w:object>
      </w:r>
      <w:r>
        <w:rPr>
          <w:rFonts w:hint="eastAsia"/>
          <w:szCs w:val="21"/>
        </w:rPr>
        <w:t>．</w:t>
      </w:r>
    </w:p>
    <w:p w:rsidR="005B5388" w:rsidRDefault="005B5388" w:rsidP="005B5388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>)</w:t>
      </w:r>
      <w:r>
        <w:rPr>
          <w:rFonts w:hint="eastAsia"/>
        </w:rPr>
        <w:t xml:space="preserve"> </w:t>
      </w:r>
      <w:r w:rsidR="006D7E9C">
        <w:rPr>
          <w:rFonts w:hint="eastAsia"/>
          <w:szCs w:val="21"/>
        </w:rPr>
        <w:t>当</w:t>
      </w:r>
      <w:r w:rsidR="0032125D" w:rsidRPr="0032125D">
        <w:rPr>
          <w:position w:val="-18"/>
        </w:rPr>
        <w:object w:dxaOrig="1579" w:dyaOrig="440">
          <v:shape id="_x0000_i1052" type="#_x0000_t75" style="width:78.9pt;height:21.9pt" o:ole="">
            <v:imagedata r:id="rId63" o:title=""/>
          </v:shape>
          <o:OLEObject Type="Embed" ProgID="Equation.DSMT4" ShapeID="_x0000_i1052" DrawAspect="Content" ObjectID="_1698846566" r:id="rId64"/>
        </w:object>
      </w:r>
      <w:r w:rsidR="006D7E9C">
        <w:rPr>
          <w:rFonts w:hint="eastAsia"/>
          <w:szCs w:val="21"/>
        </w:rPr>
        <w:t>时，</w:t>
      </w:r>
      <w:r w:rsidR="0032125D" w:rsidRPr="0032125D">
        <w:rPr>
          <w:position w:val="-18"/>
        </w:rPr>
        <w:object w:dxaOrig="999" w:dyaOrig="420">
          <v:shape id="_x0000_i1053" type="#_x0000_t75" style="width:50.1pt;height:21.3pt" o:ole="">
            <v:imagedata r:id="rId65" o:title=""/>
          </v:shape>
          <o:OLEObject Type="Embed" ProgID="Equation.DSMT4" ShapeID="_x0000_i1053" DrawAspect="Content" ObjectID="_1698846567" r:id="rId66"/>
        </w:object>
      </w:r>
      <w:r>
        <w:rPr>
          <w:rFonts w:hint="eastAsia"/>
          <w:szCs w:val="21"/>
        </w:rPr>
        <w:t>．</w:t>
      </w:r>
    </w:p>
    <w:p w:rsidR="006D7E9C" w:rsidRDefault="005B5388" w:rsidP="005B5388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lastRenderedPageBreak/>
        <w:t>(</w:t>
      </w:r>
      <w:r>
        <w:rPr>
          <w:rFonts w:hint="eastAsia"/>
        </w:rPr>
        <w:t>D</w:t>
      </w:r>
      <w:r w:rsidRPr="00B424A5">
        <w:rPr>
          <w:rFonts w:hint="eastAsia"/>
        </w:rPr>
        <w:t>)</w:t>
      </w:r>
      <w:r>
        <w:rPr>
          <w:rFonts w:hint="eastAsia"/>
        </w:rPr>
        <w:t xml:space="preserve"> </w:t>
      </w:r>
      <w:r w:rsidR="006D7E9C">
        <w:rPr>
          <w:rFonts w:hint="eastAsia"/>
          <w:szCs w:val="21"/>
        </w:rPr>
        <w:t>当</w:t>
      </w:r>
      <w:r w:rsidR="0032125D" w:rsidRPr="0032125D">
        <w:rPr>
          <w:position w:val="-18"/>
        </w:rPr>
        <w:object w:dxaOrig="1900" w:dyaOrig="420">
          <v:shape id="_x0000_i1054" type="#_x0000_t75" style="width:95.15pt;height:21.3pt" o:ole="">
            <v:imagedata r:id="rId67" o:title=""/>
          </v:shape>
          <o:OLEObject Type="Embed" ProgID="Equation.DSMT4" ShapeID="_x0000_i1054" DrawAspect="Content" ObjectID="_1698846568" r:id="rId68"/>
        </w:object>
      </w:r>
      <w:r w:rsidR="006D7E9C">
        <w:rPr>
          <w:rFonts w:hint="eastAsia"/>
          <w:szCs w:val="21"/>
        </w:rPr>
        <w:t>时，</w:t>
      </w:r>
      <w:r w:rsidR="0032125D" w:rsidRPr="0032125D">
        <w:rPr>
          <w:position w:val="-18"/>
        </w:rPr>
        <w:object w:dxaOrig="999" w:dyaOrig="420">
          <v:shape id="_x0000_i1055" type="#_x0000_t75" style="width:50.1pt;height:21.3pt" o:ole="">
            <v:imagedata r:id="rId69" o:title=""/>
          </v:shape>
          <o:OLEObject Type="Embed" ProgID="Equation.DSMT4" ShapeID="_x0000_i1055" DrawAspect="Content" ObjectID="_1698846569" r:id="rId70"/>
        </w:object>
      </w:r>
      <w:r>
        <w:rPr>
          <w:rFonts w:hint="eastAsia"/>
          <w:szCs w:val="21"/>
        </w:rPr>
        <w:t>．</w:t>
      </w:r>
    </w:p>
    <w:p w:rsidR="004E1872" w:rsidRPr="006B1711" w:rsidRDefault="004E1872" w:rsidP="004E1872"/>
    <w:p w:rsidR="006D7E9C" w:rsidRPr="00D40F8B" w:rsidRDefault="004E1872" w:rsidP="00D40F8B">
      <w:pPr>
        <w:ind w:left="480" w:hangingChars="200" w:hanging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4E1872">
        <w:rPr>
          <w:rFonts w:hint="eastAsia"/>
        </w:rPr>
        <w:t>(</w:t>
      </w:r>
      <w:r>
        <w:rPr>
          <w:rFonts w:hint="eastAsia"/>
        </w:rPr>
        <w:t>D</w:t>
      </w:r>
      <w:r w:rsidRPr="004E1872">
        <w:rPr>
          <w:rFonts w:hint="eastAsia"/>
        </w:rPr>
        <w:t>)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6D7E9C">
        <w:rPr>
          <w:rFonts w:hint="eastAsia"/>
        </w:rPr>
        <w:t>设</w:t>
      </w:r>
      <w:r w:rsidR="0032125D" w:rsidRPr="0032125D">
        <w:rPr>
          <w:position w:val="-18"/>
        </w:rPr>
        <w:object w:dxaOrig="999" w:dyaOrig="420">
          <v:shape id="_x0000_i1056" type="#_x0000_t75" style="width:50.1pt;height:21.3pt" o:ole="">
            <v:imagedata r:id="rId71" o:title=""/>
          </v:shape>
          <o:OLEObject Type="Embed" ProgID="Equation.DSMT4" ShapeID="_x0000_i1056" DrawAspect="Content" ObjectID="_1698846570" r:id="rId72"/>
        </w:object>
      </w:r>
      <w:r w:rsidR="006D7E9C">
        <w:rPr>
          <w:rFonts w:hint="eastAsia"/>
        </w:rPr>
        <w:t>，</w:t>
      </w:r>
      <w:r w:rsidR="006D7E9C">
        <w:t>则</w:t>
      </w:r>
      <w:r w:rsidR="0032125D" w:rsidRPr="0032125D">
        <w:rPr>
          <w:position w:val="-18"/>
        </w:rPr>
        <w:object w:dxaOrig="1640" w:dyaOrig="420">
          <v:shape id="_x0000_i1057" type="#_x0000_t75" style="width:82pt;height:21.3pt" o:ole="">
            <v:imagedata r:id="rId73" o:title=""/>
          </v:shape>
          <o:OLEObject Type="Embed" ProgID="Equation.DSMT4" ShapeID="_x0000_i1057" DrawAspect="Content" ObjectID="_1698846571" r:id="rId74"/>
        </w:object>
      </w:r>
      <w:r w:rsidR="006D7E9C">
        <w:rPr>
          <w:rFonts w:hint="eastAsia"/>
        </w:rPr>
        <w:t>，</w:t>
      </w:r>
      <w:r w:rsidR="006D7E9C">
        <w:t>可知当</w:t>
      </w:r>
      <w:r w:rsidR="0032125D" w:rsidRPr="0032125D">
        <w:rPr>
          <w:position w:val="-6"/>
        </w:rPr>
        <w:object w:dxaOrig="859" w:dyaOrig="279">
          <v:shape id="_x0000_i1058" type="#_x0000_t75" style="width:43.2pt;height:13.75pt" o:ole="">
            <v:imagedata r:id="rId75" o:title=""/>
          </v:shape>
          <o:OLEObject Type="Embed" ProgID="Equation.DSMT4" ShapeID="_x0000_i1058" DrawAspect="Content" ObjectID="_1698846572" r:id="rId76"/>
        </w:object>
      </w:r>
      <w:r w:rsidR="006D7E9C">
        <w:rPr>
          <w:rFonts w:hint="eastAsia"/>
        </w:rPr>
        <w:t>，</w:t>
      </w:r>
      <w:r w:rsidR="006D7E9C">
        <w:t>也即</w:t>
      </w:r>
      <w:r w:rsidR="0032125D" w:rsidRPr="0032125D">
        <w:rPr>
          <w:position w:val="-6"/>
        </w:rPr>
        <w:object w:dxaOrig="700" w:dyaOrig="279">
          <v:shape id="_x0000_i1059" type="#_x0000_t75" style="width:35.05pt;height:13.75pt" o:ole="">
            <v:imagedata r:id="rId77" o:title=""/>
          </v:shape>
          <o:OLEObject Type="Embed" ProgID="Equation.DSMT4" ShapeID="_x0000_i1059" DrawAspect="Content" ObjectID="_1698846573" r:id="rId78"/>
        </w:object>
      </w:r>
      <w:r w:rsidR="006D7E9C">
        <w:rPr>
          <w:rFonts w:hint="eastAsia"/>
        </w:rPr>
        <w:t>，</w:t>
      </w:r>
      <w:r w:rsidR="0032125D" w:rsidRPr="0032125D">
        <w:rPr>
          <w:position w:val="-14"/>
        </w:rPr>
        <w:object w:dxaOrig="1680" w:dyaOrig="400">
          <v:shape id="_x0000_i1060" type="#_x0000_t75" style="width:83.9pt;height:20.05pt" o:ole="">
            <v:imagedata r:id="rId79" o:title=""/>
          </v:shape>
          <o:OLEObject Type="Embed" ProgID="Equation.DSMT4" ShapeID="_x0000_i1060" DrawAspect="Content" ObjectID="_1698846574" r:id="rId80"/>
        </w:object>
      </w:r>
      <w:r w:rsidR="006D7E9C">
        <w:rPr>
          <w:rFonts w:hint="eastAsia"/>
        </w:rPr>
        <w:t>时</w:t>
      </w:r>
      <w:r w:rsidR="006D7E9C">
        <w:t>，都有</w:t>
      </w:r>
      <w:r w:rsidR="0032125D" w:rsidRPr="0032125D">
        <w:rPr>
          <w:position w:val="-18"/>
        </w:rPr>
        <w:object w:dxaOrig="1320" w:dyaOrig="420">
          <v:shape id="_x0000_i1061" type="#_x0000_t75" style="width:65.75pt;height:21.3pt" o:ole="">
            <v:imagedata r:id="rId81" o:title=""/>
          </v:shape>
          <o:OLEObject Type="Embed" ProgID="Equation.DSMT4" ShapeID="_x0000_i1061" DrawAspect="Content" ObjectID="_1698846575" r:id="rId82"/>
        </w:object>
      </w:r>
      <w:r w:rsidR="006D7E9C">
        <w:rPr>
          <w:rFonts w:hint="eastAsia"/>
        </w:rPr>
        <w:t>，</w:t>
      </w:r>
      <w:r w:rsidR="006D7E9C">
        <w:t>故</w:t>
      </w:r>
      <w:r w:rsidR="00D40F8B">
        <w:rPr>
          <w:rFonts w:hint="eastAsia"/>
          <w:szCs w:val="21"/>
        </w:rPr>
        <w:t>(A)</w:t>
      </w:r>
      <w:r w:rsidR="006D7E9C">
        <w:rPr>
          <w:rFonts w:hint="eastAsia"/>
          <w:szCs w:val="21"/>
        </w:rPr>
        <w:t>错误</w:t>
      </w:r>
      <w:r w:rsidR="008C7BB7">
        <w:rPr>
          <w:szCs w:val="21"/>
        </w:rPr>
        <w:t>．</w:t>
      </w:r>
      <w:r w:rsidR="0032125D" w:rsidRPr="0032125D">
        <w:rPr>
          <w:position w:val="-18"/>
        </w:rPr>
        <w:object w:dxaOrig="2420" w:dyaOrig="480">
          <v:shape id="_x0000_i1062" type="#_x0000_t75" style="width:120.85pt;height:23.8pt" o:ole="">
            <v:imagedata r:id="rId83" o:title=""/>
          </v:shape>
          <o:OLEObject Type="Embed" ProgID="Equation.DSMT4" ShapeID="_x0000_i1062" DrawAspect="Content" ObjectID="_1698846576" r:id="rId84"/>
        </w:object>
      </w:r>
      <w:r w:rsidR="006D7E9C">
        <w:rPr>
          <w:rFonts w:hint="eastAsia"/>
        </w:rPr>
        <w:t>，</w:t>
      </w:r>
      <w:r w:rsidR="006D7E9C">
        <w:t>可知当</w:t>
      </w:r>
      <w:r w:rsidR="0032125D" w:rsidRPr="0032125D">
        <w:rPr>
          <w:position w:val="-16"/>
        </w:rPr>
        <w:object w:dxaOrig="1120" w:dyaOrig="460">
          <v:shape id="_x0000_i1063" type="#_x0000_t75" style="width:55.7pt;height:23.15pt" o:ole="">
            <v:imagedata r:id="rId85" o:title=""/>
          </v:shape>
          <o:OLEObject Type="Embed" ProgID="Equation.DSMT4" ShapeID="_x0000_i1063" DrawAspect="Content" ObjectID="_1698846577" r:id="rId86"/>
        </w:object>
      </w:r>
      <w:r w:rsidR="006D7E9C">
        <w:rPr>
          <w:rFonts w:hint="eastAsia"/>
        </w:rPr>
        <w:t>，</w:t>
      </w:r>
      <w:r w:rsidR="006D7E9C">
        <w:t>也即</w:t>
      </w:r>
      <w:r w:rsidR="0032125D" w:rsidRPr="0032125D">
        <w:rPr>
          <w:position w:val="-6"/>
        </w:rPr>
        <w:object w:dxaOrig="540" w:dyaOrig="279">
          <v:shape id="_x0000_i1064" type="#_x0000_t75" style="width:26.9pt;height:13.75pt" o:ole="">
            <v:imagedata r:id="rId87" o:title=""/>
          </v:shape>
          <o:OLEObject Type="Embed" ProgID="Equation.DSMT4" ShapeID="_x0000_i1064" DrawAspect="Content" ObjectID="_1698846578" r:id="rId88"/>
        </w:object>
      </w:r>
      <w:r w:rsidR="006D7E9C">
        <w:rPr>
          <w:rFonts w:hint="eastAsia"/>
        </w:rPr>
        <w:t>或者</w:t>
      </w:r>
      <w:r w:rsidR="0032125D" w:rsidRPr="0032125D">
        <w:rPr>
          <w:position w:val="-6"/>
        </w:rPr>
        <w:object w:dxaOrig="680" w:dyaOrig="279">
          <v:shape id="_x0000_i1065" type="#_x0000_t75" style="width:33.8pt;height:13.75pt" o:ole="">
            <v:imagedata r:id="rId89" o:title=""/>
          </v:shape>
          <o:OLEObject Type="Embed" ProgID="Equation.DSMT4" ShapeID="_x0000_i1065" DrawAspect="Content" ObjectID="_1698846579" r:id="rId90"/>
        </w:object>
      </w:r>
      <w:r w:rsidR="006D7E9C">
        <w:rPr>
          <w:rFonts w:hint="eastAsia"/>
        </w:rPr>
        <w:t>时</w:t>
      </w:r>
      <w:r w:rsidR="006D7E9C">
        <w:t>，都有</w:t>
      </w:r>
      <w:r w:rsidR="0032125D" w:rsidRPr="0032125D">
        <w:rPr>
          <w:position w:val="-18"/>
        </w:rPr>
        <w:object w:dxaOrig="1820" w:dyaOrig="480">
          <v:shape id="_x0000_i1066" type="#_x0000_t75" style="width:90.8pt;height:23.8pt" o:ole="">
            <v:imagedata r:id="rId91" o:title=""/>
          </v:shape>
          <o:OLEObject Type="Embed" ProgID="Equation.DSMT4" ShapeID="_x0000_i1066" DrawAspect="Content" ObjectID="_1698846580" r:id="rId92"/>
        </w:object>
      </w:r>
      <w:r w:rsidR="006D7E9C">
        <w:rPr>
          <w:rFonts w:hint="eastAsia"/>
        </w:rPr>
        <w:t>，</w:t>
      </w:r>
      <w:r w:rsidR="006D7E9C">
        <w:t>故</w:t>
      </w:r>
      <w:r w:rsidR="00D40F8B">
        <w:rPr>
          <w:rFonts w:hint="eastAsia"/>
          <w:szCs w:val="21"/>
        </w:rPr>
        <w:t>(B)</w:t>
      </w:r>
      <w:r w:rsidR="006D7E9C">
        <w:rPr>
          <w:rFonts w:hint="eastAsia"/>
          <w:szCs w:val="21"/>
        </w:rPr>
        <w:t>错误</w:t>
      </w:r>
      <w:r w:rsidR="008C7BB7">
        <w:rPr>
          <w:szCs w:val="21"/>
        </w:rPr>
        <w:t>．</w:t>
      </w:r>
      <w:r w:rsidR="0032125D" w:rsidRPr="0032125D">
        <w:rPr>
          <w:position w:val="-18"/>
        </w:rPr>
        <w:object w:dxaOrig="2060" w:dyaOrig="440">
          <v:shape id="_x0000_i1067" type="#_x0000_t75" style="width:103.3pt;height:21.9pt" o:ole="">
            <v:imagedata r:id="rId93" o:title=""/>
          </v:shape>
          <o:OLEObject Type="Embed" ProgID="Equation.DSMT4" ShapeID="_x0000_i1067" DrawAspect="Content" ObjectID="_1698846581" r:id="rId94"/>
        </w:object>
      </w:r>
      <w:r w:rsidR="006D7E9C">
        <w:rPr>
          <w:rFonts w:hint="eastAsia"/>
        </w:rPr>
        <w:t>，</w:t>
      </w:r>
      <w:r w:rsidR="006D7E9C">
        <w:t>可知当</w:t>
      </w:r>
      <w:r w:rsidR="0032125D" w:rsidRPr="0032125D">
        <w:rPr>
          <w:position w:val="-6"/>
        </w:rPr>
        <w:object w:dxaOrig="980" w:dyaOrig="320">
          <v:shape id="_x0000_i1068" type="#_x0000_t75" style="width:48.85pt;height:16.3pt" o:ole="">
            <v:imagedata r:id="rId95" o:title=""/>
          </v:shape>
          <o:OLEObject Type="Embed" ProgID="Equation.DSMT4" ShapeID="_x0000_i1068" DrawAspect="Content" ObjectID="_1698846582" r:id="rId96"/>
        </w:object>
      </w:r>
      <w:r w:rsidR="006D7E9C">
        <w:rPr>
          <w:rFonts w:hint="eastAsia"/>
        </w:rPr>
        <w:t>，</w:t>
      </w:r>
      <w:r w:rsidR="006D7E9C">
        <w:t>也即</w:t>
      </w:r>
      <w:r w:rsidR="0032125D" w:rsidRPr="0032125D">
        <w:rPr>
          <w:position w:val="-6"/>
        </w:rPr>
        <w:object w:dxaOrig="540" w:dyaOrig="279">
          <v:shape id="_x0000_i1069" type="#_x0000_t75" style="width:26.9pt;height:13.75pt" o:ole="">
            <v:imagedata r:id="rId97" o:title=""/>
          </v:shape>
          <o:OLEObject Type="Embed" ProgID="Equation.DSMT4" ShapeID="_x0000_i1069" DrawAspect="Content" ObjectID="_1698846583" r:id="rId98"/>
        </w:object>
      </w:r>
      <w:r w:rsidR="006D7E9C">
        <w:rPr>
          <w:rFonts w:hint="eastAsia"/>
        </w:rPr>
        <w:t>或者</w:t>
      </w:r>
      <w:r w:rsidR="0032125D" w:rsidRPr="0032125D">
        <w:rPr>
          <w:position w:val="-6"/>
        </w:rPr>
        <w:object w:dxaOrig="680" w:dyaOrig="279">
          <v:shape id="_x0000_i1070" type="#_x0000_t75" style="width:33.8pt;height:13.75pt" o:ole="">
            <v:imagedata r:id="rId99" o:title=""/>
          </v:shape>
          <o:OLEObject Type="Embed" ProgID="Equation.DSMT4" ShapeID="_x0000_i1070" DrawAspect="Content" ObjectID="_1698846584" r:id="rId100"/>
        </w:object>
      </w:r>
      <w:r w:rsidR="006D7E9C">
        <w:rPr>
          <w:rFonts w:hint="eastAsia"/>
        </w:rPr>
        <w:t>时</w:t>
      </w:r>
      <w:r w:rsidR="006D7E9C">
        <w:t>，都有</w:t>
      </w:r>
      <w:r w:rsidR="0032125D" w:rsidRPr="0032125D">
        <w:rPr>
          <w:position w:val="-18"/>
        </w:rPr>
        <w:object w:dxaOrig="1660" w:dyaOrig="440">
          <v:shape id="_x0000_i1071" type="#_x0000_t75" style="width:83.25pt;height:21.9pt" o:ole="">
            <v:imagedata r:id="rId101" o:title=""/>
          </v:shape>
          <o:OLEObject Type="Embed" ProgID="Equation.DSMT4" ShapeID="_x0000_i1071" DrawAspect="Content" ObjectID="_1698846585" r:id="rId102"/>
        </w:object>
      </w:r>
      <w:r w:rsidR="006D7E9C">
        <w:rPr>
          <w:rFonts w:hint="eastAsia"/>
        </w:rPr>
        <w:t>，</w:t>
      </w:r>
      <w:r w:rsidR="006D7E9C">
        <w:t>故</w:t>
      </w:r>
      <w:r w:rsidR="00D40F8B">
        <w:rPr>
          <w:rFonts w:hint="eastAsia"/>
          <w:szCs w:val="21"/>
        </w:rPr>
        <w:t>(C)</w:t>
      </w:r>
      <w:r w:rsidR="006D7E9C">
        <w:rPr>
          <w:rFonts w:hint="eastAsia"/>
          <w:szCs w:val="21"/>
        </w:rPr>
        <w:t>错误</w:t>
      </w:r>
      <w:r w:rsidR="008C7BB7">
        <w:rPr>
          <w:szCs w:val="21"/>
        </w:rPr>
        <w:t>．</w:t>
      </w:r>
      <w:r w:rsidR="0032125D" w:rsidRPr="0032125D">
        <w:rPr>
          <w:position w:val="-18"/>
        </w:rPr>
        <w:object w:dxaOrig="2540" w:dyaOrig="420">
          <v:shape id="_x0000_i1072" type="#_x0000_t75" style="width:127.1pt;height:21.3pt" o:ole="">
            <v:imagedata r:id="rId103" o:title=""/>
          </v:shape>
          <o:OLEObject Type="Embed" ProgID="Equation.DSMT4" ShapeID="_x0000_i1072" DrawAspect="Content" ObjectID="_1698846586" r:id="rId104"/>
        </w:object>
      </w:r>
      <w:r w:rsidR="006D7E9C">
        <w:rPr>
          <w:rFonts w:hint="eastAsia"/>
        </w:rPr>
        <w:t>，而</w:t>
      </w:r>
      <w:r w:rsidR="006D7E9C">
        <w:t>要使</w:t>
      </w:r>
      <w:r w:rsidR="0032125D" w:rsidRPr="0032125D">
        <w:rPr>
          <w:position w:val="-6"/>
        </w:rPr>
        <w:object w:dxaOrig="1200" w:dyaOrig="279">
          <v:shape id="_x0000_i1073" type="#_x0000_t75" style="width:60.1pt;height:13.75pt" o:ole="">
            <v:imagedata r:id="rId105" o:title=""/>
          </v:shape>
          <o:OLEObject Type="Embed" ProgID="Equation.DSMT4" ShapeID="_x0000_i1073" DrawAspect="Content" ObjectID="_1698846587" r:id="rId106"/>
        </w:object>
      </w:r>
      <w:r w:rsidR="006D7E9C">
        <w:rPr>
          <w:rFonts w:hint="eastAsia"/>
        </w:rPr>
        <w:t>只有</w:t>
      </w:r>
      <w:r w:rsidR="0032125D" w:rsidRPr="0032125D">
        <w:rPr>
          <w:position w:val="-6"/>
        </w:rPr>
        <w:object w:dxaOrig="540" w:dyaOrig="279">
          <v:shape id="_x0000_i1074" type="#_x0000_t75" style="width:26.9pt;height:13.75pt" o:ole="">
            <v:imagedata r:id="rId107" o:title=""/>
          </v:shape>
          <o:OLEObject Type="Embed" ProgID="Equation.DSMT4" ShapeID="_x0000_i1074" DrawAspect="Content" ObjectID="_1698846588" r:id="rId108"/>
        </w:object>
      </w:r>
      <w:r w:rsidR="006D7E9C">
        <w:t>，故</w:t>
      </w:r>
      <w:r w:rsidR="00D40F8B">
        <w:rPr>
          <w:rFonts w:hint="eastAsia"/>
          <w:szCs w:val="21"/>
        </w:rPr>
        <w:t>(D)</w:t>
      </w:r>
      <w:r w:rsidR="006D7E9C">
        <w:rPr>
          <w:rFonts w:hint="eastAsia"/>
          <w:szCs w:val="21"/>
        </w:rPr>
        <w:t>正确</w:t>
      </w:r>
      <w:r w:rsidR="008C7BB7">
        <w:rPr>
          <w:szCs w:val="21"/>
        </w:rPr>
        <w:t>．</w:t>
      </w:r>
    </w:p>
    <w:p w:rsidR="008C7BB7" w:rsidRDefault="008C7BB7" w:rsidP="00F858D6"/>
    <w:p w:rsidR="008C7BB7" w:rsidRDefault="008C7BB7" w:rsidP="00F858D6"/>
    <w:p w:rsidR="006D7E9C" w:rsidRPr="007D2E8F" w:rsidRDefault="004E1872" w:rsidP="007D2E8F">
      <w:pPr>
        <w:tabs>
          <w:tab w:val="left" w:pos="2268"/>
          <w:tab w:val="left" w:pos="2310"/>
          <w:tab w:val="left" w:pos="4536"/>
          <w:tab w:val="left" w:pos="4620"/>
          <w:tab w:val="left" w:pos="4678"/>
          <w:tab w:val="left" w:pos="6946"/>
        </w:tabs>
        <w:spacing w:line="360" w:lineRule="auto"/>
        <w:ind w:left="480" w:hangingChars="200" w:hanging="480"/>
        <w:jc w:val="left"/>
        <w:rPr>
          <w:rFonts w:asciiTheme="minorEastAsia" w:eastAsiaTheme="minorEastAsia" w:hAnsiTheme="minorEastAsia"/>
          <w:szCs w:val="21"/>
        </w:rPr>
      </w:pPr>
      <w:r w:rsidRPr="004E1872">
        <w:rPr>
          <w:rFonts w:hint="eastAsia"/>
        </w:rPr>
        <w:t>(</w:t>
      </w:r>
      <w:r w:rsidR="006D7E9C" w:rsidRPr="004E1872">
        <w:rPr>
          <w:rFonts w:hint="eastAsia"/>
        </w:rPr>
        <w:t>4</w:t>
      </w:r>
      <w:r w:rsidRPr="004E1872">
        <w:rPr>
          <w:rFonts w:hint="eastAsia"/>
        </w:rPr>
        <w:t xml:space="preserve">) </w:t>
      </w:r>
      <w:r w:rsidR="006D7E9C">
        <w:rPr>
          <w:rFonts w:asciiTheme="minorEastAsia" w:eastAsiaTheme="minorEastAsia" w:hAnsiTheme="minorEastAsia" w:hint="eastAsia"/>
          <w:szCs w:val="21"/>
        </w:rPr>
        <w:t>微分方程</w:t>
      </w:r>
      <w:r w:rsidR="0032125D" w:rsidRPr="0032125D">
        <w:rPr>
          <w:position w:val="-10"/>
        </w:rPr>
        <w:object w:dxaOrig="2980" w:dyaOrig="360">
          <v:shape id="_x0000_i1075" type="#_x0000_t75" style="width:149pt;height:18.15pt" o:ole="">
            <v:imagedata r:id="rId109" o:title=""/>
          </v:shape>
          <o:OLEObject Type="Embed" ProgID="Equation.DSMT4" ShapeID="_x0000_i1075" DrawAspect="Content" ObjectID="_1698846589" r:id="rId110"/>
        </w:object>
      </w:r>
      <w:r w:rsidR="006D7E9C">
        <w:rPr>
          <w:rFonts w:asciiTheme="minorEastAsia" w:eastAsiaTheme="minorEastAsia" w:hAnsiTheme="minorEastAsia" w:hint="eastAsia"/>
          <w:szCs w:val="21"/>
        </w:rPr>
        <w:t>的特解可设为</w:t>
      </w:r>
      <w:r w:rsidR="0032125D" w:rsidRPr="0032125D">
        <w:rPr>
          <w:position w:val="-10"/>
        </w:rPr>
        <w:object w:dxaOrig="499" w:dyaOrig="360">
          <v:shape id="_x0000_i1076" type="#_x0000_t75" style="width:25.05pt;height:18.15pt" o:ole="">
            <v:imagedata r:id="rId111" o:title=""/>
          </v:shape>
          <o:OLEObject Type="Embed" ProgID="Equation.DSMT4" ShapeID="_x0000_i1076" DrawAspect="Content" ObjectID="_1698846590" r:id="rId112"/>
        </w:object>
      </w:r>
      <w:r w:rsidR="007D2E8F" w:rsidRPr="007D2E8F">
        <w:rPr>
          <w:rFonts w:hint="eastAsia"/>
        </w:rPr>
        <w:t>(    )</w:t>
      </w:r>
    </w:p>
    <w:p w:rsidR="006D7E9C" w:rsidRDefault="005B5388" w:rsidP="005B5388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32125D" w:rsidRPr="0032125D">
        <w:rPr>
          <w:position w:val="-14"/>
        </w:rPr>
        <w:object w:dxaOrig="2960" w:dyaOrig="400">
          <v:shape id="_x0000_i1077" type="#_x0000_t75" style="width:147.75pt;height:20.05pt" o:ole="">
            <v:imagedata r:id="rId113" o:title=""/>
          </v:shape>
          <o:OLEObject Type="Embed" ProgID="Equation.DSMT4" ShapeID="_x0000_i1077" DrawAspect="Content" ObjectID="_1698846591" r:id="rId114"/>
        </w:objec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4"/>
        </w:rPr>
        <w:object w:dxaOrig="3060" w:dyaOrig="400">
          <v:shape id="_x0000_i1078" type="#_x0000_t75" style="width:152.75pt;height:20.05pt" o:ole="">
            <v:imagedata r:id="rId115" o:title=""/>
          </v:shape>
          <o:OLEObject Type="Embed" ProgID="Equation.DSMT4" ShapeID="_x0000_i1078" DrawAspect="Content" ObjectID="_1698846592" r:id="rId116"/>
        </w:object>
      </w:r>
      <w:r>
        <w:rPr>
          <w:rFonts w:hint="eastAsia"/>
          <w:szCs w:val="21"/>
        </w:rPr>
        <w:t>．</w:t>
      </w:r>
    </w:p>
    <w:p w:rsidR="006D7E9C" w:rsidRDefault="005B5388" w:rsidP="005B5388">
      <w:pPr>
        <w:ind w:leftChars="200" w:left="480"/>
        <w:jc w:val="left"/>
        <w:rPr>
          <w:position w:val="-12"/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4"/>
        </w:rPr>
        <w:object w:dxaOrig="3080" w:dyaOrig="400">
          <v:shape id="_x0000_i1079" type="#_x0000_t75" style="width:154pt;height:20.05pt" o:ole="">
            <v:imagedata r:id="rId117" o:title=""/>
          </v:shape>
          <o:OLEObject Type="Embed" ProgID="Equation.DSMT4" ShapeID="_x0000_i1079" DrawAspect="Content" ObjectID="_1698846593" r:id="rId118"/>
        </w:objec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4"/>
        </w:rPr>
        <w:object w:dxaOrig="3180" w:dyaOrig="400">
          <v:shape id="_x0000_i1080" type="#_x0000_t75" style="width:159.05pt;height:20.05pt" o:ole="">
            <v:imagedata r:id="rId119" o:title=""/>
          </v:shape>
          <o:OLEObject Type="Embed" ProgID="Equation.DSMT4" ShapeID="_x0000_i1080" DrawAspect="Content" ObjectID="_1698846594" r:id="rId120"/>
        </w:object>
      </w:r>
      <w:r>
        <w:rPr>
          <w:rFonts w:hint="eastAsia"/>
          <w:szCs w:val="21"/>
        </w:rPr>
        <w:t>．</w:t>
      </w:r>
    </w:p>
    <w:p w:rsidR="004E1872" w:rsidRPr="006B1711" w:rsidRDefault="004E1872" w:rsidP="004E1872"/>
    <w:p w:rsidR="00D40F8B" w:rsidRPr="00D40F8B" w:rsidRDefault="004E1872" w:rsidP="00D40F8B">
      <w:pPr>
        <w:ind w:left="480" w:hangingChars="200" w:hanging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4E1872">
        <w:rPr>
          <w:rFonts w:hint="eastAsia"/>
        </w:rPr>
        <w:t>(</w:t>
      </w:r>
      <w:r w:rsidR="00D40F8B">
        <w:rPr>
          <w:rFonts w:hint="eastAsia"/>
        </w:rPr>
        <w:t>C</w:t>
      </w:r>
      <w:r w:rsidRPr="004E1872">
        <w:rPr>
          <w:rFonts w:hint="eastAsia"/>
        </w:rPr>
        <w:t>)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6D7E9C">
        <w:rPr>
          <w:rFonts w:hint="eastAsia"/>
        </w:rPr>
        <w:t>齐次</w:t>
      </w:r>
      <w:r w:rsidR="006D7E9C">
        <w:t>方程的特征方程为</w:t>
      </w:r>
      <w:r w:rsidR="0032125D" w:rsidRPr="0032125D">
        <w:rPr>
          <w:position w:val="-6"/>
        </w:rPr>
        <w:object w:dxaOrig="1500" w:dyaOrig="320">
          <v:shape id="_x0000_i1081" type="#_x0000_t75" style="width:75.15pt;height:16.3pt" o:ole="">
            <v:imagedata r:id="rId121" o:title=""/>
          </v:shape>
          <o:OLEObject Type="Embed" ProgID="Equation.DSMT4" ShapeID="_x0000_i1081" DrawAspect="Content" ObjectID="_1698846595" r:id="rId122"/>
        </w:object>
      </w:r>
      <w:r w:rsidR="006D7E9C">
        <w:rPr>
          <w:rFonts w:ascii="Calibri" w:hAnsi="Calibri" w:hint="eastAsia"/>
          <w:szCs w:val="21"/>
        </w:rPr>
        <w:t>，</w:t>
      </w:r>
      <w:r w:rsidR="006D7E9C">
        <w:rPr>
          <w:rFonts w:ascii="Calibri" w:hAnsi="Calibri"/>
          <w:szCs w:val="21"/>
        </w:rPr>
        <w:t>特征</w:t>
      </w:r>
      <w:r w:rsidR="006D7E9C">
        <w:rPr>
          <w:rFonts w:ascii="Calibri" w:hAnsi="Calibri" w:hint="eastAsia"/>
          <w:szCs w:val="21"/>
        </w:rPr>
        <w:t>根</w:t>
      </w:r>
      <w:r w:rsidR="006D7E9C">
        <w:rPr>
          <w:rFonts w:ascii="Calibri" w:hAnsi="Calibri"/>
          <w:szCs w:val="21"/>
        </w:rPr>
        <w:t>为</w:t>
      </w:r>
      <w:r w:rsidR="0032125D" w:rsidRPr="0032125D">
        <w:rPr>
          <w:position w:val="-6"/>
        </w:rPr>
        <w:object w:dxaOrig="960" w:dyaOrig="279">
          <v:shape id="_x0000_i1082" type="#_x0000_t75" style="width:48.2pt;height:13.75pt" o:ole="">
            <v:imagedata r:id="rId123" o:title=""/>
          </v:shape>
          <o:OLEObject Type="Embed" ProgID="Equation.DSMT4" ShapeID="_x0000_i1082" DrawAspect="Content" ObjectID="_1698846596" r:id="rId124"/>
        </w:object>
      </w:r>
      <w:r w:rsidR="00D40F8B">
        <w:rPr>
          <w:rFonts w:ascii="Calibri" w:hAnsi="Calibri" w:hint="eastAsia"/>
          <w:szCs w:val="21"/>
        </w:rPr>
        <w:t>．</w:t>
      </w:r>
      <w:r w:rsidR="006D7E9C">
        <w:rPr>
          <w:rFonts w:ascii="Calibri" w:hAnsi="Calibri" w:hint="eastAsia"/>
          <w:szCs w:val="21"/>
        </w:rPr>
        <w:t>将</w:t>
      </w:r>
      <w:r w:rsidR="006D7E9C">
        <w:rPr>
          <w:rFonts w:ascii="Calibri" w:hAnsi="Calibri"/>
          <w:szCs w:val="21"/>
        </w:rPr>
        <w:t>非齐次方程拆分为</w:t>
      </w:r>
      <w:r w:rsidR="006D7E9C">
        <w:rPr>
          <w:rFonts w:ascii="Calibri" w:hAnsi="Calibri" w:hint="eastAsia"/>
          <w:szCs w:val="21"/>
        </w:rPr>
        <w:t>：</w:t>
      </w:r>
      <w:r w:rsidR="00D40F8B" w:rsidRPr="00D40F8B">
        <w:rPr>
          <w:rFonts w:ascii="Calibri" w:hAnsi="Calibri" w:hint="eastAsia"/>
          <w:szCs w:val="21"/>
        </w:rPr>
        <w:t>①</w:t>
      </w:r>
      <w:r w:rsidR="0032125D" w:rsidRPr="0032125D">
        <w:rPr>
          <w:position w:val="-10"/>
        </w:rPr>
        <w:object w:dxaOrig="1860" w:dyaOrig="360">
          <v:shape id="_x0000_i1083" type="#_x0000_t75" style="width:93.3pt;height:18.15pt" o:ole="">
            <v:imagedata r:id="rId125" o:title=""/>
          </v:shape>
          <o:OLEObject Type="Embed" ProgID="Equation.DSMT4" ShapeID="_x0000_i1083" DrawAspect="Content" ObjectID="_1698846597" r:id="rId126"/>
        </w:object>
      </w:r>
      <w:r w:rsidR="006D7E9C">
        <w:rPr>
          <w:rFonts w:hint="eastAsia"/>
        </w:rPr>
        <w:t>与</w:t>
      </w:r>
      <w:r w:rsidR="00D40F8B" w:rsidRPr="00D40F8B">
        <w:rPr>
          <w:rFonts w:ascii="Calibri" w:hAnsi="Calibri" w:hint="eastAsia"/>
          <w:szCs w:val="21"/>
        </w:rPr>
        <w:t>②</w:t>
      </w:r>
      <w:r w:rsidR="0032125D" w:rsidRPr="0032125D">
        <w:rPr>
          <w:position w:val="-10"/>
        </w:rPr>
        <w:object w:dxaOrig="2500" w:dyaOrig="360">
          <v:shape id="_x0000_i1084" type="#_x0000_t75" style="width:125.2pt;height:18.15pt" o:ole="">
            <v:imagedata r:id="rId127" o:title=""/>
          </v:shape>
          <o:OLEObject Type="Embed" ProgID="Equation.DSMT4" ShapeID="_x0000_i1084" DrawAspect="Content" ObjectID="_1698846598" r:id="rId128"/>
        </w:object>
      </w:r>
      <w:r w:rsidR="008C7BB7">
        <w:rPr>
          <w:rFonts w:hint="eastAsia"/>
        </w:rPr>
        <w:t>．</w:t>
      </w:r>
      <w:r w:rsidR="006D7E9C">
        <w:rPr>
          <w:rFonts w:hint="eastAsia"/>
        </w:rPr>
        <w:t>方程</w:t>
      </w:r>
      <w:r w:rsidR="00D40F8B" w:rsidRPr="00D40F8B">
        <w:rPr>
          <w:rFonts w:ascii="Calibri" w:hAnsi="Calibri" w:hint="eastAsia"/>
          <w:szCs w:val="21"/>
        </w:rPr>
        <w:t>①</w:t>
      </w:r>
      <w:r w:rsidR="00D40F8B">
        <w:rPr>
          <w:rFonts w:ascii="Calibri" w:hAnsi="Calibri" w:hint="eastAsia"/>
          <w:szCs w:val="21"/>
        </w:rPr>
        <w:t>和</w:t>
      </w:r>
      <w:r w:rsidR="00D40F8B" w:rsidRPr="00D40F8B">
        <w:rPr>
          <w:rFonts w:ascii="Calibri" w:hAnsi="Calibri" w:hint="eastAsia"/>
          <w:szCs w:val="21"/>
        </w:rPr>
        <w:t>②</w:t>
      </w:r>
      <w:r w:rsidR="006D7E9C">
        <w:rPr>
          <w:rFonts w:hint="eastAsia"/>
        </w:rPr>
        <w:t>的特解</w:t>
      </w:r>
      <w:r w:rsidR="006D7E9C">
        <w:t>可以</w:t>
      </w:r>
      <w:r w:rsidR="00D40F8B">
        <w:rPr>
          <w:rFonts w:hint="eastAsia"/>
        </w:rPr>
        <w:t>分别</w:t>
      </w:r>
      <w:r w:rsidR="006D7E9C">
        <w:rPr>
          <w:rFonts w:hint="eastAsia"/>
        </w:rPr>
        <w:t>设为</w:t>
      </w:r>
    </w:p>
    <w:p w:rsidR="00D40F8B" w:rsidRDefault="0032125D" w:rsidP="00D40F8B">
      <w:pPr>
        <w:ind w:leftChars="200" w:left="480"/>
        <w:jc w:val="center"/>
      </w:pPr>
      <w:r w:rsidRPr="0032125D">
        <w:rPr>
          <w:position w:val="-12"/>
        </w:rPr>
        <w:object w:dxaOrig="4220" w:dyaOrig="380">
          <v:shape id="_x0000_i1085" type="#_x0000_t75" style="width:211pt;height:18.8pt" o:ole="">
            <v:imagedata r:id="rId129" o:title=""/>
          </v:shape>
          <o:OLEObject Type="Embed" ProgID="Equation.DSMT4" ShapeID="_x0000_i1085" DrawAspect="Content" ObjectID="_1698846599" r:id="rId130"/>
        </w:object>
      </w:r>
    </w:p>
    <w:p w:rsidR="00D40F8B" w:rsidRDefault="006D7E9C" w:rsidP="00D40F8B">
      <w:pPr>
        <w:ind w:leftChars="200" w:left="480"/>
      </w:pPr>
      <w:r>
        <w:rPr>
          <w:rFonts w:hint="eastAsia"/>
        </w:rPr>
        <w:t>由</w:t>
      </w:r>
      <w:r>
        <w:t>解的叠加</w:t>
      </w:r>
      <w:r>
        <w:rPr>
          <w:rFonts w:hint="eastAsia"/>
        </w:rPr>
        <w:t>原理</w:t>
      </w:r>
      <w:r>
        <w:t>可知</w:t>
      </w:r>
      <w:r w:rsidR="00D40F8B">
        <w:rPr>
          <w:rFonts w:hint="eastAsia"/>
        </w:rPr>
        <w:t>，</w:t>
      </w:r>
      <w:r>
        <w:t>原方程</w:t>
      </w:r>
      <w:r>
        <w:rPr>
          <w:rFonts w:hint="eastAsia"/>
        </w:rPr>
        <w:t>的</w:t>
      </w:r>
      <w:r>
        <w:t>特解可以设为</w:t>
      </w:r>
    </w:p>
    <w:p w:rsidR="006D7E9C" w:rsidRDefault="0032125D" w:rsidP="00D40F8B">
      <w:pPr>
        <w:ind w:leftChars="200" w:left="480"/>
        <w:jc w:val="center"/>
        <w:rPr>
          <w:szCs w:val="21"/>
        </w:rPr>
      </w:pPr>
      <w:r w:rsidRPr="0032125D">
        <w:rPr>
          <w:position w:val="-12"/>
        </w:rPr>
        <w:object w:dxaOrig="3640" w:dyaOrig="380">
          <v:shape id="_x0000_i1086" type="#_x0000_t75" style="width:182.2pt;height:18.8pt" o:ole="">
            <v:imagedata r:id="rId131" o:title=""/>
          </v:shape>
          <o:OLEObject Type="Embed" ProgID="Equation.DSMT4" ShapeID="_x0000_i1086" DrawAspect="Content" ObjectID="_1698846600" r:id="rId132"/>
        </w:object>
      </w:r>
    </w:p>
    <w:p w:rsidR="008C7BB7" w:rsidRPr="00F858D6" w:rsidRDefault="008C7BB7" w:rsidP="00F858D6"/>
    <w:p w:rsidR="008C7BB7" w:rsidRPr="00F858D6" w:rsidRDefault="008C7BB7" w:rsidP="00F858D6"/>
    <w:p w:rsidR="007D2E8F" w:rsidRPr="007D2E8F" w:rsidRDefault="004E1872" w:rsidP="007D2E8F">
      <w:pPr>
        <w:tabs>
          <w:tab w:val="left" w:pos="2268"/>
          <w:tab w:val="left" w:pos="2310"/>
          <w:tab w:val="left" w:pos="4536"/>
          <w:tab w:val="left" w:pos="4620"/>
          <w:tab w:val="left" w:pos="4678"/>
          <w:tab w:val="left" w:pos="6946"/>
        </w:tabs>
        <w:spacing w:line="360" w:lineRule="auto"/>
        <w:ind w:left="480" w:hangingChars="200" w:hanging="480"/>
        <w:jc w:val="left"/>
        <w:rPr>
          <w:rFonts w:asciiTheme="minorEastAsia" w:eastAsiaTheme="minorEastAsia" w:hAnsiTheme="minorEastAsia"/>
          <w:szCs w:val="21"/>
        </w:rPr>
      </w:pPr>
      <w:r w:rsidRPr="004E1872">
        <w:rPr>
          <w:rFonts w:hint="eastAsia"/>
        </w:rPr>
        <w:t>(</w:t>
      </w:r>
      <w:r w:rsidR="006D7E9C" w:rsidRPr="004E1872">
        <w:rPr>
          <w:rFonts w:hint="eastAsia"/>
        </w:rPr>
        <w:t>5</w:t>
      </w:r>
      <w:r w:rsidRPr="004E1872">
        <w:rPr>
          <w:rFonts w:hint="eastAsia"/>
        </w:rPr>
        <w:t xml:space="preserve">) </w:t>
      </w:r>
      <w:r w:rsidR="007D2E8F" w:rsidRPr="007D2E8F">
        <w:rPr>
          <w:rFonts w:asciiTheme="minorEastAsia" w:eastAsiaTheme="minorEastAsia" w:hAnsiTheme="minorEastAsia" w:hint="eastAsia"/>
          <w:szCs w:val="21"/>
        </w:rPr>
        <w:t>设</w:t>
      </w:r>
      <w:r w:rsidR="0032125D" w:rsidRPr="0032125D">
        <w:rPr>
          <w:position w:val="-10"/>
        </w:rPr>
        <w:object w:dxaOrig="780" w:dyaOrig="320">
          <v:shape id="_x0000_i1087" type="#_x0000_t75" style="width:38.8pt;height:16.3pt" o:ole="">
            <v:imagedata r:id="rId133" o:title=""/>
          </v:shape>
          <o:OLEObject Type="Embed" ProgID="Equation.DSMT4" ShapeID="_x0000_i1087" DrawAspect="Content" ObjectID="_1698846601" r:id="rId134"/>
        </w:object>
      </w:r>
      <w:r w:rsidR="007D2E8F" w:rsidRPr="007D2E8F">
        <w:rPr>
          <w:rFonts w:asciiTheme="minorEastAsia" w:eastAsiaTheme="minorEastAsia" w:hAnsiTheme="minorEastAsia" w:hint="eastAsia"/>
          <w:szCs w:val="21"/>
        </w:rPr>
        <w:t>具有一阶偏导数，且对任意的</w:t>
      </w:r>
      <w:r w:rsidR="0032125D" w:rsidRPr="0032125D">
        <w:rPr>
          <w:position w:val="-10"/>
        </w:rPr>
        <w:object w:dxaOrig="620" w:dyaOrig="320">
          <v:shape id="_x0000_i1088" type="#_x0000_t75" style="width:31.3pt;height:16.3pt" o:ole="">
            <v:imagedata r:id="rId135" o:title=""/>
          </v:shape>
          <o:OLEObject Type="Embed" ProgID="Equation.DSMT4" ShapeID="_x0000_i1088" DrawAspect="Content" ObjectID="_1698846602" r:id="rId136"/>
        </w:object>
      </w:r>
      <w:r w:rsidR="00F858D6">
        <w:rPr>
          <w:rFonts w:hint="eastAsia"/>
        </w:rPr>
        <w:t>，</w:t>
      </w:r>
      <w:r w:rsidR="007D2E8F" w:rsidRPr="007D2E8F">
        <w:rPr>
          <w:rFonts w:asciiTheme="minorEastAsia" w:eastAsiaTheme="minorEastAsia" w:hAnsiTheme="minorEastAsia" w:hint="eastAsia"/>
          <w:szCs w:val="21"/>
        </w:rPr>
        <w:t>都有</w:t>
      </w:r>
      <w:r w:rsidR="0032125D" w:rsidRPr="0032125D">
        <w:rPr>
          <w:position w:val="-24"/>
        </w:rPr>
        <w:object w:dxaOrig="1240" w:dyaOrig="620">
          <v:shape id="_x0000_i1089" type="#_x0000_t75" style="width:62pt;height:31.3pt" o:ole="">
            <v:imagedata r:id="rId137" o:title=""/>
          </v:shape>
          <o:OLEObject Type="Embed" ProgID="Equation.DSMT4" ShapeID="_x0000_i1089" DrawAspect="Content" ObjectID="_1698846603" r:id="rId138"/>
        </w:object>
      </w:r>
      <w:r w:rsidR="007D2E8F" w:rsidRPr="007D2E8F">
        <w:rPr>
          <w:rFonts w:asciiTheme="minorEastAsia" w:eastAsiaTheme="minorEastAsia" w:hAnsiTheme="minorEastAsia" w:hint="eastAsia"/>
          <w:szCs w:val="21"/>
        </w:rPr>
        <w:t>，</w:t>
      </w:r>
      <w:r w:rsidR="0032125D" w:rsidRPr="0032125D">
        <w:rPr>
          <w:position w:val="-28"/>
        </w:rPr>
        <w:object w:dxaOrig="1240" w:dyaOrig="660">
          <v:shape id="_x0000_i1090" type="#_x0000_t75" style="width:62pt;height:33.2pt" o:ole="">
            <v:imagedata r:id="rId139" o:title=""/>
          </v:shape>
          <o:OLEObject Type="Embed" ProgID="Equation.DSMT4" ShapeID="_x0000_i1090" DrawAspect="Content" ObjectID="_1698846604" r:id="rId140"/>
        </w:object>
      </w:r>
      <w:r w:rsidR="007D2E8F">
        <w:rPr>
          <w:rFonts w:asciiTheme="minorEastAsia" w:eastAsiaTheme="minorEastAsia" w:hAnsiTheme="minorEastAsia" w:hint="eastAsia"/>
          <w:szCs w:val="21"/>
        </w:rPr>
        <w:t>,</w:t>
      </w:r>
      <w:r w:rsidR="007D2E8F" w:rsidRPr="007D2E8F">
        <w:rPr>
          <w:rFonts w:asciiTheme="minorEastAsia" w:eastAsiaTheme="minorEastAsia" w:hAnsiTheme="minorEastAsia" w:hint="eastAsia"/>
          <w:szCs w:val="21"/>
        </w:rPr>
        <w:t>则</w:t>
      </w:r>
      <w:r w:rsidR="007D2E8F" w:rsidRPr="007D2E8F">
        <w:rPr>
          <w:rFonts w:hint="eastAsia"/>
        </w:rPr>
        <w:t>(    )</w:t>
      </w:r>
    </w:p>
    <w:p w:rsidR="007D2E8F" w:rsidRPr="007D2E8F" w:rsidRDefault="007D2E8F" w:rsidP="007D2E8F">
      <w:pPr>
        <w:spacing w:line="360" w:lineRule="auto"/>
        <w:ind w:leftChars="200" w:left="480"/>
        <w:jc w:val="left"/>
      </w:pPr>
      <w:r>
        <w:rPr>
          <w:rFonts w:hint="eastAsia"/>
        </w:rPr>
        <w:t>(</w:t>
      </w:r>
      <w:r w:rsidRPr="007D2E8F">
        <w:t>A</w:t>
      </w:r>
      <w:r>
        <w:rPr>
          <w:rFonts w:hint="eastAsia"/>
        </w:rPr>
        <w:t>)</w:t>
      </w:r>
      <w:r w:rsidRPr="007D2E8F">
        <w:t xml:space="preserve"> </w:t>
      </w:r>
      <w:r w:rsidR="0032125D" w:rsidRPr="0032125D">
        <w:rPr>
          <w:position w:val="-10"/>
        </w:rPr>
        <w:object w:dxaOrig="1560" w:dyaOrig="320">
          <v:shape id="_x0000_i1091" type="#_x0000_t75" style="width:78.25pt;height:16.3pt" o:ole="">
            <v:imagedata r:id="rId141" o:title=""/>
          </v:shape>
          <o:OLEObject Type="Embed" ProgID="Equation.DSMT4" ShapeID="_x0000_i1091" DrawAspect="Content" ObjectID="_1698846605" r:id="rId14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Pr="007D2E8F">
        <w:t>B</w:t>
      </w:r>
      <w:r>
        <w:rPr>
          <w:rFonts w:hint="eastAsia"/>
        </w:rPr>
        <w:t>)</w:t>
      </w:r>
      <w:r w:rsidRPr="007D2E8F">
        <w:t xml:space="preserve"> </w:t>
      </w:r>
      <w:r w:rsidR="0032125D" w:rsidRPr="0032125D">
        <w:rPr>
          <w:position w:val="-10"/>
        </w:rPr>
        <w:object w:dxaOrig="1560" w:dyaOrig="320">
          <v:shape id="_x0000_i1092" type="#_x0000_t75" style="width:78.25pt;height:16.3pt" o:ole="">
            <v:imagedata r:id="rId143" o:title=""/>
          </v:shape>
          <o:OLEObject Type="Embed" ProgID="Equation.DSMT4" ShapeID="_x0000_i1092" DrawAspect="Content" ObjectID="_1698846606" r:id="rId144"/>
        </w:object>
      </w:r>
      <w:r>
        <w:rPr>
          <w:rFonts w:hint="eastAsia"/>
        </w:rPr>
        <w:t>．</w:t>
      </w:r>
    </w:p>
    <w:p w:rsidR="007D2E8F" w:rsidRPr="007D2E8F" w:rsidRDefault="007D2E8F" w:rsidP="007D2E8F">
      <w:pPr>
        <w:spacing w:line="360" w:lineRule="auto"/>
        <w:ind w:leftChars="200" w:left="480"/>
        <w:jc w:val="left"/>
      </w:pPr>
      <w:r>
        <w:rPr>
          <w:rFonts w:hint="eastAsia"/>
        </w:rPr>
        <w:t>(</w:t>
      </w:r>
      <w:r w:rsidRPr="007D2E8F">
        <w:t>C</w:t>
      </w:r>
      <w:r>
        <w:rPr>
          <w:rFonts w:hint="eastAsia"/>
        </w:rPr>
        <w:t>)</w:t>
      </w:r>
      <w:r w:rsidRPr="007D2E8F">
        <w:t xml:space="preserve"> </w:t>
      </w:r>
      <w:r w:rsidR="0032125D" w:rsidRPr="0032125D">
        <w:rPr>
          <w:position w:val="-10"/>
        </w:rPr>
        <w:object w:dxaOrig="1560" w:dyaOrig="320">
          <v:shape id="_x0000_i1093" type="#_x0000_t75" style="width:78.25pt;height:16.3pt" o:ole="">
            <v:imagedata r:id="rId145" o:title=""/>
          </v:shape>
          <o:OLEObject Type="Embed" ProgID="Equation.DSMT4" ShapeID="_x0000_i1093" DrawAspect="Content" ObjectID="_1698846607" r:id="rId14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Pr="007D2E8F">
        <w:t>D</w:t>
      </w:r>
      <w:r>
        <w:rPr>
          <w:rFonts w:hint="eastAsia"/>
        </w:rPr>
        <w:t>)</w:t>
      </w:r>
      <w:r w:rsidRPr="007D2E8F">
        <w:t xml:space="preserve"> </w:t>
      </w:r>
      <w:r w:rsidR="0032125D" w:rsidRPr="0032125D">
        <w:rPr>
          <w:position w:val="-10"/>
        </w:rPr>
        <w:object w:dxaOrig="1560" w:dyaOrig="320">
          <v:shape id="_x0000_i1094" type="#_x0000_t75" style="width:78.25pt;height:16.3pt" o:ole="">
            <v:imagedata r:id="rId147" o:title=""/>
          </v:shape>
          <o:OLEObject Type="Embed" ProgID="Equation.DSMT4" ShapeID="_x0000_i1094" DrawAspect="Content" ObjectID="_1698846608" r:id="rId148"/>
        </w:object>
      </w:r>
      <w:r>
        <w:rPr>
          <w:rFonts w:hint="eastAsia"/>
        </w:rPr>
        <w:t>．</w:t>
      </w:r>
    </w:p>
    <w:p w:rsidR="004E1872" w:rsidRPr="006B1711" w:rsidRDefault="004E1872" w:rsidP="007D2E8F">
      <w:pPr>
        <w:tabs>
          <w:tab w:val="left" w:pos="2268"/>
          <w:tab w:val="left" w:pos="2310"/>
          <w:tab w:val="left" w:pos="4536"/>
          <w:tab w:val="left" w:pos="4620"/>
          <w:tab w:val="left" w:pos="4678"/>
          <w:tab w:val="left" w:pos="6946"/>
        </w:tabs>
        <w:spacing w:line="360" w:lineRule="auto"/>
        <w:jc w:val="left"/>
      </w:pPr>
    </w:p>
    <w:p w:rsidR="006D7E9C" w:rsidRPr="004E1872" w:rsidRDefault="004E1872" w:rsidP="00AE608F">
      <w:pPr>
        <w:ind w:left="480" w:hangingChars="200" w:hanging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4E1872">
        <w:rPr>
          <w:rFonts w:hint="eastAsia"/>
        </w:rPr>
        <w:t>(</w:t>
      </w:r>
      <w:r>
        <w:rPr>
          <w:rFonts w:hint="eastAsia"/>
        </w:rPr>
        <w:t>D</w:t>
      </w:r>
      <w:r w:rsidRPr="004E1872">
        <w:rPr>
          <w:rFonts w:hint="eastAsia"/>
        </w:rPr>
        <w:t>)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6D7E9C">
        <w:rPr>
          <w:rFonts w:hint="eastAsia"/>
        </w:rPr>
        <w:t>由于</w:t>
      </w:r>
      <w:r w:rsidR="0032125D" w:rsidRPr="0032125D">
        <w:rPr>
          <w:position w:val="-24"/>
        </w:rPr>
        <w:object w:dxaOrig="1280" w:dyaOrig="660">
          <v:shape id="_x0000_i1095" type="#_x0000_t75" style="width:63.85pt;height:33.2pt" o:ole="">
            <v:imagedata r:id="rId149" o:title=""/>
          </v:shape>
          <o:OLEObject Type="Embed" ProgID="Equation.DSMT4" ShapeID="_x0000_i1095" DrawAspect="Content" ObjectID="_1698846609" r:id="rId150"/>
        </w:object>
      </w:r>
      <w:r w:rsidR="006D7E9C">
        <w:rPr>
          <w:rFonts w:hint="eastAsia"/>
        </w:rPr>
        <w:t>，</w:t>
      </w:r>
      <w:r w:rsidR="006D7E9C">
        <w:t>可知</w:t>
      </w:r>
      <w:r w:rsidR="0032125D" w:rsidRPr="0032125D">
        <w:rPr>
          <w:position w:val="-14"/>
        </w:rPr>
        <w:object w:dxaOrig="800" w:dyaOrig="400">
          <v:shape id="_x0000_i1096" type="#_x0000_t75" style="width:40.05pt;height:20.05pt" o:ole="">
            <v:imagedata r:id="rId151" o:title=""/>
          </v:shape>
          <o:OLEObject Type="Embed" ProgID="Equation.DSMT4" ShapeID="_x0000_i1096" DrawAspect="Content" ObjectID="_1698846610" r:id="rId152"/>
        </w:object>
      </w:r>
      <w:r w:rsidR="006D7E9C">
        <w:rPr>
          <w:rFonts w:hint="eastAsia"/>
        </w:rPr>
        <w:t>关于</w:t>
      </w:r>
      <w:r w:rsidR="0032125D" w:rsidRPr="00025957">
        <w:rPr>
          <w:position w:val="-4"/>
        </w:rPr>
        <w:object w:dxaOrig="200" w:dyaOrig="200">
          <v:shape id="_x0000_i1097" type="#_x0000_t75" style="width:10pt;height:10pt" o:ole="">
            <v:imagedata r:id="rId153" o:title=""/>
          </v:shape>
          <o:OLEObject Type="Embed" ProgID="Equation.DSMT4" ShapeID="_x0000_i1097" DrawAspect="Content" ObjectID="_1698846611" r:id="rId154"/>
        </w:object>
      </w:r>
      <w:r w:rsidR="006D7E9C">
        <w:t>单调递增</w:t>
      </w:r>
      <w:r w:rsidR="006D7E9C">
        <w:rPr>
          <w:rFonts w:hint="eastAsia"/>
        </w:rPr>
        <w:t>，</w:t>
      </w:r>
      <w:r w:rsidR="006D7E9C">
        <w:t>故</w:t>
      </w:r>
      <w:r w:rsidR="00AE608F">
        <w:rPr>
          <w:rFonts w:hint="eastAsia"/>
        </w:rPr>
        <w:t>有</w:t>
      </w:r>
      <w:r w:rsidR="0032125D" w:rsidRPr="0032125D">
        <w:rPr>
          <w:position w:val="-14"/>
        </w:rPr>
        <w:object w:dxaOrig="1620" w:dyaOrig="400">
          <v:shape id="_x0000_i1098" type="#_x0000_t75" style="width:80.75pt;height:20.05pt" o:ole="">
            <v:imagedata r:id="rId155" o:title=""/>
          </v:shape>
          <o:OLEObject Type="Embed" ProgID="Equation.DSMT4" ShapeID="_x0000_i1098" DrawAspect="Content" ObjectID="_1698846612" r:id="rId156"/>
        </w:object>
      </w:r>
      <w:r w:rsidR="008C7BB7">
        <w:rPr>
          <w:rFonts w:hint="eastAsia"/>
        </w:rPr>
        <w:t>．</w:t>
      </w:r>
      <w:r w:rsidR="006D7E9C">
        <w:rPr>
          <w:rFonts w:hint="eastAsia"/>
        </w:rPr>
        <w:t>又</w:t>
      </w:r>
      <w:r w:rsidR="006D7E9C">
        <w:t>由于</w:t>
      </w:r>
      <w:r w:rsidR="0032125D" w:rsidRPr="0032125D">
        <w:rPr>
          <w:position w:val="-28"/>
        </w:rPr>
        <w:object w:dxaOrig="1260" w:dyaOrig="700">
          <v:shape id="_x0000_i1099" type="#_x0000_t75" style="width:63.25pt;height:35.05pt" o:ole="">
            <v:imagedata r:id="rId157" o:title=""/>
          </v:shape>
          <o:OLEObject Type="Embed" ProgID="Equation.DSMT4" ShapeID="_x0000_i1099" DrawAspect="Content" ObjectID="_1698846613" r:id="rId158"/>
        </w:object>
      </w:r>
      <w:r w:rsidR="006D7E9C">
        <w:rPr>
          <w:rFonts w:hint="eastAsia"/>
        </w:rPr>
        <w:t>，</w:t>
      </w:r>
      <w:r w:rsidR="006D7E9C">
        <w:t>可知</w:t>
      </w:r>
      <w:r w:rsidR="0032125D" w:rsidRPr="0032125D">
        <w:rPr>
          <w:position w:val="-14"/>
        </w:rPr>
        <w:object w:dxaOrig="800" w:dyaOrig="400">
          <v:shape id="_x0000_i1100" type="#_x0000_t75" style="width:40.05pt;height:20.05pt" o:ole="">
            <v:imagedata r:id="rId159" o:title=""/>
          </v:shape>
          <o:OLEObject Type="Embed" ProgID="Equation.DSMT4" ShapeID="_x0000_i1100" DrawAspect="Content" ObjectID="_1698846614" r:id="rId160"/>
        </w:object>
      </w:r>
      <w:r w:rsidR="006D7E9C">
        <w:rPr>
          <w:rFonts w:hint="eastAsia"/>
        </w:rPr>
        <w:t>关于</w:t>
      </w:r>
      <w:r w:rsidR="0032125D" w:rsidRPr="0032125D">
        <w:rPr>
          <w:position w:val="-10"/>
        </w:rPr>
        <w:object w:dxaOrig="240" w:dyaOrig="260">
          <v:shape id="_x0000_i1101" type="#_x0000_t75" style="width:11.9pt;height:13.15pt" o:ole="">
            <v:imagedata r:id="rId161" o:title=""/>
          </v:shape>
          <o:OLEObject Type="Embed" ProgID="Equation.DSMT4" ShapeID="_x0000_i1101" DrawAspect="Content" ObjectID="_1698846615" r:id="rId162"/>
        </w:object>
      </w:r>
      <w:r w:rsidR="006D7E9C">
        <w:t>单调递</w:t>
      </w:r>
      <w:r w:rsidR="006D7E9C">
        <w:rPr>
          <w:rFonts w:hint="eastAsia"/>
        </w:rPr>
        <w:t>减，</w:t>
      </w:r>
      <w:r w:rsidR="006D7E9C">
        <w:t>故</w:t>
      </w:r>
      <w:r w:rsidR="00AE608F">
        <w:rPr>
          <w:rFonts w:hint="eastAsia"/>
        </w:rPr>
        <w:t>有</w:t>
      </w:r>
      <w:r w:rsidR="0032125D" w:rsidRPr="0032125D">
        <w:rPr>
          <w:position w:val="-14"/>
        </w:rPr>
        <w:object w:dxaOrig="1620" w:dyaOrig="400">
          <v:shape id="_x0000_i1102" type="#_x0000_t75" style="width:80.75pt;height:20.05pt" o:ole="">
            <v:imagedata r:id="rId163" o:title=""/>
          </v:shape>
          <o:OLEObject Type="Embed" ProgID="Equation.DSMT4" ShapeID="_x0000_i1102" DrawAspect="Content" ObjectID="_1698846616" r:id="rId164"/>
        </w:object>
      </w:r>
      <w:r w:rsidR="006D7E9C">
        <w:rPr>
          <w:rFonts w:hint="eastAsia"/>
        </w:rPr>
        <w:t>，</w:t>
      </w:r>
      <w:r w:rsidR="006D7E9C">
        <w:t>从而</w:t>
      </w:r>
      <w:r w:rsidR="0032125D" w:rsidRPr="0032125D">
        <w:rPr>
          <w:position w:val="-14"/>
        </w:rPr>
        <w:object w:dxaOrig="1640" w:dyaOrig="400">
          <v:shape id="_x0000_i1103" type="#_x0000_t75" style="width:82pt;height:20.05pt" o:ole="">
            <v:imagedata r:id="rId165" o:title=""/>
          </v:shape>
          <o:OLEObject Type="Embed" ProgID="Equation.DSMT4" ShapeID="_x0000_i1103" DrawAspect="Content" ObjectID="_1698846617" r:id="rId166"/>
        </w:object>
      </w:r>
      <w:r w:rsidR="008C7BB7">
        <w:rPr>
          <w:rFonts w:hint="eastAsia"/>
          <w:szCs w:val="21"/>
        </w:rPr>
        <w:t>．</w:t>
      </w:r>
    </w:p>
    <w:p w:rsidR="00187C0C" w:rsidRDefault="00187C0C" w:rsidP="00187C0C">
      <w:pPr>
        <w:jc w:val="left"/>
        <w:rPr>
          <w:rFonts w:asciiTheme="minorEastAsia" w:eastAsiaTheme="minorEastAsia" w:hAnsiTheme="minorEastAsia"/>
          <w:szCs w:val="21"/>
        </w:rPr>
      </w:pPr>
    </w:p>
    <w:p w:rsidR="00187C0C" w:rsidRDefault="00187C0C" w:rsidP="00187C0C">
      <w:pPr>
        <w:jc w:val="left"/>
        <w:rPr>
          <w:rFonts w:ascii="宋体" w:hAnsi="宋体"/>
        </w:rPr>
      </w:pPr>
    </w:p>
    <w:p w:rsidR="00187C0C" w:rsidRDefault="00187C0C" w:rsidP="00187C0C">
      <w:pPr>
        <w:ind w:left="480" w:hangingChars="200" w:hanging="480"/>
        <w:jc w:val="left"/>
      </w:pPr>
      <w:r>
        <w:rPr>
          <w:rFonts w:hint="eastAsia"/>
        </w:rPr>
        <w:t>(6)</w:t>
      </w:r>
      <w:r w:rsidRPr="00187C0C">
        <w:rPr>
          <w:rStyle w:val="ae"/>
          <w:rFonts w:hint="eastAsia"/>
        </w:rPr>
        <w:t>【同试卷一第一</w:t>
      </w:r>
      <w:r w:rsidRPr="00187C0C">
        <w:rPr>
          <w:rStyle w:val="ae"/>
          <w:rFonts w:hint="eastAsia"/>
        </w:rPr>
        <w:t>(4)</w:t>
      </w:r>
      <w:r w:rsidRPr="00187C0C">
        <w:rPr>
          <w:rStyle w:val="ae"/>
          <w:rFonts w:hint="eastAsia"/>
        </w:rPr>
        <w:t>题】</w:t>
      </w:r>
      <w:r>
        <w:rPr>
          <w:rFonts w:hint="eastAsia"/>
        </w:rPr>
        <w:t>甲、乙两人赛跑，计时开始时，甲在乙前方</w:t>
      </w:r>
      <w:r w:rsidR="0032125D" w:rsidRPr="0032125D">
        <w:rPr>
          <w:position w:val="-6"/>
        </w:rPr>
        <w:object w:dxaOrig="320" w:dyaOrig="279">
          <v:shape id="_x0000_i1104" type="#_x0000_t75" style="width:16.3pt;height:13.75pt" o:ole="">
            <v:imagedata r:id="rId167" o:title=""/>
          </v:shape>
          <o:OLEObject Type="Embed" ProgID="Equation.DSMT4" ShapeID="_x0000_i1104" DrawAspect="Content" ObjectID="_1698846618" r:id="rId168"/>
        </w:object>
      </w:r>
      <w:r>
        <w:rPr>
          <w:rFonts w:hint="eastAsia"/>
        </w:rPr>
        <w:t>（单位：</w:t>
      </w:r>
      <w:r>
        <w:rPr>
          <w:rFonts w:hint="eastAsia"/>
        </w:rPr>
        <w:t>m</w:t>
      </w:r>
      <w:r>
        <w:rPr>
          <w:rFonts w:hint="eastAsia"/>
        </w:rPr>
        <w:t>）处，图中实线表示甲的速度曲线</w:t>
      </w:r>
      <w:r w:rsidR="0032125D" w:rsidRPr="0032125D">
        <w:rPr>
          <w:position w:val="-12"/>
        </w:rPr>
        <w:object w:dxaOrig="900" w:dyaOrig="360">
          <v:shape id="_x0000_i1105" type="#_x0000_t75" style="width:45.1pt;height:18.15pt" o:ole="">
            <v:imagedata r:id="rId169" o:title=""/>
          </v:shape>
          <o:OLEObject Type="Embed" ProgID="Equation.DSMT4" ShapeID="_x0000_i1105" DrawAspect="Content" ObjectID="_1698846619" r:id="rId170"/>
        </w:object>
      </w:r>
      <w:r>
        <w:rPr>
          <w:rFonts w:hint="eastAsia"/>
        </w:rPr>
        <w:t>（单位：</w:t>
      </w:r>
      <w:r>
        <w:rPr>
          <w:rFonts w:hint="eastAsia"/>
        </w:rPr>
        <w:t>m/s</w:t>
      </w:r>
      <w:r>
        <w:rPr>
          <w:rFonts w:hint="eastAsia"/>
        </w:rPr>
        <w:t>），虚线表示乙的速</w:t>
      </w:r>
      <w:r>
        <w:rPr>
          <w:rFonts w:hint="eastAsia"/>
        </w:rPr>
        <w:lastRenderedPageBreak/>
        <w:t>度</w:t>
      </w:r>
      <w:r w:rsidR="0032125D" w:rsidRPr="0032125D">
        <w:rPr>
          <w:position w:val="-12"/>
        </w:rPr>
        <w:object w:dxaOrig="900" w:dyaOrig="360">
          <v:shape id="_x0000_i1106" type="#_x0000_t75" style="width:45.1pt;height:18.15pt" o:ole="">
            <v:imagedata r:id="rId171" o:title=""/>
          </v:shape>
          <o:OLEObject Type="Embed" ProgID="Equation.DSMT4" ShapeID="_x0000_i1106" DrawAspect="Content" ObjectID="_1698846620" r:id="rId172"/>
        </w:object>
      </w:r>
      <w:r>
        <w:rPr>
          <w:rFonts w:hint="eastAsia"/>
        </w:rPr>
        <w:t>，三块阴影部分面积的数值依次为</w:t>
      </w:r>
      <w:r w:rsidR="0032125D" w:rsidRPr="0032125D">
        <w:rPr>
          <w:position w:val="-6"/>
        </w:rPr>
        <w:object w:dxaOrig="320" w:dyaOrig="279">
          <v:shape id="_x0000_i1107" type="#_x0000_t75" style="width:16.3pt;height:13.75pt" o:ole="">
            <v:imagedata r:id="rId173" o:title=""/>
          </v:shape>
          <o:OLEObject Type="Embed" ProgID="Equation.DSMT4" ShapeID="_x0000_i1107" DrawAspect="Content" ObjectID="_1698846621" r:id="rId174"/>
        </w:object>
      </w:r>
      <w:r>
        <w:rPr>
          <w:rFonts w:hint="eastAsia"/>
        </w:rPr>
        <w:t>、</w:t>
      </w:r>
      <w:r w:rsidR="0032125D" w:rsidRPr="0032125D">
        <w:rPr>
          <w:position w:val="-6"/>
        </w:rPr>
        <w:object w:dxaOrig="320" w:dyaOrig="279">
          <v:shape id="_x0000_i1108" type="#_x0000_t75" style="width:16.3pt;height:13.75pt" o:ole="">
            <v:imagedata r:id="rId175" o:title=""/>
          </v:shape>
          <o:OLEObject Type="Embed" ProgID="Equation.DSMT4" ShapeID="_x0000_i1108" DrawAspect="Content" ObjectID="_1698846622" r:id="rId176"/>
        </w:object>
      </w:r>
      <w:r>
        <w:rPr>
          <w:rFonts w:hint="eastAsia"/>
        </w:rPr>
        <w:t>、</w:t>
      </w:r>
      <w:r w:rsidR="0032125D" w:rsidRPr="0032125D">
        <w:rPr>
          <w:position w:val="-6"/>
        </w:rPr>
        <w:object w:dxaOrig="180" w:dyaOrig="279">
          <v:shape id="_x0000_i1109" type="#_x0000_t75" style="width:8.75pt;height:13.75pt" o:ole="">
            <v:imagedata r:id="rId177" o:title=""/>
          </v:shape>
          <o:OLEObject Type="Embed" ProgID="Equation.DSMT4" ShapeID="_x0000_i1109" DrawAspect="Content" ObjectID="_1698846623" r:id="rId178"/>
        </w:object>
      </w:r>
      <w:r>
        <w:rPr>
          <w:rFonts w:hint="eastAsia"/>
        </w:rPr>
        <w:t>，计时开始后乙追上甲的时刻记为</w:t>
      </w:r>
      <w:r w:rsidR="0032125D" w:rsidRPr="0032125D">
        <w:rPr>
          <w:position w:val="-12"/>
        </w:rPr>
        <w:object w:dxaOrig="240" w:dyaOrig="360">
          <v:shape id="_x0000_i1110" type="#_x0000_t75" style="width:11.9pt;height:18.15pt" o:ole="">
            <v:imagedata r:id="rId179" o:title=""/>
          </v:shape>
          <o:OLEObject Type="Embed" ProgID="Equation.DSMT4" ShapeID="_x0000_i1110" DrawAspect="Content" ObjectID="_1698846624" r:id="rId180"/>
        </w:object>
      </w:r>
      <w:r>
        <w:rPr>
          <w:rFonts w:hint="eastAsia"/>
        </w:rPr>
        <w:t>（单位：</w:t>
      </w:r>
      <w:r>
        <w:rPr>
          <w:rFonts w:hint="eastAsia"/>
        </w:rPr>
        <w:t>s</w:t>
      </w:r>
      <w:r>
        <w:rPr>
          <w:rFonts w:hint="eastAsia"/>
        </w:rPr>
        <w:t>），则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424A84" w:rsidRDefault="00424A84" w:rsidP="00424A84">
      <w:pPr>
        <w:ind w:leftChars="200" w:left="480"/>
        <w:jc w:val="center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0" distR="0">
            <wp:extent cx="2476273" cy="1727200"/>
            <wp:effectExtent l="19050" t="0" r="227" b="0"/>
            <wp:docPr id="1" name="图片 0" descr="201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A.png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137" cy="173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C0C" w:rsidRPr="005D258E" w:rsidRDefault="00187C0C" w:rsidP="00187C0C">
      <w:pPr>
        <w:ind w:leftChars="200" w:left="480"/>
        <w:jc w:val="left"/>
      </w:pPr>
      <w:r w:rsidRPr="00B424A5">
        <w:rPr>
          <w:rFonts w:hint="eastAsia"/>
        </w:rPr>
        <w:t xml:space="preserve">(A) </w:t>
      </w:r>
      <w:r w:rsidR="0032125D" w:rsidRPr="0032125D">
        <w:rPr>
          <w:position w:val="-12"/>
        </w:rPr>
        <w:object w:dxaOrig="720" w:dyaOrig="360">
          <v:shape id="_x0000_i1111" type="#_x0000_t75" style="width:36.3pt;height:18.15pt" o:ole="">
            <v:imagedata r:id="rId182" o:title=""/>
          </v:shape>
          <o:OLEObject Type="Embed" ProgID="Equation.DSMT4" ShapeID="_x0000_i1111" DrawAspect="Content" ObjectID="_1698846625" r:id="rId183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2"/>
        </w:rPr>
        <w:object w:dxaOrig="1200" w:dyaOrig="360">
          <v:shape id="_x0000_i1112" type="#_x0000_t75" style="width:60.1pt;height:18.15pt" o:ole="">
            <v:imagedata r:id="rId184" o:title=""/>
          </v:shape>
          <o:OLEObject Type="Embed" ProgID="Equation.DSMT4" ShapeID="_x0000_i1112" DrawAspect="Content" ObjectID="_1698846626" r:id="rId185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2"/>
        </w:rPr>
        <w:object w:dxaOrig="740" w:dyaOrig="360">
          <v:shape id="_x0000_i1113" type="#_x0000_t75" style="width:36.95pt;height:18.15pt" o:ole="">
            <v:imagedata r:id="rId186" o:title=""/>
          </v:shape>
          <o:OLEObject Type="Embed" ProgID="Equation.DSMT4" ShapeID="_x0000_i1113" DrawAspect="Content" ObjectID="_1698846627" r:id="rId187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2"/>
        </w:rPr>
        <w:object w:dxaOrig="740" w:dyaOrig="360">
          <v:shape id="_x0000_i1114" type="#_x0000_t75" style="width:36.95pt;height:18.15pt" o:ole="">
            <v:imagedata r:id="rId188" o:title=""/>
          </v:shape>
          <o:OLEObject Type="Embed" ProgID="Equation.DSMT4" ShapeID="_x0000_i1114" DrawAspect="Content" ObjectID="_1698846628" r:id="rId189"/>
        </w:object>
      </w:r>
      <w:r>
        <w:rPr>
          <w:rFonts w:hint="eastAsia"/>
        </w:rPr>
        <w:t>．</w:t>
      </w:r>
    </w:p>
    <w:p w:rsidR="00187C0C" w:rsidRPr="006B1711" w:rsidRDefault="00187C0C" w:rsidP="00187C0C"/>
    <w:p w:rsidR="00187C0C" w:rsidRDefault="00187C0C" w:rsidP="00187C0C">
      <w:pPr>
        <w:ind w:left="480" w:hangingChars="200" w:hanging="480"/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2B3E14">
        <w:rPr>
          <w:rFonts w:hint="eastAsia"/>
        </w:rPr>
        <w:t>(</w:t>
      </w:r>
      <w:r>
        <w:rPr>
          <w:rFonts w:hint="eastAsia"/>
        </w:rPr>
        <w:t>C</w:t>
      </w:r>
      <w:r w:rsidRPr="002B3E14">
        <w:rPr>
          <w:rFonts w:hint="eastAsia"/>
        </w:rPr>
        <w:t>)</w:t>
      </w:r>
      <w:r>
        <w:rPr>
          <w:rFonts w:hint="eastAsia"/>
        </w:rPr>
        <w:t>．从</w:t>
      </w:r>
      <w:r w:rsidR="0032125D" w:rsidRPr="0032125D">
        <w:rPr>
          <w:position w:val="-6"/>
        </w:rPr>
        <w:object w:dxaOrig="200" w:dyaOrig="279">
          <v:shape id="_x0000_i1115" type="#_x0000_t75" style="width:10pt;height:13.75pt" o:ole="">
            <v:imagedata r:id="rId190" o:title=""/>
          </v:shape>
          <o:OLEObject Type="Embed" ProgID="Equation.DSMT4" ShapeID="_x0000_i1115" DrawAspect="Content" ObjectID="_1698846629" r:id="rId191"/>
        </w:object>
      </w:r>
      <w:r>
        <w:rPr>
          <w:rFonts w:hint="eastAsia"/>
        </w:rPr>
        <w:t>到</w:t>
      </w:r>
      <w:r w:rsidR="0032125D" w:rsidRPr="0032125D">
        <w:rPr>
          <w:position w:val="-12"/>
        </w:rPr>
        <w:object w:dxaOrig="240" w:dyaOrig="360">
          <v:shape id="_x0000_i1116" type="#_x0000_t75" style="width:11.9pt;height:18.15pt" o:ole="">
            <v:imagedata r:id="rId192" o:title=""/>
          </v:shape>
          <o:OLEObject Type="Embed" ProgID="Equation.DSMT4" ShapeID="_x0000_i1116" DrawAspect="Content" ObjectID="_1698846630" r:id="rId193"/>
        </w:object>
      </w:r>
      <w:r>
        <w:rPr>
          <w:rFonts w:hint="eastAsia"/>
        </w:rPr>
        <w:t>时刻</w:t>
      </w:r>
      <w:r>
        <w:t>，甲乙的位移分别为</w:t>
      </w:r>
      <w:r w:rsidR="00424A84" w:rsidRPr="0032125D">
        <w:rPr>
          <w:position w:val="-18"/>
        </w:rPr>
        <w:object w:dxaOrig="1040" w:dyaOrig="520">
          <v:shape id="_x0000_i1117" type="#_x0000_t75" style="width:51.95pt;height:26.3pt" o:ole="">
            <v:imagedata r:id="rId194" o:title=""/>
          </v:shape>
          <o:OLEObject Type="Embed" ProgID="Equation.DSMT4" ShapeID="_x0000_i1117" DrawAspect="Content" ObjectID="_1698846631" r:id="rId195"/>
        </w:object>
      </w:r>
      <w:r>
        <w:rPr>
          <w:rFonts w:hint="eastAsia"/>
        </w:rPr>
        <w:t>与</w:t>
      </w:r>
      <w:r w:rsidR="00424A84" w:rsidRPr="0032125D">
        <w:rPr>
          <w:position w:val="-18"/>
        </w:rPr>
        <w:object w:dxaOrig="1040" w:dyaOrig="520">
          <v:shape id="_x0000_i1118" type="#_x0000_t75" style="width:51.95pt;height:26.3pt" o:ole="">
            <v:imagedata r:id="rId196" o:title=""/>
          </v:shape>
          <o:OLEObject Type="Embed" ProgID="Equation.DSMT4" ShapeID="_x0000_i1118" DrawAspect="Content" ObjectID="_1698846632" r:id="rId197"/>
        </w:object>
      </w:r>
      <w:r>
        <w:rPr>
          <w:rFonts w:hint="eastAsia"/>
        </w:rPr>
        <w:t>．要使</w:t>
      </w:r>
      <w:r>
        <w:t>乙追上甲</w:t>
      </w:r>
      <w:r>
        <w:rPr>
          <w:rFonts w:hint="eastAsia"/>
        </w:rPr>
        <w:t>，</w:t>
      </w:r>
      <w:r>
        <w:t>则有</w:t>
      </w:r>
      <w:r w:rsidR="00424A84" w:rsidRPr="0032125D">
        <w:rPr>
          <w:position w:val="-18"/>
        </w:rPr>
        <w:object w:dxaOrig="1880" w:dyaOrig="520">
          <v:shape id="_x0000_i1119" type="#_x0000_t75" style="width:93.9pt;height:26.3pt" o:ole="">
            <v:imagedata r:id="rId198" o:title=""/>
          </v:shape>
          <o:OLEObject Type="Embed" ProgID="Equation.DSMT4" ShapeID="_x0000_i1119" DrawAspect="Content" ObjectID="_1698846633" r:id="rId199"/>
        </w:object>
      </w:r>
      <w:r>
        <w:rPr>
          <w:rFonts w:hint="eastAsia"/>
        </w:rPr>
        <w:t>，</w:t>
      </w:r>
      <w:r>
        <w:t>由定积分</w:t>
      </w:r>
      <w:r>
        <w:rPr>
          <w:rFonts w:hint="eastAsia"/>
        </w:rPr>
        <w:t>的</w:t>
      </w:r>
      <w:r>
        <w:t>几何意义可知</w:t>
      </w:r>
    </w:p>
    <w:p w:rsidR="00187C0C" w:rsidRDefault="00424A84" w:rsidP="00187C0C">
      <w:pPr>
        <w:ind w:leftChars="200" w:left="480"/>
        <w:jc w:val="center"/>
      </w:pPr>
      <w:r w:rsidRPr="0032125D">
        <w:rPr>
          <w:position w:val="-18"/>
        </w:rPr>
        <w:object w:dxaOrig="3360" w:dyaOrig="520">
          <v:shape id="_x0000_i1120" type="#_x0000_t75" style="width:167.8pt;height:26.3pt" o:ole="">
            <v:imagedata r:id="rId200" o:title=""/>
          </v:shape>
          <o:OLEObject Type="Embed" ProgID="Equation.DSMT4" ShapeID="_x0000_i1120" DrawAspect="Content" ObjectID="_1698846634" r:id="rId201"/>
        </w:object>
      </w:r>
    </w:p>
    <w:p w:rsidR="00187C0C" w:rsidRPr="00C965C9" w:rsidRDefault="00187C0C" w:rsidP="00187C0C">
      <w:pPr>
        <w:ind w:leftChars="200" w:left="480"/>
      </w:pPr>
      <w:r>
        <w:t>可知</w:t>
      </w:r>
      <w:r w:rsidR="0032125D" w:rsidRPr="0032125D">
        <w:rPr>
          <w:position w:val="-12"/>
        </w:rPr>
        <w:object w:dxaOrig="740" w:dyaOrig="360">
          <v:shape id="_x0000_i1121" type="#_x0000_t75" style="width:36.95pt;height:18.15pt" o:ole="">
            <v:imagedata r:id="rId202" o:title=""/>
          </v:shape>
          <o:OLEObject Type="Embed" ProgID="Equation.DSMT4" ShapeID="_x0000_i1121" DrawAspect="Content" ObjectID="_1698846635" r:id="rId203"/>
        </w:object>
      </w:r>
      <w:r>
        <w:rPr>
          <w:rFonts w:hint="eastAsia"/>
        </w:rPr>
        <w:t>．</w:t>
      </w:r>
    </w:p>
    <w:p w:rsidR="00187C0C" w:rsidRDefault="00187C0C" w:rsidP="00424A84"/>
    <w:p w:rsidR="00187C0C" w:rsidRDefault="00187C0C" w:rsidP="00424A84">
      <w:pPr>
        <w:rPr>
          <w:rFonts w:asciiTheme="minorEastAsia" w:eastAsiaTheme="minorEastAsia" w:hAnsiTheme="minorEastAsia"/>
        </w:rPr>
      </w:pPr>
    </w:p>
    <w:p w:rsidR="006D7E9C" w:rsidRDefault="004E1872" w:rsidP="005B5388">
      <w:pPr>
        <w:ind w:left="480" w:hangingChars="200" w:hanging="480"/>
        <w:jc w:val="left"/>
        <w:rPr>
          <w:szCs w:val="21"/>
        </w:rPr>
      </w:pPr>
      <w:r w:rsidRPr="004E1872">
        <w:rPr>
          <w:rFonts w:hint="eastAsia"/>
        </w:rPr>
        <w:t>(</w:t>
      </w:r>
      <w:r w:rsidR="006D7E9C" w:rsidRPr="004E1872">
        <w:rPr>
          <w:rFonts w:hint="eastAsia"/>
        </w:rPr>
        <w:t>7</w:t>
      </w:r>
      <w:r w:rsidRPr="004E1872">
        <w:rPr>
          <w:rFonts w:hint="eastAsia"/>
        </w:rPr>
        <w:t xml:space="preserve">) </w:t>
      </w:r>
      <w:r w:rsidR="006D7E9C">
        <w:rPr>
          <w:szCs w:val="21"/>
        </w:rPr>
        <w:t>设</w:t>
      </w:r>
      <w:r w:rsidR="0032125D" w:rsidRPr="00025957">
        <w:rPr>
          <w:position w:val="-4"/>
        </w:rPr>
        <w:object w:dxaOrig="240" w:dyaOrig="260">
          <v:shape id="_x0000_i1122" type="#_x0000_t75" style="width:11.9pt;height:13.15pt" o:ole="">
            <v:imagedata r:id="rId204" o:title=""/>
          </v:shape>
          <o:OLEObject Type="Embed" ProgID="Equation.DSMT4" ShapeID="_x0000_i1122" DrawAspect="Content" ObjectID="_1698846636" r:id="rId205"/>
        </w:object>
      </w:r>
      <w:r w:rsidR="006D7E9C">
        <w:rPr>
          <w:rFonts w:hint="eastAsia"/>
          <w:szCs w:val="21"/>
        </w:rPr>
        <w:t>为</w:t>
      </w:r>
      <w:r w:rsidR="0032125D" w:rsidRPr="0032125D">
        <w:rPr>
          <w:position w:val="-6"/>
        </w:rPr>
        <w:object w:dxaOrig="180" w:dyaOrig="279">
          <v:shape id="_x0000_i1123" type="#_x0000_t75" style="width:8.75pt;height:13.75pt" o:ole="">
            <v:imagedata r:id="rId206" o:title=""/>
          </v:shape>
          <o:OLEObject Type="Embed" ProgID="Equation.DSMT4" ShapeID="_x0000_i1123" DrawAspect="Content" ObjectID="_1698846637" r:id="rId207"/>
        </w:object>
      </w:r>
      <w:r w:rsidR="006D7E9C">
        <w:rPr>
          <w:rFonts w:hint="eastAsia"/>
          <w:szCs w:val="21"/>
        </w:rPr>
        <w:t>阶矩阵，</w:t>
      </w:r>
      <w:r w:rsidR="0032125D" w:rsidRPr="0032125D">
        <w:rPr>
          <w:position w:val="-12"/>
        </w:rPr>
        <w:object w:dxaOrig="1480" w:dyaOrig="360">
          <v:shape id="_x0000_i1124" type="#_x0000_t75" style="width:73.9pt;height:18.15pt" o:ole="">
            <v:imagedata r:id="rId208" o:title=""/>
          </v:shape>
          <o:OLEObject Type="Embed" ProgID="Equation.DSMT4" ShapeID="_x0000_i1124" DrawAspect="Content" ObjectID="_1698846638" r:id="rId209"/>
        </w:object>
      </w:r>
      <w:r w:rsidR="006D7E9C">
        <w:rPr>
          <w:rFonts w:hint="eastAsia"/>
          <w:szCs w:val="21"/>
        </w:rPr>
        <w:t>为可逆矩阵，使得</w:t>
      </w:r>
      <w:r w:rsidR="0032125D" w:rsidRPr="0032125D">
        <w:rPr>
          <w:position w:val="-50"/>
        </w:rPr>
        <w:object w:dxaOrig="1920" w:dyaOrig="1120">
          <v:shape id="_x0000_i1125" type="#_x0000_t75" style="width:95.8pt;height:55.7pt" o:ole="">
            <v:imagedata r:id="rId210" o:title=""/>
          </v:shape>
          <o:OLEObject Type="Embed" ProgID="Equation.DSMT4" ShapeID="_x0000_i1125" DrawAspect="Content" ObjectID="_1698846639" r:id="rId211"/>
        </w:object>
      </w:r>
      <w:r w:rsidR="006D7E9C">
        <w:rPr>
          <w:rFonts w:hint="eastAsia"/>
          <w:szCs w:val="21"/>
        </w:rPr>
        <w:t>，则</w:t>
      </w:r>
      <w:r w:rsidR="0032125D" w:rsidRPr="0032125D">
        <w:rPr>
          <w:position w:val="-12"/>
        </w:rPr>
        <w:object w:dxaOrig="1700" w:dyaOrig="360">
          <v:shape id="_x0000_i1126" type="#_x0000_t75" style="width:85.15pt;height:18.15pt" o:ole="">
            <v:imagedata r:id="rId212" o:title=""/>
          </v:shape>
          <o:OLEObject Type="Embed" ProgID="Equation.DSMT4" ShapeID="_x0000_i1126" DrawAspect="Content" ObjectID="_1698846640" r:id="rId213"/>
        </w:object>
      </w:r>
      <w:r w:rsidR="007D2E8F" w:rsidRPr="007D2E8F">
        <w:rPr>
          <w:rFonts w:hint="eastAsia"/>
        </w:rPr>
        <w:t>(    )</w:t>
      </w:r>
    </w:p>
    <w:p w:rsidR="006D7E9C" w:rsidRDefault="005B5388" w:rsidP="005B5388">
      <w:pPr>
        <w:ind w:leftChars="200" w:left="480"/>
      </w:pPr>
      <w:r w:rsidRPr="005B5388">
        <w:rPr>
          <w:rFonts w:hint="eastAsia"/>
        </w:rPr>
        <w:t xml:space="preserve">(A) </w:t>
      </w:r>
      <w:r w:rsidR="0032125D" w:rsidRPr="0032125D">
        <w:rPr>
          <w:position w:val="-12"/>
        </w:rPr>
        <w:object w:dxaOrig="740" w:dyaOrig="360">
          <v:shape id="_x0000_i1127" type="#_x0000_t75" style="width:36.95pt;height:18.15pt" o:ole="">
            <v:imagedata r:id="rId214" o:title=""/>
          </v:shape>
          <o:OLEObject Type="Embed" ProgID="Equation.DSMT4" ShapeID="_x0000_i1127" DrawAspect="Content" ObjectID="_1698846641" r:id="rId215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2"/>
        </w:rPr>
        <w:object w:dxaOrig="859" w:dyaOrig="360">
          <v:shape id="_x0000_i1128" type="#_x0000_t75" style="width:43.2pt;height:18.15pt" o:ole="">
            <v:imagedata r:id="rId216" o:title=""/>
          </v:shape>
          <o:OLEObject Type="Embed" ProgID="Equation.DSMT4" ShapeID="_x0000_i1128" DrawAspect="Content" ObjectID="_1698846642" r:id="rId217"/>
        </w:object>
      </w:r>
      <w:r>
        <w:rPr>
          <w:rFonts w:hint="eastAsia"/>
        </w:rPr>
        <w:t>．</w:t>
      </w:r>
      <w:r w:rsidR="006D7E9C">
        <w:t xml:space="preserve"> </w:t>
      </w:r>
      <w:r>
        <w:rPr>
          <w:rFonts w:hint="eastAsia"/>
        </w:rPr>
        <w:t xml:space="preserve">   </w:t>
      </w: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2"/>
        </w:rPr>
        <w:object w:dxaOrig="740" w:dyaOrig="360">
          <v:shape id="_x0000_i1129" type="#_x0000_t75" style="width:36.95pt;height:18.15pt" o:ole="">
            <v:imagedata r:id="rId218" o:title=""/>
          </v:shape>
          <o:OLEObject Type="Embed" ProgID="Equation.DSMT4" ShapeID="_x0000_i1129" DrawAspect="Content" ObjectID="_1698846643" r:id="rId219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2"/>
        </w:rPr>
        <w:object w:dxaOrig="859" w:dyaOrig="360">
          <v:shape id="_x0000_i1130" type="#_x0000_t75" style="width:43.2pt;height:18.15pt" o:ole="">
            <v:imagedata r:id="rId220" o:title=""/>
          </v:shape>
          <o:OLEObject Type="Embed" ProgID="Equation.DSMT4" ShapeID="_x0000_i1130" DrawAspect="Content" ObjectID="_1698846644" r:id="rId221"/>
        </w:object>
      </w:r>
      <w:r>
        <w:rPr>
          <w:rFonts w:hint="eastAsia"/>
        </w:rPr>
        <w:t>．</w:t>
      </w:r>
    </w:p>
    <w:p w:rsidR="004E1872" w:rsidRPr="006B1711" w:rsidRDefault="004E1872" w:rsidP="004E1872"/>
    <w:p w:rsidR="004E1872" w:rsidRPr="004E1872" w:rsidRDefault="004E1872" w:rsidP="004E1872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4E1872">
        <w:rPr>
          <w:rFonts w:hint="eastAsia"/>
        </w:rPr>
        <w:t>(</w:t>
      </w:r>
      <w:r>
        <w:rPr>
          <w:rFonts w:hint="eastAsia"/>
        </w:rPr>
        <w:t>B</w:t>
      </w:r>
      <w:r w:rsidRPr="004E1872">
        <w:rPr>
          <w:rFonts w:hint="eastAsia"/>
        </w:rPr>
        <w:t>)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84361D">
        <w:rPr>
          <w:rFonts w:asciiTheme="majorEastAsia" w:eastAsiaTheme="majorEastAsia" w:hAnsiTheme="majorEastAsia" w:hint="eastAsia"/>
          <w:color w:val="000000" w:themeColor="text1"/>
          <w:szCs w:val="21"/>
        </w:rPr>
        <w:t>这是因为</w:t>
      </w:r>
    </w:p>
    <w:p w:rsidR="006D7E9C" w:rsidRDefault="0032125D" w:rsidP="0084361D">
      <w:pPr>
        <w:ind w:leftChars="200" w:left="480"/>
        <w:jc w:val="center"/>
      </w:pPr>
      <w:r w:rsidRPr="0032125D">
        <w:rPr>
          <w:position w:val="-162"/>
        </w:rPr>
        <w:object w:dxaOrig="6860" w:dyaOrig="3360">
          <v:shape id="_x0000_i1131" type="#_x0000_t75" style="width:343.1pt;height:167.8pt" o:ole="">
            <v:imagedata r:id="rId222" o:title=""/>
          </v:shape>
          <o:OLEObject Type="Embed" ProgID="Equation.DSMT4" ShapeID="_x0000_i1131" DrawAspect="Content" ObjectID="_1698846645" r:id="rId223"/>
        </w:object>
      </w:r>
    </w:p>
    <w:p w:rsidR="00187C0C" w:rsidRDefault="00187C0C" w:rsidP="00187C0C">
      <w:pPr>
        <w:tabs>
          <w:tab w:val="left" w:pos="4678"/>
        </w:tabs>
        <w:ind w:left="480" w:hangingChars="200" w:hanging="480"/>
        <w:rPr>
          <w:szCs w:val="21"/>
        </w:rPr>
      </w:pPr>
    </w:p>
    <w:p w:rsidR="00187C0C" w:rsidRDefault="00187C0C" w:rsidP="00187C0C">
      <w:pPr>
        <w:tabs>
          <w:tab w:val="left" w:pos="4678"/>
        </w:tabs>
        <w:ind w:left="480" w:hangingChars="200" w:hanging="480"/>
        <w:rPr>
          <w:szCs w:val="21"/>
        </w:rPr>
      </w:pPr>
    </w:p>
    <w:p w:rsidR="00187C0C" w:rsidRDefault="00187C0C" w:rsidP="00187C0C">
      <w:pPr>
        <w:tabs>
          <w:tab w:val="left" w:pos="4678"/>
        </w:tabs>
        <w:ind w:left="480" w:hangingChars="200" w:hanging="480"/>
        <w:rPr>
          <w:szCs w:val="21"/>
        </w:rPr>
      </w:pPr>
      <w:r>
        <w:rPr>
          <w:rFonts w:hint="eastAsia"/>
          <w:szCs w:val="21"/>
        </w:rPr>
        <w:lastRenderedPageBreak/>
        <w:t>(</w:t>
      </w:r>
      <w:r w:rsidR="006D7E9C">
        <w:rPr>
          <w:rFonts w:hint="eastAsia"/>
          <w:szCs w:val="21"/>
        </w:rPr>
        <w:t>8</w:t>
      </w:r>
      <w:r>
        <w:rPr>
          <w:rFonts w:hint="eastAsia"/>
          <w:szCs w:val="21"/>
        </w:rPr>
        <w:t>)</w:t>
      </w:r>
      <w:r w:rsidRPr="00D511C1">
        <w:rPr>
          <w:rStyle w:val="ae"/>
          <w:rFonts w:hint="eastAsia"/>
        </w:rPr>
        <w:t>【同试卷一第一</w:t>
      </w:r>
      <w:r w:rsidRPr="00D511C1">
        <w:rPr>
          <w:rStyle w:val="ae"/>
          <w:rFonts w:hint="eastAsia"/>
        </w:rPr>
        <w:t>(6)</w:t>
      </w:r>
      <w:r w:rsidRPr="00D511C1">
        <w:rPr>
          <w:rStyle w:val="ae"/>
          <w:rFonts w:hint="eastAsia"/>
        </w:rPr>
        <w:t>题】</w:t>
      </w:r>
      <w:r>
        <w:rPr>
          <w:rFonts w:hint="eastAsia"/>
          <w:szCs w:val="21"/>
        </w:rPr>
        <w:t>设矩阵</w:t>
      </w:r>
      <w:r w:rsidR="0032125D" w:rsidRPr="0032125D">
        <w:rPr>
          <w:position w:val="-50"/>
        </w:rPr>
        <w:object w:dxaOrig="1480" w:dyaOrig="1120">
          <v:shape id="_x0000_i1132" type="#_x0000_t75" style="width:73.9pt;height:55.7pt" o:ole="">
            <v:imagedata r:id="rId224" o:title=""/>
          </v:shape>
          <o:OLEObject Type="Embed" ProgID="Equation.DSMT4" ShapeID="_x0000_i1132" DrawAspect="Content" ObjectID="_1698846646" r:id="rId225"/>
        </w:object>
      </w:r>
      <w:r>
        <w:rPr>
          <w:rFonts w:hint="eastAsia"/>
        </w:rPr>
        <w:t>，</w:t>
      </w:r>
      <w:r w:rsidR="0032125D" w:rsidRPr="0032125D">
        <w:rPr>
          <w:position w:val="-50"/>
        </w:rPr>
        <w:object w:dxaOrig="1480" w:dyaOrig="1120">
          <v:shape id="_x0000_i1133" type="#_x0000_t75" style="width:73.9pt;height:55.7pt" o:ole="">
            <v:imagedata r:id="rId226" o:title=""/>
          </v:shape>
          <o:OLEObject Type="Embed" ProgID="Equation.DSMT4" ShapeID="_x0000_i1133" DrawAspect="Content" ObjectID="_1698846647" r:id="rId227"/>
        </w:object>
      </w:r>
      <w:r>
        <w:rPr>
          <w:rFonts w:hint="eastAsia"/>
        </w:rPr>
        <w:t>，</w:t>
      </w:r>
      <w:r w:rsidR="0032125D" w:rsidRPr="0032125D">
        <w:rPr>
          <w:position w:val="-50"/>
        </w:rPr>
        <w:object w:dxaOrig="1460" w:dyaOrig="1120">
          <v:shape id="_x0000_i1134" type="#_x0000_t75" style="width:73.25pt;height:55.7pt" o:ole="">
            <v:imagedata r:id="rId228" o:title=""/>
          </v:shape>
          <o:OLEObject Type="Embed" ProgID="Equation.DSMT4" ShapeID="_x0000_i1134" DrawAspect="Content" ObjectID="_1698846648" r:id="rId229"/>
        </w:object>
      </w:r>
      <w:r>
        <w:rPr>
          <w:rFonts w:hint="eastAsia"/>
        </w:rPr>
        <w:t>，则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187C0C" w:rsidRPr="00CA1375" w:rsidRDefault="00187C0C" w:rsidP="00187C0C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32125D" w:rsidRPr="00025957">
        <w:rPr>
          <w:position w:val="-4"/>
        </w:rPr>
        <w:object w:dxaOrig="240" w:dyaOrig="260">
          <v:shape id="_x0000_i1135" type="#_x0000_t75" style="width:11.9pt;height:13.15pt" o:ole="">
            <v:imagedata r:id="rId230" o:title=""/>
          </v:shape>
          <o:OLEObject Type="Embed" ProgID="Equation.DSMT4" ShapeID="_x0000_i1135" DrawAspect="Content" ObjectID="_1698846649" r:id="rId231"/>
        </w:object>
      </w:r>
      <w:r>
        <w:rPr>
          <w:rFonts w:hint="eastAsia"/>
          <w:szCs w:val="21"/>
        </w:rPr>
        <w:t>与</w:t>
      </w:r>
      <w:r w:rsidR="0032125D" w:rsidRPr="0032125D">
        <w:rPr>
          <w:position w:val="-6"/>
        </w:rPr>
        <w:object w:dxaOrig="220" w:dyaOrig="279">
          <v:shape id="_x0000_i1136" type="#_x0000_t75" style="width:11.25pt;height:13.75pt" o:ole="">
            <v:imagedata r:id="rId232" o:title=""/>
          </v:shape>
          <o:OLEObject Type="Embed" ProgID="Equation.DSMT4" ShapeID="_x0000_i1136" DrawAspect="Content" ObjectID="_1698846650" r:id="rId233"/>
        </w:object>
      </w:r>
      <w:r>
        <w:rPr>
          <w:rFonts w:hint="eastAsia"/>
        </w:rPr>
        <w:t>相似，</w:t>
      </w:r>
      <w:r w:rsidR="0032125D" w:rsidRPr="00025957">
        <w:rPr>
          <w:position w:val="-4"/>
        </w:rPr>
        <w:object w:dxaOrig="220" w:dyaOrig="240">
          <v:shape id="_x0000_i1137" type="#_x0000_t75" style="width:11.25pt;height:11.9pt" o:ole="">
            <v:imagedata r:id="rId234" o:title=""/>
          </v:shape>
          <o:OLEObject Type="Embed" ProgID="Equation.DSMT4" ShapeID="_x0000_i1137" DrawAspect="Content" ObjectID="_1698846651" r:id="rId235"/>
        </w:object>
      </w:r>
      <w:r>
        <w:rPr>
          <w:rFonts w:hint="eastAsia"/>
          <w:szCs w:val="21"/>
        </w:rPr>
        <w:t>与</w:t>
      </w:r>
      <w:r w:rsidR="0032125D" w:rsidRPr="0032125D">
        <w:rPr>
          <w:position w:val="-6"/>
        </w:rPr>
        <w:object w:dxaOrig="220" w:dyaOrig="279">
          <v:shape id="_x0000_i1138" type="#_x0000_t75" style="width:11.25pt;height:13.75pt" o:ole="">
            <v:imagedata r:id="rId236" o:title=""/>
          </v:shape>
          <o:OLEObject Type="Embed" ProgID="Equation.DSMT4" ShapeID="_x0000_i1138" DrawAspect="Content" ObjectID="_1698846652" r:id="rId237"/>
        </w:object>
      </w:r>
      <w:r>
        <w:rPr>
          <w:rFonts w:hint="eastAsia"/>
        </w:rPr>
        <w:t>相似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 w:rsidR="005B5388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32125D" w:rsidRPr="00025957">
        <w:rPr>
          <w:position w:val="-4"/>
        </w:rPr>
        <w:object w:dxaOrig="240" w:dyaOrig="260">
          <v:shape id="_x0000_i1139" type="#_x0000_t75" style="width:11.9pt;height:13.15pt" o:ole="">
            <v:imagedata r:id="rId238" o:title=""/>
          </v:shape>
          <o:OLEObject Type="Embed" ProgID="Equation.DSMT4" ShapeID="_x0000_i1139" DrawAspect="Content" ObjectID="_1698846653" r:id="rId239"/>
        </w:object>
      </w:r>
      <w:r>
        <w:rPr>
          <w:rFonts w:hint="eastAsia"/>
          <w:szCs w:val="21"/>
        </w:rPr>
        <w:t>与</w:t>
      </w:r>
      <w:r w:rsidR="0032125D" w:rsidRPr="0032125D">
        <w:rPr>
          <w:position w:val="-6"/>
        </w:rPr>
        <w:object w:dxaOrig="220" w:dyaOrig="279">
          <v:shape id="_x0000_i1140" type="#_x0000_t75" style="width:11.25pt;height:13.75pt" o:ole="">
            <v:imagedata r:id="rId240" o:title=""/>
          </v:shape>
          <o:OLEObject Type="Embed" ProgID="Equation.DSMT4" ShapeID="_x0000_i1140" DrawAspect="Content" ObjectID="_1698846654" r:id="rId241"/>
        </w:object>
      </w:r>
      <w:r>
        <w:rPr>
          <w:rFonts w:hint="eastAsia"/>
        </w:rPr>
        <w:t>相似，</w:t>
      </w:r>
      <w:r w:rsidR="0032125D" w:rsidRPr="00025957">
        <w:rPr>
          <w:position w:val="-4"/>
        </w:rPr>
        <w:object w:dxaOrig="220" w:dyaOrig="240">
          <v:shape id="_x0000_i1141" type="#_x0000_t75" style="width:11.25pt;height:11.9pt" o:ole="">
            <v:imagedata r:id="rId242" o:title=""/>
          </v:shape>
          <o:OLEObject Type="Embed" ProgID="Equation.DSMT4" ShapeID="_x0000_i1141" DrawAspect="Content" ObjectID="_1698846655" r:id="rId243"/>
        </w:object>
      </w:r>
      <w:r>
        <w:rPr>
          <w:rFonts w:hint="eastAsia"/>
          <w:szCs w:val="21"/>
        </w:rPr>
        <w:t>与</w:t>
      </w:r>
      <w:r w:rsidR="0032125D" w:rsidRPr="0032125D">
        <w:rPr>
          <w:position w:val="-6"/>
        </w:rPr>
        <w:object w:dxaOrig="220" w:dyaOrig="279">
          <v:shape id="_x0000_i1142" type="#_x0000_t75" style="width:11.25pt;height:13.75pt" o:ole="">
            <v:imagedata r:id="rId244" o:title=""/>
          </v:shape>
          <o:OLEObject Type="Embed" ProgID="Equation.DSMT4" ShapeID="_x0000_i1142" DrawAspect="Content" ObjectID="_1698846656" r:id="rId245"/>
        </w:object>
      </w:r>
      <w:r>
        <w:rPr>
          <w:rFonts w:hint="eastAsia"/>
        </w:rPr>
        <w:t>不相似</w:t>
      </w:r>
      <w:r>
        <w:rPr>
          <w:rFonts w:hint="eastAsia"/>
          <w:szCs w:val="21"/>
        </w:rPr>
        <w:t>．</w:t>
      </w:r>
    </w:p>
    <w:p w:rsidR="00187C0C" w:rsidRDefault="00187C0C" w:rsidP="00187C0C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32125D" w:rsidRPr="00025957">
        <w:rPr>
          <w:position w:val="-4"/>
        </w:rPr>
        <w:object w:dxaOrig="240" w:dyaOrig="260">
          <v:shape id="_x0000_i1143" type="#_x0000_t75" style="width:11.9pt;height:13.15pt" o:ole="">
            <v:imagedata r:id="rId246" o:title=""/>
          </v:shape>
          <o:OLEObject Type="Embed" ProgID="Equation.DSMT4" ShapeID="_x0000_i1143" DrawAspect="Content" ObjectID="_1698846657" r:id="rId247"/>
        </w:object>
      </w:r>
      <w:r>
        <w:rPr>
          <w:rFonts w:hint="eastAsia"/>
          <w:szCs w:val="21"/>
        </w:rPr>
        <w:t>与</w:t>
      </w:r>
      <w:r w:rsidR="0032125D" w:rsidRPr="0032125D">
        <w:rPr>
          <w:position w:val="-6"/>
        </w:rPr>
        <w:object w:dxaOrig="220" w:dyaOrig="279">
          <v:shape id="_x0000_i1144" type="#_x0000_t75" style="width:11.25pt;height:13.75pt" o:ole="">
            <v:imagedata r:id="rId248" o:title=""/>
          </v:shape>
          <o:OLEObject Type="Embed" ProgID="Equation.DSMT4" ShapeID="_x0000_i1144" DrawAspect="Content" ObjectID="_1698846658" r:id="rId249"/>
        </w:object>
      </w:r>
      <w:r>
        <w:rPr>
          <w:rFonts w:hint="eastAsia"/>
        </w:rPr>
        <w:t>不相似，</w:t>
      </w:r>
      <w:r w:rsidR="0032125D" w:rsidRPr="00025957">
        <w:rPr>
          <w:position w:val="-4"/>
        </w:rPr>
        <w:object w:dxaOrig="220" w:dyaOrig="240">
          <v:shape id="_x0000_i1145" type="#_x0000_t75" style="width:11.25pt;height:11.9pt" o:ole="">
            <v:imagedata r:id="rId250" o:title=""/>
          </v:shape>
          <o:OLEObject Type="Embed" ProgID="Equation.DSMT4" ShapeID="_x0000_i1145" DrawAspect="Content" ObjectID="_1698846659" r:id="rId251"/>
        </w:object>
      </w:r>
      <w:r>
        <w:rPr>
          <w:rFonts w:hint="eastAsia"/>
          <w:szCs w:val="21"/>
        </w:rPr>
        <w:t>与</w:t>
      </w:r>
      <w:r w:rsidR="0032125D" w:rsidRPr="0032125D">
        <w:rPr>
          <w:position w:val="-6"/>
        </w:rPr>
        <w:object w:dxaOrig="220" w:dyaOrig="279">
          <v:shape id="_x0000_i1146" type="#_x0000_t75" style="width:11.25pt;height:13.75pt" o:ole="">
            <v:imagedata r:id="rId252" o:title=""/>
          </v:shape>
          <o:OLEObject Type="Embed" ProgID="Equation.DSMT4" ShapeID="_x0000_i1146" DrawAspect="Content" ObjectID="_1698846660" r:id="rId253"/>
        </w:object>
      </w:r>
      <w:r>
        <w:rPr>
          <w:rFonts w:hint="eastAsia"/>
        </w:rPr>
        <w:t>相似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32125D" w:rsidRPr="00025957">
        <w:rPr>
          <w:position w:val="-4"/>
        </w:rPr>
        <w:object w:dxaOrig="240" w:dyaOrig="260">
          <v:shape id="_x0000_i1147" type="#_x0000_t75" style="width:11.9pt;height:13.15pt" o:ole="">
            <v:imagedata r:id="rId254" o:title=""/>
          </v:shape>
          <o:OLEObject Type="Embed" ProgID="Equation.DSMT4" ShapeID="_x0000_i1147" DrawAspect="Content" ObjectID="_1698846661" r:id="rId255"/>
        </w:object>
      </w:r>
      <w:r>
        <w:rPr>
          <w:rFonts w:hint="eastAsia"/>
          <w:szCs w:val="21"/>
        </w:rPr>
        <w:t>与</w:t>
      </w:r>
      <w:r w:rsidR="0032125D" w:rsidRPr="0032125D">
        <w:rPr>
          <w:position w:val="-6"/>
        </w:rPr>
        <w:object w:dxaOrig="220" w:dyaOrig="279">
          <v:shape id="_x0000_i1148" type="#_x0000_t75" style="width:11.25pt;height:13.75pt" o:ole="">
            <v:imagedata r:id="rId256" o:title=""/>
          </v:shape>
          <o:OLEObject Type="Embed" ProgID="Equation.DSMT4" ShapeID="_x0000_i1148" DrawAspect="Content" ObjectID="_1698846662" r:id="rId257"/>
        </w:object>
      </w:r>
      <w:r>
        <w:rPr>
          <w:rFonts w:hint="eastAsia"/>
        </w:rPr>
        <w:t>不相似，</w:t>
      </w:r>
      <w:r w:rsidR="0032125D" w:rsidRPr="00025957">
        <w:rPr>
          <w:position w:val="-4"/>
        </w:rPr>
        <w:object w:dxaOrig="220" w:dyaOrig="240">
          <v:shape id="_x0000_i1149" type="#_x0000_t75" style="width:11.25pt;height:11.9pt" o:ole="">
            <v:imagedata r:id="rId258" o:title=""/>
          </v:shape>
          <o:OLEObject Type="Embed" ProgID="Equation.DSMT4" ShapeID="_x0000_i1149" DrawAspect="Content" ObjectID="_1698846663" r:id="rId259"/>
        </w:object>
      </w:r>
      <w:r>
        <w:rPr>
          <w:rFonts w:hint="eastAsia"/>
          <w:szCs w:val="21"/>
        </w:rPr>
        <w:t>与</w:t>
      </w:r>
      <w:r w:rsidR="0032125D" w:rsidRPr="0032125D">
        <w:rPr>
          <w:position w:val="-6"/>
        </w:rPr>
        <w:object w:dxaOrig="220" w:dyaOrig="279">
          <v:shape id="_x0000_i1150" type="#_x0000_t75" style="width:11.25pt;height:13.75pt" o:ole="">
            <v:imagedata r:id="rId260" o:title=""/>
          </v:shape>
          <o:OLEObject Type="Embed" ProgID="Equation.DSMT4" ShapeID="_x0000_i1150" DrawAspect="Content" ObjectID="_1698846664" r:id="rId261"/>
        </w:object>
      </w:r>
      <w:r>
        <w:rPr>
          <w:rFonts w:hint="eastAsia"/>
        </w:rPr>
        <w:t>不相似</w:t>
      </w:r>
      <w:r>
        <w:rPr>
          <w:rFonts w:hint="eastAsia"/>
          <w:szCs w:val="21"/>
        </w:rPr>
        <w:t>．</w:t>
      </w:r>
    </w:p>
    <w:p w:rsidR="00187C0C" w:rsidRPr="006B1711" w:rsidRDefault="00187C0C" w:rsidP="00187C0C"/>
    <w:p w:rsidR="00187C0C" w:rsidRPr="008D7F00" w:rsidRDefault="00187C0C" w:rsidP="00187C0C">
      <w:pPr>
        <w:ind w:left="480" w:hangingChars="200" w:hanging="480"/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2B3E14">
        <w:rPr>
          <w:rFonts w:hint="eastAsia"/>
        </w:rPr>
        <w:t>(</w:t>
      </w:r>
      <w:r>
        <w:rPr>
          <w:rFonts w:hint="eastAsia"/>
        </w:rPr>
        <w:t>B</w:t>
      </w:r>
      <w:r w:rsidRPr="002B3E14">
        <w:rPr>
          <w:rFonts w:hint="eastAsia"/>
        </w:rPr>
        <w:t>)</w:t>
      </w:r>
      <w:r>
        <w:rPr>
          <w:rFonts w:hint="eastAsia"/>
        </w:rPr>
        <w:t>．</w:t>
      </w:r>
      <w:r>
        <w:rPr>
          <w:rFonts w:asciiTheme="minorEastAsia" w:hAnsiTheme="minorEastAsia" w:hint="eastAsia"/>
        </w:rPr>
        <w:t>由</w:t>
      </w:r>
      <w:r w:rsidR="0032125D" w:rsidRPr="0032125D">
        <w:rPr>
          <w:position w:val="-10"/>
        </w:rPr>
        <w:object w:dxaOrig="1200" w:dyaOrig="320">
          <v:shape id="_x0000_i1151" type="#_x0000_t75" style="width:60.1pt;height:16.3pt" o:ole="">
            <v:imagedata r:id="rId262" o:title=""/>
          </v:shape>
          <o:OLEObject Type="Embed" ProgID="Equation.DSMT4" ShapeID="_x0000_i1151" DrawAspect="Content" ObjectID="_1698846665" r:id="rId263"/>
        </w:object>
      </w:r>
      <w:r>
        <w:rPr>
          <w:rFonts w:asciiTheme="minorEastAsia" w:hAnsiTheme="minorEastAsia" w:hint="eastAsia"/>
        </w:rPr>
        <w:t>可知</w:t>
      </w:r>
      <w:r w:rsidR="0032125D" w:rsidRPr="00025957">
        <w:rPr>
          <w:position w:val="-4"/>
        </w:rPr>
        <w:object w:dxaOrig="240" w:dyaOrig="260">
          <v:shape id="_x0000_i1152" type="#_x0000_t75" style="width:11.9pt;height:13.15pt" o:ole="">
            <v:imagedata r:id="rId264" o:title=""/>
          </v:shape>
          <o:OLEObject Type="Embed" ProgID="Equation.DSMT4" ShapeID="_x0000_i1152" DrawAspect="Content" ObjectID="_1698846666" r:id="rId265"/>
        </w:object>
      </w:r>
      <w:r>
        <w:rPr>
          <w:rFonts w:asciiTheme="minorEastAsia" w:hAnsiTheme="minorEastAsia" w:hint="eastAsia"/>
        </w:rPr>
        <w:t>的特征值为</w:t>
      </w:r>
      <w:r w:rsidR="0032125D" w:rsidRPr="00025957">
        <w:rPr>
          <w:position w:val="-4"/>
        </w:rPr>
        <w:object w:dxaOrig="180" w:dyaOrig="260">
          <v:shape id="_x0000_i1153" type="#_x0000_t75" style="width:8.75pt;height:13.15pt" o:ole="">
            <v:imagedata r:id="rId266" o:title=""/>
          </v:shape>
          <o:OLEObject Type="Embed" ProgID="Equation.DSMT4" ShapeID="_x0000_i1153" DrawAspect="Content" ObjectID="_1698846667" r:id="rId267"/>
        </w:object>
      </w:r>
      <w:r>
        <w:rPr>
          <w:rFonts w:asciiTheme="minorEastAsia" w:hAnsiTheme="minorEastAsia" w:hint="eastAsia"/>
        </w:rPr>
        <w:t xml:space="preserve">, </w:t>
      </w:r>
      <w:r w:rsidR="0032125D" w:rsidRPr="00025957">
        <w:rPr>
          <w:position w:val="-4"/>
        </w:rPr>
        <w:object w:dxaOrig="180" w:dyaOrig="260">
          <v:shape id="_x0000_i1154" type="#_x0000_t75" style="width:8.75pt;height:13.15pt" o:ole="">
            <v:imagedata r:id="rId268" o:title=""/>
          </v:shape>
          <o:OLEObject Type="Embed" ProgID="Equation.DSMT4" ShapeID="_x0000_i1154" DrawAspect="Content" ObjectID="_1698846668" r:id="rId269"/>
        </w:object>
      </w:r>
      <w:r>
        <w:rPr>
          <w:rFonts w:asciiTheme="minorEastAsia" w:hAnsiTheme="minorEastAsia" w:hint="eastAsia"/>
        </w:rPr>
        <w:t xml:space="preserve">, </w:t>
      </w:r>
      <w:r w:rsidR="0032125D" w:rsidRPr="00025957">
        <w:rPr>
          <w:position w:val="-4"/>
        </w:rPr>
        <w:object w:dxaOrig="180" w:dyaOrig="260">
          <v:shape id="_x0000_i1155" type="#_x0000_t75" style="width:8.75pt;height:13.15pt" o:ole="">
            <v:imagedata r:id="rId270" o:title=""/>
          </v:shape>
          <o:OLEObject Type="Embed" ProgID="Equation.DSMT4" ShapeID="_x0000_i1155" DrawAspect="Content" ObjectID="_1698846669" r:id="rId271"/>
        </w:object>
      </w:r>
      <w:r>
        <w:rPr>
          <w:rFonts w:asciiTheme="minorEastAsia" w:hAnsiTheme="minorEastAsia" w:hint="eastAsia"/>
        </w:rPr>
        <w:t>．</w:t>
      </w:r>
      <w:r>
        <w:rPr>
          <w:rFonts w:hint="eastAsia"/>
        </w:rPr>
        <w:t>因为</w:t>
      </w:r>
      <w:r w:rsidR="0032125D" w:rsidRPr="0032125D">
        <w:rPr>
          <w:position w:val="-10"/>
        </w:rPr>
        <w:object w:dxaOrig="1660" w:dyaOrig="320">
          <v:shape id="_x0000_i1156" type="#_x0000_t75" style="width:83.25pt;height:16.3pt" o:ole="">
            <v:imagedata r:id="rId272" o:title=""/>
          </v:shape>
          <o:OLEObject Type="Embed" ProgID="Equation.DSMT4" ShapeID="_x0000_i1156" DrawAspect="Content" ObjectID="_1698846670" r:id="rId273"/>
        </w:object>
      </w:r>
      <w:r>
        <w:rPr>
          <w:rFonts w:asciiTheme="minorEastAsia" w:hAnsiTheme="minorEastAsia" w:hint="eastAsia"/>
        </w:rPr>
        <w:t>，所以</w:t>
      </w:r>
      <w:r w:rsidR="0032125D" w:rsidRPr="00025957">
        <w:rPr>
          <w:position w:val="-4"/>
        </w:rPr>
        <w:object w:dxaOrig="240" w:dyaOrig="260">
          <v:shape id="_x0000_i1157" type="#_x0000_t75" style="width:11.9pt;height:13.15pt" o:ole="">
            <v:imagedata r:id="rId274" o:title=""/>
          </v:shape>
          <o:OLEObject Type="Embed" ProgID="Equation.DSMT4" ShapeID="_x0000_i1157" DrawAspect="Content" ObjectID="_1698846671" r:id="rId275"/>
        </w:object>
      </w:r>
      <w:r>
        <w:rPr>
          <w:rFonts w:asciiTheme="minorEastAsia" w:hAnsiTheme="minorEastAsia" w:hint="eastAsia"/>
        </w:rPr>
        <w:t>可相似对角化，且</w:t>
      </w:r>
      <w:r>
        <w:rPr>
          <w:rFonts w:hint="eastAsia"/>
          <w:szCs w:val="21"/>
        </w:rPr>
        <w:t>与</w:t>
      </w:r>
      <w:r w:rsidR="0032125D" w:rsidRPr="0032125D">
        <w:rPr>
          <w:position w:val="-6"/>
        </w:rPr>
        <w:object w:dxaOrig="220" w:dyaOrig="279">
          <v:shape id="_x0000_i1158" type="#_x0000_t75" style="width:11.25pt;height:13.75pt" o:ole="">
            <v:imagedata r:id="rId276" o:title=""/>
          </v:shape>
          <o:OLEObject Type="Embed" ProgID="Equation.DSMT4" ShapeID="_x0000_i1158" DrawAspect="Content" ObjectID="_1698846672" r:id="rId277"/>
        </w:object>
      </w:r>
      <w:r>
        <w:rPr>
          <w:rFonts w:hint="eastAsia"/>
        </w:rPr>
        <w:t>相似．</w:t>
      </w:r>
      <w:r>
        <w:rPr>
          <w:rFonts w:asciiTheme="minorEastAsia" w:hAnsiTheme="minorEastAsia" w:hint="eastAsia"/>
        </w:rPr>
        <w:t>由</w:t>
      </w:r>
      <w:r w:rsidR="0032125D" w:rsidRPr="0032125D">
        <w:rPr>
          <w:position w:val="-14"/>
        </w:rPr>
        <w:object w:dxaOrig="1160" w:dyaOrig="400">
          <v:shape id="_x0000_i1159" type="#_x0000_t75" style="width:58.25pt;height:20.05pt" o:ole="">
            <v:imagedata r:id="rId278" o:title=""/>
          </v:shape>
          <o:OLEObject Type="Embed" ProgID="Equation.DSMT4" ShapeID="_x0000_i1159" DrawAspect="Content" ObjectID="_1698846673" r:id="rId279"/>
        </w:object>
      </w:r>
      <w:r>
        <w:rPr>
          <w:rFonts w:asciiTheme="minorEastAsia" w:hAnsiTheme="minorEastAsia" w:hint="eastAsia"/>
        </w:rPr>
        <w:t>可知</w:t>
      </w:r>
      <w:r w:rsidR="0032125D" w:rsidRPr="00025957">
        <w:rPr>
          <w:position w:val="-4"/>
        </w:rPr>
        <w:object w:dxaOrig="220" w:dyaOrig="240">
          <v:shape id="_x0000_i1160" type="#_x0000_t75" style="width:11.25pt;height:11.9pt" o:ole="">
            <v:imagedata r:id="rId280" o:title=""/>
          </v:shape>
          <o:OLEObject Type="Embed" ProgID="Equation.DSMT4" ShapeID="_x0000_i1160" DrawAspect="Content" ObjectID="_1698846674" r:id="rId281"/>
        </w:object>
      </w:r>
      <w:r>
        <w:rPr>
          <w:rFonts w:asciiTheme="minorEastAsia" w:hAnsiTheme="minorEastAsia" w:hint="eastAsia"/>
        </w:rPr>
        <w:t>的特征值为</w:t>
      </w:r>
      <w:r w:rsidR="0032125D" w:rsidRPr="00025957">
        <w:rPr>
          <w:position w:val="-4"/>
        </w:rPr>
        <w:object w:dxaOrig="180" w:dyaOrig="260">
          <v:shape id="_x0000_i1161" type="#_x0000_t75" style="width:8.75pt;height:13.15pt" o:ole="">
            <v:imagedata r:id="rId282" o:title=""/>
          </v:shape>
          <o:OLEObject Type="Embed" ProgID="Equation.DSMT4" ShapeID="_x0000_i1161" DrawAspect="Content" ObjectID="_1698846675" r:id="rId283"/>
        </w:object>
      </w:r>
      <w:r>
        <w:rPr>
          <w:rFonts w:asciiTheme="minorEastAsia" w:hAnsiTheme="minorEastAsia" w:hint="eastAsia"/>
        </w:rPr>
        <w:t xml:space="preserve">, </w:t>
      </w:r>
      <w:r w:rsidR="0032125D" w:rsidRPr="00025957">
        <w:rPr>
          <w:position w:val="-4"/>
        </w:rPr>
        <w:object w:dxaOrig="180" w:dyaOrig="260">
          <v:shape id="_x0000_i1162" type="#_x0000_t75" style="width:8.75pt;height:13.15pt" o:ole="">
            <v:imagedata r:id="rId284" o:title=""/>
          </v:shape>
          <o:OLEObject Type="Embed" ProgID="Equation.DSMT4" ShapeID="_x0000_i1162" DrawAspect="Content" ObjectID="_1698846676" r:id="rId285"/>
        </w:object>
      </w:r>
      <w:r>
        <w:rPr>
          <w:rFonts w:asciiTheme="minorEastAsia" w:hAnsiTheme="minorEastAsia" w:hint="eastAsia"/>
        </w:rPr>
        <w:t xml:space="preserve">, </w:t>
      </w:r>
      <w:r w:rsidR="0032125D" w:rsidRPr="00025957">
        <w:rPr>
          <w:position w:val="-4"/>
        </w:rPr>
        <w:object w:dxaOrig="180" w:dyaOrig="260">
          <v:shape id="_x0000_i1163" type="#_x0000_t75" style="width:8.75pt;height:13.15pt" o:ole="">
            <v:imagedata r:id="rId286" o:title=""/>
          </v:shape>
          <o:OLEObject Type="Embed" ProgID="Equation.DSMT4" ShapeID="_x0000_i1163" DrawAspect="Content" ObjectID="_1698846677" r:id="rId287"/>
        </w:object>
      </w:r>
      <w:r>
        <w:rPr>
          <w:rFonts w:asciiTheme="minorEastAsia" w:hAnsiTheme="minorEastAsia" w:hint="eastAsia"/>
        </w:rPr>
        <w:t>．</w:t>
      </w:r>
      <w:r>
        <w:rPr>
          <w:rFonts w:hint="eastAsia"/>
        </w:rPr>
        <w:t>因为</w:t>
      </w:r>
      <w:r w:rsidR="0032125D" w:rsidRPr="0032125D">
        <w:rPr>
          <w:position w:val="-10"/>
        </w:rPr>
        <w:object w:dxaOrig="1640" w:dyaOrig="320">
          <v:shape id="_x0000_i1164" type="#_x0000_t75" style="width:82pt;height:16.3pt" o:ole="">
            <v:imagedata r:id="rId288" o:title=""/>
          </v:shape>
          <o:OLEObject Type="Embed" ProgID="Equation.DSMT4" ShapeID="_x0000_i1164" DrawAspect="Content" ObjectID="_1698846678" r:id="rId289"/>
        </w:object>
      </w:r>
      <w:r>
        <w:rPr>
          <w:rFonts w:asciiTheme="minorEastAsia" w:hAnsiTheme="minorEastAsia" w:hint="eastAsia"/>
        </w:rPr>
        <w:t>，所以</w:t>
      </w:r>
      <w:r w:rsidR="0032125D" w:rsidRPr="00025957">
        <w:rPr>
          <w:position w:val="-4"/>
        </w:rPr>
        <w:object w:dxaOrig="220" w:dyaOrig="240">
          <v:shape id="_x0000_i1165" type="#_x0000_t75" style="width:11.25pt;height:11.9pt" o:ole="">
            <v:imagedata r:id="rId290" o:title=""/>
          </v:shape>
          <o:OLEObject Type="Embed" ProgID="Equation.DSMT4" ShapeID="_x0000_i1165" DrawAspect="Content" ObjectID="_1698846679" r:id="rId291"/>
        </w:object>
      </w:r>
      <w:r>
        <w:rPr>
          <w:rFonts w:asciiTheme="minorEastAsia" w:hAnsiTheme="minorEastAsia" w:hint="eastAsia"/>
        </w:rPr>
        <w:t>不可相似对角化，从而与</w:t>
      </w:r>
      <w:r w:rsidR="0032125D" w:rsidRPr="0032125D">
        <w:rPr>
          <w:position w:val="-6"/>
        </w:rPr>
        <w:object w:dxaOrig="220" w:dyaOrig="279">
          <v:shape id="_x0000_i1166" type="#_x0000_t75" style="width:11.25pt;height:13.75pt" o:ole="">
            <v:imagedata r:id="rId292" o:title=""/>
          </v:shape>
          <o:OLEObject Type="Embed" ProgID="Equation.DSMT4" ShapeID="_x0000_i1166" DrawAspect="Content" ObjectID="_1698846680" r:id="rId293"/>
        </w:object>
      </w:r>
      <w:r>
        <w:rPr>
          <w:rFonts w:hint="eastAsia"/>
        </w:rPr>
        <w:t>不</w:t>
      </w:r>
      <w:r>
        <w:rPr>
          <w:rFonts w:asciiTheme="minorEastAsia" w:hAnsiTheme="minorEastAsia" w:hint="eastAsia"/>
        </w:rPr>
        <w:t>相似．</w:t>
      </w:r>
    </w:p>
    <w:p w:rsidR="006724BD" w:rsidRDefault="006724BD" w:rsidP="006724BD"/>
    <w:p w:rsidR="006724BD" w:rsidRDefault="006724BD" w:rsidP="006724BD"/>
    <w:p w:rsidR="006D7E9C" w:rsidRDefault="006D7E9C" w:rsidP="006724BD">
      <w:pPr>
        <w:pStyle w:val="1"/>
      </w:pPr>
      <w:r>
        <w:t>二、填空题</w:t>
      </w:r>
      <w:r w:rsidR="006724BD">
        <w:rPr>
          <w:rFonts w:hint="eastAsia"/>
        </w:rPr>
        <w:t>（</w:t>
      </w:r>
      <w:r>
        <w:t>9</w:t>
      </w:r>
      <w:r w:rsidR="006724BD">
        <w:rPr>
          <w:rFonts w:hint="eastAsia"/>
        </w:rPr>
        <w:t>~</w:t>
      </w:r>
      <w:r>
        <w:t>14小题，每小题4分，共24分</w:t>
      </w:r>
      <w:r w:rsidR="006724BD">
        <w:t>）</w:t>
      </w:r>
    </w:p>
    <w:p w:rsidR="006724BD" w:rsidRDefault="006724BD" w:rsidP="006D7E9C">
      <w:pPr>
        <w:rPr>
          <w:bCs/>
          <w:szCs w:val="21"/>
        </w:rPr>
      </w:pPr>
    </w:p>
    <w:p w:rsidR="006724BD" w:rsidRDefault="006724BD" w:rsidP="006D7E9C">
      <w:pPr>
        <w:rPr>
          <w:bCs/>
          <w:szCs w:val="21"/>
        </w:rPr>
      </w:pPr>
    </w:p>
    <w:p w:rsidR="006D7E9C" w:rsidRDefault="004E1872" w:rsidP="006D7E9C">
      <w:pPr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t>(</w:t>
      </w:r>
      <w:r w:rsidR="006D7E9C">
        <w:rPr>
          <w:bCs/>
          <w:szCs w:val="21"/>
        </w:rPr>
        <w:t>9</w:t>
      </w:r>
      <w:r>
        <w:rPr>
          <w:rFonts w:hint="eastAsia"/>
          <w:bCs/>
          <w:szCs w:val="21"/>
        </w:rPr>
        <w:t xml:space="preserve">) </w:t>
      </w:r>
      <w:r w:rsidR="006D7E9C">
        <w:rPr>
          <w:rFonts w:ascii="Calibri" w:hAnsi="Calibri" w:hint="eastAsia"/>
          <w:bCs/>
          <w:color w:val="000000" w:themeColor="text1"/>
          <w:szCs w:val="21"/>
        </w:rPr>
        <w:t>曲线</w:t>
      </w:r>
      <w:r w:rsidR="0032125D" w:rsidRPr="0032125D">
        <w:rPr>
          <w:position w:val="-28"/>
        </w:rPr>
        <w:object w:dxaOrig="1980" w:dyaOrig="680">
          <v:shape id="_x0000_i1167" type="#_x0000_t75" style="width:98.9pt;height:33.8pt" o:ole="">
            <v:imagedata r:id="rId294" o:title=""/>
          </v:shape>
          <o:OLEObject Type="Embed" ProgID="Equation.DSMT4" ShapeID="_x0000_i1167" DrawAspect="Content" ObjectID="_1698846681" r:id="rId295"/>
        </w:object>
      </w:r>
      <w:r w:rsidR="006D7E9C">
        <w:rPr>
          <w:rFonts w:ascii="Calibri" w:hAnsi="Calibri" w:hint="eastAsia"/>
          <w:bCs/>
          <w:color w:val="000000" w:themeColor="text1"/>
          <w:szCs w:val="21"/>
        </w:rPr>
        <w:t>的斜渐近线方程为</w:t>
      </w:r>
      <w:r w:rsidR="007D2E8F" w:rsidRPr="007D2E8F">
        <w:rPr>
          <w:rFonts w:hint="eastAsia"/>
          <w:u w:val="single"/>
        </w:rPr>
        <w:t xml:space="preserve">        </w:t>
      </w:r>
      <w:r w:rsidR="007D2E8F"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4E1872" w:rsidRPr="006B1711" w:rsidRDefault="004E1872" w:rsidP="004E1872"/>
    <w:p w:rsidR="004E1872" w:rsidRDefault="004E1872" w:rsidP="004E1872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32125D" w:rsidRPr="0032125D">
        <w:rPr>
          <w:position w:val="-10"/>
        </w:rPr>
        <w:object w:dxaOrig="920" w:dyaOrig="320">
          <v:shape id="_x0000_i1168" type="#_x0000_t75" style="width:45.7pt;height:16.3pt" o:ole="">
            <v:imagedata r:id="rId296" o:title=""/>
          </v:shape>
          <o:OLEObject Type="Embed" ProgID="Equation.DSMT4" ShapeID="_x0000_i1168" DrawAspect="Content" ObjectID="_1698846682" r:id="rId29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FC754A">
        <w:rPr>
          <w:rFonts w:asciiTheme="majorEastAsia" w:eastAsiaTheme="majorEastAsia" w:hAnsiTheme="majorEastAsia" w:hint="eastAsia"/>
          <w:color w:val="000000" w:themeColor="text1"/>
          <w:szCs w:val="21"/>
        </w:rPr>
        <w:t>因为</w:t>
      </w:r>
    </w:p>
    <w:p w:rsidR="00FC754A" w:rsidRDefault="0032125D" w:rsidP="00FC754A">
      <w:pPr>
        <w:ind w:leftChars="200" w:left="480"/>
        <w:jc w:val="center"/>
        <w:rPr>
          <w:rFonts w:ascii="Calibri" w:hAnsi="Calibri"/>
          <w:szCs w:val="21"/>
        </w:rPr>
      </w:pPr>
      <w:r w:rsidRPr="0032125D">
        <w:rPr>
          <w:position w:val="-28"/>
        </w:rPr>
        <w:object w:dxaOrig="5920" w:dyaOrig="999">
          <v:shape id="_x0000_i1169" type="#_x0000_t75" style="width:296.15pt;height:50.1pt" o:ole="">
            <v:imagedata r:id="rId298" o:title=""/>
          </v:shape>
          <o:OLEObject Type="Embed" ProgID="Equation.DSMT4" ShapeID="_x0000_i1169" DrawAspect="Content" ObjectID="_1698846683" r:id="rId299"/>
        </w:object>
      </w:r>
    </w:p>
    <w:p w:rsidR="006D7E9C" w:rsidRDefault="00FC754A" w:rsidP="00FC754A">
      <w:pPr>
        <w:ind w:leftChars="200" w:left="480"/>
        <w:jc w:val="left"/>
        <w:rPr>
          <w:rFonts w:ascii="Calibri" w:hAnsi="Calibri"/>
          <w:bCs/>
          <w:color w:val="000000" w:themeColor="text1"/>
          <w:szCs w:val="21"/>
        </w:rPr>
      </w:pPr>
      <w:r>
        <w:rPr>
          <w:rFonts w:ascii="Calibri" w:hAnsi="Calibri" w:hint="eastAsia"/>
          <w:bCs/>
          <w:color w:val="000000" w:themeColor="text1"/>
          <w:szCs w:val="21"/>
        </w:rPr>
        <w:t>所以</w:t>
      </w:r>
      <w:r w:rsidR="006D7E9C">
        <w:rPr>
          <w:rFonts w:ascii="Calibri" w:hAnsi="Calibri" w:hint="eastAsia"/>
          <w:bCs/>
          <w:color w:val="000000" w:themeColor="text1"/>
          <w:szCs w:val="21"/>
        </w:rPr>
        <w:t>斜渐近线方程为</w:t>
      </w:r>
      <w:r w:rsidR="0032125D" w:rsidRPr="0032125D">
        <w:rPr>
          <w:position w:val="-10"/>
        </w:rPr>
        <w:object w:dxaOrig="920" w:dyaOrig="320">
          <v:shape id="_x0000_i1170" type="#_x0000_t75" style="width:45.7pt;height:16.3pt" o:ole="">
            <v:imagedata r:id="rId300" o:title=""/>
          </v:shape>
          <o:OLEObject Type="Embed" ProgID="Equation.DSMT4" ShapeID="_x0000_i1170" DrawAspect="Content" ObjectID="_1698846684" r:id="rId301"/>
        </w:object>
      </w:r>
      <w:r w:rsidR="008C7BB7"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8C7BB7" w:rsidRDefault="008C7BB7" w:rsidP="006D7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8C7BB7" w:rsidRDefault="008C7BB7" w:rsidP="006D7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6D7E9C" w:rsidRDefault="004E1872" w:rsidP="006D7E9C">
      <w:pPr>
        <w:rPr>
          <w:rFonts w:ascii="Calibri" w:hAnsi="Calibri"/>
          <w:bCs/>
          <w:color w:val="000000" w:themeColor="text1"/>
          <w:szCs w:val="21"/>
        </w:rPr>
      </w:pPr>
      <w:r w:rsidRPr="004E1872">
        <w:rPr>
          <w:rFonts w:hint="eastAsia"/>
        </w:rPr>
        <w:t>(</w:t>
      </w:r>
      <w:r w:rsidR="006D7E9C" w:rsidRPr="004E1872">
        <w:rPr>
          <w:rFonts w:hint="eastAsia"/>
        </w:rPr>
        <w:t>10</w:t>
      </w:r>
      <w:r w:rsidRPr="004E1872">
        <w:rPr>
          <w:rFonts w:hint="eastAsia"/>
        </w:rPr>
        <w:t xml:space="preserve">) </w:t>
      </w:r>
      <w:r w:rsidR="006D7E9C">
        <w:rPr>
          <w:rFonts w:asciiTheme="majorEastAsia" w:eastAsiaTheme="majorEastAsia" w:hAnsiTheme="majorEastAsia" w:hint="eastAsia"/>
          <w:color w:val="000000" w:themeColor="text1"/>
          <w:szCs w:val="21"/>
        </w:rPr>
        <w:t>设函数</w:t>
      </w:r>
      <w:r w:rsidR="0032125D" w:rsidRPr="0032125D">
        <w:rPr>
          <w:position w:val="-10"/>
        </w:rPr>
        <w:object w:dxaOrig="940" w:dyaOrig="320">
          <v:shape id="_x0000_i1171" type="#_x0000_t75" style="width:46.95pt;height:16.3pt" o:ole="">
            <v:imagedata r:id="rId302" o:title=""/>
          </v:shape>
          <o:OLEObject Type="Embed" ProgID="Equation.DSMT4" ShapeID="_x0000_i1171" DrawAspect="Content" ObjectID="_1698846685" r:id="rId303"/>
        </w:object>
      </w:r>
      <w:r w:rsidR="006D7E9C">
        <w:rPr>
          <w:rFonts w:asciiTheme="majorEastAsia" w:eastAsiaTheme="majorEastAsia" w:hAnsiTheme="majorEastAsia" w:hint="eastAsia"/>
          <w:color w:val="000000" w:themeColor="text1"/>
          <w:szCs w:val="21"/>
        </w:rPr>
        <w:t>由参数方程</w:t>
      </w:r>
      <w:r w:rsidR="00563353" w:rsidRPr="0032125D">
        <w:rPr>
          <w:position w:val="-32"/>
        </w:rPr>
        <w:object w:dxaOrig="1060" w:dyaOrig="760">
          <v:shape id="_x0000_i1343" type="#_x0000_t75" style="width:52.6pt;height:38.2pt" o:ole="">
            <v:imagedata r:id="rId304" o:title=""/>
          </v:shape>
          <o:OLEObject Type="Embed" ProgID="Equation.DSMT4" ShapeID="_x0000_i1343" DrawAspect="Content" ObjectID="_1698846686" r:id="rId305"/>
        </w:object>
      </w:r>
      <w:r w:rsidR="006D7E9C">
        <w:rPr>
          <w:rFonts w:asciiTheme="majorEastAsia" w:eastAsiaTheme="majorEastAsia" w:hAnsiTheme="majorEastAsia" w:hint="eastAsia"/>
          <w:color w:val="000000" w:themeColor="text1"/>
          <w:szCs w:val="21"/>
        </w:rPr>
        <w:t>确定，则</w:t>
      </w:r>
      <w:r w:rsidR="0032125D" w:rsidRPr="0032125D">
        <w:rPr>
          <w:position w:val="-32"/>
        </w:rPr>
        <w:object w:dxaOrig="940" w:dyaOrig="760">
          <v:shape id="_x0000_i1172" type="#_x0000_t75" style="width:46.95pt;height:38.2pt" o:ole="">
            <v:imagedata r:id="rId306" o:title=""/>
          </v:shape>
          <o:OLEObject Type="Embed" ProgID="Equation.DSMT4" ShapeID="_x0000_i1172" DrawAspect="Content" ObjectID="_1698846687" r:id="rId307"/>
        </w:object>
      </w:r>
      <w:r w:rsidR="007D2E8F" w:rsidRPr="007D2E8F">
        <w:rPr>
          <w:rFonts w:hint="eastAsia"/>
          <w:u w:val="single"/>
        </w:rPr>
        <w:t xml:space="preserve">        </w:t>
      </w:r>
      <w:r w:rsidR="007D2E8F"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4E1872" w:rsidRPr="006B1711" w:rsidRDefault="004E1872" w:rsidP="004E1872"/>
    <w:p w:rsidR="004E1872" w:rsidRDefault="004E1872" w:rsidP="004E1872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32125D" w:rsidRPr="0032125D">
        <w:rPr>
          <w:position w:val="-24"/>
        </w:rPr>
        <w:object w:dxaOrig="400" w:dyaOrig="620">
          <v:shape id="_x0000_i1173" type="#_x0000_t75" style="width:20.05pt;height:31.3pt" o:ole="">
            <v:imagedata r:id="rId308" o:title=""/>
          </v:shape>
          <o:OLEObject Type="Embed" ProgID="Equation.DSMT4" ShapeID="_x0000_i1173" DrawAspect="Content" ObjectID="_1698846688" r:id="rId30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FC754A">
        <w:rPr>
          <w:rFonts w:asciiTheme="majorEastAsia" w:eastAsiaTheme="majorEastAsia" w:hAnsiTheme="majorEastAsia" w:hint="eastAsia"/>
          <w:color w:val="000000" w:themeColor="text1"/>
          <w:szCs w:val="21"/>
        </w:rPr>
        <w:t>因为</w:t>
      </w:r>
    </w:p>
    <w:p w:rsidR="006D7E9C" w:rsidRDefault="0032125D" w:rsidP="00FC754A">
      <w:pPr>
        <w:ind w:leftChars="200" w:left="480"/>
        <w:jc w:val="center"/>
        <w:rPr>
          <w:rFonts w:ascii="Calibri" w:hAnsi="Calibri"/>
          <w:position w:val="-24"/>
          <w:szCs w:val="21"/>
        </w:rPr>
      </w:pPr>
      <w:r w:rsidRPr="0032125D">
        <w:rPr>
          <w:position w:val="-84"/>
        </w:rPr>
        <w:object w:dxaOrig="6720" w:dyaOrig="1800">
          <v:shape id="_x0000_i1174" type="#_x0000_t75" style="width:336.2pt;height:90.15pt" o:ole="">
            <v:imagedata r:id="rId310" o:title=""/>
          </v:shape>
          <o:OLEObject Type="Embed" ProgID="Equation.DSMT4" ShapeID="_x0000_i1174" DrawAspect="Content" ObjectID="_1698846689" r:id="rId311"/>
        </w:object>
      </w:r>
    </w:p>
    <w:p w:rsidR="006D7E9C" w:rsidRDefault="00FC754A" w:rsidP="00FC754A">
      <w:pPr>
        <w:ind w:leftChars="200" w:left="480"/>
        <w:rPr>
          <w:rFonts w:ascii="Calibri" w:hAnsi="Calibri"/>
          <w:position w:val="-24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所以</w:t>
      </w:r>
      <w:r w:rsidR="0032125D" w:rsidRPr="0032125D">
        <w:rPr>
          <w:position w:val="-32"/>
        </w:rPr>
        <w:object w:dxaOrig="1320" w:dyaOrig="760">
          <v:shape id="_x0000_i1175" type="#_x0000_t75" style="width:65.75pt;height:38.2pt" o:ole="">
            <v:imagedata r:id="rId312" o:title=""/>
          </v:shape>
          <o:OLEObject Type="Embed" ProgID="Equation.DSMT4" ShapeID="_x0000_i1175" DrawAspect="Content" ObjectID="_1698846690" r:id="rId313"/>
        </w:object>
      </w:r>
      <w:r w:rsidR="008C7BB7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8C7BB7" w:rsidRDefault="008C7BB7" w:rsidP="006D7E9C">
      <w:pPr>
        <w:rPr>
          <w:rFonts w:ascii="Calibri" w:hAnsi="Calibri"/>
          <w:bCs/>
          <w:color w:val="000000" w:themeColor="text1"/>
          <w:szCs w:val="21"/>
        </w:rPr>
      </w:pPr>
    </w:p>
    <w:p w:rsidR="008C7BB7" w:rsidRDefault="008C7BB7" w:rsidP="006D7E9C">
      <w:pPr>
        <w:rPr>
          <w:rFonts w:ascii="Calibri" w:hAnsi="Calibri"/>
          <w:bCs/>
          <w:color w:val="000000" w:themeColor="text1"/>
          <w:szCs w:val="21"/>
        </w:rPr>
      </w:pPr>
    </w:p>
    <w:p w:rsidR="006D7E9C" w:rsidRDefault="004E1872" w:rsidP="006D7E9C">
      <w:pPr>
        <w:rPr>
          <w:rFonts w:ascii="Calibri" w:hAnsi="Calibri"/>
          <w:bCs/>
          <w:color w:val="000000" w:themeColor="text1"/>
          <w:szCs w:val="21"/>
        </w:rPr>
      </w:pPr>
      <w:r w:rsidRPr="004E1872">
        <w:rPr>
          <w:rFonts w:hint="eastAsia"/>
        </w:rPr>
        <w:t>(</w:t>
      </w:r>
      <w:r w:rsidR="006D7E9C" w:rsidRPr="004E1872">
        <w:rPr>
          <w:rFonts w:hint="eastAsia"/>
        </w:rPr>
        <w:t>11</w:t>
      </w:r>
      <w:r w:rsidRPr="004E1872">
        <w:rPr>
          <w:rFonts w:hint="eastAsia"/>
        </w:rPr>
        <w:t xml:space="preserve">) </w:t>
      </w:r>
      <w:r w:rsidR="0032125D" w:rsidRPr="0032125D">
        <w:rPr>
          <w:position w:val="-28"/>
        </w:rPr>
        <w:object w:dxaOrig="1740" w:dyaOrig="660">
          <v:shape id="_x0000_i1176" type="#_x0000_t75" style="width:87.05pt;height:33.2pt" o:ole="">
            <v:imagedata r:id="rId314" o:title=""/>
          </v:shape>
          <o:OLEObject Type="Embed" ProgID="Equation.DSMT4" ShapeID="_x0000_i1176" DrawAspect="Content" ObjectID="_1698846691" r:id="rId315"/>
        </w:object>
      </w:r>
      <w:r w:rsidR="007D2E8F" w:rsidRPr="007D2E8F">
        <w:rPr>
          <w:rFonts w:hint="eastAsia"/>
          <w:u w:val="single"/>
        </w:rPr>
        <w:t xml:space="preserve">        </w:t>
      </w:r>
      <w:r w:rsidR="007D2E8F"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4E1872" w:rsidRPr="006B1711" w:rsidRDefault="004E1872" w:rsidP="004E1872"/>
    <w:p w:rsidR="00FC754A" w:rsidRDefault="004E1872" w:rsidP="004E1872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32125D" w:rsidRPr="00025957">
        <w:rPr>
          <w:position w:val="-4"/>
        </w:rPr>
        <w:object w:dxaOrig="180" w:dyaOrig="260">
          <v:shape id="_x0000_i1177" type="#_x0000_t75" style="width:8.75pt;height:13.15pt" o:ole="">
            <v:imagedata r:id="rId316" o:title=""/>
          </v:shape>
          <o:OLEObject Type="Embed" ProgID="Equation.DSMT4" ShapeID="_x0000_i1177" DrawAspect="Content" ObjectID="_1698846692" r:id="rId31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FC754A">
        <w:rPr>
          <w:rFonts w:asciiTheme="majorEastAsia" w:eastAsiaTheme="majorEastAsia" w:hAnsiTheme="majorEastAsia" w:hint="eastAsia"/>
          <w:color w:val="000000" w:themeColor="text1"/>
          <w:szCs w:val="21"/>
        </w:rPr>
        <w:t>由分部积分法可得</w:t>
      </w:r>
    </w:p>
    <w:p w:rsidR="006D7E9C" w:rsidRPr="00FC754A" w:rsidRDefault="0032125D" w:rsidP="00FC754A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32125D">
        <w:rPr>
          <w:position w:val="-106"/>
        </w:rPr>
        <w:object w:dxaOrig="5500" w:dyaOrig="2220">
          <v:shape id="_x0000_i1178" type="#_x0000_t75" style="width:274.85pt;height:110.8pt" o:ole="">
            <v:imagedata r:id="rId318" o:title=""/>
          </v:shape>
          <o:OLEObject Type="Embed" ProgID="Equation.DSMT4" ShapeID="_x0000_i1178" DrawAspect="Content" ObjectID="_1698846693" r:id="rId319"/>
        </w:object>
      </w:r>
    </w:p>
    <w:p w:rsidR="008C7BB7" w:rsidRDefault="008C7BB7" w:rsidP="006D7E9C">
      <w:pPr>
        <w:tabs>
          <w:tab w:val="left" w:pos="6630"/>
        </w:tabs>
        <w:rPr>
          <w:bCs/>
          <w:szCs w:val="21"/>
        </w:rPr>
      </w:pPr>
    </w:p>
    <w:p w:rsidR="008C7BB7" w:rsidRDefault="008C7BB7" w:rsidP="006D7E9C">
      <w:pPr>
        <w:tabs>
          <w:tab w:val="left" w:pos="6630"/>
        </w:tabs>
        <w:rPr>
          <w:bCs/>
          <w:szCs w:val="21"/>
        </w:rPr>
      </w:pPr>
    </w:p>
    <w:p w:rsidR="006D7E9C" w:rsidRDefault="004E1872" w:rsidP="00FC754A">
      <w:pPr>
        <w:tabs>
          <w:tab w:val="left" w:pos="6630"/>
        </w:tabs>
        <w:ind w:left="480" w:hangingChars="200" w:hanging="480"/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t>(</w:t>
      </w:r>
      <w:r w:rsidR="006D7E9C">
        <w:rPr>
          <w:rFonts w:hint="eastAsia"/>
          <w:bCs/>
          <w:szCs w:val="21"/>
        </w:rPr>
        <w:t>12</w:t>
      </w:r>
      <w:r>
        <w:rPr>
          <w:rFonts w:hint="eastAsia"/>
          <w:bCs/>
          <w:szCs w:val="21"/>
        </w:rPr>
        <w:t xml:space="preserve">) </w:t>
      </w:r>
      <w:r w:rsidR="006D7E9C">
        <w:rPr>
          <w:rFonts w:hint="eastAsia"/>
          <w:bCs/>
          <w:szCs w:val="21"/>
        </w:rPr>
        <w:t>设函数</w:t>
      </w:r>
      <w:r w:rsidR="0032125D" w:rsidRPr="0032125D">
        <w:rPr>
          <w:position w:val="-10"/>
        </w:rPr>
        <w:object w:dxaOrig="780" w:dyaOrig="320">
          <v:shape id="_x0000_i1179" type="#_x0000_t75" style="width:38.8pt;height:16.3pt" o:ole="">
            <v:imagedata r:id="rId320" o:title=""/>
          </v:shape>
          <o:OLEObject Type="Embed" ProgID="Equation.DSMT4" ShapeID="_x0000_i1179" DrawAspect="Content" ObjectID="_1698846694" r:id="rId321"/>
        </w:object>
      </w:r>
      <w:r w:rsidR="006D7E9C">
        <w:rPr>
          <w:rFonts w:ascii="Calibri" w:hAnsi="Calibri" w:hint="eastAsia"/>
          <w:bCs/>
          <w:color w:val="000000" w:themeColor="text1"/>
          <w:szCs w:val="21"/>
        </w:rPr>
        <w:t>具有一阶连续偏导数，且</w:t>
      </w:r>
      <w:r w:rsidR="0032125D" w:rsidRPr="0032125D">
        <w:rPr>
          <w:position w:val="-10"/>
        </w:rPr>
        <w:object w:dxaOrig="3159" w:dyaOrig="360">
          <v:shape id="_x0000_i1180" type="#_x0000_t75" style="width:157.75pt;height:18.15pt" o:ole="">
            <v:imagedata r:id="rId322" o:title=""/>
          </v:shape>
          <o:OLEObject Type="Embed" ProgID="Equation.DSMT4" ShapeID="_x0000_i1180" DrawAspect="Content" ObjectID="_1698846695" r:id="rId323"/>
        </w:object>
      </w:r>
      <w:r w:rsidR="006D7E9C">
        <w:rPr>
          <w:rFonts w:ascii="Calibri" w:hAnsi="Calibri" w:hint="eastAsia"/>
          <w:bCs/>
          <w:color w:val="000000" w:themeColor="text1"/>
          <w:szCs w:val="21"/>
        </w:rPr>
        <w:t>，</w:t>
      </w:r>
      <w:r w:rsidR="0032125D" w:rsidRPr="0032125D">
        <w:rPr>
          <w:position w:val="-10"/>
        </w:rPr>
        <w:object w:dxaOrig="1060" w:dyaOrig="320">
          <v:shape id="_x0000_i1181" type="#_x0000_t75" style="width:53.2pt;height:16.3pt" o:ole="">
            <v:imagedata r:id="rId324" o:title=""/>
          </v:shape>
          <o:OLEObject Type="Embed" ProgID="Equation.DSMT4" ShapeID="_x0000_i1181" DrawAspect="Content" ObjectID="_1698846696" r:id="rId325"/>
        </w:object>
      </w:r>
      <w:r w:rsidR="006D7E9C">
        <w:rPr>
          <w:rFonts w:ascii="Calibri" w:hAnsi="Calibri" w:hint="eastAsia"/>
          <w:bCs/>
          <w:color w:val="000000" w:themeColor="text1"/>
          <w:szCs w:val="21"/>
        </w:rPr>
        <w:t>，则</w:t>
      </w:r>
      <w:r w:rsidR="0032125D" w:rsidRPr="0032125D">
        <w:rPr>
          <w:position w:val="-10"/>
        </w:rPr>
        <w:object w:dxaOrig="960" w:dyaOrig="320">
          <v:shape id="_x0000_i1182" type="#_x0000_t75" style="width:48.2pt;height:16.3pt" o:ole="">
            <v:imagedata r:id="rId326" o:title=""/>
          </v:shape>
          <o:OLEObject Type="Embed" ProgID="Equation.DSMT4" ShapeID="_x0000_i1182" DrawAspect="Content" ObjectID="_1698846697" r:id="rId327"/>
        </w:object>
      </w:r>
      <w:r w:rsidR="007D2E8F" w:rsidRPr="007D2E8F">
        <w:rPr>
          <w:rFonts w:hint="eastAsia"/>
          <w:u w:val="single"/>
        </w:rPr>
        <w:t xml:space="preserve">        </w:t>
      </w:r>
      <w:r w:rsidR="007D2E8F"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4E1872" w:rsidRPr="006B1711" w:rsidRDefault="004E1872" w:rsidP="004E1872"/>
    <w:p w:rsidR="00FC754A" w:rsidRDefault="004E1872" w:rsidP="00FC754A">
      <w:pPr>
        <w:ind w:left="480" w:hangingChars="200" w:hanging="480"/>
        <w:rPr>
          <w:rFonts w:ascii="Calibri" w:hAnsi="Calibri"/>
          <w:bCs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32125D" w:rsidRPr="0032125D">
        <w:rPr>
          <w:position w:val="-10"/>
        </w:rPr>
        <w:object w:dxaOrig="520" w:dyaOrig="360">
          <v:shape id="_x0000_i1183" type="#_x0000_t75" style="width:26.3pt;height:18.15pt" o:ole="">
            <v:imagedata r:id="rId328" o:title=""/>
          </v:shape>
          <o:OLEObject Type="Embed" ProgID="Equation.DSMT4" ShapeID="_x0000_i1183" DrawAspect="Content" ObjectID="_1698846698" r:id="rId32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6D7E9C">
        <w:rPr>
          <w:rFonts w:ascii="Calibri" w:hAnsi="Calibri" w:hint="eastAsia"/>
          <w:color w:val="000000" w:themeColor="text1"/>
          <w:szCs w:val="21"/>
        </w:rPr>
        <w:t>由题</w:t>
      </w:r>
      <w:r w:rsidR="006D7E9C">
        <w:rPr>
          <w:rFonts w:ascii="Calibri" w:hAnsi="Calibri" w:hint="eastAsia"/>
          <w:bCs/>
          <w:color w:val="000000" w:themeColor="text1"/>
          <w:szCs w:val="21"/>
        </w:rPr>
        <w:t>可知，</w:t>
      </w:r>
      <w:r w:rsidR="003C699F" w:rsidRPr="0032125D">
        <w:rPr>
          <w:position w:val="-12"/>
        </w:rPr>
        <w:object w:dxaOrig="880" w:dyaOrig="380">
          <v:shape id="_x0000_i1341" type="#_x0000_t75" style="width:44.45pt;height:18.8pt" o:ole="">
            <v:imagedata r:id="rId330" o:title=""/>
          </v:shape>
          <o:OLEObject Type="Embed" ProgID="Equation.DSMT4" ShapeID="_x0000_i1341" DrawAspect="Content" ObjectID="_1698846699" r:id="rId331"/>
        </w:object>
      </w:r>
      <w:r w:rsidR="006D7E9C">
        <w:rPr>
          <w:rFonts w:ascii="Calibri" w:hAnsi="Calibri" w:hint="eastAsia"/>
          <w:bCs/>
          <w:color w:val="000000" w:themeColor="text1"/>
          <w:szCs w:val="21"/>
        </w:rPr>
        <w:t>，</w:t>
      </w:r>
      <w:r w:rsidR="003C699F" w:rsidRPr="0032125D">
        <w:rPr>
          <w:position w:val="-14"/>
        </w:rPr>
        <w:object w:dxaOrig="1579" w:dyaOrig="400">
          <v:shape id="_x0000_i1342" type="#_x0000_t75" style="width:78.9pt;height:20.05pt" o:ole="">
            <v:imagedata r:id="rId332" o:title=""/>
          </v:shape>
          <o:OLEObject Type="Embed" ProgID="Equation.DSMT4" ShapeID="_x0000_i1342" DrawAspect="Content" ObjectID="_1698846700" r:id="rId333"/>
        </w:object>
      </w:r>
      <w:r w:rsidR="006D7E9C">
        <w:rPr>
          <w:rFonts w:ascii="Calibri" w:hAnsi="Calibri" w:hint="eastAsia"/>
          <w:bCs/>
          <w:color w:val="000000" w:themeColor="text1"/>
          <w:szCs w:val="21"/>
        </w:rPr>
        <w:t>，</w:t>
      </w:r>
      <w:r w:rsidR="00AB6AC2">
        <w:rPr>
          <w:rFonts w:ascii="Calibri" w:hAnsi="Calibri" w:hint="eastAsia"/>
          <w:bCs/>
          <w:color w:val="000000" w:themeColor="text1"/>
          <w:szCs w:val="21"/>
        </w:rPr>
        <w:t>从而</w:t>
      </w:r>
    </w:p>
    <w:p w:rsidR="00FC754A" w:rsidRDefault="0032125D" w:rsidP="00AB6AC2">
      <w:pPr>
        <w:ind w:leftChars="200" w:left="480"/>
        <w:jc w:val="center"/>
        <w:rPr>
          <w:rFonts w:ascii="Calibri" w:hAnsi="Calibri"/>
          <w:bCs/>
          <w:color w:val="000000" w:themeColor="text1"/>
          <w:szCs w:val="21"/>
        </w:rPr>
      </w:pPr>
      <w:r w:rsidRPr="0032125D">
        <w:rPr>
          <w:position w:val="-38"/>
        </w:rPr>
        <w:object w:dxaOrig="3580" w:dyaOrig="880">
          <v:shape id="_x0000_i1184" type="#_x0000_t75" style="width:179.05pt;height:43.85pt" o:ole="">
            <v:imagedata r:id="rId334" o:title=""/>
          </v:shape>
          <o:OLEObject Type="Embed" ProgID="Equation.DSMT4" ShapeID="_x0000_i1184" DrawAspect="Content" ObjectID="_1698846701" r:id="rId335"/>
        </w:object>
      </w:r>
    </w:p>
    <w:p w:rsidR="006D7E9C" w:rsidRPr="004E1872" w:rsidRDefault="006D7E9C" w:rsidP="00FC754A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="Calibri" w:hAnsi="Calibri" w:hint="eastAsia"/>
          <w:bCs/>
          <w:color w:val="000000" w:themeColor="text1"/>
          <w:szCs w:val="21"/>
        </w:rPr>
        <w:t>即</w:t>
      </w:r>
      <w:r w:rsidR="0032125D" w:rsidRPr="0032125D">
        <w:rPr>
          <w:position w:val="-10"/>
        </w:rPr>
        <w:object w:dxaOrig="920" w:dyaOrig="320">
          <v:shape id="_x0000_i1185" type="#_x0000_t75" style="width:45.7pt;height:16.3pt" o:ole="">
            <v:imagedata r:id="rId336" o:title=""/>
          </v:shape>
          <o:OLEObject Type="Embed" ProgID="Equation.DSMT4" ShapeID="_x0000_i1185" DrawAspect="Content" ObjectID="_1698846702" r:id="rId337"/>
        </w:object>
      </w:r>
      <w:r>
        <w:rPr>
          <w:rFonts w:ascii="Calibri" w:hAnsi="Calibri" w:hint="eastAsia"/>
          <w:bCs/>
          <w:color w:val="000000" w:themeColor="text1"/>
          <w:szCs w:val="21"/>
        </w:rPr>
        <w:t>，即</w:t>
      </w:r>
      <w:r w:rsidR="0032125D" w:rsidRPr="0032125D">
        <w:rPr>
          <w:position w:val="-10"/>
        </w:rPr>
        <w:object w:dxaOrig="859" w:dyaOrig="320">
          <v:shape id="_x0000_i1186" type="#_x0000_t75" style="width:43.2pt;height:16.3pt" o:ole="">
            <v:imagedata r:id="rId338" o:title=""/>
          </v:shape>
          <o:OLEObject Type="Embed" ProgID="Equation.DSMT4" ShapeID="_x0000_i1186" DrawAspect="Content" ObjectID="_1698846703" r:id="rId339"/>
        </w:object>
      </w:r>
      <w:r>
        <w:rPr>
          <w:rFonts w:ascii="Calibri" w:hAnsi="Calibri" w:hint="eastAsia"/>
          <w:bCs/>
          <w:color w:val="000000" w:themeColor="text1"/>
          <w:szCs w:val="21"/>
        </w:rPr>
        <w:t>，</w:t>
      </w:r>
      <w:r w:rsidR="00AB6AC2">
        <w:rPr>
          <w:rFonts w:ascii="Calibri" w:hAnsi="Calibri" w:hint="eastAsia"/>
          <w:bCs/>
          <w:color w:val="000000" w:themeColor="text1"/>
          <w:szCs w:val="21"/>
        </w:rPr>
        <w:t>由</w:t>
      </w:r>
      <w:r w:rsidR="0032125D" w:rsidRPr="0032125D">
        <w:rPr>
          <w:position w:val="-14"/>
        </w:rPr>
        <w:object w:dxaOrig="1100" w:dyaOrig="400">
          <v:shape id="_x0000_i1187" type="#_x0000_t75" style="width:55.1pt;height:20.05pt" o:ole="">
            <v:imagedata r:id="rId340" o:title=""/>
          </v:shape>
          <o:OLEObject Type="Embed" ProgID="Equation.DSMT4" ShapeID="_x0000_i1187" DrawAspect="Content" ObjectID="_1698846704" r:id="rId341"/>
        </w:object>
      </w:r>
      <w:r w:rsidR="00AB6AC2">
        <w:rPr>
          <w:rFonts w:ascii="Calibri" w:hAnsi="Calibri" w:hint="eastAsia"/>
          <w:bCs/>
          <w:color w:val="000000" w:themeColor="text1"/>
          <w:szCs w:val="21"/>
        </w:rPr>
        <w:t>得</w:t>
      </w:r>
      <w:r w:rsidR="0032125D" w:rsidRPr="0032125D">
        <w:rPr>
          <w:position w:val="-6"/>
        </w:rPr>
        <w:object w:dxaOrig="540" w:dyaOrig="279">
          <v:shape id="_x0000_i1188" type="#_x0000_t75" style="width:26.9pt;height:13.75pt" o:ole="">
            <v:imagedata r:id="rId342" o:title=""/>
          </v:shape>
          <o:OLEObject Type="Embed" ProgID="Equation.DSMT4" ShapeID="_x0000_i1188" DrawAspect="Content" ObjectID="_1698846705" r:id="rId343"/>
        </w:object>
      </w:r>
      <w:r>
        <w:rPr>
          <w:rFonts w:ascii="Calibri" w:hAnsi="Calibri" w:hint="eastAsia"/>
          <w:bCs/>
          <w:color w:val="000000" w:themeColor="text1"/>
          <w:szCs w:val="21"/>
        </w:rPr>
        <w:t>，</w:t>
      </w:r>
      <w:r w:rsidR="00AB6AC2">
        <w:rPr>
          <w:rFonts w:ascii="Calibri" w:hAnsi="Calibri" w:hint="eastAsia"/>
          <w:bCs/>
          <w:color w:val="000000" w:themeColor="text1"/>
          <w:szCs w:val="21"/>
        </w:rPr>
        <w:t>从而</w:t>
      </w:r>
      <w:r w:rsidR="0032125D" w:rsidRPr="0032125D">
        <w:rPr>
          <w:position w:val="-14"/>
        </w:rPr>
        <w:object w:dxaOrig="1480" w:dyaOrig="400">
          <v:shape id="_x0000_i1189" type="#_x0000_t75" style="width:73.9pt;height:20.05pt" o:ole="">
            <v:imagedata r:id="rId344" o:title=""/>
          </v:shape>
          <o:OLEObject Type="Embed" ProgID="Equation.DSMT4" ShapeID="_x0000_i1189" DrawAspect="Content" ObjectID="_1698846706" r:id="rId345"/>
        </w:object>
      </w:r>
      <w:r w:rsidR="008C7BB7"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8C7BB7" w:rsidRDefault="008C7BB7" w:rsidP="006D7E9C">
      <w:pPr>
        <w:rPr>
          <w:bCs/>
          <w:szCs w:val="21"/>
        </w:rPr>
      </w:pPr>
    </w:p>
    <w:p w:rsidR="008C7BB7" w:rsidRDefault="008C7BB7" w:rsidP="006D7E9C">
      <w:pPr>
        <w:rPr>
          <w:bCs/>
          <w:szCs w:val="21"/>
        </w:rPr>
      </w:pPr>
    </w:p>
    <w:p w:rsidR="006D7E9C" w:rsidRDefault="004E1872" w:rsidP="006D7E9C">
      <w:pPr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t>(</w:t>
      </w:r>
      <w:r w:rsidR="006D7E9C">
        <w:rPr>
          <w:bCs/>
          <w:szCs w:val="21"/>
        </w:rPr>
        <w:t>13</w:t>
      </w:r>
      <w:r>
        <w:rPr>
          <w:rFonts w:hint="eastAsia"/>
          <w:bCs/>
          <w:szCs w:val="21"/>
        </w:rPr>
        <w:t xml:space="preserve">) </w:t>
      </w:r>
      <w:r w:rsidR="0032125D" w:rsidRPr="0032125D">
        <w:rPr>
          <w:position w:val="-24"/>
        </w:rPr>
        <w:object w:dxaOrig="1740" w:dyaOrig="620">
          <v:shape id="_x0000_i1190" type="#_x0000_t75" style="width:87.05pt;height:31.3pt" o:ole="">
            <v:imagedata r:id="rId346" o:title=""/>
          </v:shape>
          <o:OLEObject Type="Embed" ProgID="Equation.DSMT4" ShapeID="_x0000_i1190" DrawAspect="Content" ObjectID="_1698846707" r:id="rId347"/>
        </w:object>
      </w:r>
      <w:r w:rsidR="007D2E8F" w:rsidRPr="007D2E8F">
        <w:rPr>
          <w:rFonts w:hint="eastAsia"/>
          <w:u w:val="single"/>
        </w:rPr>
        <w:t xml:space="preserve">        </w:t>
      </w:r>
      <w:r w:rsidR="007D2E8F"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4E1872" w:rsidRPr="00D52E28" w:rsidRDefault="004E1872" w:rsidP="004E1872"/>
    <w:p w:rsidR="004E1872" w:rsidRDefault="004E1872" w:rsidP="004E1872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32125D" w:rsidRPr="0032125D">
        <w:rPr>
          <w:position w:val="-10"/>
        </w:rPr>
        <w:object w:dxaOrig="1080" w:dyaOrig="320">
          <v:shape id="_x0000_i1191" type="#_x0000_t75" style="width:53.85pt;height:16.3pt" o:ole="">
            <v:imagedata r:id="rId348" o:title=""/>
          </v:shape>
          <o:OLEObject Type="Embed" ProgID="Equation.DSMT4" ShapeID="_x0000_i1191" DrawAspect="Content" ObjectID="_1698846708" r:id="rId34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D52E28">
        <w:rPr>
          <w:rFonts w:asciiTheme="majorEastAsia" w:eastAsiaTheme="majorEastAsia" w:hAnsiTheme="majorEastAsia" w:hint="eastAsia"/>
          <w:color w:val="000000" w:themeColor="text1"/>
          <w:szCs w:val="21"/>
        </w:rPr>
        <w:t>交换积分次序可得</w:t>
      </w:r>
    </w:p>
    <w:p w:rsidR="006D7E9C" w:rsidRPr="00D52E28" w:rsidRDefault="0032125D" w:rsidP="00D52E28">
      <w:pPr>
        <w:ind w:leftChars="200" w:left="480"/>
        <w:jc w:val="center"/>
        <w:rPr>
          <w:rFonts w:ascii="Calibri" w:hAnsi="Calibri"/>
          <w:bCs/>
          <w:color w:val="000000" w:themeColor="text1"/>
          <w:position w:val="-24"/>
          <w:szCs w:val="21"/>
        </w:rPr>
      </w:pPr>
      <w:r w:rsidRPr="0032125D">
        <w:rPr>
          <w:position w:val="-24"/>
        </w:rPr>
        <w:object w:dxaOrig="7080" w:dyaOrig="620">
          <v:shape id="_x0000_i1192" type="#_x0000_t75" style="width:353.75pt;height:31.3pt" o:ole="">
            <v:imagedata r:id="rId350" o:title=""/>
          </v:shape>
          <o:OLEObject Type="Embed" ProgID="Equation.DSMT4" ShapeID="_x0000_i1192" DrawAspect="Content" ObjectID="_1698846709" r:id="rId351"/>
        </w:object>
      </w:r>
    </w:p>
    <w:p w:rsidR="008C7BB7" w:rsidRDefault="008C7BB7" w:rsidP="00D52E28"/>
    <w:p w:rsidR="008C7BB7" w:rsidRDefault="008C7BB7" w:rsidP="00D52E28"/>
    <w:p w:rsidR="006D7E9C" w:rsidRDefault="004E1872" w:rsidP="006D7E9C">
      <w:pPr>
        <w:rPr>
          <w:szCs w:val="21"/>
        </w:rPr>
      </w:pPr>
      <w:r w:rsidRPr="004E1872">
        <w:rPr>
          <w:rFonts w:hint="eastAsia"/>
        </w:rPr>
        <w:t>(</w:t>
      </w:r>
      <w:r w:rsidR="006D7E9C" w:rsidRPr="004E1872">
        <w:rPr>
          <w:rFonts w:hint="eastAsia"/>
        </w:rPr>
        <w:t>14</w:t>
      </w:r>
      <w:r w:rsidRPr="004E1872">
        <w:rPr>
          <w:rFonts w:hint="eastAsia"/>
        </w:rPr>
        <w:t xml:space="preserve">) </w:t>
      </w:r>
      <w:r w:rsidR="006D7E9C">
        <w:rPr>
          <w:rFonts w:asciiTheme="majorEastAsia" w:eastAsiaTheme="majorEastAsia" w:hAnsiTheme="majorEastAsia" w:hint="eastAsia"/>
          <w:color w:val="000000" w:themeColor="text1"/>
          <w:szCs w:val="21"/>
        </w:rPr>
        <w:t>设矩阵</w:t>
      </w:r>
      <w:r w:rsidR="0032125D" w:rsidRPr="0032125D">
        <w:rPr>
          <w:position w:val="-50"/>
        </w:rPr>
        <w:object w:dxaOrig="1660" w:dyaOrig="1120">
          <v:shape id="_x0000_i1193" type="#_x0000_t75" style="width:83.25pt;height:55.7pt" o:ole="">
            <v:imagedata r:id="rId352" o:title=""/>
          </v:shape>
          <o:OLEObject Type="Embed" ProgID="Equation.DSMT4" ShapeID="_x0000_i1193" DrawAspect="Content" ObjectID="_1698846710" r:id="rId353"/>
        </w:object>
      </w:r>
      <w:r w:rsidR="006D7E9C">
        <w:rPr>
          <w:rFonts w:asciiTheme="majorEastAsia" w:eastAsiaTheme="majorEastAsia" w:hAnsiTheme="majorEastAsia" w:hint="eastAsia"/>
          <w:color w:val="000000" w:themeColor="text1"/>
          <w:szCs w:val="21"/>
        </w:rPr>
        <w:t>的一个特征向量为</w:t>
      </w:r>
      <w:r w:rsidR="0032125D" w:rsidRPr="0032125D">
        <w:rPr>
          <w:position w:val="-50"/>
        </w:rPr>
        <w:object w:dxaOrig="420" w:dyaOrig="1120">
          <v:shape id="_x0000_i1194" type="#_x0000_t75" style="width:21.3pt;height:55.7pt" o:ole="">
            <v:imagedata r:id="rId354" o:title=""/>
          </v:shape>
          <o:OLEObject Type="Embed" ProgID="Equation.DSMT4" ShapeID="_x0000_i1194" DrawAspect="Content" ObjectID="_1698846711" r:id="rId355"/>
        </w:object>
      </w:r>
      <w:r w:rsidR="006D7E9C">
        <w:rPr>
          <w:rFonts w:asciiTheme="majorEastAsia" w:eastAsiaTheme="majorEastAsia" w:hAnsiTheme="majorEastAsia" w:hint="eastAsia"/>
          <w:color w:val="000000" w:themeColor="text1"/>
          <w:position w:val="-10"/>
          <w:szCs w:val="21"/>
        </w:rPr>
        <w:t>，</w:t>
      </w:r>
      <w:r w:rsidR="006D7E9C">
        <w:rPr>
          <w:rFonts w:asciiTheme="majorEastAsia" w:eastAsiaTheme="majorEastAsia" w:hAnsiTheme="majorEastAsia" w:hint="eastAsia"/>
          <w:color w:val="000000" w:themeColor="text1"/>
          <w:szCs w:val="21"/>
        </w:rPr>
        <w:t>则</w:t>
      </w:r>
      <w:r w:rsidR="0032125D" w:rsidRPr="0032125D">
        <w:rPr>
          <w:position w:val="-6"/>
        </w:rPr>
        <w:object w:dxaOrig="380" w:dyaOrig="220">
          <v:shape id="_x0000_i1195" type="#_x0000_t75" style="width:18.8pt;height:11.25pt" o:ole="">
            <v:imagedata r:id="rId356" o:title=""/>
          </v:shape>
          <o:OLEObject Type="Embed" ProgID="Equation.DSMT4" ShapeID="_x0000_i1195" DrawAspect="Content" ObjectID="_1698846712" r:id="rId357"/>
        </w:object>
      </w:r>
      <w:r w:rsidR="007D2E8F" w:rsidRPr="007D2E8F">
        <w:rPr>
          <w:rFonts w:hint="eastAsia"/>
          <w:u w:val="single"/>
        </w:rPr>
        <w:t xml:space="preserve">        </w:t>
      </w:r>
      <w:r w:rsidR="008C7BB7"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4E1872" w:rsidRPr="006B1711" w:rsidRDefault="004E1872" w:rsidP="004E1872"/>
    <w:p w:rsidR="006D7E9C" w:rsidRPr="004E1872" w:rsidRDefault="004E1872" w:rsidP="004E1872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32125D" w:rsidRPr="00025957">
        <w:rPr>
          <w:position w:val="-4"/>
        </w:rPr>
        <w:object w:dxaOrig="340" w:dyaOrig="260">
          <v:shape id="_x0000_i1196" type="#_x0000_t75" style="width:16.9pt;height:13.15pt" o:ole="">
            <v:imagedata r:id="rId358" o:title=""/>
          </v:shape>
          <o:OLEObject Type="Embed" ProgID="Equation.DSMT4" ShapeID="_x0000_i1196" DrawAspect="Content" ObjectID="_1698846713" r:id="rId35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6D7E9C">
        <w:rPr>
          <w:rFonts w:ascii="Calibri" w:hAnsi="Calibri" w:hint="eastAsia"/>
          <w:color w:val="000000" w:themeColor="text1"/>
          <w:szCs w:val="21"/>
        </w:rPr>
        <w:t>因为</w:t>
      </w:r>
      <w:r w:rsidR="0032125D" w:rsidRPr="0032125D">
        <w:rPr>
          <w:position w:val="-50"/>
        </w:rPr>
        <w:object w:dxaOrig="1560" w:dyaOrig="1120">
          <v:shape id="_x0000_i1197" type="#_x0000_t75" style="width:78.25pt;height:55.7pt" o:ole="">
            <v:imagedata r:id="rId360" o:title=""/>
          </v:shape>
          <o:OLEObject Type="Embed" ProgID="Equation.DSMT4" ShapeID="_x0000_i1197" DrawAspect="Content" ObjectID="_1698846714" r:id="rId361"/>
        </w:object>
      </w:r>
      <w:r w:rsidR="006D7E9C">
        <w:rPr>
          <w:rFonts w:ascii="Calibri" w:hAnsi="Calibri" w:hint="eastAsia"/>
          <w:color w:val="000000" w:themeColor="text1"/>
          <w:szCs w:val="21"/>
        </w:rPr>
        <w:t>，即</w:t>
      </w:r>
      <w:r w:rsidR="0032125D" w:rsidRPr="0032125D">
        <w:rPr>
          <w:position w:val="-6"/>
        </w:rPr>
        <w:object w:dxaOrig="980" w:dyaOrig="279">
          <v:shape id="_x0000_i1198" type="#_x0000_t75" style="width:48.85pt;height:13.75pt" o:ole="">
            <v:imagedata r:id="rId362" o:title=""/>
          </v:shape>
          <o:OLEObject Type="Embed" ProgID="Equation.DSMT4" ShapeID="_x0000_i1198" DrawAspect="Content" ObjectID="_1698846715" r:id="rId363"/>
        </w:object>
      </w:r>
      <w:r w:rsidR="006D7E9C">
        <w:rPr>
          <w:rFonts w:ascii="Calibri" w:hAnsi="Calibri" w:hint="eastAsia"/>
          <w:szCs w:val="21"/>
        </w:rPr>
        <w:t>，可得</w:t>
      </w:r>
      <w:r w:rsidR="0032125D" w:rsidRPr="0032125D">
        <w:rPr>
          <w:position w:val="-6"/>
        </w:rPr>
        <w:object w:dxaOrig="680" w:dyaOrig="279">
          <v:shape id="_x0000_i1199" type="#_x0000_t75" style="width:33.8pt;height:13.75pt" o:ole="">
            <v:imagedata r:id="rId364" o:title=""/>
          </v:shape>
          <o:OLEObject Type="Embed" ProgID="Equation.DSMT4" ShapeID="_x0000_i1199" DrawAspect="Content" ObjectID="_1698846716" r:id="rId365"/>
        </w:object>
      </w:r>
      <w:r w:rsidR="008C7BB7"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6724BD" w:rsidRDefault="006724BD" w:rsidP="006D7E9C">
      <w:pPr>
        <w:jc w:val="left"/>
        <w:rPr>
          <w:rFonts w:ascii="Calibri" w:hAnsi="Calibri"/>
          <w:bCs/>
          <w:color w:val="000000" w:themeColor="text1"/>
          <w:szCs w:val="21"/>
        </w:rPr>
      </w:pPr>
    </w:p>
    <w:p w:rsidR="006724BD" w:rsidRDefault="006724BD" w:rsidP="006D7E9C">
      <w:pPr>
        <w:jc w:val="left"/>
        <w:rPr>
          <w:rFonts w:ascii="Calibri" w:hAnsi="Calibri"/>
          <w:bCs/>
          <w:color w:val="000000" w:themeColor="text1"/>
          <w:position w:val="-24"/>
          <w:szCs w:val="21"/>
        </w:rPr>
      </w:pPr>
    </w:p>
    <w:p w:rsidR="006D7E9C" w:rsidRDefault="006724BD" w:rsidP="006724BD">
      <w:pPr>
        <w:pStyle w:val="1"/>
      </w:pPr>
      <w:r>
        <w:t>三、解答题</w:t>
      </w:r>
      <w:r>
        <w:rPr>
          <w:rFonts w:hint="eastAsia"/>
        </w:rPr>
        <w:t>（</w:t>
      </w:r>
      <w:r>
        <w:t>15</w:t>
      </w:r>
      <w:r>
        <w:rPr>
          <w:rFonts w:hint="eastAsia"/>
        </w:rPr>
        <w:t>~</w:t>
      </w:r>
      <w:r w:rsidR="006D7E9C">
        <w:t>23小题，共94分</w:t>
      </w:r>
      <w:r>
        <w:rPr>
          <w:rFonts w:hint="eastAsia"/>
        </w:rPr>
        <w:t>）</w:t>
      </w:r>
    </w:p>
    <w:p w:rsidR="006724BD" w:rsidRDefault="006724BD" w:rsidP="006724BD"/>
    <w:p w:rsidR="006724BD" w:rsidRDefault="006724BD" w:rsidP="006724BD"/>
    <w:p w:rsidR="008C7BB7" w:rsidRPr="004E1872" w:rsidRDefault="004E1872" w:rsidP="006D7E9C">
      <w:pPr>
        <w:adjustRightInd w:val="0"/>
        <w:snapToGrid w:val="0"/>
        <w:spacing w:line="360" w:lineRule="auto"/>
        <w:ind w:left="2"/>
      </w:pPr>
      <w:r w:rsidRPr="004E1872">
        <w:rPr>
          <w:rFonts w:hint="eastAsia"/>
        </w:rPr>
        <w:t>(15)</w:t>
      </w:r>
      <w:r w:rsidRPr="004E1872">
        <w:rPr>
          <w:rFonts w:hint="eastAsia"/>
        </w:rPr>
        <w:t>（</w:t>
      </w:r>
      <w:r w:rsidR="006D7E9C" w:rsidRPr="004E1872">
        <w:rPr>
          <w:rFonts w:hint="eastAsia"/>
        </w:rPr>
        <w:t>本题满分</w:t>
      </w:r>
      <w:r w:rsidR="006D7E9C" w:rsidRPr="004E1872">
        <w:rPr>
          <w:rFonts w:hint="eastAsia"/>
        </w:rPr>
        <w:t>10</w:t>
      </w:r>
      <w:r w:rsidR="006D7E9C" w:rsidRPr="004E1872">
        <w:rPr>
          <w:rFonts w:hint="eastAsia"/>
        </w:rPr>
        <w:t>分</w:t>
      </w:r>
      <w:r w:rsidRPr="004E1872">
        <w:rPr>
          <w:rFonts w:hint="eastAsia"/>
        </w:rPr>
        <w:t>）</w:t>
      </w:r>
    </w:p>
    <w:p w:rsidR="006D7E9C" w:rsidRDefault="006D7E9C" w:rsidP="004E1872">
      <w:pPr>
        <w:adjustRightInd w:val="0"/>
        <w:snapToGrid w:val="0"/>
        <w:spacing w:line="360" w:lineRule="auto"/>
        <w:ind w:leftChars="200" w:left="480"/>
        <w:rPr>
          <w:rFonts w:asciiTheme="majorEastAsia" w:eastAsiaTheme="majorEastAsia" w:hAnsiTheme="majorEastAsia"/>
          <w:b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lastRenderedPageBreak/>
        <w:t>求极限</w:t>
      </w:r>
      <w:r w:rsidR="0032125D" w:rsidRPr="0032125D">
        <w:rPr>
          <w:position w:val="-30"/>
        </w:rPr>
        <w:object w:dxaOrig="1740" w:dyaOrig="859">
          <v:shape id="_x0000_i1200" type="#_x0000_t75" style="width:87.05pt;height:43.2pt" o:ole="">
            <v:imagedata r:id="rId366" o:title=""/>
          </v:shape>
          <o:OLEObject Type="Embed" ProgID="Equation.DSMT4" ShapeID="_x0000_i1200" DrawAspect="Content" ObjectID="_1698846717" r:id="rId367"/>
        </w:object>
      </w:r>
      <w:r w:rsidR="008C7BB7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4E1872" w:rsidRPr="006B1711" w:rsidRDefault="004E1872" w:rsidP="004E1872"/>
    <w:p w:rsidR="006D7E9C" w:rsidRDefault="004E1872" w:rsidP="006D7E9C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="006D7E9C">
        <w:rPr>
          <w:rFonts w:asciiTheme="majorEastAsia" w:eastAsiaTheme="majorEastAsia" w:hAnsiTheme="majorEastAsia" w:hint="eastAsia"/>
          <w:color w:val="000000" w:themeColor="text1"/>
          <w:szCs w:val="21"/>
        </w:rPr>
        <w:t>先对变上限积分</w:t>
      </w:r>
      <w:r w:rsidR="0032125D" w:rsidRPr="0032125D">
        <w:rPr>
          <w:position w:val="-18"/>
        </w:rPr>
        <w:object w:dxaOrig="1320" w:dyaOrig="520">
          <v:shape id="_x0000_i1201" type="#_x0000_t75" style="width:65.75pt;height:26.3pt" o:ole="">
            <v:imagedata r:id="rId368" o:title=""/>
          </v:shape>
          <o:OLEObject Type="Embed" ProgID="Equation.DSMT4" ShapeID="_x0000_i1201" DrawAspect="Content" ObjectID="_1698846718" r:id="rId369"/>
        </w:object>
      </w:r>
      <w:r w:rsidR="006D7E9C">
        <w:rPr>
          <w:rFonts w:asciiTheme="majorEastAsia" w:eastAsiaTheme="majorEastAsia" w:hAnsiTheme="majorEastAsia" w:hint="eastAsia"/>
          <w:color w:val="000000" w:themeColor="text1"/>
          <w:szCs w:val="21"/>
        </w:rPr>
        <w:t>作变量代换</w:t>
      </w:r>
      <w:r w:rsidR="0032125D" w:rsidRPr="0032125D">
        <w:rPr>
          <w:position w:val="-6"/>
        </w:rPr>
        <w:object w:dxaOrig="859" w:dyaOrig="260">
          <v:shape id="_x0000_i1202" type="#_x0000_t75" style="width:43.2pt;height:13.15pt" o:ole="">
            <v:imagedata r:id="rId370" o:title=""/>
          </v:shape>
          <o:OLEObject Type="Embed" ProgID="Equation.DSMT4" ShapeID="_x0000_i1202" DrawAspect="Content" ObjectID="_1698846719" r:id="rId371"/>
        </w:object>
      </w:r>
      <w:r w:rsidR="006D7E9C">
        <w:rPr>
          <w:rFonts w:asciiTheme="majorEastAsia" w:eastAsiaTheme="majorEastAsia" w:hAnsiTheme="majorEastAsia" w:hint="eastAsia"/>
          <w:color w:val="000000" w:themeColor="text1"/>
          <w:szCs w:val="21"/>
        </w:rPr>
        <w:t>，得</w:t>
      </w:r>
    </w:p>
    <w:p w:rsidR="006D7E9C" w:rsidRDefault="0032125D" w:rsidP="00D506E0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32125D">
        <w:rPr>
          <w:position w:val="-18"/>
        </w:rPr>
        <w:object w:dxaOrig="4540" w:dyaOrig="520">
          <v:shape id="_x0000_i1203" type="#_x0000_t75" style="width:227.25pt;height:26.3pt" o:ole="">
            <v:imagedata r:id="rId372" o:title=""/>
          </v:shape>
          <o:OLEObject Type="Embed" ProgID="Equation.DSMT4" ShapeID="_x0000_i1203" DrawAspect="Content" ObjectID="_1698846720" r:id="rId373"/>
        </w:object>
      </w:r>
    </w:p>
    <w:p w:rsidR="006D7E9C" w:rsidRDefault="00D506E0" w:rsidP="00D506E0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则由洛必达法则可知</w:t>
      </w:r>
    </w:p>
    <w:p w:rsidR="006D7E9C" w:rsidRPr="00D506E0" w:rsidRDefault="0032125D" w:rsidP="00D506E0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32125D">
        <w:rPr>
          <w:position w:val="-154"/>
        </w:rPr>
        <w:object w:dxaOrig="6900" w:dyaOrig="3220">
          <v:shape id="_x0000_i1204" type="#_x0000_t75" style="width:344.95pt;height:160.9pt" o:ole="">
            <v:imagedata r:id="rId374" o:title=""/>
          </v:shape>
          <o:OLEObject Type="Embed" ProgID="Equation.DSMT4" ShapeID="_x0000_i1204" DrawAspect="Content" ObjectID="_1698846721" r:id="rId375"/>
        </w:object>
      </w:r>
    </w:p>
    <w:p w:rsidR="002D4E9C" w:rsidRDefault="002D4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2D4E9C" w:rsidRDefault="002D4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2D4E9C" w:rsidRDefault="006D7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2D4E9C">
        <w:rPr>
          <w:rFonts w:hint="eastAsia"/>
        </w:rPr>
        <w:t>(16)</w:t>
      </w:r>
      <w:r w:rsidR="002D4E9C">
        <w:rPr>
          <w:rFonts w:asciiTheme="majorEastAsia" w:eastAsiaTheme="majorEastAsia" w:hAnsiTheme="majorEastAsia" w:hint="eastAsia"/>
          <w:color w:val="000000" w:themeColor="text1"/>
          <w:szCs w:val="2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本题满分</w:t>
      </w:r>
      <w:r w:rsidRPr="002D4E9C">
        <w:rPr>
          <w:rFonts w:hint="eastAsia"/>
        </w:rPr>
        <w:t>10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分</w:t>
      </w:r>
      <w:r w:rsidR="002D4E9C"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  <w:r w:rsidR="002D4E9C" w:rsidRPr="002D4E9C">
        <w:rPr>
          <w:rStyle w:val="ae"/>
          <w:rFonts w:hint="eastAsia"/>
        </w:rPr>
        <w:t>【同试卷一第三</w:t>
      </w:r>
      <w:r w:rsidR="002D4E9C" w:rsidRPr="002D4E9C">
        <w:rPr>
          <w:rStyle w:val="ae"/>
          <w:rFonts w:hint="eastAsia"/>
        </w:rPr>
        <w:t>(15)</w:t>
      </w:r>
      <w:r w:rsidR="002D4E9C" w:rsidRPr="002D4E9C">
        <w:rPr>
          <w:rStyle w:val="ae"/>
          <w:rFonts w:hint="eastAsia"/>
        </w:rPr>
        <w:t>题】</w:t>
      </w:r>
    </w:p>
    <w:p w:rsidR="002D4E9C" w:rsidRDefault="002D4E9C" w:rsidP="002D4E9C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设</w:t>
      </w:r>
      <w:r>
        <w:rPr>
          <w:rFonts w:asciiTheme="majorEastAsia" w:eastAsiaTheme="majorEastAsia" w:hAnsiTheme="majorEastAsia"/>
          <w:color w:val="000000" w:themeColor="text1"/>
          <w:szCs w:val="21"/>
        </w:rPr>
        <w:t>函数</w:t>
      </w:r>
      <w:r w:rsidR="0032125D" w:rsidRPr="0032125D">
        <w:rPr>
          <w:position w:val="-10"/>
        </w:rPr>
        <w:object w:dxaOrig="720" w:dyaOrig="320">
          <v:shape id="_x0000_i1205" type="#_x0000_t75" style="width:36.3pt;height:16.3pt" o:ole="">
            <v:imagedata r:id="rId376" o:title=""/>
          </v:shape>
          <o:OLEObject Type="Embed" ProgID="Equation.DSMT4" ShapeID="_x0000_i1205" DrawAspect="Content" ObjectID="_1698846722" r:id="rId37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具有</w:t>
      </w:r>
      <w:r w:rsidR="0032125D" w:rsidRPr="00025957">
        <w:rPr>
          <w:position w:val="-4"/>
        </w:rPr>
        <w:object w:dxaOrig="180" w:dyaOrig="260">
          <v:shape id="_x0000_i1206" type="#_x0000_t75" style="width:8.75pt;height:13.15pt" o:ole="">
            <v:imagedata r:id="rId378" o:title=""/>
          </v:shape>
          <o:OLEObject Type="Embed" ProgID="Equation.DSMT4" ShapeID="_x0000_i1206" DrawAspect="Content" ObjectID="_1698846723" r:id="rId37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阶</w:t>
      </w:r>
      <w:r>
        <w:rPr>
          <w:rFonts w:asciiTheme="majorEastAsia" w:eastAsiaTheme="majorEastAsia" w:hAnsiTheme="majorEastAsia"/>
          <w:color w:val="000000" w:themeColor="text1"/>
          <w:szCs w:val="21"/>
        </w:rPr>
        <w:t>连续偏导数，</w:t>
      </w:r>
      <w:r w:rsidR="0032125D" w:rsidRPr="0032125D">
        <w:rPr>
          <w:position w:val="-10"/>
        </w:rPr>
        <w:object w:dxaOrig="1579" w:dyaOrig="360">
          <v:shape id="_x0000_i1207" type="#_x0000_t75" style="width:78.9pt;height:18.15pt" o:ole="">
            <v:imagedata r:id="rId380" o:title=""/>
          </v:shape>
          <o:OLEObject Type="Embed" ProgID="Equation.DSMT4" ShapeID="_x0000_i1207" DrawAspect="Content" ObjectID="_1698846724" r:id="rId38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>
        <w:rPr>
          <w:rFonts w:asciiTheme="majorEastAsia" w:eastAsiaTheme="majorEastAsia" w:hAnsiTheme="majorEastAsia"/>
          <w:color w:val="000000" w:themeColor="text1"/>
          <w:szCs w:val="21"/>
        </w:rPr>
        <w:t>求</w:t>
      </w:r>
      <w:r w:rsidR="0032125D" w:rsidRPr="0032125D">
        <w:rPr>
          <w:position w:val="-24"/>
        </w:rPr>
        <w:object w:dxaOrig="700" w:dyaOrig="620">
          <v:shape id="_x0000_i1208" type="#_x0000_t75" style="width:35.05pt;height:31.3pt" o:ole="">
            <v:imagedata r:id="rId382" o:title=""/>
          </v:shape>
          <o:OLEObject Type="Embed" ProgID="Equation.DSMT4" ShapeID="_x0000_i1208" DrawAspect="Content" ObjectID="_1698846725" r:id="rId38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32125D" w:rsidRPr="0032125D">
        <w:rPr>
          <w:position w:val="-24"/>
        </w:rPr>
        <w:object w:dxaOrig="820" w:dyaOrig="660">
          <v:shape id="_x0000_i1209" type="#_x0000_t75" style="width:40.7pt;height:33.2pt" o:ole="">
            <v:imagedata r:id="rId384" o:title=""/>
          </v:shape>
          <o:OLEObject Type="Embed" ProgID="Equation.DSMT4" ShapeID="_x0000_i1209" DrawAspect="Content" ObjectID="_1698846726" r:id="rId38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2D4E9C" w:rsidRPr="006B1711" w:rsidRDefault="002D4E9C" w:rsidP="002D4E9C"/>
    <w:p w:rsidR="002D4E9C" w:rsidRPr="006B1711" w:rsidRDefault="002D4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由复合函数求导法则，可得</w:t>
      </w:r>
    </w:p>
    <w:p w:rsidR="002D4E9C" w:rsidRPr="008F5B89" w:rsidRDefault="0032125D" w:rsidP="002D4E9C">
      <w:pPr>
        <w:ind w:leftChars="200" w:left="480"/>
        <w:jc w:val="center"/>
        <w:rPr>
          <w:position w:val="-18"/>
          <w:szCs w:val="21"/>
        </w:rPr>
      </w:pPr>
      <w:r w:rsidRPr="0032125D">
        <w:rPr>
          <w:position w:val="-24"/>
        </w:rPr>
        <w:object w:dxaOrig="4420" w:dyaOrig="620">
          <v:shape id="_x0000_i1210" type="#_x0000_t75" style="width:221pt;height:31.3pt" o:ole="">
            <v:imagedata r:id="rId386" o:title=""/>
          </v:shape>
          <o:OLEObject Type="Embed" ProgID="Equation.DSMT4" ShapeID="_x0000_i1210" DrawAspect="Content" ObjectID="_1698846727" r:id="rId387"/>
        </w:object>
      </w:r>
    </w:p>
    <w:p w:rsidR="002D4E9C" w:rsidRDefault="002D4E9C" w:rsidP="002D4E9C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继续求导可得</w:t>
      </w:r>
    </w:p>
    <w:p w:rsidR="002D4E9C" w:rsidRPr="00A55047" w:rsidRDefault="0032125D" w:rsidP="002D4E9C">
      <w:pPr>
        <w:ind w:leftChars="200" w:left="480"/>
        <w:jc w:val="center"/>
        <w:rPr>
          <w:position w:val="-18"/>
          <w:szCs w:val="21"/>
        </w:rPr>
      </w:pPr>
      <w:r w:rsidRPr="0032125D">
        <w:rPr>
          <w:position w:val="-52"/>
        </w:rPr>
        <w:object w:dxaOrig="6240" w:dyaOrig="1460">
          <v:shape id="_x0000_i1211" type="#_x0000_t75" style="width:311.8pt;height:73.25pt" o:ole="">
            <v:imagedata r:id="rId388" o:title=""/>
          </v:shape>
          <o:OLEObject Type="Embed" ProgID="Equation.DSMT4" ShapeID="_x0000_i1211" DrawAspect="Content" ObjectID="_1698846728" r:id="rId389"/>
        </w:object>
      </w:r>
    </w:p>
    <w:p w:rsidR="002D4E9C" w:rsidRDefault="002D4E9C" w:rsidP="002D4E9C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故有</w:t>
      </w:r>
    </w:p>
    <w:p w:rsidR="002D4E9C" w:rsidRPr="00EB0C6A" w:rsidRDefault="0032125D" w:rsidP="002D4E9C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position w:val="-6"/>
          <w:szCs w:val="21"/>
        </w:rPr>
      </w:pPr>
      <w:r w:rsidRPr="0032125D">
        <w:rPr>
          <w:position w:val="-24"/>
        </w:rPr>
        <w:object w:dxaOrig="3600" w:dyaOrig="660">
          <v:shape id="_x0000_i1212" type="#_x0000_t75" style="width:180.3pt;height:33.2pt" o:ole="">
            <v:imagedata r:id="rId390" o:title=""/>
          </v:shape>
          <o:OLEObject Type="Embed" ProgID="Equation.DSMT4" ShapeID="_x0000_i1212" DrawAspect="Content" ObjectID="_1698846729" r:id="rId391"/>
        </w:object>
      </w:r>
    </w:p>
    <w:p w:rsidR="002D4E9C" w:rsidRDefault="002D4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2D4E9C" w:rsidRDefault="002D4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2D4E9C" w:rsidRPr="002D4E9C" w:rsidRDefault="006D7E9C" w:rsidP="002D4E9C">
      <w:r w:rsidRPr="002D4E9C">
        <w:rPr>
          <w:rFonts w:hint="eastAsia"/>
        </w:rPr>
        <w:t>(1</w:t>
      </w:r>
      <w:r w:rsidRPr="002D4E9C">
        <w:t>7</w:t>
      </w:r>
      <w:r w:rsidRPr="002D4E9C">
        <w:rPr>
          <w:rFonts w:hint="eastAsia"/>
        </w:rPr>
        <w:t>)</w:t>
      </w:r>
      <w:r w:rsidR="002D4E9C" w:rsidRPr="002D4E9C">
        <w:rPr>
          <w:rFonts w:hint="eastAsia"/>
        </w:rPr>
        <w:t>（</w:t>
      </w:r>
      <w:r w:rsidRPr="002D4E9C">
        <w:rPr>
          <w:rFonts w:hint="eastAsia"/>
        </w:rPr>
        <w:t>本题满分</w:t>
      </w:r>
      <w:r w:rsidRPr="002D4E9C">
        <w:rPr>
          <w:rFonts w:hint="eastAsia"/>
        </w:rPr>
        <w:t>10</w:t>
      </w:r>
      <w:r w:rsidRPr="002D4E9C">
        <w:rPr>
          <w:rFonts w:hint="eastAsia"/>
        </w:rPr>
        <w:t>分</w:t>
      </w:r>
      <w:r w:rsidR="002D4E9C" w:rsidRPr="002D4E9C">
        <w:rPr>
          <w:rFonts w:hint="eastAsia"/>
        </w:rPr>
        <w:t>）</w:t>
      </w:r>
      <w:r w:rsidR="002D4E9C" w:rsidRPr="002D4E9C">
        <w:rPr>
          <w:rStyle w:val="ae"/>
          <w:rFonts w:hint="eastAsia"/>
        </w:rPr>
        <w:t>【同试卷一第三</w:t>
      </w:r>
      <w:r w:rsidR="002D4E9C" w:rsidRPr="002D4E9C">
        <w:rPr>
          <w:rStyle w:val="ae"/>
          <w:rFonts w:hint="eastAsia"/>
        </w:rPr>
        <w:t>(16)</w:t>
      </w:r>
      <w:r w:rsidR="002D4E9C" w:rsidRPr="002D4E9C">
        <w:rPr>
          <w:rStyle w:val="ae"/>
          <w:rFonts w:hint="eastAsia"/>
        </w:rPr>
        <w:t>题】</w:t>
      </w:r>
    </w:p>
    <w:p w:rsidR="002D4E9C" w:rsidRDefault="002D4E9C" w:rsidP="002D4E9C">
      <w:pPr>
        <w:ind w:leftChars="200" w:left="480"/>
      </w:pPr>
      <w:r>
        <w:rPr>
          <w:rFonts w:hint="eastAsia"/>
        </w:rPr>
        <w:t>求</w:t>
      </w:r>
      <w:r w:rsidR="0032125D" w:rsidRPr="0032125D">
        <w:rPr>
          <w:position w:val="-28"/>
        </w:rPr>
        <w:object w:dxaOrig="1920" w:dyaOrig="680">
          <v:shape id="_x0000_i1213" type="#_x0000_t75" style="width:95.8pt;height:33.8pt" o:ole="">
            <v:imagedata r:id="rId392" o:title=""/>
          </v:shape>
          <o:OLEObject Type="Embed" ProgID="Equation.DSMT4" ShapeID="_x0000_i1213" DrawAspect="Content" ObjectID="_1698846730" r:id="rId393"/>
        </w:object>
      </w:r>
      <w:r>
        <w:rPr>
          <w:rFonts w:hint="eastAsia"/>
        </w:rPr>
        <w:t>．</w:t>
      </w:r>
    </w:p>
    <w:p w:rsidR="002D4E9C" w:rsidRPr="006B1711" w:rsidRDefault="002D4E9C" w:rsidP="002D4E9C"/>
    <w:p w:rsidR="002D4E9C" w:rsidRDefault="002D4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由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定积分的定义和分部积分法可得</w:t>
      </w:r>
    </w:p>
    <w:p w:rsidR="002D4E9C" w:rsidRDefault="00A848AF" w:rsidP="002D4E9C">
      <w:pPr>
        <w:ind w:leftChars="200" w:left="480"/>
        <w:jc w:val="center"/>
      </w:pPr>
      <w:r w:rsidRPr="00A848AF">
        <w:rPr>
          <w:position w:val="-98"/>
        </w:rPr>
        <w:object w:dxaOrig="6680" w:dyaOrig="2180">
          <v:shape id="_x0000_i1214" type="#_x0000_t75" style="width:333.7pt;height:108.95pt" o:ole="">
            <v:imagedata r:id="rId394" o:title=""/>
          </v:shape>
          <o:OLEObject Type="Embed" ProgID="Equation.DSMT4" ShapeID="_x0000_i1214" DrawAspect="Content" ObjectID="_1698846731" r:id="rId395"/>
        </w:object>
      </w:r>
    </w:p>
    <w:p w:rsidR="002D4E9C" w:rsidRDefault="002D4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2D4E9C" w:rsidRDefault="002D4E9C" w:rsidP="006D7E9C"/>
    <w:p w:rsidR="002D4E9C" w:rsidRDefault="002D4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hint="eastAsia"/>
        </w:rPr>
        <w:t>(18)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（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本题满分</w:t>
      </w:r>
      <w:r w:rsidRPr="000C295A">
        <w:rPr>
          <w:rFonts w:hint="eastAsia"/>
        </w:rPr>
        <w:t>10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分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  <w:r w:rsidRPr="002D4E9C">
        <w:rPr>
          <w:rStyle w:val="ae"/>
          <w:rFonts w:hint="eastAsia"/>
        </w:rPr>
        <w:t>【同试卷一第三</w:t>
      </w:r>
      <w:r w:rsidRPr="003D28E9">
        <w:rPr>
          <w:rFonts w:hint="eastAsia"/>
        </w:rPr>
        <w:t>(17)</w:t>
      </w:r>
      <w:r>
        <w:rPr>
          <w:rFonts w:hint="eastAsia"/>
        </w:rPr>
        <w:t>题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】</w:t>
      </w:r>
    </w:p>
    <w:p w:rsidR="002D4E9C" w:rsidRDefault="002D4E9C" w:rsidP="002D4E9C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已知函数</w:t>
      </w:r>
      <w:r w:rsidR="0032125D" w:rsidRPr="0032125D">
        <w:rPr>
          <w:position w:val="-10"/>
        </w:rPr>
        <w:object w:dxaOrig="540" w:dyaOrig="320">
          <v:shape id="_x0000_i1215" type="#_x0000_t75" style="width:26.9pt;height:16.3pt" o:ole="">
            <v:imagedata r:id="rId396" o:title=""/>
          </v:shape>
          <o:OLEObject Type="Embed" ProgID="Equation.DSMT4" ShapeID="_x0000_i1215" DrawAspect="Content" ObjectID="_1698846732" r:id="rId39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由方程</w:t>
      </w:r>
      <w:r w:rsidR="0032125D" w:rsidRPr="0032125D">
        <w:rPr>
          <w:position w:val="-10"/>
        </w:rPr>
        <w:object w:dxaOrig="2380" w:dyaOrig="360">
          <v:shape id="_x0000_i1216" type="#_x0000_t75" style="width:118.95pt;height:18.15pt" o:ole="">
            <v:imagedata r:id="rId398" o:title=""/>
          </v:shape>
          <o:OLEObject Type="Embed" ProgID="Equation.DSMT4" ShapeID="_x0000_i1216" DrawAspect="Content" ObjectID="_1698846733" r:id="rId39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确定，求</w:t>
      </w:r>
      <w:r w:rsidR="0032125D" w:rsidRPr="0032125D">
        <w:rPr>
          <w:position w:val="-10"/>
        </w:rPr>
        <w:object w:dxaOrig="540" w:dyaOrig="320">
          <v:shape id="_x0000_i1217" type="#_x0000_t75" style="width:26.9pt;height:16.3pt" o:ole="">
            <v:imagedata r:id="rId400" o:title=""/>
          </v:shape>
          <o:OLEObject Type="Embed" ProgID="Equation.DSMT4" ShapeID="_x0000_i1217" DrawAspect="Content" ObjectID="_1698846734" r:id="rId40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的极值．</w:t>
      </w:r>
    </w:p>
    <w:p w:rsidR="002D4E9C" w:rsidRPr="006B1711" w:rsidRDefault="002D4E9C" w:rsidP="002D4E9C"/>
    <w:p w:rsidR="002D4E9C" w:rsidRDefault="002D4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等式两边同时对</w:t>
      </w:r>
      <w:r w:rsidR="0032125D" w:rsidRPr="00025957">
        <w:rPr>
          <w:position w:val="-4"/>
        </w:rPr>
        <w:object w:dxaOrig="200" w:dyaOrig="200">
          <v:shape id="_x0000_i1218" type="#_x0000_t75" style="width:10pt;height:10pt" o:ole="">
            <v:imagedata r:id="rId402" o:title=""/>
          </v:shape>
          <o:OLEObject Type="Embed" ProgID="Equation.DSMT4" ShapeID="_x0000_i1218" DrawAspect="Content" ObjectID="_1698846735" r:id="rId40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求导可得</w:t>
      </w:r>
    </w:p>
    <w:p w:rsidR="002D4E9C" w:rsidRDefault="0032125D" w:rsidP="002D4E9C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32125D">
        <w:rPr>
          <w:position w:val="-10"/>
        </w:rPr>
        <w:object w:dxaOrig="2439" w:dyaOrig="360">
          <v:shape id="_x0000_i1219" type="#_x0000_t75" style="width:122.1pt;height:18.15pt" o:ole="">
            <v:imagedata r:id="rId404" o:title=""/>
          </v:shape>
          <o:OLEObject Type="Embed" ProgID="Equation.DSMT4" ShapeID="_x0000_i1219" DrawAspect="Content" ObjectID="_1698846736" r:id="rId405"/>
        </w:object>
      </w:r>
    </w:p>
    <w:p w:rsidR="002D4E9C" w:rsidRDefault="002D4E9C" w:rsidP="002D4E9C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令</w:t>
      </w:r>
      <w:r w:rsidR="0032125D" w:rsidRPr="0032125D">
        <w:rPr>
          <w:position w:val="-10"/>
        </w:rPr>
        <w:object w:dxaOrig="639" w:dyaOrig="320">
          <v:shape id="_x0000_i1220" type="#_x0000_t75" style="width:31.95pt;height:16.3pt" o:ole="">
            <v:imagedata r:id="rId406" o:title=""/>
          </v:shape>
          <o:OLEObject Type="Embed" ProgID="Equation.DSMT4" ShapeID="_x0000_i1220" DrawAspect="Content" ObjectID="_1698846737" r:id="rId40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可得</w:t>
      </w:r>
      <w:r w:rsidR="0032125D" w:rsidRPr="00025957">
        <w:rPr>
          <w:position w:val="-4"/>
        </w:rPr>
        <w:object w:dxaOrig="700" w:dyaOrig="260">
          <v:shape id="_x0000_i1221" type="#_x0000_t75" style="width:35.05pt;height:13.15pt" o:ole="">
            <v:imagedata r:id="rId408" o:title=""/>
          </v:shape>
          <o:OLEObject Type="Embed" ProgID="Equation.DSMT4" ShapeID="_x0000_i1221" DrawAspect="Content" ObjectID="_1698846738" r:id="rId40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．对上式两边继续求导可得</w:t>
      </w:r>
    </w:p>
    <w:p w:rsidR="002D4E9C" w:rsidRDefault="0032125D" w:rsidP="002D4E9C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32125D">
        <w:rPr>
          <w:position w:val="-14"/>
        </w:rPr>
        <w:object w:dxaOrig="3100" w:dyaOrig="440">
          <v:shape id="_x0000_i1222" type="#_x0000_t75" style="width:155.25pt;height:21.9pt" o:ole="">
            <v:imagedata r:id="rId410" o:title=""/>
          </v:shape>
          <o:OLEObject Type="Embed" ProgID="Equation.DSMT4" ShapeID="_x0000_i1222" DrawAspect="Content" ObjectID="_1698846739" r:id="rId411"/>
        </w:object>
      </w:r>
    </w:p>
    <w:p w:rsidR="002D4E9C" w:rsidRPr="00EB0C6A" w:rsidRDefault="002D4E9C" w:rsidP="002D4E9C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当</w:t>
      </w:r>
      <w:r w:rsidR="0032125D" w:rsidRPr="00025957">
        <w:rPr>
          <w:position w:val="-4"/>
        </w:rPr>
        <w:object w:dxaOrig="540" w:dyaOrig="260">
          <v:shape id="_x0000_i1223" type="#_x0000_t75" style="width:26.9pt;height:13.15pt" o:ole="">
            <v:imagedata r:id="rId412" o:title=""/>
          </v:shape>
          <o:OLEObject Type="Embed" ProgID="Equation.DSMT4" ShapeID="_x0000_i1223" DrawAspect="Content" ObjectID="_1698846740" r:id="rId41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时，</w:t>
      </w:r>
      <w:r w:rsidR="0032125D" w:rsidRPr="0032125D">
        <w:rPr>
          <w:position w:val="-10"/>
        </w:rPr>
        <w:object w:dxaOrig="580" w:dyaOrig="320">
          <v:shape id="_x0000_i1224" type="#_x0000_t75" style="width:28.8pt;height:16.3pt" o:ole="">
            <v:imagedata r:id="rId414" o:title=""/>
          </v:shape>
          <o:OLEObject Type="Embed" ProgID="Equation.DSMT4" ShapeID="_x0000_i1224" DrawAspect="Content" ObjectID="_1698846741" r:id="rId41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32125D" w:rsidRPr="0032125D">
        <w:rPr>
          <w:position w:val="-10"/>
        </w:rPr>
        <w:object w:dxaOrig="639" w:dyaOrig="320">
          <v:shape id="_x0000_i1225" type="#_x0000_t75" style="width:31.95pt;height:16.3pt" o:ole="">
            <v:imagedata r:id="rId416" o:title=""/>
          </v:shape>
          <o:OLEObject Type="Embed" ProgID="Equation.DSMT4" ShapeID="_x0000_i1225" DrawAspect="Content" ObjectID="_1698846742" r:id="rId41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；代入上式可得</w:t>
      </w:r>
      <w:r w:rsidR="0032125D" w:rsidRPr="0032125D">
        <w:rPr>
          <w:position w:val="-10"/>
        </w:rPr>
        <w:object w:dxaOrig="800" w:dyaOrig="320">
          <v:shape id="_x0000_i1226" type="#_x0000_t75" style="width:40.05pt;height:16.3pt" o:ole="">
            <v:imagedata r:id="rId418" o:title=""/>
          </v:shape>
          <o:OLEObject Type="Embed" ProgID="Equation.DSMT4" ShapeID="_x0000_i1226" DrawAspect="Content" ObjectID="_1698846743" r:id="rId41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，故</w:t>
      </w:r>
      <w:r w:rsidR="0032125D" w:rsidRPr="0032125D">
        <w:rPr>
          <w:position w:val="-14"/>
        </w:rPr>
        <w:object w:dxaOrig="900" w:dyaOrig="400">
          <v:shape id="_x0000_i1227" type="#_x0000_t75" style="width:45.1pt;height:20.05pt" o:ole="">
            <v:imagedata r:id="rId420" o:title=""/>
          </v:shape>
          <o:OLEObject Type="Embed" ProgID="Equation.DSMT4" ShapeID="_x0000_i1227" DrawAspect="Content" ObjectID="_1698846744" r:id="rId42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是函数的极大值．当</w:t>
      </w:r>
      <w:r w:rsidR="0032125D" w:rsidRPr="00025957">
        <w:rPr>
          <w:position w:val="-4"/>
        </w:rPr>
        <w:object w:dxaOrig="700" w:dyaOrig="260">
          <v:shape id="_x0000_i1228" type="#_x0000_t75" style="width:35.05pt;height:13.15pt" o:ole="">
            <v:imagedata r:id="rId422" o:title=""/>
          </v:shape>
          <o:OLEObject Type="Embed" ProgID="Equation.DSMT4" ShapeID="_x0000_i1228" DrawAspect="Content" ObjectID="_1698846745" r:id="rId42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时，</w:t>
      </w:r>
      <w:r w:rsidR="0032125D" w:rsidRPr="0032125D">
        <w:rPr>
          <w:position w:val="-10"/>
        </w:rPr>
        <w:object w:dxaOrig="580" w:dyaOrig="320">
          <v:shape id="_x0000_i1229" type="#_x0000_t75" style="width:28.8pt;height:16.3pt" o:ole="">
            <v:imagedata r:id="rId424" o:title=""/>
          </v:shape>
          <o:OLEObject Type="Embed" ProgID="Equation.DSMT4" ShapeID="_x0000_i1229" DrawAspect="Content" ObjectID="_1698846746" r:id="rId42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32125D" w:rsidRPr="0032125D">
        <w:rPr>
          <w:position w:val="-10"/>
        </w:rPr>
        <w:object w:dxaOrig="639" w:dyaOrig="320">
          <v:shape id="_x0000_i1230" type="#_x0000_t75" style="width:31.95pt;height:16.3pt" o:ole="">
            <v:imagedata r:id="rId426" o:title=""/>
          </v:shape>
          <o:OLEObject Type="Embed" ProgID="Equation.DSMT4" ShapeID="_x0000_i1230" DrawAspect="Content" ObjectID="_1698846747" r:id="rId42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；代入上式可得</w:t>
      </w:r>
      <w:r w:rsidR="0032125D" w:rsidRPr="0032125D">
        <w:rPr>
          <w:position w:val="-10"/>
        </w:rPr>
        <w:object w:dxaOrig="660" w:dyaOrig="320">
          <v:shape id="_x0000_i1231" type="#_x0000_t75" style="width:33.2pt;height:16.3pt" o:ole="">
            <v:imagedata r:id="rId428" o:title=""/>
          </v:shape>
          <o:OLEObject Type="Embed" ProgID="Equation.DSMT4" ShapeID="_x0000_i1231" DrawAspect="Content" ObjectID="_1698846748" r:id="rId42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，故</w:t>
      </w:r>
      <w:r w:rsidR="0032125D" w:rsidRPr="0032125D">
        <w:rPr>
          <w:position w:val="-14"/>
        </w:rPr>
        <w:object w:dxaOrig="1040" w:dyaOrig="400">
          <v:shape id="_x0000_i1232" type="#_x0000_t75" style="width:51.95pt;height:20.05pt" o:ole="">
            <v:imagedata r:id="rId430" o:title=""/>
          </v:shape>
          <o:OLEObject Type="Embed" ProgID="Equation.DSMT4" ShapeID="_x0000_i1232" DrawAspect="Content" ObjectID="_1698846749" r:id="rId43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是函数的极小值．</w:t>
      </w:r>
    </w:p>
    <w:p w:rsidR="002D4E9C" w:rsidRDefault="002D4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2D4E9C" w:rsidRDefault="002D4E9C" w:rsidP="006D7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2D4E9C" w:rsidRPr="002D4E9C" w:rsidRDefault="006D7E9C" w:rsidP="002D4E9C">
      <w:r w:rsidRPr="002D4E9C">
        <w:rPr>
          <w:rFonts w:hint="eastAsia"/>
        </w:rPr>
        <w:t>(19)</w:t>
      </w:r>
      <w:r w:rsidR="002D4E9C">
        <w:rPr>
          <w:rFonts w:asciiTheme="majorEastAsia" w:eastAsiaTheme="majorEastAsia" w:hAnsiTheme="majorEastAsia" w:hint="eastAsia"/>
          <w:color w:val="000000" w:themeColor="text1"/>
          <w:szCs w:val="21"/>
        </w:rPr>
        <w:t>（</w:t>
      </w:r>
      <w:r w:rsidR="002D4E9C"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本题满</w:t>
      </w:r>
      <w:r w:rsidR="002D4E9C" w:rsidRPr="000C295A">
        <w:rPr>
          <w:rFonts w:hint="eastAsia"/>
        </w:rPr>
        <w:t>分</w:t>
      </w:r>
      <w:r w:rsidR="002D4E9C" w:rsidRPr="000C295A">
        <w:rPr>
          <w:rFonts w:hint="eastAsia"/>
        </w:rPr>
        <w:t>11</w:t>
      </w:r>
      <w:r w:rsidR="002D4E9C" w:rsidRPr="000C295A">
        <w:rPr>
          <w:rFonts w:hint="eastAsia"/>
        </w:rPr>
        <w:t>分</w:t>
      </w:r>
      <w:r w:rsidR="002D4E9C"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  <w:r w:rsidR="002D4E9C" w:rsidRPr="002D4E9C">
        <w:rPr>
          <w:rStyle w:val="ae"/>
          <w:rFonts w:hint="eastAsia"/>
        </w:rPr>
        <w:t>【同试卷一第三</w:t>
      </w:r>
      <w:r w:rsidR="002D4E9C" w:rsidRPr="002D4E9C">
        <w:rPr>
          <w:rStyle w:val="ae"/>
          <w:rFonts w:hint="eastAsia"/>
        </w:rPr>
        <w:t>(18)</w:t>
      </w:r>
      <w:r w:rsidR="002D4E9C" w:rsidRPr="002D4E9C">
        <w:rPr>
          <w:rStyle w:val="ae"/>
          <w:rFonts w:hint="eastAsia"/>
        </w:rPr>
        <w:t>题】</w:t>
      </w:r>
    </w:p>
    <w:p w:rsidR="002D4E9C" w:rsidRDefault="002D4E9C" w:rsidP="002D4E9C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设函数</w:t>
      </w:r>
      <w:r w:rsidR="0032125D" w:rsidRPr="0032125D">
        <w:rPr>
          <w:position w:val="-10"/>
        </w:rPr>
        <w:object w:dxaOrig="540" w:dyaOrig="320">
          <v:shape id="_x0000_i1233" type="#_x0000_t75" style="width:26.9pt;height:16.3pt" o:ole="">
            <v:imagedata r:id="rId432" o:title=""/>
          </v:shape>
          <o:OLEObject Type="Embed" ProgID="Equation.DSMT4" ShapeID="_x0000_i1233" DrawAspect="Content" ObjectID="_1698846750" r:id="rId43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在区间</w:t>
      </w:r>
      <w:r w:rsidR="0032125D" w:rsidRPr="0032125D">
        <w:rPr>
          <w:position w:val="-10"/>
        </w:rPr>
        <w:object w:dxaOrig="520" w:dyaOrig="320">
          <v:shape id="_x0000_i1234" type="#_x0000_t75" style="width:26.3pt;height:16.3pt" o:ole="">
            <v:imagedata r:id="rId434" o:title=""/>
          </v:shape>
          <o:OLEObject Type="Embed" ProgID="Equation.DSMT4" ShapeID="_x0000_i1234" DrawAspect="Content" ObjectID="_1698846751" r:id="rId43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上具有二阶导数，且</w:t>
      </w:r>
      <w:r w:rsidR="0032125D" w:rsidRPr="0032125D">
        <w:rPr>
          <w:position w:val="-10"/>
        </w:rPr>
        <w:object w:dxaOrig="859" w:dyaOrig="320">
          <v:shape id="_x0000_i1235" type="#_x0000_t75" style="width:43.2pt;height:16.3pt" o:ole="">
            <v:imagedata r:id="rId436" o:title=""/>
          </v:shape>
          <o:OLEObject Type="Embed" ProgID="Equation.DSMT4" ShapeID="_x0000_i1235" DrawAspect="Content" ObjectID="_1698846752" r:id="rId43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32125D" w:rsidRPr="0032125D">
        <w:rPr>
          <w:position w:val="-24"/>
        </w:rPr>
        <w:object w:dxaOrig="1300" w:dyaOrig="620">
          <v:shape id="_x0000_i1236" type="#_x0000_t75" style="width:65.1pt;height:31.3pt" o:ole="">
            <v:imagedata r:id="rId438" o:title=""/>
          </v:shape>
          <o:OLEObject Type="Embed" ProgID="Equation.DSMT4" ShapeID="_x0000_i1236" DrawAspect="Content" ObjectID="_1698846753" r:id="rId43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．证明：</w:t>
      </w:r>
    </w:p>
    <w:p w:rsidR="002D4E9C" w:rsidRDefault="002D4E9C" w:rsidP="002D4E9C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>)</w:t>
      </w:r>
      <w:r w:rsidRPr="002C318A">
        <w:rPr>
          <w:rFonts w:hint="eastAsia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方程</w:t>
      </w:r>
      <w:r w:rsidR="0032125D" w:rsidRPr="0032125D">
        <w:rPr>
          <w:position w:val="-10"/>
        </w:rPr>
        <w:object w:dxaOrig="880" w:dyaOrig="320">
          <v:shape id="_x0000_i1237" type="#_x0000_t75" style="width:43.85pt;height:16.3pt" o:ole="">
            <v:imagedata r:id="rId440" o:title=""/>
          </v:shape>
          <o:OLEObject Type="Embed" ProgID="Equation.DSMT4" ShapeID="_x0000_i1237" DrawAspect="Content" ObjectID="_1698846754" r:id="rId44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在区间</w:t>
      </w:r>
      <w:r w:rsidR="0032125D" w:rsidRPr="0032125D">
        <w:rPr>
          <w:position w:val="-10"/>
        </w:rPr>
        <w:object w:dxaOrig="540" w:dyaOrig="320">
          <v:shape id="_x0000_i1238" type="#_x0000_t75" style="width:26.9pt;height:16.3pt" o:ole="">
            <v:imagedata r:id="rId442" o:title=""/>
          </v:shape>
          <o:OLEObject Type="Embed" ProgID="Equation.DSMT4" ShapeID="_x0000_i1238" DrawAspect="Content" ObjectID="_1698846755" r:id="rId44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内至少存在一个实根．</w:t>
      </w:r>
    </w:p>
    <w:p w:rsidR="002D4E9C" w:rsidRDefault="002D4E9C" w:rsidP="002D4E9C">
      <w:pPr>
        <w:spacing w:line="220" w:lineRule="atLeast"/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 xml:space="preserve">) 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方程</w:t>
      </w:r>
      <w:r w:rsidR="0032125D" w:rsidRPr="0032125D">
        <w:rPr>
          <w:position w:val="-14"/>
        </w:rPr>
        <w:object w:dxaOrig="2439" w:dyaOrig="440">
          <v:shape id="_x0000_i1239" type="#_x0000_t75" style="width:122.1pt;height:21.9pt" o:ole="">
            <v:imagedata r:id="rId444" o:title=""/>
          </v:shape>
          <o:OLEObject Type="Embed" ProgID="Equation.DSMT4" ShapeID="_x0000_i1239" DrawAspect="Content" ObjectID="_1698846756" r:id="rId44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在区间</w:t>
      </w:r>
      <w:r w:rsidR="0032125D" w:rsidRPr="0032125D">
        <w:rPr>
          <w:position w:val="-10"/>
        </w:rPr>
        <w:object w:dxaOrig="540" w:dyaOrig="320">
          <v:shape id="_x0000_i1240" type="#_x0000_t75" style="width:26.9pt;height:16.3pt" o:ole="">
            <v:imagedata r:id="rId446" o:title=""/>
          </v:shape>
          <o:OLEObject Type="Embed" ProgID="Equation.DSMT4" ShapeID="_x0000_i1240" DrawAspect="Content" ObjectID="_1698846757" r:id="rId44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内至少存在两个不同实根．</w:t>
      </w:r>
    </w:p>
    <w:p w:rsidR="002D4E9C" w:rsidRPr="006B1711" w:rsidRDefault="002D4E9C" w:rsidP="002D4E9C"/>
    <w:p w:rsidR="002D4E9C" w:rsidRPr="000E340D" w:rsidRDefault="002D4E9C" w:rsidP="002D4E9C">
      <w:pPr>
        <w:ind w:left="960" w:hangingChars="400" w:hanging="960"/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由于</w:t>
      </w:r>
      <w:r w:rsidR="0032125D" w:rsidRPr="0032125D">
        <w:rPr>
          <w:position w:val="-24"/>
        </w:rPr>
        <w:object w:dxaOrig="1300" w:dyaOrig="620">
          <v:shape id="_x0000_i1241" type="#_x0000_t75" style="width:65.1pt;height:31.3pt" o:ole="">
            <v:imagedata r:id="rId448" o:title=""/>
          </v:shape>
          <o:OLEObject Type="Embed" ProgID="Equation.DSMT4" ShapeID="_x0000_i1241" DrawAspect="Content" ObjectID="_1698846758" r:id="rId449"/>
        </w:object>
      </w:r>
      <w:r>
        <w:rPr>
          <w:rFonts w:hint="eastAsia"/>
        </w:rPr>
        <w:t>，则由保号性可知：</w:t>
      </w:r>
      <w:r w:rsidR="0032125D" w:rsidRPr="0032125D">
        <w:rPr>
          <w:position w:val="-6"/>
        </w:rPr>
        <w:object w:dxaOrig="700" w:dyaOrig="279">
          <v:shape id="_x0000_i1242" type="#_x0000_t75" style="width:35.05pt;height:13.75pt" o:ole="">
            <v:imagedata r:id="rId450" o:title=""/>
          </v:shape>
          <o:OLEObject Type="Embed" ProgID="Equation.DSMT4" ShapeID="_x0000_i1242" DrawAspect="Content" ObjectID="_1698846759" r:id="rId451"/>
        </w:object>
      </w:r>
      <w:r>
        <w:rPr>
          <w:rFonts w:hint="eastAsia"/>
        </w:rPr>
        <w:t>，使得当</w:t>
      </w:r>
      <w:r w:rsidR="0032125D" w:rsidRPr="0032125D">
        <w:rPr>
          <w:position w:val="-10"/>
        </w:rPr>
        <w:object w:dxaOrig="940" w:dyaOrig="320">
          <v:shape id="_x0000_i1243" type="#_x0000_t75" style="width:46.95pt;height:16.3pt" o:ole="">
            <v:imagedata r:id="rId452" o:title=""/>
          </v:shape>
          <o:OLEObject Type="Embed" ProgID="Equation.DSMT4" ShapeID="_x0000_i1243" DrawAspect="Content" ObjectID="_1698846760" r:id="rId453"/>
        </w:object>
      </w:r>
      <w:r>
        <w:rPr>
          <w:rFonts w:hint="eastAsia"/>
        </w:rPr>
        <w:t>时，</w:t>
      </w:r>
      <w:r w:rsidR="0032125D" w:rsidRPr="0032125D">
        <w:rPr>
          <w:position w:val="-24"/>
        </w:rPr>
        <w:object w:dxaOrig="920" w:dyaOrig="620">
          <v:shape id="_x0000_i1244" type="#_x0000_t75" style="width:45.7pt;height:31.3pt" o:ole="">
            <v:imagedata r:id="rId454" o:title=""/>
          </v:shape>
          <o:OLEObject Type="Embed" ProgID="Equation.DSMT4" ShapeID="_x0000_i1244" DrawAspect="Content" ObjectID="_1698846761" r:id="rId455"/>
        </w:object>
      </w:r>
      <w:r>
        <w:rPr>
          <w:rFonts w:hint="eastAsia"/>
        </w:rPr>
        <w:t>，也即</w:t>
      </w:r>
      <w:r w:rsidR="0032125D" w:rsidRPr="0032125D">
        <w:rPr>
          <w:position w:val="-10"/>
        </w:rPr>
        <w:object w:dxaOrig="880" w:dyaOrig="320">
          <v:shape id="_x0000_i1245" type="#_x0000_t75" style="width:43.85pt;height:16.3pt" o:ole="">
            <v:imagedata r:id="rId456" o:title=""/>
          </v:shape>
          <o:OLEObject Type="Embed" ProgID="Equation.DSMT4" ShapeID="_x0000_i1245" DrawAspect="Content" ObjectID="_1698846762" r:id="rId457"/>
        </w:object>
      </w:r>
      <w:r>
        <w:rPr>
          <w:rFonts w:hint="eastAsia"/>
        </w:rPr>
        <w:t>．又由于</w:t>
      </w:r>
      <w:r w:rsidR="0032125D" w:rsidRPr="0032125D">
        <w:rPr>
          <w:position w:val="-10"/>
        </w:rPr>
        <w:object w:dxaOrig="859" w:dyaOrig="320">
          <v:shape id="_x0000_i1246" type="#_x0000_t75" style="width:43.2pt;height:16.3pt" o:ole="">
            <v:imagedata r:id="rId458" o:title=""/>
          </v:shape>
          <o:OLEObject Type="Embed" ProgID="Equation.DSMT4" ShapeID="_x0000_i1246" DrawAspect="Content" ObjectID="_1698846763" r:id="rId459"/>
        </w:object>
      </w:r>
      <w:r>
        <w:rPr>
          <w:rFonts w:hint="eastAsia"/>
        </w:rPr>
        <w:t>，则由零值定理可知，</w:t>
      </w:r>
      <w:r w:rsidR="0032125D" w:rsidRPr="0032125D">
        <w:rPr>
          <w:position w:val="-10"/>
        </w:rPr>
        <w:object w:dxaOrig="880" w:dyaOrig="320">
          <v:shape id="_x0000_i1247" type="#_x0000_t75" style="width:43.85pt;height:16.3pt" o:ole="">
            <v:imagedata r:id="rId460" o:title=""/>
          </v:shape>
          <o:OLEObject Type="Embed" ProgID="Equation.DSMT4" ShapeID="_x0000_i1247" DrawAspect="Content" ObjectID="_1698846764" r:id="rId461"/>
        </w:object>
      </w:r>
      <w:r>
        <w:rPr>
          <w:rFonts w:hint="eastAsia"/>
        </w:rPr>
        <w:t>在</w:t>
      </w:r>
      <w:r w:rsidR="0032125D" w:rsidRPr="0032125D">
        <w:rPr>
          <w:position w:val="-10"/>
        </w:rPr>
        <w:object w:dxaOrig="540" w:dyaOrig="320">
          <v:shape id="_x0000_i1248" type="#_x0000_t75" style="width:26.9pt;height:16.3pt" o:ole="">
            <v:imagedata r:id="rId462" o:title=""/>
          </v:shape>
          <o:OLEObject Type="Embed" ProgID="Equation.DSMT4" ShapeID="_x0000_i1248" DrawAspect="Content" ObjectID="_1698846765" r:id="rId463"/>
        </w:object>
      </w:r>
      <w:r>
        <w:rPr>
          <w:rFonts w:hint="eastAsia"/>
        </w:rPr>
        <w:t>内至少有一个实根．</w:t>
      </w:r>
    </w:p>
    <w:p w:rsidR="002D4E9C" w:rsidRPr="00EB0C6A" w:rsidRDefault="002D4E9C" w:rsidP="002D4E9C">
      <w:pPr>
        <w:ind w:leftChars="200" w:left="960" w:hangingChars="200" w:hanging="480"/>
      </w:pP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令</w:t>
      </w:r>
      <w:r w:rsidR="0032125D" w:rsidRPr="0032125D">
        <w:rPr>
          <w:position w:val="-10"/>
        </w:rPr>
        <w:object w:dxaOrig="1740" w:dyaOrig="320">
          <v:shape id="_x0000_i1249" type="#_x0000_t75" style="width:87.05pt;height:16.3pt" o:ole="">
            <v:imagedata r:id="rId464" o:title=""/>
          </v:shape>
          <o:OLEObject Type="Embed" ProgID="Equation.DSMT4" ShapeID="_x0000_i1249" DrawAspect="Content" ObjectID="_1698846766" r:id="rId465"/>
        </w:object>
      </w:r>
      <w:r>
        <w:rPr>
          <w:rFonts w:hint="eastAsia"/>
        </w:rPr>
        <w:t>．由</w:t>
      </w:r>
      <w:r w:rsidR="0032125D" w:rsidRPr="0032125D">
        <w:rPr>
          <w:position w:val="-24"/>
        </w:rPr>
        <w:object w:dxaOrig="1300" w:dyaOrig="620">
          <v:shape id="_x0000_i1250" type="#_x0000_t75" style="width:65.1pt;height:31.3pt" o:ole="">
            <v:imagedata r:id="rId466" o:title=""/>
          </v:shape>
          <o:OLEObject Type="Embed" ProgID="Equation.DSMT4" ShapeID="_x0000_i1250" DrawAspect="Content" ObjectID="_1698846767" r:id="rId467"/>
        </w:object>
      </w:r>
      <w:r>
        <w:rPr>
          <w:rFonts w:hint="eastAsia"/>
        </w:rPr>
        <w:t>可知</w:t>
      </w:r>
      <w:r w:rsidR="0032125D" w:rsidRPr="0032125D">
        <w:rPr>
          <w:position w:val="-24"/>
        </w:rPr>
        <w:object w:dxaOrig="2240" w:dyaOrig="620">
          <v:shape id="_x0000_i1251" type="#_x0000_t75" style="width:112.05pt;height:31.3pt" o:ole="">
            <v:imagedata r:id="rId468" o:title=""/>
          </v:shape>
          <o:OLEObject Type="Embed" ProgID="Equation.DSMT4" ShapeID="_x0000_i1251" DrawAspect="Content" ObjectID="_1698846768" r:id="rId469"/>
        </w:object>
      </w:r>
      <w:r>
        <w:rPr>
          <w:rFonts w:hint="eastAsia"/>
        </w:rPr>
        <w:t>．又由</w:t>
      </w: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>)</w:t>
      </w:r>
      <w:r>
        <w:rPr>
          <w:rFonts w:hint="eastAsia"/>
        </w:rPr>
        <w:t>可知：</w:t>
      </w:r>
      <w:r w:rsidR="0032125D" w:rsidRPr="0032125D">
        <w:rPr>
          <w:position w:val="-12"/>
        </w:rPr>
        <w:object w:dxaOrig="1100" w:dyaOrig="360">
          <v:shape id="_x0000_i1252" type="#_x0000_t75" style="width:55.1pt;height:18.15pt" o:ole="">
            <v:imagedata r:id="rId470" o:title=""/>
          </v:shape>
          <o:OLEObject Type="Embed" ProgID="Equation.DSMT4" ShapeID="_x0000_i1252" DrawAspect="Content" ObjectID="_1698846769" r:id="rId471"/>
        </w:object>
      </w:r>
      <w:r>
        <w:rPr>
          <w:rFonts w:hint="eastAsia"/>
        </w:rPr>
        <w:t>使得</w:t>
      </w:r>
      <w:r w:rsidR="0032125D" w:rsidRPr="0032125D">
        <w:rPr>
          <w:position w:val="-12"/>
        </w:rPr>
        <w:object w:dxaOrig="980" w:dyaOrig="360">
          <v:shape id="_x0000_i1253" type="#_x0000_t75" style="width:48.85pt;height:18.15pt" o:ole="">
            <v:imagedata r:id="rId472" o:title=""/>
          </v:shape>
          <o:OLEObject Type="Embed" ProgID="Equation.DSMT4" ShapeID="_x0000_i1253" DrawAspect="Content" ObjectID="_1698846770" r:id="rId473"/>
        </w:object>
      </w:r>
      <w:r>
        <w:rPr>
          <w:rFonts w:hint="eastAsia"/>
        </w:rPr>
        <w:t>．由罗尔定理可知：</w:t>
      </w:r>
      <w:r w:rsidR="0032125D" w:rsidRPr="0032125D">
        <w:rPr>
          <w:position w:val="-12"/>
        </w:rPr>
        <w:object w:dxaOrig="1219" w:dyaOrig="360">
          <v:shape id="_x0000_i1254" type="#_x0000_t75" style="width:60.75pt;height:18.15pt" o:ole="">
            <v:imagedata r:id="rId474" o:title=""/>
          </v:shape>
          <o:OLEObject Type="Embed" ProgID="Equation.DSMT4" ShapeID="_x0000_i1254" DrawAspect="Content" ObjectID="_1698846771" r:id="rId475"/>
        </w:object>
      </w:r>
      <w:r>
        <w:rPr>
          <w:rFonts w:hint="eastAsia"/>
        </w:rPr>
        <w:t>使</w:t>
      </w:r>
      <w:r w:rsidR="0032125D" w:rsidRPr="0032125D">
        <w:rPr>
          <w:position w:val="-12"/>
        </w:rPr>
        <w:object w:dxaOrig="999" w:dyaOrig="360">
          <v:shape id="_x0000_i1255" type="#_x0000_t75" style="width:50.1pt;height:18.15pt" o:ole="">
            <v:imagedata r:id="rId476" o:title=""/>
          </v:shape>
          <o:OLEObject Type="Embed" ProgID="Equation.DSMT4" ShapeID="_x0000_i1255" DrawAspect="Content" ObjectID="_1698846772" r:id="rId477"/>
        </w:object>
      </w:r>
      <w:r>
        <w:rPr>
          <w:rFonts w:hint="eastAsia"/>
        </w:rPr>
        <w:t>，从而</w:t>
      </w:r>
      <w:r w:rsidR="0032125D" w:rsidRPr="0032125D">
        <w:rPr>
          <w:position w:val="-12"/>
        </w:rPr>
        <w:object w:dxaOrig="2400" w:dyaOrig="360">
          <v:shape id="_x0000_i1256" type="#_x0000_t75" style="width:120.2pt;height:18.15pt" o:ole="">
            <v:imagedata r:id="rId478" o:title=""/>
          </v:shape>
          <o:OLEObject Type="Embed" ProgID="Equation.DSMT4" ShapeID="_x0000_i1256" DrawAspect="Content" ObjectID="_1698846773" r:id="rId479"/>
        </w:object>
      </w:r>
      <w:r>
        <w:rPr>
          <w:rFonts w:hint="eastAsia"/>
        </w:rPr>
        <w:t>．再由罗尔定理可知：</w:t>
      </w:r>
      <w:r w:rsidR="0032125D" w:rsidRPr="0032125D">
        <w:rPr>
          <w:position w:val="-12"/>
        </w:rPr>
        <w:object w:dxaOrig="1200" w:dyaOrig="360">
          <v:shape id="_x0000_i1257" type="#_x0000_t75" style="width:60.1pt;height:18.15pt" o:ole="">
            <v:imagedata r:id="rId480" o:title=""/>
          </v:shape>
          <o:OLEObject Type="Embed" ProgID="Equation.DSMT4" ShapeID="_x0000_i1257" DrawAspect="Content" ObjectID="_1698846774" r:id="rId481"/>
        </w:object>
      </w:r>
      <w:r>
        <w:rPr>
          <w:rFonts w:hint="eastAsia"/>
        </w:rPr>
        <w:t>，</w:t>
      </w:r>
      <w:r w:rsidR="0032125D" w:rsidRPr="0032125D">
        <w:rPr>
          <w:position w:val="-12"/>
        </w:rPr>
        <w:object w:dxaOrig="1160" w:dyaOrig="360">
          <v:shape id="_x0000_i1258" type="#_x0000_t75" style="width:58.25pt;height:18.15pt" o:ole="">
            <v:imagedata r:id="rId482" o:title=""/>
          </v:shape>
          <o:OLEObject Type="Embed" ProgID="Equation.DSMT4" ShapeID="_x0000_i1258" DrawAspect="Content" ObjectID="_1698846775" r:id="rId483"/>
        </w:object>
      </w:r>
      <w:r>
        <w:rPr>
          <w:rFonts w:hint="eastAsia"/>
        </w:rPr>
        <w:t>使得</w:t>
      </w:r>
      <w:r w:rsidR="0032125D" w:rsidRPr="0032125D">
        <w:rPr>
          <w:position w:val="-12"/>
        </w:rPr>
        <w:object w:dxaOrig="1800" w:dyaOrig="360">
          <v:shape id="_x0000_i1259" type="#_x0000_t75" style="width:90.15pt;height:18.15pt" o:ole="">
            <v:imagedata r:id="rId484" o:title=""/>
          </v:shape>
          <o:OLEObject Type="Embed" ProgID="Equation.DSMT4" ShapeID="_x0000_i1259" DrawAspect="Content" ObjectID="_1698846776" r:id="rId485"/>
        </w:object>
      </w:r>
      <w:r>
        <w:rPr>
          <w:rFonts w:hint="eastAsia"/>
        </w:rPr>
        <w:t>．也即</w:t>
      </w:r>
      <w:r w:rsidR="0032125D" w:rsidRPr="0032125D">
        <w:rPr>
          <w:position w:val="-10"/>
        </w:rPr>
        <w:object w:dxaOrig="3140" w:dyaOrig="360">
          <v:shape id="_x0000_i1260" type="#_x0000_t75" style="width:157.15pt;height:18.15pt" o:ole="">
            <v:imagedata r:id="rId486" o:title=""/>
          </v:shape>
          <o:OLEObject Type="Embed" ProgID="Equation.DSMT4" ShapeID="_x0000_i1260" DrawAspect="Content" ObjectID="_1698846777" r:id="rId487"/>
        </w:object>
      </w:r>
      <w:r>
        <w:rPr>
          <w:rFonts w:hint="eastAsia"/>
        </w:rPr>
        <w:t>在</w:t>
      </w:r>
      <w:r w:rsidR="0032125D" w:rsidRPr="0032125D">
        <w:rPr>
          <w:position w:val="-12"/>
        </w:rPr>
        <w:object w:dxaOrig="1400" w:dyaOrig="360">
          <v:shape id="_x0000_i1261" type="#_x0000_t75" style="width:70.1pt;height:18.15pt" o:ole="">
            <v:imagedata r:id="rId488" o:title=""/>
          </v:shape>
          <o:OLEObject Type="Embed" ProgID="Equation.DSMT4" ShapeID="_x0000_i1261" DrawAspect="Content" ObjectID="_1698846778" r:id="rId489"/>
        </w:object>
      </w:r>
      <w:r>
        <w:rPr>
          <w:rFonts w:hint="eastAsia"/>
        </w:rPr>
        <w:t>内有两个不同的实根．</w:t>
      </w:r>
    </w:p>
    <w:p w:rsidR="002D4E9C" w:rsidRDefault="002D4E9C" w:rsidP="002D4E9C">
      <w:pPr>
        <w:spacing w:line="220" w:lineRule="atLeast"/>
        <w:rPr>
          <w:rFonts w:asciiTheme="minorEastAsia" w:eastAsiaTheme="minorEastAsia" w:hAnsiTheme="minorEastAsia"/>
          <w:szCs w:val="21"/>
        </w:rPr>
      </w:pPr>
    </w:p>
    <w:p w:rsidR="006D7E9C" w:rsidRDefault="006D7E9C" w:rsidP="006D7E9C"/>
    <w:p w:rsidR="008C7BB7" w:rsidRDefault="008C7BB7" w:rsidP="006D7E9C">
      <w:r>
        <w:rPr>
          <w:rFonts w:hint="eastAsia"/>
        </w:rPr>
        <w:t>(20)</w:t>
      </w:r>
      <w:r w:rsidRPr="008C7BB7">
        <w:rPr>
          <w:rFonts w:hint="eastAsia"/>
        </w:rPr>
        <w:t>（本题满分</w:t>
      </w:r>
      <w:r w:rsidRPr="008C7BB7">
        <w:rPr>
          <w:rFonts w:hint="eastAsia"/>
        </w:rPr>
        <w:t>11</w:t>
      </w:r>
      <w:r w:rsidRPr="008C7BB7">
        <w:rPr>
          <w:rFonts w:hint="eastAsia"/>
        </w:rPr>
        <w:t>分）</w:t>
      </w:r>
    </w:p>
    <w:p w:rsidR="008C7BB7" w:rsidRDefault="008C7BB7" w:rsidP="008C7BB7">
      <w:pPr>
        <w:ind w:leftChars="200" w:left="480"/>
      </w:pPr>
      <w:r w:rsidRPr="008C7BB7">
        <w:rPr>
          <w:rFonts w:hint="eastAsia"/>
        </w:rPr>
        <w:t>已知平面区域</w:t>
      </w:r>
      <w:r w:rsidR="0032125D" w:rsidRPr="0032125D">
        <w:rPr>
          <w:position w:val="-16"/>
        </w:rPr>
        <w:object w:dxaOrig="2500" w:dyaOrig="440">
          <v:shape id="_x0000_i1262" type="#_x0000_t75" style="width:125.2pt;height:21.9pt" o:ole="">
            <v:imagedata r:id="rId490" o:title=""/>
          </v:shape>
          <o:OLEObject Type="Embed" ProgID="Equation.DSMT4" ShapeID="_x0000_i1262" DrawAspect="Content" ObjectID="_1698846779" r:id="rId491"/>
        </w:object>
      </w:r>
      <w:r w:rsidRPr="008C7BB7">
        <w:rPr>
          <w:rFonts w:hint="eastAsia"/>
        </w:rPr>
        <w:t>，计算二重积分</w:t>
      </w:r>
      <w:r w:rsidR="0032125D" w:rsidRPr="0032125D">
        <w:rPr>
          <w:position w:val="-18"/>
        </w:rPr>
        <w:object w:dxaOrig="1579" w:dyaOrig="480">
          <v:shape id="_x0000_i1263" type="#_x0000_t75" style="width:78.9pt;height:23.8pt" o:ole="">
            <v:imagedata r:id="rId492" o:title=""/>
          </v:shape>
          <o:OLEObject Type="Embed" ProgID="Equation.DSMT4" ShapeID="_x0000_i1263" DrawAspect="Content" ObjectID="_1698846780" r:id="rId493"/>
        </w:object>
      </w:r>
      <w:r>
        <w:rPr>
          <w:rFonts w:hint="eastAsia"/>
        </w:rPr>
        <w:t>．</w:t>
      </w:r>
    </w:p>
    <w:p w:rsidR="004E1872" w:rsidRPr="006B1711" w:rsidRDefault="004E1872" w:rsidP="004E1872"/>
    <w:p w:rsidR="004E1872" w:rsidRDefault="004E1872" w:rsidP="004E1872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="00D506E0">
        <w:rPr>
          <w:rFonts w:asciiTheme="majorEastAsia" w:eastAsiaTheme="majorEastAsia" w:hAnsiTheme="majorEastAsia" w:hint="eastAsia"/>
          <w:color w:val="000000" w:themeColor="text1"/>
          <w:szCs w:val="21"/>
        </w:rPr>
        <w:t>因为积分区域关于</w:t>
      </w:r>
      <w:r w:rsidR="0032125D" w:rsidRPr="0032125D">
        <w:rPr>
          <w:position w:val="-10"/>
        </w:rPr>
        <w:object w:dxaOrig="240" w:dyaOrig="260">
          <v:shape id="_x0000_i1264" type="#_x0000_t75" style="width:11.9pt;height:13.15pt" o:ole="">
            <v:imagedata r:id="rId494" o:title=""/>
          </v:shape>
          <o:OLEObject Type="Embed" ProgID="Equation.DSMT4" ShapeID="_x0000_i1264" DrawAspect="Content" ObjectID="_1698846781" r:id="rId495"/>
        </w:object>
      </w:r>
      <w:r w:rsidR="00D506E0">
        <w:rPr>
          <w:rFonts w:asciiTheme="majorEastAsia" w:eastAsiaTheme="majorEastAsia" w:hAnsiTheme="majorEastAsia" w:hint="eastAsia"/>
          <w:color w:val="000000" w:themeColor="text1"/>
          <w:szCs w:val="21"/>
        </w:rPr>
        <w:t>轴对称，所以</w:t>
      </w:r>
    </w:p>
    <w:p w:rsidR="00D506E0" w:rsidRDefault="0032125D" w:rsidP="00D506E0">
      <w:pPr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32125D">
        <w:rPr>
          <w:position w:val="-50"/>
        </w:rPr>
        <w:object w:dxaOrig="5700" w:dyaOrig="1120">
          <v:shape id="_x0000_i1265" type="#_x0000_t75" style="width:284.85pt;height:55.7pt" o:ole="">
            <v:imagedata r:id="rId496" o:title=""/>
          </v:shape>
          <o:OLEObject Type="Embed" ProgID="Equation.DSMT4" ShapeID="_x0000_i1265" DrawAspect="Content" ObjectID="_1698846782" r:id="rId497"/>
        </w:object>
      </w:r>
    </w:p>
    <w:p w:rsidR="008C7BB7" w:rsidRDefault="008C7BB7" w:rsidP="006D7E9C"/>
    <w:p w:rsidR="008C7BB7" w:rsidRDefault="008C7BB7" w:rsidP="006D7E9C"/>
    <w:p w:rsidR="008C7BB7" w:rsidRPr="008C7BB7" w:rsidRDefault="008C7BB7" w:rsidP="006D7E9C">
      <w:r w:rsidRPr="008C7BB7">
        <w:rPr>
          <w:rFonts w:hint="eastAsia"/>
        </w:rPr>
        <w:t>(</w:t>
      </w:r>
      <w:r w:rsidR="006D7E9C" w:rsidRPr="008C7BB7">
        <w:rPr>
          <w:rFonts w:hint="eastAsia"/>
        </w:rPr>
        <w:t>21</w:t>
      </w:r>
      <w:r w:rsidRPr="008C7BB7">
        <w:rPr>
          <w:rFonts w:hint="eastAsia"/>
        </w:rPr>
        <w:t>)</w:t>
      </w:r>
      <w:r w:rsidRPr="008C7BB7">
        <w:rPr>
          <w:rFonts w:hint="eastAsia"/>
        </w:rPr>
        <w:t>（</w:t>
      </w:r>
      <w:r w:rsidR="006D7E9C" w:rsidRPr="008C7BB7">
        <w:rPr>
          <w:rFonts w:hint="eastAsia"/>
        </w:rPr>
        <w:t>本题满分</w:t>
      </w:r>
      <w:r w:rsidR="006D7E9C" w:rsidRPr="008C7BB7">
        <w:rPr>
          <w:rFonts w:hint="eastAsia"/>
        </w:rPr>
        <w:t>11</w:t>
      </w:r>
      <w:r w:rsidR="006D7E9C" w:rsidRPr="008C7BB7">
        <w:rPr>
          <w:rFonts w:hint="eastAsia"/>
        </w:rPr>
        <w:t>分</w:t>
      </w:r>
      <w:r w:rsidRPr="008C7BB7">
        <w:rPr>
          <w:rFonts w:hint="eastAsia"/>
        </w:rPr>
        <w:t>）</w:t>
      </w:r>
    </w:p>
    <w:p w:rsidR="006D7E9C" w:rsidRDefault="006D7E9C" w:rsidP="004E1872">
      <w:pPr>
        <w:ind w:leftChars="200" w:left="480"/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设</w:t>
      </w:r>
      <w:r w:rsidR="0032125D" w:rsidRPr="0032125D">
        <w:rPr>
          <w:position w:val="-10"/>
        </w:rPr>
        <w:object w:dxaOrig="540" w:dyaOrig="320">
          <v:shape id="_x0000_i1266" type="#_x0000_t75" style="width:26.9pt;height:16.3pt" o:ole="">
            <v:imagedata r:id="rId498" o:title=""/>
          </v:shape>
          <o:OLEObject Type="Embed" ProgID="Equation.DSMT4" ShapeID="_x0000_i1266" DrawAspect="Content" ObjectID="_1698846783" r:id="rId499"/>
        </w:object>
      </w:r>
      <w:r>
        <w:rPr>
          <w:rFonts w:hint="eastAsia"/>
        </w:rPr>
        <w:t>是区间</w:t>
      </w:r>
      <w:r w:rsidR="0032125D" w:rsidRPr="0032125D">
        <w:rPr>
          <w:position w:val="-28"/>
        </w:rPr>
        <w:object w:dxaOrig="660" w:dyaOrig="680">
          <v:shape id="_x0000_i1267" type="#_x0000_t75" style="width:33.2pt;height:33.8pt" o:ole="">
            <v:imagedata r:id="rId500" o:title=""/>
          </v:shape>
          <o:OLEObject Type="Embed" ProgID="Equation.DSMT4" ShapeID="_x0000_i1267" DrawAspect="Content" ObjectID="_1698846784" r:id="rId501"/>
        </w:object>
      </w:r>
      <w:r>
        <w:rPr>
          <w:rFonts w:hint="eastAsia"/>
        </w:rPr>
        <w:t>内的可导函数，且</w:t>
      </w:r>
      <w:r w:rsidR="0032125D" w:rsidRPr="0032125D">
        <w:rPr>
          <w:position w:val="-10"/>
        </w:rPr>
        <w:object w:dxaOrig="859" w:dyaOrig="320">
          <v:shape id="_x0000_i1268" type="#_x0000_t75" style="width:43.2pt;height:16.3pt" o:ole="">
            <v:imagedata r:id="rId502" o:title=""/>
          </v:shape>
          <o:OLEObject Type="Embed" ProgID="Equation.DSMT4" ShapeID="_x0000_i1268" DrawAspect="Content" ObjectID="_1698846785" r:id="rId503"/>
        </w:object>
      </w:r>
      <w:r w:rsidR="00DC3FE0">
        <w:rPr>
          <w:rFonts w:hint="eastAsia"/>
        </w:rPr>
        <w:t>．</w:t>
      </w:r>
      <w:r>
        <w:rPr>
          <w:rFonts w:hint="eastAsia"/>
        </w:rPr>
        <w:t>点</w:t>
      </w:r>
      <w:r w:rsidR="0032125D" w:rsidRPr="00025957">
        <w:rPr>
          <w:position w:val="-4"/>
        </w:rPr>
        <w:object w:dxaOrig="220" w:dyaOrig="240">
          <v:shape id="_x0000_i1269" type="#_x0000_t75" style="width:11.25pt;height:11.9pt" o:ole="">
            <v:imagedata r:id="rId504" o:title=""/>
          </v:shape>
          <o:OLEObject Type="Embed" ProgID="Equation.DSMT4" ShapeID="_x0000_i1269" DrawAspect="Content" ObjectID="_1698846786" r:id="rId505"/>
        </w:object>
      </w:r>
      <w:r>
        <w:rPr>
          <w:rFonts w:hint="eastAsia"/>
        </w:rPr>
        <w:t>是曲线</w:t>
      </w:r>
      <w:r w:rsidR="0032125D" w:rsidRPr="0032125D">
        <w:rPr>
          <w:position w:val="-10"/>
        </w:rPr>
        <w:object w:dxaOrig="1180" w:dyaOrig="320">
          <v:shape id="_x0000_i1270" type="#_x0000_t75" style="width:58.85pt;height:16.3pt" o:ole="">
            <v:imagedata r:id="rId506" o:title=""/>
          </v:shape>
          <o:OLEObject Type="Embed" ProgID="Equation.DSMT4" ShapeID="_x0000_i1270" DrawAspect="Content" ObjectID="_1698846787" r:id="rId507"/>
        </w:object>
      </w:r>
      <w:r>
        <w:rPr>
          <w:rFonts w:hint="eastAsia"/>
        </w:rPr>
        <w:t>上的任意一点</w:t>
      </w:r>
      <w:r w:rsidR="008C7BB7">
        <w:rPr>
          <w:rFonts w:hint="eastAsia"/>
        </w:rPr>
        <w:t>．</w:t>
      </w:r>
      <w:r w:rsidR="0032125D" w:rsidRPr="00025957">
        <w:rPr>
          <w:position w:val="-4"/>
        </w:rPr>
        <w:object w:dxaOrig="200" w:dyaOrig="240">
          <v:shape id="_x0000_i1271" type="#_x0000_t75" style="width:10pt;height:11.9pt" o:ole="">
            <v:imagedata r:id="rId508" o:title=""/>
          </v:shape>
          <o:OLEObject Type="Embed" ProgID="Equation.DSMT4" ShapeID="_x0000_i1271" DrawAspect="Content" ObjectID="_1698846788" r:id="rId509"/>
        </w:object>
      </w:r>
      <w:r>
        <w:rPr>
          <w:rFonts w:hint="eastAsia"/>
        </w:rPr>
        <w:t>在</w:t>
      </w:r>
      <w:r w:rsidR="0032125D" w:rsidRPr="00025957">
        <w:rPr>
          <w:position w:val="-4"/>
        </w:rPr>
        <w:object w:dxaOrig="220" w:dyaOrig="240">
          <v:shape id="_x0000_i1272" type="#_x0000_t75" style="width:11.25pt;height:11.9pt" o:ole="">
            <v:imagedata r:id="rId510" o:title=""/>
          </v:shape>
          <o:OLEObject Type="Embed" ProgID="Equation.DSMT4" ShapeID="_x0000_i1272" DrawAspect="Content" ObjectID="_1698846789" r:id="rId511"/>
        </w:object>
      </w:r>
      <w:r>
        <w:rPr>
          <w:rFonts w:hint="eastAsia"/>
        </w:rPr>
        <w:t>处的切线与</w:t>
      </w:r>
      <w:r w:rsidR="0032125D" w:rsidRPr="0032125D">
        <w:rPr>
          <w:position w:val="-10"/>
        </w:rPr>
        <w:object w:dxaOrig="240" w:dyaOrig="260">
          <v:shape id="_x0000_i1273" type="#_x0000_t75" style="width:11.9pt;height:13.15pt" o:ole="">
            <v:imagedata r:id="rId512" o:title=""/>
          </v:shape>
          <o:OLEObject Type="Embed" ProgID="Equation.DSMT4" ShapeID="_x0000_i1273" DrawAspect="Content" ObjectID="_1698846790" r:id="rId513"/>
        </w:object>
      </w:r>
      <w:r>
        <w:rPr>
          <w:rFonts w:hint="eastAsia"/>
        </w:rPr>
        <w:t>轴相交于点</w:t>
      </w:r>
      <w:r w:rsidR="0032125D" w:rsidRPr="0032125D">
        <w:rPr>
          <w:position w:val="-16"/>
        </w:rPr>
        <w:object w:dxaOrig="660" w:dyaOrig="440">
          <v:shape id="_x0000_i1274" type="#_x0000_t75" style="width:33.2pt;height:21.9pt" o:ole="">
            <v:imagedata r:id="rId514" o:title=""/>
          </v:shape>
          <o:OLEObject Type="Embed" ProgID="Equation.DSMT4" ShapeID="_x0000_i1274" DrawAspect="Content" ObjectID="_1698846791" r:id="rId515"/>
        </w:object>
      </w:r>
      <w:r>
        <w:rPr>
          <w:rFonts w:hint="eastAsia"/>
        </w:rPr>
        <w:t>，法线与</w:t>
      </w:r>
      <w:r w:rsidR="0032125D" w:rsidRPr="00025957">
        <w:rPr>
          <w:position w:val="-4"/>
        </w:rPr>
        <w:object w:dxaOrig="200" w:dyaOrig="200">
          <v:shape id="_x0000_i1275" type="#_x0000_t75" style="width:10pt;height:10pt" o:ole="">
            <v:imagedata r:id="rId516" o:title=""/>
          </v:shape>
          <o:OLEObject Type="Embed" ProgID="Equation.DSMT4" ShapeID="_x0000_i1275" DrawAspect="Content" ObjectID="_1698846792" r:id="rId517"/>
        </w:object>
      </w:r>
      <w:r>
        <w:rPr>
          <w:rFonts w:hint="eastAsia"/>
        </w:rPr>
        <w:t>轴相交于点</w:t>
      </w:r>
      <w:r w:rsidR="0032125D" w:rsidRPr="0032125D">
        <w:rPr>
          <w:position w:val="-16"/>
        </w:rPr>
        <w:object w:dxaOrig="720" w:dyaOrig="440">
          <v:shape id="_x0000_i1276" type="#_x0000_t75" style="width:36.3pt;height:21.9pt" o:ole="">
            <v:imagedata r:id="rId518" o:title=""/>
          </v:shape>
          <o:OLEObject Type="Embed" ProgID="Equation.DSMT4" ShapeID="_x0000_i1276" DrawAspect="Content" ObjectID="_1698846793" r:id="rId519"/>
        </w:object>
      </w:r>
      <w:r>
        <w:rPr>
          <w:rFonts w:hint="eastAsia"/>
        </w:rPr>
        <w:t>，若</w:t>
      </w:r>
      <w:r w:rsidR="0032125D" w:rsidRPr="0032125D">
        <w:rPr>
          <w:position w:val="-14"/>
        </w:rPr>
        <w:object w:dxaOrig="760" w:dyaOrig="380">
          <v:shape id="_x0000_i1277" type="#_x0000_t75" style="width:38.2pt;height:18.8pt" o:ole="">
            <v:imagedata r:id="rId520" o:title=""/>
          </v:shape>
          <o:OLEObject Type="Embed" ProgID="Equation.DSMT4" ShapeID="_x0000_i1277" DrawAspect="Content" ObjectID="_1698846794" r:id="rId521"/>
        </w:object>
      </w:r>
      <w:r>
        <w:rPr>
          <w:rFonts w:hint="eastAsia"/>
        </w:rPr>
        <w:t>，求</w:t>
      </w:r>
      <w:r w:rsidR="0032125D" w:rsidRPr="00025957">
        <w:rPr>
          <w:position w:val="-4"/>
        </w:rPr>
        <w:object w:dxaOrig="200" w:dyaOrig="240">
          <v:shape id="_x0000_i1278" type="#_x0000_t75" style="width:10pt;height:11.9pt" o:ole="">
            <v:imagedata r:id="rId522" o:title=""/>
          </v:shape>
          <o:OLEObject Type="Embed" ProgID="Equation.DSMT4" ShapeID="_x0000_i1278" DrawAspect="Content" ObjectID="_1698846795" r:id="rId523"/>
        </w:object>
      </w:r>
      <w:r>
        <w:rPr>
          <w:rFonts w:hint="eastAsia"/>
        </w:rPr>
        <w:t>上点的坐标</w:t>
      </w:r>
      <w:r w:rsidR="0032125D" w:rsidRPr="0032125D">
        <w:rPr>
          <w:position w:val="-10"/>
        </w:rPr>
        <w:object w:dxaOrig="620" w:dyaOrig="320">
          <v:shape id="_x0000_i1279" type="#_x0000_t75" style="width:31.3pt;height:16.3pt" o:ole="">
            <v:imagedata r:id="rId524" o:title=""/>
          </v:shape>
          <o:OLEObject Type="Embed" ProgID="Equation.DSMT4" ShapeID="_x0000_i1279" DrawAspect="Content" ObjectID="_1698846796" r:id="rId525"/>
        </w:object>
      </w:r>
      <w:r>
        <w:rPr>
          <w:rFonts w:hint="eastAsia"/>
        </w:rPr>
        <w:t>满足的方程</w:t>
      </w:r>
      <w:r w:rsidR="008C7BB7">
        <w:rPr>
          <w:rFonts w:hint="eastAsia"/>
        </w:rPr>
        <w:t>．</w:t>
      </w:r>
    </w:p>
    <w:p w:rsidR="004E1872" w:rsidRPr="006B1711" w:rsidRDefault="004E1872" w:rsidP="004E1872"/>
    <w:p w:rsidR="00FA7DFA" w:rsidRDefault="004E1872" w:rsidP="00FA7DFA">
      <w:pPr>
        <w:ind w:left="480" w:hangingChars="200" w:hanging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="00FA7DFA">
        <w:rPr>
          <w:rFonts w:asciiTheme="majorEastAsia" w:eastAsiaTheme="majorEastAsia" w:hAnsiTheme="majorEastAsia" w:hint="eastAsia"/>
          <w:color w:val="000000" w:themeColor="text1"/>
          <w:szCs w:val="21"/>
        </w:rPr>
        <w:t>曲线上点</w:t>
      </w:r>
      <w:r w:rsidR="0032125D" w:rsidRPr="0032125D">
        <w:rPr>
          <w:position w:val="-10"/>
        </w:rPr>
        <w:object w:dxaOrig="760" w:dyaOrig="320">
          <v:shape id="_x0000_i1280" type="#_x0000_t75" style="width:38.2pt;height:16.3pt" o:ole="">
            <v:imagedata r:id="rId526" o:title=""/>
          </v:shape>
          <o:OLEObject Type="Embed" ProgID="Equation.DSMT4" ShapeID="_x0000_i1280" DrawAspect="Content" ObjectID="_1698846797" r:id="rId527"/>
        </w:object>
      </w:r>
      <w:r w:rsidR="006D7E9C">
        <w:rPr>
          <w:rFonts w:asciiTheme="majorEastAsia" w:eastAsiaTheme="majorEastAsia" w:hAnsiTheme="majorEastAsia" w:hint="eastAsia"/>
          <w:color w:val="000000" w:themeColor="text1"/>
          <w:szCs w:val="21"/>
        </w:rPr>
        <w:t>的切线为</w:t>
      </w:r>
    </w:p>
    <w:p w:rsidR="00FA7DFA" w:rsidRDefault="0032125D" w:rsidP="00FA7DFA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32125D">
        <w:rPr>
          <w:position w:val="-10"/>
        </w:rPr>
        <w:object w:dxaOrig="2400" w:dyaOrig="320">
          <v:shape id="_x0000_i1281" type="#_x0000_t75" style="width:120.2pt;height:16.3pt" o:ole="">
            <v:imagedata r:id="rId528" o:title=""/>
          </v:shape>
          <o:OLEObject Type="Embed" ProgID="Equation.DSMT4" ShapeID="_x0000_i1281" DrawAspect="Content" ObjectID="_1698846798" r:id="rId529"/>
        </w:object>
      </w:r>
    </w:p>
    <w:p w:rsidR="00FA7DFA" w:rsidRDefault="006D7E9C" w:rsidP="00FA7DFA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令</w:t>
      </w:r>
      <w:r w:rsidR="0032125D" w:rsidRPr="0032125D">
        <w:rPr>
          <w:position w:val="-6"/>
        </w:rPr>
        <w:object w:dxaOrig="600" w:dyaOrig="279">
          <v:shape id="_x0000_i1282" type="#_x0000_t75" style="width:30.05pt;height:13.75pt" o:ole="">
            <v:imagedata r:id="rId530" o:title=""/>
          </v:shape>
          <o:OLEObject Type="Embed" ProgID="Equation.DSMT4" ShapeID="_x0000_i1282" DrawAspect="Content" ObjectID="_1698846799" r:id="rId53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得，</w:t>
      </w:r>
      <w:r w:rsidR="0032125D" w:rsidRPr="0032125D">
        <w:rPr>
          <w:position w:val="-14"/>
        </w:rPr>
        <w:object w:dxaOrig="1840" w:dyaOrig="380">
          <v:shape id="_x0000_i1283" type="#_x0000_t75" style="width:92.05pt;height:18.8pt" o:ole="">
            <v:imagedata r:id="rId532" o:title=""/>
          </v:shape>
          <o:OLEObject Type="Embed" ProgID="Equation.DSMT4" ShapeID="_x0000_i1283" DrawAspect="Content" ObjectID="_1698846800" r:id="rId533"/>
        </w:object>
      </w:r>
      <w:r w:rsidR="00FA7DFA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法线</w:t>
      </w:r>
      <w:r w:rsidR="00FA7DFA">
        <w:rPr>
          <w:rFonts w:asciiTheme="majorEastAsia" w:eastAsiaTheme="majorEastAsia" w:hAnsiTheme="majorEastAsia" w:hint="eastAsia"/>
          <w:color w:val="000000" w:themeColor="text1"/>
          <w:szCs w:val="21"/>
        </w:rPr>
        <w:t>为</w:t>
      </w:r>
    </w:p>
    <w:p w:rsidR="00FA7DFA" w:rsidRDefault="0032125D" w:rsidP="00FA7DFA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32125D">
        <w:rPr>
          <w:position w:val="-28"/>
        </w:rPr>
        <w:object w:dxaOrig="2600" w:dyaOrig="660">
          <v:shape id="_x0000_i1284" type="#_x0000_t75" style="width:130.25pt;height:33.2pt" o:ole="">
            <v:imagedata r:id="rId534" o:title=""/>
          </v:shape>
          <o:OLEObject Type="Embed" ProgID="Equation.DSMT4" ShapeID="_x0000_i1284" DrawAspect="Content" ObjectID="_1698846801" r:id="rId535"/>
        </w:object>
      </w:r>
    </w:p>
    <w:p w:rsidR="00FA7DFA" w:rsidRDefault="006D7E9C" w:rsidP="00FA7DFA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令</w:t>
      </w:r>
      <w:r w:rsidR="0032125D" w:rsidRPr="0032125D">
        <w:rPr>
          <w:position w:val="-6"/>
        </w:rPr>
        <w:object w:dxaOrig="560" w:dyaOrig="279">
          <v:shape id="_x0000_i1285" type="#_x0000_t75" style="width:28.15pt;height:13.75pt" o:ole="">
            <v:imagedata r:id="rId536" o:title=""/>
          </v:shape>
          <o:OLEObject Type="Embed" ProgID="Equation.DSMT4" ShapeID="_x0000_i1285" DrawAspect="Content" ObjectID="_1698846802" r:id="rId53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得，</w:t>
      </w:r>
      <w:r w:rsidR="0032125D" w:rsidRPr="0032125D">
        <w:rPr>
          <w:position w:val="-14"/>
        </w:rPr>
        <w:object w:dxaOrig="1900" w:dyaOrig="380">
          <v:shape id="_x0000_i1286" type="#_x0000_t75" style="width:95.15pt;height:18.8pt" o:ole="">
            <v:imagedata r:id="rId538" o:title=""/>
          </v:shape>
          <o:OLEObject Type="Embed" ProgID="Equation.DSMT4" ShapeID="_x0000_i1286" DrawAspect="Content" ObjectID="_1698846803" r:id="rId539"/>
        </w:object>
      </w:r>
      <w:r w:rsidR="00FA7DFA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由</w:t>
      </w:r>
      <w:r w:rsidR="0032125D" w:rsidRPr="0032125D">
        <w:rPr>
          <w:position w:val="-14"/>
        </w:rPr>
        <w:object w:dxaOrig="760" w:dyaOrig="380">
          <v:shape id="_x0000_i1287" type="#_x0000_t75" style="width:38.2pt;height:18.8pt" o:ole="">
            <v:imagedata r:id="rId540" o:title=""/>
          </v:shape>
          <o:OLEObject Type="Embed" ProgID="Equation.DSMT4" ShapeID="_x0000_i1287" DrawAspect="Content" ObjectID="_1698846804" r:id="rId54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得</w:t>
      </w:r>
    </w:p>
    <w:p w:rsidR="00FA7DFA" w:rsidRDefault="0032125D" w:rsidP="00FA7DFA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32125D">
        <w:rPr>
          <w:position w:val="-28"/>
        </w:rPr>
        <w:object w:dxaOrig="5020" w:dyaOrig="680">
          <v:shape id="_x0000_i1288" type="#_x0000_t75" style="width:251.05pt;height:33.8pt" o:ole="">
            <v:imagedata r:id="rId542" o:title=""/>
          </v:shape>
          <o:OLEObject Type="Embed" ProgID="Equation.DSMT4" ShapeID="_x0000_i1288" DrawAspect="Content" ObjectID="_1698846805" r:id="rId543"/>
        </w:object>
      </w:r>
    </w:p>
    <w:p w:rsidR="00FA7DFA" w:rsidRDefault="006D7E9C" w:rsidP="00FA7DFA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令</w:t>
      </w:r>
      <w:r w:rsidR="0032125D" w:rsidRPr="0032125D">
        <w:rPr>
          <w:position w:val="-24"/>
        </w:rPr>
        <w:object w:dxaOrig="620" w:dyaOrig="620">
          <v:shape id="_x0000_i1289" type="#_x0000_t75" style="width:31.3pt;height:31.3pt" o:ole="">
            <v:imagedata r:id="rId544" o:title=""/>
          </v:shape>
          <o:OLEObject Type="Embed" ProgID="Equation.DSMT4" ShapeID="_x0000_i1289" DrawAspect="Content" ObjectID="_1698846806" r:id="rId54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，则</w:t>
      </w:r>
      <w:r w:rsidR="0032125D" w:rsidRPr="0032125D">
        <w:rPr>
          <w:position w:val="-10"/>
        </w:rPr>
        <w:object w:dxaOrig="700" w:dyaOrig="260">
          <v:shape id="_x0000_i1290" type="#_x0000_t75" style="width:35.05pt;height:13.15pt" o:ole="">
            <v:imagedata r:id="rId546" o:title=""/>
          </v:shape>
          <o:OLEObject Type="Embed" ProgID="Equation.DSMT4" ShapeID="_x0000_i1290" DrawAspect="Content" ObjectID="_1698846807" r:id="rId54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32125D" w:rsidRPr="0032125D">
        <w:rPr>
          <w:position w:val="-24"/>
        </w:rPr>
        <w:object w:dxaOrig="1359" w:dyaOrig="620">
          <v:shape id="_x0000_i1291" type="#_x0000_t75" style="width:68.25pt;height:31.3pt" o:ole="">
            <v:imagedata r:id="rId548" o:title=""/>
          </v:shape>
          <o:OLEObject Type="Embed" ProgID="Equation.DSMT4" ShapeID="_x0000_i1291" DrawAspect="Content" ObjectID="_1698846808" r:id="rId54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FA7DFA">
        <w:rPr>
          <w:rFonts w:asciiTheme="majorEastAsia" w:eastAsiaTheme="majorEastAsia" w:hAnsiTheme="majorEastAsia" w:hint="eastAsia"/>
          <w:color w:val="000000" w:themeColor="text1"/>
          <w:szCs w:val="21"/>
        </w:rPr>
        <w:t>从而得到</w:t>
      </w:r>
    </w:p>
    <w:p w:rsidR="00FA7DFA" w:rsidRDefault="0032125D" w:rsidP="00FA7DFA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32125D">
        <w:rPr>
          <w:position w:val="-28"/>
        </w:rPr>
        <w:object w:dxaOrig="4959" w:dyaOrig="680">
          <v:shape id="_x0000_i1292" type="#_x0000_t75" style="width:247.95pt;height:33.8pt" o:ole="">
            <v:imagedata r:id="rId550" o:title=""/>
          </v:shape>
          <o:OLEObject Type="Embed" ProgID="Equation.DSMT4" ShapeID="_x0000_i1292" DrawAspect="Content" ObjectID="_1698846809" r:id="rId551"/>
        </w:object>
      </w:r>
    </w:p>
    <w:p w:rsidR="00FA7DFA" w:rsidRDefault="00FA7DFA" w:rsidP="00FA7DFA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当</w:t>
      </w:r>
      <w:r w:rsidR="0032125D" w:rsidRPr="0032125D">
        <w:rPr>
          <w:position w:val="-6"/>
        </w:rPr>
        <w:object w:dxaOrig="560" w:dyaOrig="279">
          <v:shape id="_x0000_i1293" type="#_x0000_t75" style="width:28.15pt;height:13.75pt" o:ole="">
            <v:imagedata r:id="rId552" o:title=""/>
          </v:shape>
          <o:OLEObject Type="Embed" ProgID="Equation.DSMT4" ShapeID="_x0000_i1293" DrawAspect="Content" ObjectID="_1698846810" r:id="rId553"/>
        </w:object>
      </w:r>
      <w:r w:rsidR="00EC688D">
        <w:rPr>
          <w:rFonts w:asciiTheme="majorEastAsia" w:eastAsiaTheme="majorEastAsia" w:hAnsiTheme="majorEastAsia" w:hint="eastAsia"/>
          <w:color w:val="000000" w:themeColor="text1"/>
          <w:szCs w:val="21"/>
        </w:rPr>
        <w:t>时</w:t>
      </w:r>
      <w:r w:rsidR="006D7E9C">
        <w:rPr>
          <w:rFonts w:asciiTheme="majorEastAsia" w:eastAsiaTheme="majorEastAsia" w:hAnsiTheme="majorEastAsia" w:hint="eastAsia"/>
          <w:color w:val="000000" w:themeColor="text1"/>
          <w:szCs w:val="21"/>
        </w:rPr>
        <w:t>解得</w:t>
      </w:r>
    </w:p>
    <w:p w:rsidR="006D7E9C" w:rsidRDefault="0032125D" w:rsidP="00EC688D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32125D">
        <w:rPr>
          <w:position w:val="-24"/>
        </w:rPr>
        <w:object w:dxaOrig="3320" w:dyaOrig="620">
          <v:shape id="_x0000_i1294" type="#_x0000_t75" style="width:165.9pt;height:31.3pt" o:ole="">
            <v:imagedata r:id="rId554" o:title=""/>
          </v:shape>
          <o:OLEObject Type="Embed" ProgID="Equation.DSMT4" ShapeID="_x0000_i1294" DrawAspect="Content" ObjectID="_1698846811" r:id="rId555"/>
        </w:object>
      </w:r>
    </w:p>
    <w:p w:rsidR="00EC688D" w:rsidRDefault="00EC688D" w:rsidP="00EC688D">
      <w:pPr>
        <w:ind w:leftChars="200" w:left="480"/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代入初始条件</w:t>
      </w:r>
      <w:r w:rsidR="0032125D" w:rsidRPr="0032125D">
        <w:rPr>
          <w:position w:val="-10"/>
        </w:rPr>
        <w:object w:dxaOrig="859" w:dyaOrig="320">
          <v:shape id="_x0000_i1295" type="#_x0000_t75" style="width:43.2pt;height:16.3pt" o:ole="">
            <v:imagedata r:id="rId556" o:title=""/>
          </v:shape>
          <o:OLEObject Type="Embed" ProgID="Equation.DSMT4" ShapeID="_x0000_i1295" DrawAspect="Content" ObjectID="_1698846812" r:id="rId557"/>
        </w:object>
      </w:r>
      <w:r>
        <w:rPr>
          <w:rFonts w:hint="eastAsia"/>
        </w:rPr>
        <w:t>得到</w:t>
      </w:r>
      <w:r w:rsidR="0032125D" w:rsidRPr="0032125D">
        <w:rPr>
          <w:position w:val="-6"/>
        </w:rPr>
        <w:object w:dxaOrig="560" w:dyaOrig="279">
          <v:shape id="_x0000_i1296" type="#_x0000_t75" style="width:28.15pt;height:13.75pt" o:ole="">
            <v:imagedata r:id="rId558" o:title=""/>
          </v:shape>
          <o:OLEObject Type="Embed" ProgID="Equation.DSMT4" ShapeID="_x0000_i1296" DrawAspect="Content" ObjectID="_1698846813" r:id="rId559"/>
        </w:object>
      </w:r>
      <w:r>
        <w:rPr>
          <w:rFonts w:hint="eastAsia"/>
        </w:rPr>
        <w:t>，从而</w:t>
      </w:r>
    </w:p>
    <w:p w:rsidR="00EC688D" w:rsidRDefault="0032125D" w:rsidP="00EC688D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32125D">
        <w:rPr>
          <w:position w:val="-24"/>
        </w:rPr>
        <w:object w:dxaOrig="2799" w:dyaOrig="620">
          <v:shape id="_x0000_i1297" type="#_x0000_t75" style="width:140.25pt;height:31.3pt" o:ole="">
            <v:imagedata r:id="rId560" o:title=""/>
          </v:shape>
          <o:OLEObject Type="Embed" ProgID="Equation.DSMT4" ShapeID="_x0000_i1297" DrawAspect="Content" ObjectID="_1698846814" r:id="rId561"/>
        </w:object>
      </w:r>
    </w:p>
    <w:p w:rsidR="002D4E9C" w:rsidRDefault="002D4E9C" w:rsidP="002D4E9C"/>
    <w:p w:rsidR="002D4E9C" w:rsidRDefault="002D4E9C" w:rsidP="002D4E9C"/>
    <w:p w:rsidR="002D4E9C" w:rsidRDefault="002D4E9C" w:rsidP="002D4E9C">
      <w:pPr>
        <w:ind w:left="420" w:hanging="420"/>
      </w:pPr>
      <w:r w:rsidRPr="002C318A">
        <w:rPr>
          <w:rFonts w:hint="eastAsia"/>
        </w:rPr>
        <w:t>(2</w:t>
      </w:r>
      <w:r>
        <w:rPr>
          <w:rFonts w:hint="eastAsia"/>
        </w:rPr>
        <w:t>2</w:t>
      </w:r>
      <w:r w:rsidRPr="002C318A">
        <w:rPr>
          <w:rFonts w:hint="eastAsia"/>
        </w:rPr>
        <w:t>)</w:t>
      </w:r>
      <w:r w:rsidRPr="002C318A">
        <w:rPr>
          <w:rFonts w:hint="eastAsia"/>
        </w:rPr>
        <w:t>（本题满分</w:t>
      </w:r>
      <w:r w:rsidRPr="000C295A">
        <w:rPr>
          <w:rFonts w:hint="eastAsia"/>
        </w:rPr>
        <w:t>11</w:t>
      </w:r>
      <w:r w:rsidRPr="002C318A">
        <w:rPr>
          <w:rFonts w:hint="eastAsia"/>
        </w:rPr>
        <w:t>分）</w:t>
      </w:r>
      <w:r w:rsidRPr="0014184D">
        <w:rPr>
          <w:rStyle w:val="ae"/>
          <w:rFonts w:hint="eastAsia"/>
        </w:rPr>
        <w:t>【同试卷一第三</w:t>
      </w:r>
      <w:r w:rsidRPr="0014184D">
        <w:rPr>
          <w:rStyle w:val="ae"/>
          <w:rFonts w:hint="eastAsia"/>
        </w:rPr>
        <w:t>(20)</w:t>
      </w:r>
      <w:r w:rsidRPr="0014184D">
        <w:rPr>
          <w:rStyle w:val="ae"/>
          <w:rFonts w:hint="eastAsia"/>
        </w:rPr>
        <w:t>题】</w:t>
      </w:r>
    </w:p>
    <w:p w:rsidR="002D4E9C" w:rsidRPr="002C318A" w:rsidRDefault="002D4E9C" w:rsidP="002D4E9C">
      <w:pPr>
        <w:ind w:leftChars="200" w:left="480"/>
      </w:pPr>
      <w:r w:rsidRPr="002C318A">
        <w:rPr>
          <w:rFonts w:hint="eastAsia"/>
        </w:rPr>
        <w:t>设</w:t>
      </w:r>
      <w:bookmarkStart w:id="1" w:name="MTBlankEqn"/>
      <w:r w:rsidR="0032125D" w:rsidRPr="0032125D">
        <w:rPr>
          <w:position w:val="-6"/>
        </w:rPr>
        <w:object w:dxaOrig="180" w:dyaOrig="279">
          <v:shape id="_x0000_i1298" type="#_x0000_t75" style="width:8.75pt;height:13.75pt" o:ole="">
            <v:imagedata r:id="rId562" o:title=""/>
          </v:shape>
          <o:OLEObject Type="Embed" ProgID="Equation.DSMT4" ShapeID="_x0000_i1298" DrawAspect="Content" ObjectID="_1698846815" r:id="rId563"/>
        </w:object>
      </w:r>
      <w:bookmarkEnd w:id="1"/>
      <w:r w:rsidRPr="002C318A">
        <w:rPr>
          <w:rFonts w:hint="eastAsia"/>
        </w:rPr>
        <w:t>阶矩阵</w:t>
      </w:r>
      <w:r w:rsidR="0032125D" w:rsidRPr="0032125D">
        <w:rPr>
          <w:position w:val="-12"/>
        </w:rPr>
        <w:object w:dxaOrig="1420" w:dyaOrig="360">
          <v:shape id="_x0000_i1299" type="#_x0000_t75" style="width:70.75pt;height:18.15pt" o:ole="">
            <v:imagedata r:id="rId564" o:title=""/>
          </v:shape>
          <o:OLEObject Type="Embed" ProgID="Equation.DSMT4" ShapeID="_x0000_i1299" DrawAspect="Content" ObjectID="_1698846816" r:id="rId565"/>
        </w:object>
      </w:r>
      <w:r w:rsidRPr="002C318A">
        <w:t>有</w:t>
      </w:r>
      <w:r w:rsidR="0032125D" w:rsidRPr="0032125D">
        <w:rPr>
          <w:position w:val="-6"/>
        </w:rPr>
        <w:object w:dxaOrig="180" w:dyaOrig="279">
          <v:shape id="_x0000_i1300" type="#_x0000_t75" style="width:8.75pt;height:13.75pt" o:ole="">
            <v:imagedata r:id="rId566" o:title=""/>
          </v:shape>
          <o:OLEObject Type="Embed" ProgID="Equation.DSMT4" ShapeID="_x0000_i1300" DrawAspect="Content" ObjectID="_1698846817" r:id="rId567"/>
        </w:object>
      </w:r>
      <w:r w:rsidRPr="002C318A">
        <w:rPr>
          <w:rFonts w:hint="eastAsia"/>
        </w:rPr>
        <w:t>个不同的特征值，且</w:t>
      </w:r>
      <w:r w:rsidR="0032125D" w:rsidRPr="0032125D">
        <w:rPr>
          <w:position w:val="-12"/>
        </w:rPr>
        <w:object w:dxaOrig="1140" w:dyaOrig="360">
          <v:shape id="_x0000_i1301" type="#_x0000_t75" style="width:56.95pt;height:18.15pt" o:ole="">
            <v:imagedata r:id="rId568" o:title=""/>
          </v:shape>
          <o:OLEObject Type="Embed" ProgID="Equation.DSMT4" ShapeID="_x0000_i1301" DrawAspect="Content" ObjectID="_1698846818" r:id="rId569"/>
        </w:object>
      </w:r>
      <w:r>
        <w:rPr>
          <w:rFonts w:hint="eastAsia"/>
        </w:rPr>
        <w:t>．</w:t>
      </w:r>
    </w:p>
    <w:p w:rsidR="002D4E9C" w:rsidRPr="002C318A" w:rsidRDefault="002D4E9C" w:rsidP="002D4E9C">
      <w:pPr>
        <w:ind w:leftChars="200" w:left="480"/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 w:rsidRPr="002C318A">
        <w:rPr>
          <w:rFonts w:hint="eastAsia"/>
        </w:rPr>
        <w:t xml:space="preserve">) </w:t>
      </w:r>
      <w:r w:rsidRPr="002C318A">
        <w:rPr>
          <w:rFonts w:hint="eastAsia"/>
        </w:rPr>
        <w:t>证明：</w:t>
      </w:r>
      <w:r w:rsidR="0032125D" w:rsidRPr="0032125D">
        <w:rPr>
          <w:position w:val="-10"/>
        </w:rPr>
        <w:object w:dxaOrig="880" w:dyaOrig="320">
          <v:shape id="_x0000_i1302" type="#_x0000_t75" style="width:43.85pt;height:16.3pt" o:ole="">
            <v:imagedata r:id="rId570" o:title=""/>
          </v:shape>
          <o:OLEObject Type="Embed" ProgID="Equation.DSMT4" ShapeID="_x0000_i1302" DrawAspect="Content" ObjectID="_1698846819" r:id="rId571"/>
        </w:object>
      </w:r>
      <w:r>
        <w:rPr>
          <w:rFonts w:hint="eastAsia"/>
        </w:rPr>
        <w:t>；</w:t>
      </w:r>
    </w:p>
    <w:p w:rsidR="002D4E9C" w:rsidRPr="002C318A" w:rsidRDefault="002D4E9C" w:rsidP="002D4E9C">
      <w:pPr>
        <w:ind w:leftChars="200" w:left="480"/>
      </w:pPr>
      <w:r>
        <w:rPr>
          <w:rFonts w:hint="eastAsia"/>
        </w:rPr>
        <w:t>(</w:t>
      </w:r>
      <w:r w:rsidRPr="002C318A">
        <w:rPr>
          <w:rFonts w:hint="eastAsia"/>
        </w:rPr>
        <w:t>Ⅱ</w:t>
      </w:r>
      <w:r>
        <w:rPr>
          <w:rFonts w:hint="eastAsia"/>
        </w:rPr>
        <w:t xml:space="preserve">) </w:t>
      </w:r>
      <w:r w:rsidRPr="002C318A">
        <w:rPr>
          <w:rFonts w:hint="eastAsia"/>
        </w:rPr>
        <w:t>若</w:t>
      </w:r>
      <w:r w:rsidR="0032125D" w:rsidRPr="0032125D">
        <w:rPr>
          <w:position w:val="-12"/>
        </w:rPr>
        <w:object w:dxaOrig="1359" w:dyaOrig="360">
          <v:shape id="_x0000_i1303" type="#_x0000_t75" style="width:68.25pt;height:18.15pt" o:ole="">
            <v:imagedata r:id="rId572" o:title=""/>
          </v:shape>
          <o:OLEObject Type="Embed" ProgID="Equation.DSMT4" ShapeID="_x0000_i1303" DrawAspect="Content" ObjectID="_1698846820" r:id="rId573"/>
        </w:object>
      </w:r>
      <w:r w:rsidRPr="002C318A">
        <w:rPr>
          <w:rFonts w:hint="eastAsia"/>
        </w:rPr>
        <w:t>，</w:t>
      </w:r>
      <w:r w:rsidRPr="002C318A">
        <w:t>求方程组</w:t>
      </w:r>
      <w:r w:rsidR="0032125D" w:rsidRPr="0032125D">
        <w:rPr>
          <w:position w:val="-10"/>
        </w:rPr>
        <w:object w:dxaOrig="800" w:dyaOrig="320">
          <v:shape id="_x0000_i1304" type="#_x0000_t75" style="width:40.05pt;height:16.3pt" o:ole="">
            <v:imagedata r:id="rId574" o:title=""/>
          </v:shape>
          <o:OLEObject Type="Embed" ProgID="Equation.DSMT4" ShapeID="_x0000_i1304" DrawAspect="Content" ObjectID="_1698846821" r:id="rId575"/>
        </w:object>
      </w:r>
      <w:r w:rsidRPr="002C318A">
        <w:t>的通解</w:t>
      </w:r>
      <w:r>
        <w:rPr>
          <w:rFonts w:hint="eastAsia"/>
        </w:rPr>
        <w:t>．</w:t>
      </w:r>
    </w:p>
    <w:p w:rsidR="002D4E9C" w:rsidRPr="006B1711" w:rsidRDefault="002D4E9C" w:rsidP="002D4E9C"/>
    <w:p w:rsidR="002D4E9C" w:rsidRPr="00EB0C6A" w:rsidRDefault="002D4E9C" w:rsidP="002D4E9C">
      <w:pPr>
        <w:ind w:left="960" w:hangingChars="400" w:hanging="960"/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 xml:space="preserve">) </w:t>
      </w:r>
      <w:r w:rsidRPr="00EB0C6A"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因为</w:t>
      </w:r>
      <w:r w:rsidR="0032125D" w:rsidRPr="00025957">
        <w:rPr>
          <w:position w:val="-4"/>
        </w:rPr>
        <w:object w:dxaOrig="240" w:dyaOrig="260">
          <v:shape id="_x0000_i1305" type="#_x0000_t75" style="width:11.9pt;height:13.15pt" o:ole="">
            <v:imagedata r:id="rId576" o:title=""/>
          </v:shape>
          <o:OLEObject Type="Embed" ProgID="Equation.DSMT4" ShapeID="_x0000_i1305" DrawAspect="Content" ObjectID="_1698846822" r:id="rId577"/>
        </w:object>
      </w:r>
      <w:r w:rsidRPr="00EB0C6A"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有三个不同的特征值，</w:t>
      </w:r>
      <w:r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其中最多只有一个</w:t>
      </w:r>
      <w:r w:rsidR="0032125D" w:rsidRPr="0032125D">
        <w:rPr>
          <w:position w:val="-6"/>
        </w:rPr>
        <w:object w:dxaOrig="200" w:dyaOrig="279">
          <v:shape id="_x0000_i1306" type="#_x0000_t75" style="width:10pt;height:13.75pt" o:ole="">
            <v:imagedata r:id="rId578" o:title=""/>
          </v:shape>
          <o:OLEObject Type="Embed" ProgID="Equation.DSMT4" ShapeID="_x0000_i1306" DrawAspect="Content" ObjectID="_1698846823" r:id="rId579"/>
        </w:object>
      </w:r>
      <w:r>
        <w:rPr>
          <w:rFonts w:hint="eastAsia"/>
        </w:rPr>
        <w:t>，</w:t>
      </w:r>
      <w:r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故</w:t>
      </w:r>
      <w:r w:rsidR="0032125D" w:rsidRPr="0032125D">
        <w:rPr>
          <w:position w:val="-10"/>
        </w:rPr>
        <w:object w:dxaOrig="859" w:dyaOrig="320">
          <v:shape id="_x0000_i1307" type="#_x0000_t75" style="width:43.2pt;height:16.3pt" o:ole="">
            <v:imagedata r:id="rId580" o:title=""/>
          </v:shape>
          <o:OLEObject Type="Embed" ProgID="Equation.DSMT4" ShapeID="_x0000_i1307" DrawAspect="Content" ObjectID="_1698846824" r:id="rId581"/>
        </w:object>
      </w:r>
      <w:r w:rsidRPr="00EB0C6A"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，又因为</w:t>
      </w:r>
      <w:r w:rsidR="0032125D" w:rsidRPr="0032125D">
        <w:rPr>
          <w:position w:val="-12"/>
        </w:rPr>
        <w:object w:dxaOrig="1320" w:dyaOrig="360">
          <v:shape id="_x0000_i1308" type="#_x0000_t75" style="width:65.75pt;height:18.15pt" o:ole="">
            <v:imagedata r:id="rId582" o:title=""/>
          </v:shape>
          <o:OLEObject Type="Embed" ProgID="Equation.DSMT4" ShapeID="_x0000_i1308" DrawAspect="Content" ObjectID="_1698846825" r:id="rId583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，所以</w:t>
      </w:r>
      <w:r w:rsidR="0032125D" w:rsidRPr="0032125D">
        <w:rPr>
          <w:position w:val="-10"/>
        </w:rPr>
        <w:object w:dxaOrig="859" w:dyaOrig="320">
          <v:shape id="_x0000_i1309" type="#_x0000_t75" style="width:43.2pt;height:16.3pt" o:ole="">
            <v:imagedata r:id="rId584" o:title=""/>
          </v:shape>
          <o:OLEObject Type="Embed" ProgID="Equation.DSMT4" ShapeID="_x0000_i1309" DrawAspect="Content" ObjectID="_1698846826" r:id="rId585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，即</w:t>
      </w:r>
      <w:r w:rsidR="0032125D" w:rsidRPr="0032125D">
        <w:rPr>
          <w:position w:val="-10"/>
        </w:rPr>
        <w:object w:dxaOrig="859" w:dyaOrig="320">
          <v:shape id="_x0000_i1310" type="#_x0000_t75" style="width:43.2pt;height:16.3pt" o:ole="">
            <v:imagedata r:id="rId586" o:title=""/>
          </v:shape>
          <o:OLEObject Type="Embed" ProgID="Equation.DSMT4" ShapeID="_x0000_i1310" DrawAspect="Content" ObjectID="_1698846827" r:id="rId58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2D4E9C" w:rsidRPr="00EB0C6A" w:rsidRDefault="002D4E9C" w:rsidP="002D4E9C">
      <w:pPr>
        <w:ind w:leftChars="200" w:left="960" w:hangingChars="200" w:hanging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>)</w:t>
      </w:r>
      <w:r>
        <w:rPr>
          <w:rFonts w:hint="eastAsia"/>
        </w:rPr>
        <w:t xml:space="preserve"> </w: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因为</w:t>
      </w:r>
      <w:r w:rsidR="0032125D" w:rsidRPr="0032125D">
        <w:rPr>
          <w:position w:val="-10"/>
        </w:rPr>
        <w:object w:dxaOrig="859" w:dyaOrig="320">
          <v:shape id="_x0000_i1311" type="#_x0000_t75" style="width:43.2pt;height:16.3pt" o:ole="">
            <v:imagedata r:id="rId588" o:title=""/>
          </v:shape>
          <o:OLEObject Type="Embed" ProgID="Equation.DSMT4" ShapeID="_x0000_i1311" DrawAspect="Content" ObjectID="_1698846828" r:id="rId589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，所以</w:t>
      </w:r>
      <w:r w:rsidR="0032125D" w:rsidRPr="0032125D">
        <w:rPr>
          <w:position w:val="-6"/>
        </w:rPr>
        <w:object w:dxaOrig="700" w:dyaOrig="279">
          <v:shape id="_x0000_i1312" type="#_x0000_t75" style="width:35.05pt;height:13.75pt" o:ole="">
            <v:imagedata r:id="rId590" o:title=""/>
          </v:shape>
          <o:OLEObject Type="Embed" ProgID="Equation.DSMT4" ShapeID="_x0000_i1312" DrawAspect="Content" ObjectID="_1698846829" r:id="rId591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的基础解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系</w: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只有一个解向量，又因为</w:t>
      </w:r>
      <w:r w:rsidR="0032125D" w:rsidRPr="0032125D">
        <w:rPr>
          <w:position w:val="-12"/>
        </w:rPr>
        <w:object w:dxaOrig="1320" w:dyaOrig="360">
          <v:shape id="_x0000_i1313" type="#_x0000_t75" style="width:65.75pt;height:18.15pt" o:ole="">
            <v:imagedata r:id="rId592" o:title=""/>
          </v:shape>
          <o:OLEObject Type="Embed" ProgID="Equation.DSMT4" ShapeID="_x0000_i1313" DrawAspect="Content" ObjectID="_1698846830" r:id="rId593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，即</w:t>
      </w:r>
      <w:r w:rsidR="0032125D" w:rsidRPr="0032125D">
        <w:rPr>
          <w:position w:val="-12"/>
        </w:rPr>
        <w:object w:dxaOrig="1660" w:dyaOrig="360">
          <v:shape id="_x0000_i1314" type="#_x0000_t75" style="width:83.25pt;height:18.15pt" o:ole="">
            <v:imagedata r:id="rId594" o:title=""/>
          </v:shape>
          <o:OLEObject Type="Embed" ProgID="Equation.DSMT4" ShapeID="_x0000_i1314" DrawAspect="Content" ObjectID="_1698846831" r:id="rId595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，即基础解系的解向量为</w:t>
      </w:r>
      <w:r w:rsidR="0032125D" w:rsidRPr="0032125D">
        <w:rPr>
          <w:position w:val="-10"/>
        </w:rPr>
        <w:object w:dxaOrig="980" w:dyaOrig="360">
          <v:shape id="_x0000_i1315" type="#_x0000_t75" style="width:48.85pt;height:18.15pt" o:ole="">
            <v:imagedata r:id="rId596" o:title=""/>
          </v:shape>
          <o:OLEObject Type="Embed" ProgID="Equation.DSMT4" ShapeID="_x0000_i1315" DrawAspect="Content" ObjectID="_1698846832" r:id="rId597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，又因为</w:t>
      </w:r>
      <w:r w:rsidR="0032125D" w:rsidRPr="0032125D">
        <w:rPr>
          <w:position w:val="-12"/>
        </w:rPr>
        <w:object w:dxaOrig="1579" w:dyaOrig="360">
          <v:shape id="_x0000_i1316" type="#_x0000_t75" style="width:78.9pt;height:18.15pt" o:ole="">
            <v:imagedata r:id="rId598" o:title=""/>
          </v:shape>
          <o:OLEObject Type="Embed" ProgID="Equation.DSMT4" ShapeID="_x0000_i1316" DrawAspect="Content" ObjectID="_1698846833" r:id="rId599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，故</w:t>
      </w:r>
      <w:r w:rsidR="0032125D" w:rsidRPr="0032125D">
        <w:rPr>
          <w:position w:val="-10"/>
        </w:rPr>
        <w:object w:dxaOrig="760" w:dyaOrig="320">
          <v:shape id="_x0000_i1317" type="#_x0000_t75" style="width:38.2pt;height:16.3pt" o:ole="">
            <v:imagedata r:id="rId600" o:title=""/>
          </v:shape>
          <o:OLEObject Type="Embed" ProgID="Equation.DSMT4" ShapeID="_x0000_i1317" DrawAspect="Content" ObjectID="_1698846834" r:id="rId601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的特解为</w:t>
      </w:r>
      <w:r w:rsidR="0032125D" w:rsidRPr="0032125D">
        <w:rPr>
          <w:position w:val="-10"/>
        </w:rPr>
        <w:object w:dxaOrig="820" w:dyaOrig="360">
          <v:shape id="_x0000_i1318" type="#_x0000_t75" style="width:40.7pt;height:18.15pt" o:ole="">
            <v:imagedata r:id="rId602" o:title=""/>
          </v:shape>
          <o:OLEObject Type="Embed" ProgID="Equation.DSMT4" ShapeID="_x0000_i1318" DrawAspect="Content" ObjectID="_1698846835" r:id="rId603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，所以</w:t>
      </w:r>
      <w:r w:rsidR="0032125D" w:rsidRPr="0032125D">
        <w:rPr>
          <w:position w:val="-10"/>
        </w:rPr>
        <w:object w:dxaOrig="760" w:dyaOrig="320">
          <v:shape id="_x0000_i1319" type="#_x0000_t75" style="width:38.2pt;height:16.3pt" o:ole="">
            <v:imagedata r:id="rId604" o:title=""/>
          </v:shape>
          <o:OLEObject Type="Embed" ProgID="Equation.DSMT4" ShapeID="_x0000_i1319" DrawAspect="Content" ObjectID="_1698846836" r:id="rId605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的通解为</w:t>
      </w:r>
      <w:r w:rsidR="0032125D" w:rsidRPr="0032125D">
        <w:rPr>
          <w:position w:val="-10"/>
        </w:rPr>
        <w:object w:dxaOrig="2079" w:dyaOrig="360">
          <v:shape id="_x0000_i1320" type="#_x0000_t75" style="width:103.95pt;height:18.15pt" o:ole="">
            <v:imagedata r:id="rId606" o:title=""/>
          </v:shape>
          <o:OLEObject Type="Embed" ProgID="Equation.DSMT4" ShapeID="_x0000_i1320" DrawAspect="Content" ObjectID="_1698846837" r:id="rId607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32125D" w:rsidRPr="00025957">
        <w:rPr>
          <w:position w:val="-4"/>
        </w:rPr>
        <w:object w:dxaOrig="560" w:dyaOrig="260">
          <v:shape id="_x0000_i1321" type="#_x0000_t75" style="width:28.15pt;height:13.15pt" o:ole="">
            <v:imagedata r:id="rId608" o:title=""/>
          </v:shape>
          <o:OLEObject Type="Embed" ProgID="Equation.DSMT4" ShapeID="_x0000_i1321" DrawAspect="Content" ObjectID="_1698846838" r:id="rId60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2D4E9C" w:rsidRDefault="002D4E9C" w:rsidP="002D4E9C"/>
    <w:p w:rsidR="002D4E9C" w:rsidRDefault="002D4E9C" w:rsidP="002D4E9C"/>
    <w:p w:rsidR="002D4E9C" w:rsidRDefault="002D4E9C" w:rsidP="002D4E9C">
      <w:pPr>
        <w:spacing w:line="360" w:lineRule="auto"/>
        <w:ind w:left="420" w:hanging="420"/>
      </w:pPr>
      <w:r w:rsidRPr="002C318A">
        <w:rPr>
          <w:rFonts w:hint="eastAsia"/>
        </w:rPr>
        <w:t>(2</w:t>
      </w:r>
      <w:r>
        <w:rPr>
          <w:rFonts w:hint="eastAsia"/>
        </w:rPr>
        <w:t>3</w:t>
      </w:r>
      <w:r w:rsidRPr="002C318A">
        <w:rPr>
          <w:rFonts w:hint="eastAsia"/>
        </w:rPr>
        <w:t>)</w:t>
      </w:r>
      <w:r w:rsidRPr="002C318A">
        <w:rPr>
          <w:rFonts w:hint="eastAsia"/>
        </w:rPr>
        <w:t>（本题满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11</w:t>
      </w:r>
      <w:r w:rsidRPr="002C318A">
        <w:rPr>
          <w:rFonts w:hint="eastAsia"/>
        </w:rPr>
        <w:t>分）</w:t>
      </w:r>
      <w:r w:rsidRPr="0014184D">
        <w:rPr>
          <w:rStyle w:val="ae"/>
          <w:rFonts w:hint="eastAsia"/>
        </w:rPr>
        <w:t>【同试卷一第三</w:t>
      </w:r>
      <w:r w:rsidRPr="0014184D">
        <w:rPr>
          <w:rStyle w:val="ae"/>
          <w:rFonts w:hint="eastAsia"/>
        </w:rPr>
        <w:t>(21)</w:t>
      </w:r>
      <w:r w:rsidRPr="0014184D">
        <w:rPr>
          <w:rStyle w:val="ae"/>
          <w:rFonts w:hint="eastAsia"/>
        </w:rPr>
        <w:t>题】</w:t>
      </w:r>
    </w:p>
    <w:p w:rsidR="002D4E9C" w:rsidRDefault="002D4E9C" w:rsidP="002D4E9C">
      <w:pPr>
        <w:ind w:leftChars="200" w:left="480"/>
        <w:rPr>
          <w:kern w:val="0"/>
          <w:position w:val="-4"/>
          <w:szCs w:val="21"/>
          <w:lang w:val="zh-CN"/>
        </w:rPr>
      </w:pPr>
      <w:r w:rsidRPr="00EB0C6A">
        <w:rPr>
          <w:rFonts w:hint="eastAsia"/>
          <w:kern w:val="0"/>
          <w:position w:val="-4"/>
          <w:szCs w:val="21"/>
          <w:lang w:val="zh-CN"/>
        </w:rPr>
        <w:t>设二次型</w:t>
      </w:r>
      <w:r w:rsidR="0032125D" w:rsidRPr="0032125D">
        <w:rPr>
          <w:position w:val="-12"/>
        </w:rPr>
        <w:object w:dxaOrig="4980" w:dyaOrig="380">
          <v:shape id="_x0000_i1322" type="#_x0000_t75" style="width:249.2pt;height:18.8pt" o:ole="">
            <v:imagedata r:id="rId610" o:title=""/>
          </v:shape>
          <o:OLEObject Type="Embed" ProgID="Equation.DSMT4" ShapeID="_x0000_i1322" DrawAspect="Content" ObjectID="_1698846839" r:id="rId611"/>
        </w:object>
      </w:r>
      <w:r w:rsidRPr="00EB0C6A">
        <w:rPr>
          <w:kern w:val="0"/>
          <w:position w:val="-4"/>
          <w:szCs w:val="21"/>
          <w:lang w:val="zh-CN"/>
        </w:rPr>
        <w:t>在正交变换</w:t>
      </w:r>
      <w:r w:rsidR="0032125D" w:rsidRPr="0032125D">
        <w:rPr>
          <w:position w:val="-10"/>
        </w:rPr>
        <w:object w:dxaOrig="700" w:dyaOrig="320">
          <v:shape id="_x0000_i1323" type="#_x0000_t75" style="width:35.05pt;height:16.3pt" o:ole="">
            <v:imagedata r:id="rId612" o:title=""/>
          </v:shape>
          <o:OLEObject Type="Embed" ProgID="Equation.DSMT4" ShapeID="_x0000_i1323" DrawAspect="Content" ObjectID="_1698846840" r:id="rId613"/>
        </w:object>
      </w:r>
      <w:r w:rsidRPr="00EB0C6A">
        <w:rPr>
          <w:kern w:val="0"/>
          <w:position w:val="-4"/>
          <w:szCs w:val="21"/>
          <w:lang w:val="zh-CN"/>
        </w:rPr>
        <w:t>下的标准型</w:t>
      </w:r>
      <w:r>
        <w:rPr>
          <w:rFonts w:hint="eastAsia"/>
          <w:kern w:val="0"/>
          <w:position w:val="-4"/>
          <w:szCs w:val="21"/>
          <w:lang w:val="zh-CN"/>
        </w:rPr>
        <w:t>为</w:t>
      </w:r>
      <w:r w:rsidR="0032125D" w:rsidRPr="0032125D">
        <w:rPr>
          <w:position w:val="-12"/>
        </w:rPr>
        <w:object w:dxaOrig="1160" w:dyaOrig="380">
          <v:shape id="_x0000_i1324" type="#_x0000_t75" style="width:58.25pt;height:18.8pt" o:ole="">
            <v:imagedata r:id="rId614" o:title=""/>
          </v:shape>
          <o:OLEObject Type="Embed" ProgID="Equation.DSMT4" ShapeID="_x0000_i1324" DrawAspect="Content" ObjectID="_1698846841" r:id="rId615"/>
        </w:object>
      </w:r>
      <w:r w:rsidRPr="00EB0C6A">
        <w:rPr>
          <w:rFonts w:hint="eastAsia"/>
          <w:kern w:val="0"/>
          <w:position w:val="-4"/>
          <w:szCs w:val="21"/>
          <w:lang w:val="zh-CN"/>
        </w:rPr>
        <w:t>，</w:t>
      </w:r>
      <w:r w:rsidRPr="00EB0C6A">
        <w:rPr>
          <w:kern w:val="0"/>
          <w:position w:val="-4"/>
          <w:szCs w:val="21"/>
          <w:lang w:val="zh-CN"/>
        </w:rPr>
        <w:t>求</w:t>
      </w:r>
      <w:r w:rsidR="0032125D" w:rsidRPr="0032125D">
        <w:rPr>
          <w:position w:val="-6"/>
        </w:rPr>
        <w:object w:dxaOrig="200" w:dyaOrig="220">
          <v:shape id="_x0000_i1325" type="#_x0000_t75" style="width:10pt;height:11.25pt" o:ole="">
            <v:imagedata r:id="rId616" o:title=""/>
          </v:shape>
          <o:OLEObject Type="Embed" ProgID="Equation.DSMT4" ShapeID="_x0000_i1325" DrawAspect="Content" ObjectID="_1698846842" r:id="rId617"/>
        </w:object>
      </w:r>
      <w:r w:rsidRPr="00EB0C6A">
        <w:rPr>
          <w:kern w:val="0"/>
          <w:position w:val="-4"/>
          <w:szCs w:val="21"/>
          <w:lang w:val="zh-CN"/>
        </w:rPr>
        <w:t>的值及一个正交矩阵</w:t>
      </w:r>
      <w:r w:rsidR="0032125D" w:rsidRPr="0032125D">
        <w:rPr>
          <w:position w:val="-10"/>
        </w:rPr>
        <w:object w:dxaOrig="220" w:dyaOrig="320">
          <v:shape id="_x0000_i1326" type="#_x0000_t75" style="width:11.25pt;height:16.3pt" o:ole="">
            <v:imagedata r:id="rId618" o:title=""/>
          </v:shape>
          <o:OLEObject Type="Embed" ProgID="Equation.DSMT4" ShapeID="_x0000_i1326" DrawAspect="Content" ObjectID="_1698846843" r:id="rId619"/>
        </w:object>
      </w:r>
      <w:r>
        <w:rPr>
          <w:rFonts w:hint="eastAsia"/>
          <w:kern w:val="0"/>
          <w:position w:val="-4"/>
          <w:szCs w:val="21"/>
          <w:lang w:val="zh-CN"/>
        </w:rPr>
        <w:t>．</w:t>
      </w:r>
    </w:p>
    <w:p w:rsidR="002D4E9C" w:rsidRPr="006B1711" w:rsidRDefault="002D4E9C" w:rsidP="002D4E9C"/>
    <w:p w:rsidR="002D4E9C" w:rsidRDefault="002D4E9C" w:rsidP="002D4E9C">
      <w:pPr>
        <w:ind w:left="480" w:hangingChars="200" w:hanging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二次型对应的矩阵为</w:t>
      </w:r>
      <w:r w:rsidR="0032125D" w:rsidRPr="0032125D">
        <w:rPr>
          <w:position w:val="-50"/>
        </w:rPr>
        <w:object w:dxaOrig="1939" w:dyaOrig="1120">
          <v:shape id="_x0000_i1327" type="#_x0000_t75" style="width:97.05pt;height:55.7pt" o:ole="">
            <v:imagedata r:id="rId620" o:title=""/>
          </v:shape>
          <o:OLEObject Type="Embed" ProgID="Equation.DSMT4" ShapeID="_x0000_i1327" DrawAspect="Content" ObjectID="_1698846844" r:id="rId62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，因为标准型为</w:t>
      </w:r>
      <w:r w:rsidR="0032125D" w:rsidRPr="0032125D">
        <w:rPr>
          <w:position w:val="-12"/>
        </w:rPr>
        <w:object w:dxaOrig="1300" w:dyaOrig="380">
          <v:shape id="_x0000_i1328" type="#_x0000_t75" style="width:65.1pt;height:18.8pt" o:ole="">
            <v:imagedata r:id="rId622" o:title=""/>
          </v:shape>
          <o:OLEObject Type="Embed" ProgID="Equation.DSMT4" ShapeID="_x0000_i1328" DrawAspect="Content" ObjectID="_1698846845" r:id="rId62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，所以</w:t>
      </w:r>
      <w:r w:rsidR="0032125D" w:rsidRPr="0032125D">
        <w:rPr>
          <w:position w:val="-14"/>
        </w:rPr>
        <w:object w:dxaOrig="660" w:dyaOrig="400">
          <v:shape id="_x0000_i1329" type="#_x0000_t75" style="width:33.2pt;height:20.05pt" o:ole="">
            <v:imagedata r:id="rId624" o:title=""/>
          </v:shape>
          <o:OLEObject Type="Embed" ProgID="Equation.DSMT4" ShapeID="_x0000_i1329" DrawAspect="Content" ObjectID="_1698846846" r:id="rId62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，从而</w:t>
      </w:r>
      <w:r w:rsidR="0032125D" w:rsidRPr="0032125D">
        <w:rPr>
          <w:position w:val="-6"/>
        </w:rPr>
        <w:object w:dxaOrig="900" w:dyaOrig="279">
          <v:shape id="_x0000_i1330" type="#_x0000_t75" style="width:45.1pt;height:13.75pt" o:ole="">
            <v:imagedata r:id="rId626" o:title=""/>
          </v:shape>
          <o:OLEObject Type="Embed" ProgID="Equation.DSMT4" ShapeID="_x0000_i1330" DrawAspect="Content" ObjectID="_1698846847" r:id="rId62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，即</w:t>
      </w:r>
      <w:r w:rsidR="0032125D" w:rsidRPr="0032125D">
        <w:rPr>
          <w:position w:val="-6"/>
        </w:rPr>
        <w:object w:dxaOrig="540" w:dyaOrig="279">
          <v:shape id="_x0000_i1331" type="#_x0000_t75" style="width:26.9pt;height:13.75pt" o:ole="">
            <v:imagedata r:id="rId628" o:title=""/>
          </v:shape>
          <o:OLEObject Type="Embed" ProgID="Equation.DSMT4" ShapeID="_x0000_i1331" DrawAspect="Content" ObjectID="_1698846848" r:id="rId62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，从而由</w:t>
      </w:r>
    </w:p>
    <w:p w:rsidR="002D4E9C" w:rsidRDefault="0032125D" w:rsidP="002D4E9C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32125D">
        <w:rPr>
          <w:position w:val="-50"/>
        </w:rPr>
        <w:object w:dxaOrig="3379" w:dyaOrig="1120">
          <v:shape id="_x0000_i1332" type="#_x0000_t75" style="width:169.05pt;height:55.7pt" o:ole="">
            <v:imagedata r:id="rId630" o:title=""/>
          </v:shape>
          <o:OLEObject Type="Embed" ProgID="Equation.DSMT4" ShapeID="_x0000_i1332" DrawAspect="Content" ObjectID="_1698846849" r:id="rId631"/>
        </w:object>
      </w:r>
    </w:p>
    <w:p w:rsidR="002D4E9C" w:rsidRDefault="002D4E9C" w:rsidP="002D4E9C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可解得</w:t>
      </w:r>
      <w:r w:rsidR="0032125D" w:rsidRPr="0032125D">
        <w:rPr>
          <w:position w:val="-8"/>
        </w:rPr>
        <w:object w:dxaOrig="1100" w:dyaOrig="300">
          <v:shape id="_x0000_i1333" type="#_x0000_t75" style="width:55.1pt;height:15.05pt" o:ole="">
            <v:imagedata r:id="rId632" o:title=""/>
          </v:shape>
          <o:OLEObject Type="Embed" ProgID="Equation.DSMT4" ShapeID="_x0000_i1333" DrawAspect="Content" ObjectID="_1698846850" r:id="rId63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．当</w:t>
      </w:r>
      <w:r w:rsidR="0032125D" w:rsidRPr="0032125D">
        <w:rPr>
          <w:position w:val="-6"/>
        </w:rPr>
        <w:object w:dxaOrig="580" w:dyaOrig="279">
          <v:shape id="_x0000_i1334" type="#_x0000_t75" style="width:28.8pt;height:13.75pt" o:ole="">
            <v:imagedata r:id="rId634" o:title=""/>
          </v:shape>
          <o:OLEObject Type="Embed" ProgID="Equation.DSMT4" ShapeID="_x0000_i1334" DrawAspect="Content" ObjectID="_1698846851" r:id="rId63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时，对应的特征向量为</w:t>
      </w:r>
      <w:r w:rsidR="0032125D" w:rsidRPr="0032125D">
        <w:rPr>
          <w:position w:val="-12"/>
        </w:rPr>
        <w:object w:dxaOrig="1040" w:dyaOrig="380">
          <v:shape id="_x0000_i1335" type="#_x0000_t75" style="width:51.95pt;height:18.8pt" o:ole="">
            <v:imagedata r:id="rId636" o:title=""/>
          </v:shape>
          <o:OLEObject Type="Embed" ProgID="Equation.DSMT4" ShapeID="_x0000_i1335" DrawAspect="Content" ObjectID="_1698846852" r:id="rId63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；当</w:t>
      </w:r>
      <w:r w:rsidR="0032125D" w:rsidRPr="0032125D">
        <w:rPr>
          <w:position w:val="-6"/>
        </w:rPr>
        <w:object w:dxaOrig="720" w:dyaOrig="279">
          <v:shape id="_x0000_i1336" type="#_x0000_t75" style="width:36.3pt;height:13.75pt" o:ole="">
            <v:imagedata r:id="rId638" o:title=""/>
          </v:shape>
          <o:OLEObject Type="Embed" ProgID="Equation.DSMT4" ShapeID="_x0000_i1336" DrawAspect="Content" ObjectID="_1698846853" r:id="rId63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时，对应的特征向量为</w:t>
      </w:r>
      <w:r w:rsidR="0032125D" w:rsidRPr="0032125D">
        <w:rPr>
          <w:position w:val="-12"/>
        </w:rPr>
        <w:object w:dxaOrig="1180" w:dyaOrig="380">
          <v:shape id="_x0000_i1337" type="#_x0000_t75" style="width:58.85pt;height:18.8pt" o:ole="">
            <v:imagedata r:id="rId640" o:title=""/>
          </v:shape>
          <o:OLEObject Type="Embed" ProgID="Equation.DSMT4" ShapeID="_x0000_i1337" DrawAspect="Content" ObjectID="_1698846854" r:id="rId64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；当</w:t>
      </w:r>
      <w:r w:rsidR="0032125D" w:rsidRPr="0032125D">
        <w:rPr>
          <w:position w:val="-6"/>
        </w:rPr>
        <w:object w:dxaOrig="580" w:dyaOrig="279">
          <v:shape id="_x0000_i1338" type="#_x0000_t75" style="width:28.8pt;height:13.75pt" o:ole="">
            <v:imagedata r:id="rId642" o:title=""/>
          </v:shape>
          <o:OLEObject Type="Embed" ProgID="Equation.DSMT4" ShapeID="_x0000_i1338" DrawAspect="Content" ObjectID="_1698846855" r:id="rId64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时，对应的特征向量为</w:t>
      </w:r>
      <w:r w:rsidR="0032125D" w:rsidRPr="0032125D">
        <w:rPr>
          <w:position w:val="-12"/>
        </w:rPr>
        <w:object w:dxaOrig="1180" w:dyaOrig="380">
          <v:shape id="_x0000_i1339" type="#_x0000_t75" style="width:58.85pt;height:18.8pt" o:ole="">
            <v:imagedata r:id="rId644" o:title=""/>
          </v:shape>
          <o:OLEObject Type="Embed" ProgID="Equation.DSMT4" ShapeID="_x0000_i1339" DrawAspect="Content" ObjectID="_1698846856" r:id="rId64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；从而正交矩阵</w:t>
      </w:r>
    </w:p>
    <w:p w:rsidR="002D4E9C" w:rsidRPr="00EB0C6A" w:rsidRDefault="0032125D" w:rsidP="002D4E9C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32125D">
        <w:rPr>
          <w:position w:val="-104"/>
        </w:rPr>
        <w:object w:dxaOrig="2520" w:dyaOrig="2200">
          <v:shape id="_x0000_i1340" type="#_x0000_t75" style="width:125.85pt;height:110.2pt" o:ole="">
            <v:imagedata r:id="rId646" o:title=""/>
          </v:shape>
          <o:OLEObject Type="Embed" ProgID="Equation.DSMT4" ShapeID="_x0000_i1340" DrawAspect="Content" ObjectID="_1698846857" r:id="rId647"/>
        </w:object>
      </w:r>
    </w:p>
    <w:p w:rsidR="002D4E9C" w:rsidRDefault="002D4E9C" w:rsidP="002D4E9C"/>
    <w:p w:rsidR="006D7E9C" w:rsidRPr="006D7E9C" w:rsidRDefault="006D7E9C" w:rsidP="00CA00AF"/>
    <w:sectPr w:rsidR="006D7E9C" w:rsidRPr="006D7E9C" w:rsidSect="00223006">
      <w:headerReference w:type="even" r:id="rId648"/>
      <w:footerReference w:type="even" r:id="rId649"/>
      <w:footerReference w:type="default" r:id="rId650"/>
      <w:headerReference w:type="first" r:id="rId65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4316" w:rsidRDefault="00534316">
      <w:r>
        <w:separator/>
      </w:r>
    </w:p>
  </w:endnote>
  <w:endnote w:type="continuationSeparator" w:id="0">
    <w:p w:rsidR="00534316" w:rsidRDefault="005343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楷体_GB2312">
    <w:altName w:val="楷体"/>
    <w:charset w:val="86"/>
    <w:family w:val="auto"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2125D" w:rsidRDefault="00BD750A" w:rsidP="00D80857">
        <w:pPr>
          <w:pStyle w:val="a4"/>
          <w:ind w:right="360" w:firstLine="360"/>
        </w:pPr>
        <w:r w:rsidRPr="00BD750A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2125D" w:rsidRDefault="00BD750A">
                    <w:pPr>
                      <w:jc w:val="center"/>
                      <w:rPr>
                        <w:color w:val="5B9BD5" w:themeColor="accent1"/>
                      </w:rPr>
                    </w:pPr>
                    <w:r w:rsidRPr="00BD750A">
                      <w:fldChar w:fldCharType="begin"/>
                    </w:r>
                    <w:r w:rsidR="0032125D">
                      <w:instrText>PAGE    \* MERGEFORMAT</w:instrText>
                    </w:r>
                    <w:r w:rsidRPr="00BD750A">
                      <w:fldChar w:fldCharType="separate"/>
                    </w:r>
                    <w:r w:rsidR="0032125D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25D" w:rsidRPr="003C7E48" w:rsidRDefault="0032125D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BD750A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BD750A">
      <w:rPr>
        <w:noProof/>
        <w:lang w:val="zh-CN"/>
      </w:rPr>
      <w:fldChar w:fldCharType="separate"/>
    </w:r>
    <w:r w:rsidR="00563353">
      <w:rPr>
        <w:noProof/>
        <w:lang w:val="zh-CN"/>
      </w:rPr>
      <w:t>4</w:t>
    </w:r>
    <w:r w:rsidR="00BD750A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4316" w:rsidRDefault="00534316">
      <w:r>
        <w:separator/>
      </w:r>
    </w:p>
  </w:footnote>
  <w:footnote w:type="continuationSeparator" w:id="0">
    <w:p w:rsidR="00534316" w:rsidRDefault="0053431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25D" w:rsidRPr="006E3539" w:rsidRDefault="0032125D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25D" w:rsidRDefault="00BD750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style="width:11.25pt;height:11.25pt" o:bullet="t">
        <v:imagedata r:id="rId1" o:title="msoA"/>
      </v:shape>
    </w:pict>
  </w:numPicBullet>
  <w:numPicBullet w:numPicBulletId="1">
    <w:pict>
      <v:shape id="_x0000_i1071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D50A70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353A644E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5A28364A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13A4C99C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E65E1FF6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A28435B6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16CA9F2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1C6257A4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AE22F5A2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2BC6CB6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64FA45F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5F92EF8E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04090011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CCE638B8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229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4B86"/>
    <w:rsid w:val="000306BD"/>
    <w:rsid w:val="00042111"/>
    <w:rsid w:val="00046DD7"/>
    <w:rsid w:val="00061C54"/>
    <w:rsid w:val="00092FB9"/>
    <w:rsid w:val="000977C3"/>
    <w:rsid w:val="000A777C"/>
    <w:rsid w:val="000B1535"/>
    <w:rsid w:val="000B59AC"/>
    <w:rsid w:val="000C363F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34D5"/>
    <w:rsid w:val="00135729"/>
    <w:rsid w:val="00142B47"/>
    <w:rsid w:val="001461F0"/>
    <w:rsid w:val="00151644"/>
    <w:rsid w:val="00153A48"/>
    <w:rsid w:val="0015485D"/>
    <w:rsid w:val="00154F0E"/>
    <w:rsid w:val="00171BE2"/>
    <w:rsid w:val="00173BCA"/>
    <w:rsid w:val="00181D33"/>
    <w:rsid w:val="00183302"/>
    <w:rsid w:val="00187824"/>
    <w:rsid w:val="00187C0C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0587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0F5E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4E9C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125D"/>
    <w:rsid w:val="0032739C"/>
    <w:rsid w:val="003304DE"/>
    <w:rsid w:val="00330B11"/>
    <w:rsid w:val="00346374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19A"/>
    <w:rsid w:val="003B25F2"/>
    <w:rsid w:val="003B5D7A"/>
    <w:rsid w:val="003C55E0"/>
    <w:rsid w:val="003C699F"/>
    <w:rsid w:val="003C7E48"/>
    <w:rsid w:val="003D0B2C"/>
    <w:rsid w:val="003D2E90"/>
    <w:rsid w:val="003D58DF"/>
    <w:rsid w:val="003E3E3D"/>
    <w:rsid w:val="00404DBD"/>
    <w:rsid w:val="004171D8"/>
    <w:rsid w:val="00424A84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5795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E1872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4316"/>
    <w:rsid w:val="00535496"/>
    <w:rsid w:val="00535CEE"/>
    <w:rsid w:val="0053617D"/>
    <w:rsid w:val="005410A0"/>
    <w:rsid w:val="005426F1"/>
    <w:rsid w:val="0054309E"/>
    <w:rsid w:val="0054343F"/>
    <w:rsid w:val="00545042"/>
    <w:rsid w:val="00547391"/>
    <w:rsid w:val="0055345C"/>
    <w:rsid w:val="00563353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388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3BA"/>
    <w:rsid w:val="00643BE8"/>
    <w:rsid w:val="0066003F"/>
    <w:rsid w:val="00663097"/>
    <w:rsid w:val="00671438"/>
    <w:rsid w:val="006724BD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D7E9C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0C99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2E8F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361D"/>
    <w:rsid w:val="00845C8B"/>
    <w:rsid w:val="00845EE6"/>
    <w:rsid w:val="00847B85"/>
    <w:rsid w:val="00855BA5"/>
    <w:rsid w:val="008610C2"/>
    <w:rsid w:val="00863FCB"/>
    <w:rsid w:val="008647AF"/>
    <w:rsid w:val="00874BD4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C7BB7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2F4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221C"/>
    <w:rsid w:val="00A17338"/>
    <w:rsid w:val="00A51D94"/>
    <w:rsid w:val="00A5482C"/>
    <w:rsid w:val="00A567F3"/>
    <w:rsid w:val="00A6039A"/>
    <w:rsid w:val="00A66074"/>
    <w:rsid w:val="00A71A99"/>
    <w:rsid w:val="00A848AF"/>
    <w:rsid w:val="00A92F23"/>
    <w:rsid w:val="00A97179"/>
    <w:rsid w:val="00AA02C2"/>
    <w:rsid w:val="00AA203F"/>
    <w:rsid w:val="00AA335C"/>
    <w:rsid w:val="00AA72C3"/>
    <w:rsid w:val="00AB2455"/>
    <w:rsid w:val="00AB3589"/>
    <w:rsid w:val="00AB6AC2"/>
    <w:rsid w:val="00AB79F7"/>
    <w:rsid w:val="00AC0A1C"/>
    <w:rsid w:val="00AC0FC7"/>
    <w:rsid w:val="00AE114B"/>
    <w:rsid w:val="00AE4BA9"/>
    <w:rsid w:val="00AE608F"/>
    <w:rsid w:val="00AE7C7B"/>
    <w:rsid w:val="00AF0BCA"/>
    <w:rsid w:val="00AF21D6"/>
    <w:rsid w:val="00AF3D50"/>
    <w:rsid w:val="00AF6F30"/>
    <w:rsid w:val="00B01255"/>
    <w:rsid w:val="00B0236B"/>
    <w:rsid w:val="00B0636A"/>
    <w:rsid w:val="00B120CD"/>
    <w:rsid w:val="00B123D0"/>
    <w:rsid w:val="00B136E3"/>
    <w:rsid w:val="00B20BE5"/>
    <w:rsid w:val="00B26BCF"/>
    <w:rsid w:val="00B30CB7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D750A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1BCE"/>
    <w:rsid w:val="00C87BA6"/>
    <w:rsid w:val="00C92094"/>
    <w:rsid w:val="00C928FD"/>
    <w:rsid w:val="00C95D9C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4EC2"/>
    <w:rsid w:val="00CF5B32"/>
    <w:rsid w:val="00D01D53"/>
    <w:rsid w:val="00D133EF"/>
    <w:rsid w:val="00D21403"/>
    <w:rsid w:val="00D27D3E"/>
    <w:rsid w:val="00D342D5"/>
    <w:rsid w:val="00D36E74"/>
    <w:rsid w:val="00D40F8B"/>
    <w:rsid w:val="00D42ECE"/>
    <w:rsid w:val="00D45DA2"/>
    <w:rsid w:val="00D46F9A"/>
    <w:rsid w:val="00D506E0"/>
    <w:rsid w:val="00D520B7"/>
    <w:rsid w:val="00D52E28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B7D27"/>
    <w:rsid w:val="00DC2139"/>
    <w:rsid w:val="00DC3FE0"/>
    <w:rsid w:val="00DD4BEC"/>
    <w:rsid w:val="00DE3CB9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88D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58D6"/>
    <w:rsid w:val="00F9555A"/>
    <w:rsid w:val="00F95A31"/>
    <w:rsid w:val="00FA2716"/>
    <w:rsid w:val="00FA277F"/>
    <w:rsid w:val="00FA5A5A"/>
    <w:rsid w:val="00FA7DFA"/>
    <w:rsid w:val="00FB0B22"/>
    <w:rsid w:val="00FB56ED"/>
    <w:rsid w:val="00FC0894"/>
    <w:rsid w:val="00FC1D5F"/>
    <w:rsid w:val="00FC3C99"/>
    <w:rsid w:val="00FC66DC"/>
    <w:rsid w:val="00FC754A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rsid w:val="00C67F29"/>
    <w:rPr>
      <w:sz w:val="18"/>
      <w:szCs w:val="18"/>
    </w:rPr>
  </w:style>
  <w:style w:type="character" w:styleId="a7">
    <w:name w:val="Hyperlink"/>
    <w:basedOn w:val="a0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5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link w:val="Char3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link w:val="Char4"/>
    <w:rsid w:val="00D45DA2"/>
    <w:pPr>
      <w:shd w:val="clear" w:color="auto" w:fill="000080"/>
    </w:pPr>
  </w:style>
  <w:style w:type="paragraph" w:styleId="ac">
    <w:name w:val="Plain Text"/>
    <w:basedOn w:val="a"/>
    <w:link w:val="Char5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6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7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7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link w:val="HTMLChar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link w:val="Char8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9"/>
    <w:rsid w:val="00D80857"/>
    <w:rPr>
      <w:i/>
      <w:iCs/>
      <w:color w:val="000000"/>
      <w:szCs w:val="21"/>
    </w:rPr>
  </w:style>
  <w:style w:type="character" w:customStyle="1" w:styleId="Char9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a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a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b"/>
    <w:rsid w:val="009F5ABB"/>
    <w:pPr>
      <w:spacing w:after="120"/>
    </w:pPr>
    <w:rPr>
      <w:szCs w:val="24"/>
    </w:rPr>
  </w:style>
  <w:style w:type="character" w:customStyle="1" w:styleId="Charb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c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c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d"/>
    <w:rsid w:val="00024384"/>
    <w:pPr>
      <w:ind w:firstLineChars="100" w:firstLine="420"/>
    </w:pPr>
  </w:style>
  <w:style w:type="character" w:customStyle="1" w:styleId="Chard">
    <w:name w:val="正文首行缩进 Char"/>
    <w:basedOn w:val="Charb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6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6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5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e"/>
    <w:rsid w:val="00B90998"/>
    <w:pPr>
      <w:jc w:val="left"/>
    </w:pPr>
    <w:rPr>
      <w:szCs w:val="24"/>
    </w:rPr>
  </w:style>
  <w:style w:type="character" w:customStyle="1" w:styleId="Chare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uiPriority w:val="34"/>
    <w:qFormat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link w:val="MTDisplayEquationChar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paragraph" w:customStyle="1" w:styleId="W-">
    <w:name w:val="W-请开始答题、题目、选项"/>
    <w:link w:val="W-CharChar"/>
    <w:rsid w:val="006D7E9C"/>
    <w:pPr>
      <w:ind w:firstLineChars="200" w:firstLine="200"/>
      <w:jc w:val="both"/>
      <w:textAlignment w:val="center"/>
    </w:pPr>
    <w:rPr>
      <w:sz w:val="21"/>
    </w:rPr>
  </w:style>
  <w:style w:type="paragraph" w:customStyle="1" w:styleId="H-1">
    <w:name w:val="H-1级标题 部分"/>
    <w:basedOn w:val="1"/>
    <w:next w:val="H-2"/>
    <w:rsid w:val="006D7E9C"/>
    <w:pPr>
      <w:keepNext w:val="0"/>
      <w:keepLines w:val="0"/>
      <w:widowControl/>
      <w:spacing w:beforeLines="50" w:afterLines="50"/>
      <w:jc w:val="center"/>
      <w:textAlignment w:val="center"/>
    </w:pPr>
    <w:rPr>
      <w:rFonts w:ascii="Times New Roman" w:eastAsia="黑体" w:hAnsi="Times New Roman"/>
      <w:b w:val="0"/>
      <w:bCs w:val="0"/>
      <w:kern w:val="2"/>
      <w:sz w:val="44"/>
      <w:szCs w:val="21"/>
    </w:rPr>
  </w:style>
  <w:style w:type="paragraph" w:customStyle="1" w:styleId="H-2">
    <w:name w:val="H-2级标题 章"/>
    <w:basedOn w:val="2"/>
    <w:next w:val="H-3"/>
    <w:rsid w:val="006D7E9C"/>
    <w:pPr>
      <w:autoSpaceDE/>
      <w:autoSpaceDN/>
      <w:adjustRightInd/>
      <w:spacing w:beforeLines="50" w:afterLines="50" w:line="600" w:lineRule="auto"/>
      <w:ind w:left="0" w:firstLine="0"/>
      <w:jc w:val="center"/>
      <w:textAlignment w:val="center"/>
    </w:pPr>
    <w:rPr>
      <w:rFonts w:ascii="Times New Roman" w:eastAsia="黑体" w:hAnsi="Times New Roman"/>
      <w:color w:val="auto"/>
      <w:kern w:val="2"/>
      <w:szCs w:val="36"/>
      <w:lang w:val="en-US"/>
    </w:rPr>
  </w:style>
  <w:style w:type="paragraph" w:customStyle="1" w:styleId="H-3">
    <w:name w:val="H-3级标题 节"/>
    <w:basedOn w:val="3"/>
    <w:next w:val="H-4"/>
    <w:rsid w:val="006D7E9C"/>
    <w:pPr>
      <w:spacing w:beforeLines="50" w:afterLines="50" w:line="480" w:lineRule="auto"/>
      <w:jc w:val="center"/>
      <w:textAlignment w:val="center"/>
    </w:pPr>
    <w:rPr>
      <w:rFonts w:ascii="Times New Roman" w:eastAsia="黑体" w:hAnsi="Times New Roman"/>
      <w:b w:val="0"/>
      <w:bCs/>
      <w:sz w:val="30"/>
      <w:szCs w:val="32"/>
    </w:rPr>
  </w:style>
  <w:style w:type="paragraph" w:customStyle="1" w:styleId="H-4">
    <w:name w:val="H-4级标题 一、"/>
    <w:basedOn w:val="4"/>
    <w:next w:val="H-5"/>
    <w:link w:val="H-4Char"/>
    <w:rsid w:val="006D7E9C"/>
    <w:pPr>
      <w:spacing w:beforeLines="50" w:afterLines="50" w:line="240" w:lineRule="auto"/>
      <w:textAlignment w:val="center"/>
    </w:pPr>
    <w:rPr>
      <w:rFonts w:ascii="Times New Roman" w:hAnsi="Times New Roman"/>
      <w:b w:val="0"/>
      <w:sz w:val="28"/>
    </w:rPr>
  </w:style>
  <w:style w:type="paragraph" w:customStyle="1" w:styleId="H-5">
    <w:name w:val="H-5级标题 （一）"/>
    <w:basedOn w:val="5"/>
    <w:next w:val="H-61"/>
    <w:link w:val="H-5Char"/>
    <w:rsid w:val="006D7E9C"/>
    <w:pPr>
      <w:spacing w:beforeLines="50" w:afterLines="50" w:line="240" w:lineRule="auto"/>
      <w:ind w:firstLineChars="200" w:firstLine="200"/>
      <w:textAlignment w:val="center"/>
    </w:pPr>
    <w:rPr>
      <w:rFonts w:ascii="Times New Roman" w:eastAsia="黑体" w:hAnsi="Times New Roman"/>
      <w:b w:val="0"/>
      <w:sz w:val="24"/>
    </w:rPr>
  </w:style>
  <w:style w:type="paragraph" w:customStyle="1" w:styleId="H-61">
    <w:name w:val="H-6级标题 1．"/>
    <w:basedOn w:val="6"/>
    <w:next w:val="a"/>
    <w:rsid w:val="006D7E9C"/>
    <w:pPr>
      <w:keepNext/>
      <w:keepLines/>
      <w:widowControl w:val="0"/>
      <w:spacing w:before="0" w:beforeAutospacing="0" w:after="0" w:afterAutospacing="0" w:line="300" w:lineRule="auto"/>
      <w:ind w:firstLineChars="200" w:firstLine="200"/>
      <w:jc w:val="both"/>
      <w:textAlignment w:val="center"/>
    </w:pPr>
    <w:rPr>
      <w:rFonts w:ascii="Times New Roman" w:hAnsi="Times New Roman"/>
      <w:b w:val="0"/>
      <w:color w:val="auto"/>
      <w:kern w:val="2"/>
      <w:sz w:val="21"/>
      <w:szCs w:val="21"/>
    </w:rPr>
  </w:style>
  <w:style w:type="paragraph" w:customStyle="1" w:styleId="W-0">
    <w:name w:val="W-讲义答案和解析"/>
    <w:next w:val="a"/>
    <w:link w:val="W-CharCharChar"/>
    <w:rsid w:val="006D7E9C"/>
    <w:pPr>
      <w:ind w:firstLineChars="200" w:firstLine="200"/>
      <w:jc w:val="both"/>
      <w:textAlignment w:val="center"/>
    </w:pPr>
    <w:rPr>
      <w:color w:val="FF0000"/>
      <w:sz w:val="21"/>
      <w:szCs w:val="21"/>
    </w:rPr>
  </w:style>
  <w:style w:type="paragraph" w:customStyle="1" w:styleId="W-1">
    <w:name w:val="W-考情分析"/>
    <w:basedOn w:val="H-3"/>
    <w:rsid w:val="006D7E9C"/>
    <w:pPr>
      <w:outlineLvl w:val="9"/>
    </w:pPr>
    <w:rPr>
      <w:rFonts w:eastAsia="楷体_GB2312"/>
    </w:rPr>
  </w:style>
  <w:style w:type="paragraph" w:customStyle="1" w:styleId="W-2">
    <w:name w:val="W-？、题型说明"/>
    <w:next w:val="W-"/>
    <w:rsid w:val="006D7E9C"/>
    <w:pPr>
      <w:spacing w:beforeLines="100"/>
      <w:ind w:firstLineChars="200" w:firstLine="200"/>
      <w:jc w:val="both"/>
      <w:outlineLvl w:val="1"/>
    </w:pPr>
    <w:rPr>
      <w:b/>
      <w:sz w:val="21"/>
    </w:rPr>
  </w:style>
  <w:style w:type="paragraph" w:customStyle="1" w:styleId="W-3">
    <w:name w:val="W-题目来源、题目说明"/>
    <w:next w:val="W-"/>
    <w:link w:val="W-Char"/>
    <w:rsid w:val="006D7E9C"/>
    <w:pPr>
      <w:jc w:val="both"/>
      <w:textAlignment w:val="center"/>
    </w:pPr>
    <w:rPr>
      <w:color w:val="0000FF"/>
      <w:sz w:val="21"/>
    </w:rPr>
  </w:style>
  <w:style w:type="paragraph" w:customStyle="1" w:styleId="W-4">
    <w:name w:val="W-？、题前说明"/>
    <w:basedOn w:val="W-2"/>
    <w:rsid w:val="006D7E9C"/>
    <w:pPr>
      <w:outlineLvl w:val="9"/>
    </w:pPr>
  </w:style>
  <w:style w:type="paragraph" w:customStyle="1" w:styleId="W-5">
    <w:name w:val="W-共？题共分？钟"/>
    <w:basedOn w:val="2"/>
    <w:next w:val="W-2"/>
    <w:rsid w:val="006D7E9C"/>
    <w:pPr>
      <w:autoSpaceDE/>
      <w:autoSpaceDN/>
      <w:adjustRightInd/>
      <w:spacing w:beforeLines="50" w:afterLines="50"/>
      <w:ind w:left="0" w:firstLine="0"/>
      <w:jc w:val="center"/>
      <w:outlineLvl w:val="9"/>
    </w:pPr>
    <w:rPr>
      <w:rFonts w:ascii="Times New Roman" w:hAnsi="Times New Roman"/>
      <w:b/>
      <w:color w:val="auto"/>
      <w:kern w:val="2"/>
      <w:sz w:val="21"/>
      <w:szCs w:val="36"/>
      <w:lang w:val="en-US"/>
    </w:rPr>
  </w:style>
  <w:style w:type="paragraph" w:customStyle="1" w:styleId="W-6">
    <w:name w:val="W-第？部分"/>
    <w:basedOn w:val="1"/>
    <w:next w:val="W-5"/>
    <w:rsid w:val="006D7E9C"/>
    <w:pPr>
      <w:keepNext w:val="0"/>
      <w:keepLines w:val="0"/>
      <w:spacing w:beforeLines="100" w:afterLines="100"/>
      <w:jc w:val="center"/>
    </w:pPr>
    <w:rPr>
      <w:rFonts w:ascii="Times New Roman" w:eastAsia="宋体" w:hAnsi="Times New Roman"/>
      <w:bCs w:val="0"/>
      <w:kern w:val="2"/>
      <w:sz w:val="28"/>
    </w:rPr>
  </w:style>
  <w:style w:type="paragraph" w:customStyle="1" w:styleId="W-7">
    <w:name w:val="W-考情分析正文"/>
    <w:basedOn w:val="W-"/>
    <w:rsid w:val="006D7E9C"/>
    <w:rPr>
      <w:rFonts w:eastAsia="楷体_GB2312"/>
    </w:rPr>
  </w:style>
  <w:style w:type="paragraph" w:customStyle="1" w:styleId="H-71">
    <w:name w:val="H-7级标题 （1）"/>
    <w:basedOn w:val="W-"/>
    <w:rsid w:val="006D7E9C"/>
    <w:pPr>
      <w:spacing w:line="300" w:lineRule="auto"/>
    </w:pPr>
  </w:style>
  <w:style w:type="paragraph" w:customStyle="1" w:styleId="H-8">
    <w:name w:val="H-8级标题 ①"/>
    <w:basedOn w:val="H-71"/>
    <w:rsid w:val="006D7E9C"/>
  </w:style>
  <w:style w:type="paragraph" w:customStyle="1" w:styleId="2014">
    <w:name w:val="2014讲义一级标题"/>
    <w:basedOn w:val="a"/>
    <w:link w:val="2014Char"/>
    <w:rsid w:val="006D7E9C"/>
    <w:pPr>
      <w:spacing w:beforeLines="50" w:afterLines="50" w:line="600" w:lineRule="auto"/>
      <w:jc w:val="center"/>
    </w:pPr>
    <w:rPr>
      <w:rFonts w:ascii="黑体" w:eastAsia="黑体" w:hAnsi="Times New Roman"/>
      <w:sz w:val="44"/>
      <w:szCs w:val="44"/>
    </w:rPr>
  </w:style>
  <w:style w:type="paragraph" w:customStyle="1" w:styleId="20140">
    <w:name w:val="2014讲义二级标题"/>
    <w:basedOn w:val="a"/>
    <w:link w:val="2014Char0"/>
    <w:rsid w:val="006D7E9C"/>
    <w:pPr>
      <w:spacing w:beforeLines="50" w:afterLines="50" w:line="600" w:lineRule="auto"/>
      <w:jc w:val="center"/>
    </w:pPr>
    <w:rPr>
      <w:rFonts w:ascii="黑体" w:eastAsia="黑体" w:hAnsi="Times New Roman"/>
      <w:sz w:val="32"/>
      <w:szCs w:val="32"/>
    </w:rPr>
  </w:style>
  <w:style w:type="paragraph" w:customStyle="1" w:styleId="20141">
    <w:name w:val="2014讲义三级标题"/>
    <w:basedOn w:val="a"/>
    <w:link w:val="2014Char1"/>
    <w:rsid w:val="006D7E9C"/>
    <w:pPr>
      <w:spacing w:beforeLines="50" w:afterLines="50" w:line="480" w:lineRule="auto"/>
      <w:jc w:val="center"/>
    </w:pPr>
    <w:rPr>
      <w:rFonts w:ascii="黑体" w:eastAsia="黑体" w:hAnsi="Times New Roman"/>
      <w:sz w:val="30"/>
      <w:szCs w:val="30"/>
    </w:rPr>
  </w:style>
  <w:style w:type="paragraph" w:customStyle="1" w:styleId="20142">
    <w:name w:val="2014讲义四级标题"/>
    <w:basedOn w:val="a"/>
    <w:link w:val="2014Char2"/>
    <w:rsid w:val="006D7E9C"/>
    <w:rPr>
      <w:rFonts w:ascii="黑体" w:eastAsia="黑体" w:hAnsi="Times New Roman"/>
      <w:sz w:val="28"/>
      <w:szCs w:val="28"/>
    </w:rPr>
  </w:style>
  <w:style w:type="paragraph" w:customStyle="1" w:styleId="20143">
    <w:name w:val="2014讲义五级标题"/>
    <w:basedOn w:val="a"/>
    <w:link w:val="2014Char3"/>
    <w:rsid w:val="006D7E9C"/>
    <w:pPr>
      <w:ind w:firstLineChars="200" w:firstLine="480"/>
    </w:pPr>
    <w:rPr>
      <w:rFonts w:ascii="黑体" w:eastAsia="黑体" w:hAnsi="Times New Roman"/>
      <w:szCs w:val="24"/>
    </w:rPr>
  </w:style>
  <w:style w:type="paragraph" w:customStyle="1" w:styleId="20144">
    <w:name w:val="2014讲义六级标题"/>
    <w:basedOn w:val="a"/>
    <w:link w:val="2014Char4"/>
    <w:rsid w:val="006D7E9C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5">
    <w:name w:val="2014讲义七级标题"/>
    <w:basedOn w:val="a"/>
    <w:link w:val="2014Char5"/>
    <w:rsid w:val="006D7E9C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6">
    <w:name w:val="2014讲义八级标题"/>
    <w:basedOn w:val="a"/>
    <w:link w:val="2014Char6"/>
    <w:rsid w:val="006D7E9C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7">
    <w:name w:val="2014讲义正文"/>
    <w:basedOn w:val="a"/>
    <w:link w:val="2014Char7"/>
    <w:rsid w:val="006D7E9C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TOC1">
    <w:name w:val="TOC 标题1"/>
    <w:basedOn w:val="1"/>
    <w:next w:val="a"/>
    <w:uiPriority w:val="39"/>
    <w:unhideWhenUsed/>
    <w:qFormat/>
    <w:rsid w:val="006D7E9C"/>
    <w:pPr>
      <w:widowControl/>
      <w:spacing w:before="480" w:line="276" w:lineRule="auto"/>
      <w:outlineLvl w:val="9"/>
    </w:pPr>
    <w:rPr>
      <w:rFonts w:ascii="Cambria" w:eastAsia="宋体" w:hAnsi="Cambria" w:cs="黑体"/>
      <w:color w:val="365F90"/>
      <w:kern w:val="0"/>
      <w:sz w:val="28"/>
      <w:szCs w:val="28"/>
    </w:rPr>
  </w:style>
  <w:style w:type="paragraph" w:customStyle="1" w:styleId="42">
    <w:name w:val="列出段落4"/>
    <w:basedOn w:val="a"/>
    <w:rsid w:val="006D7E9C"/>
    <w:pPr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8">
    <w:name w:val="2014讲义表题"/>
    <w:basedOn w:val="a"/>
    <w:link w:val="2014Char8"/>
    <w:rsid w:val="006D7E9C"/>
    <w:pPr>
      <w:adjustRightInd w:val="0"/>
      <w:snapToGrid w:val="0"/>
      <w:spacing w:line="336" w:lineRule="auto"/>
      <w:jc w:val="center"/>
    </w:pPr>
    <w:rPr>
      <w:rFonts w:ascii="宋体" w:hAnsi="宋体"/>
      <w:sz w:val="18"/>
      <w:szCs w:val="18"/>
    </w:rPr>
  </w:style>
  <w:style w:type="paragraph" w:customStyle="1" w:styleId="20149">
    <w:name w:val="2014讲义图题"/>
    <w:basedOn w:val="20147"/>
    <w:link w:val="2014Char9"/>
    <w:rsid w:val="006D7E9C"/>
    <w:pPr>
      <w:ind w:firstLine="360"/>
      <w:jc w:val="center"/>
    </w:pPr>
    <w:rPr>
      <w:sz w:val="18"/>
      <w:szCs w:val="18"/>
    </w:rPr>
  </w:style>
  <w:style w:type="paragraph" w:customStyle="1" w:styleId="26">
    <w:name w:val="列出段落2"/>
    <w:basedOn w:val="a"/>
    <w:rsid w:val="006D7E9C"/>
    <w:pPr>
      <w:ind w:firstLineChars="200" w:firstLine="420"/>
    </w:pPr>
    <w:rPr>
      <w:rFonts w:ascii="Calibri" w:hAnsi="Calibri"/>
      <w:sz w:val="21"/>
      <w:szCs w:val="22"/>
    </w:rPr>
  </w:style>
  <w:style w:type="paragraph" w:customStyle="1" w:styleId="14">
    <w:name w:val="无间隔1"/>
    <w:rsid w:val="006D7E9C"/>
    <w:rPr>
      <w:rFonts w:ascii="Calibri" w:hAnsi="Calibri"/>
      <w:sz w:val="22"/>
      <w:szCs w:val="22"/>
      <w:lang w:eastAsia="en-US" w:bidi="en-US"/>
    </w:rPr>
  </w:style>
  <w:style w:type="character" w:customStyle="1" w:styleId="Char4">
    <w:name w:val="文档结构图 Char"/>
    <w:basedOn w:val="a0"/>
    <w:link w:val="ab"/>
    <w:rsid w:val="006D7E9C"/>
    <w:rPr>
      <w:rFonts w:ascii="Cambria" w:hAnsi="Cambria"/>
      <w:kern w:val="2"/>
      <w:sz w:val="24"/>
      <w:shd w:val="clear" w:color="auto" w:fill="000080"/>
    </w:rPr>
  </w:style>
  <w:style w:type="character" w:customStyle="1" w:styleId="H-5Char">
    <w:name w:val="H-5级标题 （一） Char"/>
    <w:link w:val="H-5"/>
    <w:rsid w:val="006D7E9C"/>
    <w:rPr>
      <w:rFonts w:eastAsia="黑体"/>
      <w:bCs/>
      <w:kern w:val="2"/>
      <w:sz w:val="24"/>
      <w:szCs w:val="28"/>
    </w:rPr>
  </w:style>
  <w:style w:type="character" w:customStyle="1" w:styleId="W-Char">
    <w:name w:val="W-题目来源、题目说明 Char"/>
    <w:link w:val="W-3"/>
    <w:rsid w:val="006D7E9C"/>
    <w:rPr>
      <w:color w:val="0000FF"/>
      <w:sz w:val="21"/>
    </w:rPr>
  </w:style>
  <w:style w:type="character" w:customStyle="1" w:styleId="H-4Char">
    <w:name w:val="H-4级标题 一、 Char"/>
    <w:link w:val="H-4"/>
    <w:rsid w:val="006D7E9C"/>
    <w:rPr>
      <w:rFonts w:eastAsia="黑体"/>
      <w:bCs/>
      <w:kern w:val="2"/>
      <w:sz w:val="28"/>
      <w:szCs w:val="28"/>
    </w:rPr>
  </w:style>
  <w:style w:type="character" w:customStyle="1" w:styleId="W-CharCharChar">
    <w:name w:val="W-讲义答案和解析 Char Char Char"/>
    <w:basedOn w:val="a0"/>
    <w:link w:val="W-0"/>
    <w:rsid w:val="006D7E9C"/>
    <w:rPr>
      <w:color w:val="FF0000"/>
      <w:sz w:val="21"/>
      <w:szCs w:val="21"/>
    </w:rPr>
  </w:style>
  <w:style w:type="character" w:customStyle="1" w:styleId="W-CharChar">
    <w:name w:val="W-请开始答题、题目、选项 Char Char"/>
    <w:link w:val="W-"/>
    <w:rsid w:val="006D7E9C"/>
    <w:rPr>
      <w:sz w:val="21"/>
    </w:rPr>
  </w:style>
  <w:style w:type="character" w:customStyle="1" w:styleId="2014Char">
    <w:name w:val="2014讲义一级标题 Char"/>
    <w:basedOn w:val="a0"/>
    <w:link w:val="2014"/>
    <w:rsid w:val="006D7E9C"/>
    <w:rPr>
      <w:rFonts w:ascii="黑体" w:eastAsia="黑体"/>
      <w:kern w:val="2"/>
      <w:sz w:val="44"/>
      <w:szCs w:val="44"/>
    </w:rPr>
  </w:style>
  <w:style w:type="character" w:customStyle="1" w:styleId="2014Char0">
    <w:name w:val="2014讲义二级标题 Char"/>
    <w:basedOn w:val="a0"/>
    <w:link w:val="20140"/>
    <w:rsid w:val="006D7E9C"/>
    <w:rPr>
      <w:rFonts w:ascii="黑体" w:eastAsia="黑体"/>
      <w:kern w:val="2"/>
      <w:sz w:val="32"/>
      <w:szCs w:val="32"/>
    </w:rPr>
  </w:style>
  <w:style w:type="character" w:customStyle="1" w:styleId="2014Char1">
    <w:name w:val="2014讲义三级标题 Char"/>
    <w:basedOn w:val="a0"/>
    <w:link w:val="20141"/>
    <w:rsid w:val="006D7E9C"/>
    <w:rPr>
      <w:rFonts w:ascii="黑体" w:eastAsia="黑体"/>
      <w:kern w:val="2"/>
      <w:sz w:val="30"/>
      <w:szCs w:val="30"/>
    </w:rPr>
  </w:style>
  <w:style w:type="character" w:customStyle="1" w:styleId="2014Char2">
    <w:name w:val="2014讲义四级标题 Char"/>
    <w:basedOn w:val="a0"/>
    <w:link w:val="20142"/>
    <w:rsid w:val="006D7E9C"/>
    <w:rPr>
      <w:rFonts w:ascii="黑体" w:eastAsia="黑体"/>
      <w:kern w:val="2"/>
      <w:sz w:val="28"/>
      <w:szCs w:val="28"/>
    </w:rPr>
  </w:style>
  <w:style w:type="character" w:customStyle="1" w:styleId="2014Char3">
    <w:name w:val="2014讲义五级标题 Char"/>
    <w:basedOn w:val="a0"/>
    <w:link w:val="20143"/>
    <w:rsid w:val="006D7E9C"/>
    <w:rPr>
      <w:rFonts w:ascii="黑体" w:eastAsia="黑体"/>
      <w:kern w:val="2"/>
      <w:sz w:val="24"/>
      <w:szCs w:val="24"/>
    </w:rPr>
  </w:style>
  <w:style w:type="character" w:customStyle="1" w:styleId="2014Char4">
    <w:name w:val="2014讲义六级标题 Char"/>
    <w:basedOn w:val="a0"/>
    <w:link w:val="20144"/>
    <w:rsid w:val="006D7E9C"/>
    <w:rPr>
      <w:kern w:val="2"/>
      <w:sz w:val="21"/>
      <w:szCs w:val="24"/>
    </w:rPr>
  </w:style>
  <w:style w:type="character" w:customStyle="1" w:styleId="2014Char5">
    <w:name w:val="2014讲义七级标题 Char"/>
    <w:basedOn w:val="a0"/>
    <w:link w:val="20145"/>
    <w:rsid w:val="006D7E9C"/>
    <w:rPr>
      <w:kern w:val="2"/>
      <w:sz w:val="21"/>
      <w:szCs w:val="24"/>
    </w:rPr>
  </w:style>
  <w:style w:type="character" w:customStyle="1" w:styleId="2014Char6">
    <w:name w:val="2014讲义八级标题 Char"/>
    <w:basedOn w:val="a0"/>
    <w:link w:val="20146"/>
    <w:rsid w:val="006D7E9C"/>
    <w:rPr>
      <w:kern w:val="2"/>
      <w:sz w:val="21"/>
      <w:szCs w:val="24"/>
    </w:rPr>
  </w:style>
  <w:style w:type="character" w:customStyle="1" w:styleId="2014Char7">
    <w:name w:val="2014讲义正文 Char"/>
    <w:basedOn w:val="a0"/>
    <w:link w:val="20147"/>
    <w:rsid w:val="006D7E9C"/>
    <w:rPr>
      <w:kern w:val="2"/>
      <w:sz w:val="21"/>
      <w:szCs w:val="24"/>
    </w:rPr>
  </w:style>
  <w:style w:type="character" w:customStyle="1" w:styleId="2014Char8">
    <w:name w:val="2014讲义表题 Char"/>
    <w:basedOn w:val="a0"/>
    <w:link w:val="20148"/>
    <w:rsid w:val="006D7E9C"/>
    <w:rPr>
      <w:rFonts w:ascii="宋体" w:hAnsi="宋体"/>
      <w:kern w:val="2"/>
      <w:sz w:val="18"/>
      <w:szCs w:val="18"/>
    </w:rPr>
  </w:style>
  <w:style w:type="character" w:customStyle="1" w:styleId="2014Char9">
    <w:name w:val="2014讲义图题 Char"/>
    <w:basedOn w:val="2014Char7"/>
    <w:link w:val="20149"/>
    <w:rsid w:val="006D7E9C"/>
    <w:rPr>
      <w:sz w:val="18"/>
      <w:szCs w:val="18"/>
    </w:rPr>
  </w:style>
  <w:style w:type="paragraph" w:customStyle="1" w:styleId="27">
    <w:name w:val="无间隔2"/>
    <w:rsid w:val="006D7E9C"/>
    <w:rPr>
      <w:rFonts w:ascii="Calibri" w:hAnsi="Calibri"/>
      <w:sz w:val="22"/>
      <w:szCs w:val="22"/>
      <w:lang w:eastAsia="en-US" w:bidi="en-US"/>
    </w:rPr>
  </w:style>
  <w:style w:type="paragraph" w:customStyle="1" w:styleId="32">
    <w:name w:val="列出段落3"/>
    <w:basedOn w:val="a"/>
    <w:uiPriority w:val="34"/>
    <w:qFormat/>
    <w:rsid w:val="006D7E9C"/>
    <w:pPr>
      <w:ind w:firstLineChars="200" w:firstLine="420"/>
    </w:pPr>
    <w:rPr>
      <w:rFonts w:ascii="Calibri" w:hAnsi="Calibri"/>
      <w:sz w:val="21"/>
      <w:szCs w:val="22"/>
    </w:rPr>
  </w:style>
  <w:style w:type="character" w:customStyle="1" w:styleId="15">
    <w:name w:val="明显强调1"/>
    <w:basedOn w:val="a0"/>
    <w:rsid w:val="006D7E9C"/>
    <w:rPr>
      <w:b/>
      <w:bCs/>
      <w:i/>
      <w:iCs/>
      <w:color w:val="4F81BD"/>
    </w:rPr>
  </w:style>
  <w:style w:type="character" w:customStyle="1" w:styleId="16">
    <w:name w:val="不明显参考1"/>
    <w:basedOn w:val="a0"/>
    <w:rsid w:val="006D7E9C"/>
    <w:rPr>
      <w:smallCaps/>
      <w:color w:val="C0504D"/>
      <w:u w:val="single"/>
    </w:rPr>
  </w:style>
  <w:style w:type="character" w:customStyle="1" w:styleId="17">
    <w:name w:val="不明显强调1"/>
    <w:basedOn w:val="a0"/>
    <w:rsid w:val="006D7E9C"/>
    <w:rPr>
      <w:i/>
      <w:iCs/>
      <w:color w:val="808080"/>
    </w:rPr>
  </w:style>
  <w:style w:type="character" w:customStyle="1" w:styleId="18">
    <w:name w:val="明显参考1"/>
    <w:basedOn w:val="a0"/>
    <w:rsid w:val="006D7E9C"/>
    <w:rPr>
      <w:b/>
      <w:bCs/>
      <w:smallCaps/>
      <w:color w:val="C0504D"/>
      <w:spacing w:val="5"/>
      <w:u w:val="single"/>
    </w:rPr>
  </w:style>
  <w:style w:type="character" w:customStyle="1" w:styleId="CharChar110">
    <w:name w:val="Char Char11"/>
    <w:basedOn w:val="a0"/>
    <w:rsid w:val="006D7E9C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paragraph" w:customStyle="1" w:styleId="19">
    <w:name w:val="引用1"/>
    <w:basedOn w:val="a"/>
    <w:next w:val="a"/>
    <w:qFormat/>
    <w:rsid w:val="006D7E9C"/>
    <w:rPr>
      <w:rFonts w:ascii="Times New Roman" w:hAnsi="Times New Roman"/>
      <w:i/>
      <w:iCs/>
      <w:color w:val="000000"/>
      <w:sz w:val="21"/>
      <w:szCs w:val="21"/>
    </w:rPr>
  </w:style>
  <w:style w:type="paragraph" w:customStyle="1" w:styleId="1a">
    <w:name w:val="明显引用1"/>
    <w:basedOn w:val="a"/>
    <w:next w:val="a"/>
    <w:rsid w:val="006D7E9C"/>
    <w:pPr>
      <w:pBdr>
        <w:bottom w:val="single" w:sz="4" w:space="4" w:color="4F81BD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/>
      <w:sz w:val="21"/>
      <w:szCs w:val="21"/>
    </w:rPr>
  </w:style>
  <w:style w:type="character" w:customStyle="1" w:styleId="1b">
    <w:name w:val="书籍标题1"/>
    <w:basedOn w:val="a0"/>
    <w:rsid w:val="006D7E9C"/>
    <w:rPr>
      <w:b/>
      <w:bCs/>
      <w:smallCaps/>
      <w:spacing w:val="5"/>
    </w:rPr>
  </w:style>
  <w:style w:type="character" w:customStyle="1" w:styleId="Char10">
    <w:name w:val="引用 Char1"/>
    <w:basedOn w:val="a0"/>
    <w:uiPriority w:val="29"/>
    <w:rsid w:val="006D7E9C"/>
    <w:rPr>
      <w:i/>
      <w:iCs/>
      <w:color w:val="000000"/>
      <w:kern w:val="2"/>
      <w:sz w:val="21"/>
      <w:szCs w:val="24"/>
    </w:rPr>
  </w:style>
  <w:style w:type="character" w:customStyle="1" w:styleId="2Char10">
    <w:name w:val="正文文本缩进 2 Char1"/>
    <w:basedOn w:val="a0"/>
    <w:semiHidden/>
    <w:rsid w:val="006D7E9C"/>
    <w:rPr>
      <w:kern w:val="2"/>
      <w:sz w:val="21"/>
      <w:szCs w:val="24"/>
    </w:rPr>
  </w:style>
  <w:style w:type="character" w:customStyle="1" w:styleId="Char11">
    <w:name w:val="标题 Char1"/>
    <w:basedOn w:val="a0"/>
    <w:uiPriority w:val="10"/>
    <w:rsid w:val="006D7E9C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310">
    <w:name w:val="列出段落31"/>
    <w:basedOn w:val="a"/>
    <w:rsid w:val="006D7E9C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Char12">
    <w:name w:val="正文文本 Char1"/>
    <w:basedOn w:val="a0"/>
    <w:semiHidden/>
    <w:rsid w:val="006D7E9C"/>
    <w:rPr>
      <w:kern w:val="2"/>
      <w:sz w:val="21"/>
      <w:szCs w:val="24"/>
    </w:rPr>
  </w:style>
  <w:style w:type="character" w:customStyle="1" w:styleId="Char13">
    <w:name w:val="正文首行缩进 Char1"/>
    <w:basedOn w:val="Char12"/>
    <w:semiHidden/>
    <w:rsid w:val="006D7E9C"/>
  </w:style>
  <w:style w:type="paragraph" w:customStyle="1" w:styleId="TOC2">
    <w:name w:val="TOC 标题2"/>
    <w:basedOn w:val="1"/>
    <w:next w:val="a"/>
    <w:rsid w:val="006D7E9C"/>
    <w:pPr>
      <w:widowControl/>
      <w:spacing w:before="480" w:line="276" w:lineRule="auto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character" w:customStyle="1" w:styleId="Char14">
    <w:name w:val="正文文本缩进 Char1"/>
    <w:basedOn w:val="a0"/>
    <w:semiHidden/>
    <w:rsid w:val="006D7E9C"/>
    <w:rPr>
      <w:kern w:val="2"/>
      <w:sz w:val="21"/>
      <w:szCs w:val="24"/>
    </w:rPr>
  </w:style>
  <w:style w:type="character" w:customStyle="1" w:styleId="2Char11">
    <w:name w:val="正文首行缩进 2 Char1"/>
    <w:basedOn w:val="Char14"/>
    <w:semiHidden/>
    <w:rsid w:val="006D7E9C"/>
  </w:style>
  <w:style w:type="character" w:customStyle="1" w:styleId="Char8">
    <w:name w:val="副标题 Char"/>
    <w:basedOn w:val="a0"/>
    <w:link w:val="af3"/>
    <w:rsid w:val="006D7E9C"/>
    <w:rPr>
      <w:rFonts w:ascii="Cambria" w:hAnsi="Cambria"/>
      <w:i/>
      <w:iCs/>
      <w:color w:val="4F81BD"/>
      <w:spacing w:val="15"/>
      <w:kern w:val="2"/>
      <w:sz w:val="24"/>
    </w:rPr>
  </w:style>
  <w:style w:type="character" w:customStyle="1" w:styleId="2Char12">
    <w:name w:val="正文文本 2 Char1"/>
    <w:basedOn w:val="a0"/>
    <w:semiHidden/>
    <w:rsid w:val="006D7E9C"/>
    <w:rPr>
      <w:kern w:val="2"/>
      <w:sz w:val="21"/>
      <w:szCs w:val="24"/>
    </w:rPr>
  </w:style>
  <w:style w:type="character" w:customStyle="1" w:styleId="Char3">
    <w:name w:val="日期 Char"/>
    <w:basedOn w:val="a0"/>
    <w:link w:val="aa"/>
    <w:rsid w:val="006D7E9C"/>
    <w:rPr>
      <w:rFonts w:ascii="Cambria" w:hAnsi="Cambria"/>
      <w:kern w:val="2"/>
      <w:sz w:val="24"/>
    </w:rPr>
  </w:style>
  <w:style w:type="character" w:customStyle="1" w:styleId="Char15">
    <w:name w:val="称呼 Char1"/>
    <w:basedOn w:val="a0"/>
    <w:semiHidden/>
    <w:rsid w:val="006D7E9C"/>
    <w:rPr>
      <w:kern w:val="2"/>
      <w:sz w:val="21"/>
      <w:szCs w:val="24"/>
    </w:rPr>
  </w:style>
  <w:style w:type="character" w:customStyle="1" w:styleId="HTMLChar">
    <w:name w:val="HTML 预设格式 Char"/>
    <w:basedOn w:val="a0"/>
    <w:link w:val="HTML"/>
    <w:rsid w:val="006D7E9C"/>
    <w:rPr>
      <w:rFonts w:ascii="宋体" w:hAnsi="宋体" w:cs="宋体"/>
      <w:sz w:val="24"/>
    </w:rPr>
  </w:style>
  <w:style w:type="character" w:customStyle="1" w:styleId="Char16">
    <w:name w:val="纯文本 Char1"/>
    <w:basedOn w:val="a0"/>
    <w:semiHidden/>
    <w:rsid w:val="006D7E9C"/>
    <w:rPr>
      <w:rFonts w:ascii="宋体" w:hAnsi="Courier New" w:cs="Courier New"/>
      <w:kern w:val="2"/>
      <w:sz w:val="21"/>
      <w:szCs w:val="21"/>
    </w:rPr>
  </w:style>
  <w:style w:type="character" w:customStyle="1" w:styleId="Char17">
    <w:name w:val="批注文字 Char1"/>
    <w:basedOn w:val="a0"/>
    <w:semiHidden/>
    <w:rsid w:val="006D7E9C"/>
    <w:rPr>
      <w:kern w:val="2"/>
      <w:sz w:val="21"/>
      <w:szCs w:val="24"/>
    </w:rPr>
  </w:style>
  <w:style w:type="character" w:customStyle="1" w:styleId="Char18">
    <w:name w:val="明显引用 Char1"/>
    <w:basedOn w:val="a0"/>
    <w:uiPriority w:val="30"/>
    <w:rsid w:val="006D7E9C"/>
    <w:rPr>
      <w:b/>
      <w:bCs/>
      <w:i/>
      <w:iCs/>
      <w:color w:val="4F81BD"/>
      <w:kern w:val="2"/>
      <w:sz w:val="21"/>
      <w:szCs w:val="24"/>
    </w:rPr>
  </w:style>
  <w:style w:type="paragraph" w:customStyle="1" w:styleId="51">
    <w:name w:val="列出段落5"/>
    <w:basedOn w:val="a"/>
    <w:uiPriority w:val="99"/>
    <w:unhideWhenUsed/>
    <w:rsid w:val="006D7E9C"/>
    <w:pPr>
      <w:ind w:firstLineChars="200" w:firstLine="420"/>
    </w:pPr>
    <w:rPr>
      <w:rFonts w:ascii="Times New Roman" w:hAnsi="Times New Roman"/>
      <w:sz w:val="21"/>
      <w:szCs w:val="24"/>
    </w:rPr>
  </w:style>
  <w:style w:type="character" w:customStyle="1" w:styleId="MTDisplayEquationChar">
    <w:name w:val="MTDisplayEquation Char"/>
    <w:basedOn w:val="a0"/>
    <w:link w:val="MTDisplayEquation"/>
    <w:rsid w:val="006D7E9C"/>
    <w:rPr>
      <w:rFonts w:ascii="Calibri" w:hAnsi="Calibri"/>
      <w:sz w:val="24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5.bin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629" Type="http://schemas.openxmlformats.org/officeDocument/2006/relationships/oleObject" Target="embeddings/oleObject310.bin"/><Relationship Id="rId170" Type="http://schemas.openxmlformats.org/officeDocument/2006/relationships/oleObject" Target="embeddings/oleObject81.bin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2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3.bin"/><Relationship Id="rId640" Type="http://schemas.openxmlformats.org/officeDocument/2006/relationships/image" Target="media/image319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image" Target="media/image89.png"/><Relationship Id="rId237" Type="http://schemas.openxmlformats.org/officeDocument/2006/relationships/oleObject" Target="embeddings/oleObject114.bin"/><Relationship Id="rId402" Type="http://schemas.openxmlformats.org/officeDocument/2006/relationships/image" Target="media/image200.wmf"/><Relationship Id="rId279" Type="http://schemas.openxmlformats.org/officeDocument/2006/relationships/oleObject" Target="embeddings/oleObject135.bin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651" Type="http://schemas.openxmlformats.org/officeDocument/2006/relationships/header" Target="header2.xml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595" Type="http://schemas.openxmlformats.org/officeDocument/2006/relationships/oleObject" Target="embeddings/oleObject293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620" Type="http://schemas.openxmlformats.org/officeDocument/2006/relationships/image" Target="media/image309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oleObject" Target="embeddings/oleObject104.bin"/><Relationship Id="rId399" Type="http://schemas.openxmlformats.org/officeDocument/2006/relationships/oleObject" Target="embeddings/oleObject195.bin"/><Relationship Id="rId564" Type="http://schemas.openxmlformats.org/officeDocument/2006/relationships/image" Target="media/image281.wmf"/><Relationship Id="rId259" Type="http://schemas.openxmlformats.org/officeDocument/2006/relationships/oleObject" Target="embeddings/oleObject125.bin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631" Type="http://schemas.openxmlformats.org/officeDocument/2006/relationships/oleObject" Target="embeddings/oleObject311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3.bin"/><Relationship Id="rId172" Type="http://schemas.openxmlformats.org/officeDocument/2006/relationships/oleObject" Target="embeddings/oleObject82.bin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642" Type="http://schemas.openxmlformats.org/officeDocument/2006/relationships/image" Target="media/image320.wmf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5.bin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oleObject" Target="embeddings/oleObject115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653" Type="http://schemas.openxmlformats.org/officeDocument/2006/relationships/theme" Target="theme/theme1.xml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image" Target="media/image24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3.wmf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152" Type="http://schemas.openxmlformats.org/officeDocument/2006/relationships/oleObject" Target="embeddings/oleObject72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622" Type="http://schemas.openxmlformats.org/officeDocument/2006/relationships/image" Target="media/image310.wmf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5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oleObject" Target="embeddings/oleObject105.bin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633" Type="http://schemas.openxmlformats.org/officeDocument/2006/relationships/oleObject" Target="embeddings/oleObject312.bin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6.bin"/><Relationship Id="rId602" Type="http://schemas.openxmlformats.org/officeDocument/2006/relationships/image" Target="media/image300.wmf"/><Relationship Id="rId241" Type="http://schemas.openxmlformats.org/officeDocument/2006/relationships/oleObject" Target="embeddings/oleObject116.bin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644" Type="http://schemas.openxmlformats.org/officeDocument/2006/relationships/image" Target="media/image321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oleObject" Target="embeddings/oleObject88.bin"/><Relationship Id="rId350" Type="http://schemas.openxmlformats.org/officeDocument/2006/relationships/image" Target="media/image174.wmf"/><Relationship Id="rId406" Type="http://schemas.openxmlformats.org/officeDocument/2006/relationships/image" Target="media/image202.wmf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3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6.bin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196" Type="http://schemas.openxmlformats.org/officeDocument/2006/relationships/image" Target="media/image97.wmf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624" Type="http://schemas.openxmlformats.org/officeDocument/2006/relationships/image" Target="media/image311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image" Target="media/image164.wmf"/><Relationship Id="rId568" Type="http://schemas.openxmlformats.org/officeDocument/2006/relationships/image" Target="media/image283.wmf"/><Relationship Id="rId165" Type="http://schemas.openxmlformats.org/officeDocument/2006/relationships/image" Target="media/image81.wmf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635" Type="http://schemas.openxmlformats.org/officeDocument/2006/relationships/oleObject" Target="embeddings/oleObject313.bin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6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646" Type="http://schemas.openxmlformats.org/officeDocument/2006/relationships/image" Target="media/image322.wmf"/><Relationship Id="rId201" Type="http://schemas.openxmlformats.org/officeDocument/2006/relationships/oleObject" Target="embeddings/oleObject96.bin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48" Type="http://schemas.openxmlformats.org/officeDocument/2006/relationships/image" Target="media/image273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oleObject" Target="embeddings/oleObject89.bin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oleObject" Target="embeddings/oleObject303.bin"/><Relationship Id="rId212" Type="http://schemas.openxmlformats.org/officeDocument/2006/relationships/image" Target="media/image105.wmf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461" Type="http://schemas.openxmlformats.org/officeDocument/2006/relationships/oleObject" Target="embeddings/oleObject226.bin"/><Relationship Id="rId482" Type="http://schemas.openxmlformats.org/officeDocument/2006/relationships/image" Target="media/image240.wmf"/><Relationship Id="rId517" Type="http://schemas.openxmlformats.org/officeDocument/2006/relationships/oleObject" Target="embeddings/oleObject254.bin"/><Relationship Id="rId538" Type="http://schemas.openxmlformats.org/officeDocument/2006/relationships/image" Target="media/image268.wmf"/><Relationship Id="rId559" Type="http://schemas.openxmlformats.org/officeDocument/2006/relationships/oleObject" Target="embeddings/oleObject275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42" Type="http://schemas.openxmlformats.org/officeDocument/2006/relationships/image" Target="media/image170.wmf"/><Relationship Id="rId363" Type="http://schemas.openxmlformats.org/officeDocument/2006/relationships/oleObject" Target="embeddings/oleObject177.bin"/><Relationship Id="rId384" Type="http://schemas.openxmlformats.org/officeDocument/2006/relationships/image" Target="media/image191.wmf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4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626" Type="http://schemas.openxmlformats.org/officeDocument/2006/relationships/image" Target="media/image312.wmf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Relationship Id="rId430" Type="http://schemas.openxmlformats.org/officeDocument/2006/relationships/image" Target="media/image214.wmf"/><Relationship Id="rId647" Type="http://schemas.openxmlformats.org/officeDocument/2006/relationships/oleObject" Target="embeddings/oleObject319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5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28" Type="http://schemas.openxmlformats.org/officeDocument/2006/relationships/image" Target="media/image263.wmf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2.bin"/><Relationship Id="rId374" Type="http://schemas.openxmlformats.org/officeDocument/2006/relationships/image" Target="media/image186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581" Type="http://schemas.openxmlformats.org/officeDocument/2006/relationships/oleObject" Target="embeddings/oleObject286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6.wmf"/><Relationship Id="rId420" Type="http://schemas.openxmlformats.org/officeDocument/2006/relationships/image" Target="media/image209.wmf"/><Relationship Id="rId616" Type="http://schemas.openxmlformats.org/officeDocument/2006/relationships/image" Target="media/image307.wmf"/><Relationship Id="rId637" Type="http://schemas.openxmlformats.org/officeDocument/2006/relationships/oleObject" Target="embeddings/oleObject314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41" Type="http://schemas.openxmlformats.org/officeDocument/2006/relationships/oleObject" Target="embeddings/oleObject216.bin"/><Relationship Id="rId462" Type="http://schemas.openxmlformats.org/officeDocument/2006/relationships/image" Target="media/image230.wmf"/><Relationship Id="rId483" Type="http://schemas.openxmlformats.org/officeDocument/2006/relationships/oleObject" Target="embeddings/oleObject237.bin"/><Relationship Id="rId518" Type="http://schemas.openxmlformats.org/officeDocument/2006/relationships/image" Target="media/image258.wmf"/><Relationship Id="rId539" Type="http://schemas.openxmlformats.org/officeDocument/2006/relationships/oleObject" Target="embeddings/oleObject265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6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7.bin"/><Relationship Id="rId364" Type="http://schemas.openxmlformats.org/officeDocument/2006/relationships/image" Target="media/image181.wmf"/><Relationship Id="rId550" Type="http://schemas.openxmlformats.org/officeDocument/2006/relationships/image" Target="media/image27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571" Type="http://schemas.openxmlformats.org/officeDocument/2006/relationships/oleObject" Target="embeddings/oleObject281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27" Type="http://schemas.openxmlformats.org/officeDocument/2006/relationships/oleObject" Target="embeddings/oleObject309.bin"/><Relationship Id="rId648" Type="http://schemas.openxmlformats.org/officeDocument/2006/relationships/header" Target="header1.xml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6.wmf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0.bin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561" Type="http://schemas.openxmlformats.org/officeDocument/2006/relationships/oleObject" Target="embeddings/oleObject276.bin"/><Relationship Id="rId582" Type="http://schemas.openxmlformats.org/officeDocument/2006/relationships/image" Target="media/image290.wmf"/><Relationship Id="rId617" Type="http://schemas.openxmlformats.org/officeDocument/2006/relationships/oleObject" Target="embeddings/oleObject304.bin"/><Relationship Id="rId638" Type="http://schemas.openxmlformats.org/officeDocument/2006/relationships/image" Target="media/image318.wmf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530" Type="http://schemas.openxmlformats.org/officeDocument/2006/relationships/image" Target="media/image26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28" Type="http://schemas.openxmlformats.org/officeDocument/2006/relationships/image" Target="media/image313.wmf"/><Relationship Id="rId649" Type="http://schemas.openxmlformats.org/officeDocument/2006/relationships/footer" Target="footer1.xml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618" Type="http://schemas.openxmlformats.org/officeDocument/2006/relationships/image" Target="media/image308.wmf"/><Relationship Id="rId639" Type="http://schemas.openxmlformats.org/officeDocument/2006/relationships/oleObject" Target="embeddings/oleObject315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650" Type="http://schemas.openxmlformats.org/officeDocument/2006/relationships/footer" Target="footer2.xml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8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5.wmf"/><Relationship Id="rId107" Type="http://schemas.openxmlformats.org/officeDocument/2006/relationships/image" Target="media/image52.wmf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8.bin"/><Relationship Id="rId630" Type="http://schemas.openxmlformats.org/officeDocument/2006/relationships/image" Target="media/image314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image" Target="media/image84.wmf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641" Type="http://schemas.openxmlformats.org/officeDocument/2006/relationships/oleObject" Target="embeddings/oleObject316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652" Type="http://schemas.openxmlformats.org/officeDocument/2006/relationships/fontTable" Target="fontTable.xml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8.bin"/><Relationship Id="rId162" Type="http://schemas.openxmlformats.org/officeDocument/2006/relationships/oleObject" Target="embeddings/oleObject77.bin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image" Target="media/image315.wmf"/><Relationship Id="rId271" Type="http://schemas.openxmlformats.org/officeDocument/2006/relationships/oleObject" Target="embeddings/oleObject131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173" Type="http://schemas.openxmlformats.org/officeDocument/2006/relationships/image" Target="media/image85.wmf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oleObject" Target="embeddings/oleObject296.bin"/><Relationship Id="rId643" Type="http://schemas.openxmlformats.org/officeDocument/2006/relationships/oleObject" Target="embeddings/oleObject317.bin"/><Relationship Id="rId240" Type="http://schemas.openxmlformats.org/officeDocument/2006/relationships/image" Target="media/image119.wmf"/><Relationship Id="rId478" Type="http://schemas.openxmlformats.org/officeDocument/2006/relationships/image" Target="media/image238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2017" TargetMode="External"/><Relationship Id="rId142" Type="http://schemas.openxmlformats.org/officeDocument/2006/relationships/oleObject" Target="embeddings/oleObject67.bin"/><Relationship Id="rId184" Type="http://schemas.openxmlformats.org/officeDocument/2006/relationships/image" Target="media/image91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5.wmf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0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image" Target="media/image298.wmf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623" Type="http://schemas.openxmlformats.org/officeDocument/2006/relationships/oleObject" Target="embeddings/oleObject307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1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image" Target="media/image316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image" Target="media/image169.wmf"/><Relationship Id="rId578" Type="http://schemas.openxmlformats.org/officeDocument/2006/relationships/image" Target="media/image288.wmf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645" Type="http://schemas.openxmlformats.org/officeDocument/2006/relationships/oleObject" Target="embeddings/oleObject318.bin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image" Target="media/image159.wmf"/><Relationship Id="rId558" Type="http://schemas.openxmlformats.org/officeDocument/2006/relationships/image" Target="media/image278.wmf"/><Relationship Id="rId155" Type="http://schemas.openxmlformats.org/officeDocument/2006/relationships/image" Target="media/image76.wmf"/><Relationship Id="rId197" Type="http://schemas.openxmlformats.org/officeDocument/2006/relationships/oleObject" Target="embeddings/oleObject94.bin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625" Type="http://schemas.openxmlformats.org/officeDocument/2006/relationships/oleObject" Target="embeddings/oleObject308.bin"/><Relationship Id="rId222" Type="http://schemas.openxmlformats.org/officeDocument/2006/relationships/image" Target="media/image110.wmf"/><Relationship Id="rId264" Type="http://schemas.openxmlformats.org/officeDocument/2006/relationships/image" Target="media/image131.wmf"/><Relationship Id="rId471" Type="http://schemas.openxmlformats.org/officeDocument/2006/relationships/oleObject" Target="embeddings/oleObject231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9.wmf"/><Relationship Id="rId636" Type="http://schemas.openxmlformats.org/officeDocument/2006/relationships/image" Target="media/image317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9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EA0DC7-9BE8-49A3-A431-294EF1239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9</Pages>
  <Words>1607</Words>
  <Characters>9162</Characters>
  <Application>Microsoft Office Word</Application>
  <DocSecurity>0</DocSecurity>
  <Lines>76</Lines>
  <Paragraphs>21</Paragraphs>
  <ScaleCrop>false</ScaleCrop>
  <Company>微软中国</Company>
  <LinksUpToDate>false</LinksUpToDate>
  <CharactersWithSpaces>10748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104</cp:revision>
  <cp:lastPrinted>2011-09-06T10:51:00Z</cp:lastPrinted>
  <dcterms:created xsi:type="dcterms:W3CDTF">2020-11-13T07:23:00Z</dcterms:created>
  <dcterms:modified xsi:type="dcterms:W3CDTF">2021-11-19T06:52:00Z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