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037FB7" w:rsidRDefault="008D56FF" w:rsidP="00037FB7">
      <w:pPr>
        <w:pStyle w:val="af"/>
      </w:pPr>
      <w:hyperlink r:id="rId8" w:history="1">
        <w:r w:rsidR="00CA00AF" w:rsidRPr="00037FB7">
          <w:rPr>
            <w:rStyle w:val="a7"/>
            <w:rFonts w:hint="eastAsia"/>
            <w:color w:val="002060"/>
          </w:rPr>
          <w:t>20</w:t>
        </w:r>
        <w:r w:rsidR="002B1D64" w:rsidRPr="00037FB7">
          <w:rPr>
            <w:rStyle w:val="a7"/>
            <w:rFonts w:hint="eastAsia"/>
            <w:color w:val="002060"/>
          </w:rPr>
          <w:t>18</w:t>
        </w:r>
        <w:r w:rsidR="00CA00AF" w:rsidRPr="00037FB7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037FB7">
          <w:rPr>
            <w:rStyle w:val="a7"/>
            <w:rFonts w:hint="eastAsia"/>
            <w:color w:val="002060"/>
          </w:rPr>
          <w:t>卷</w:t>
        </w:r>
        <w:r w:rsidR="007027DB" w:rsidRPr="00037FB7">
          <w:rPr>
            <w:rStyle w:val="a7"/>
            <w:rFonts w:hint="eastAsia"/>
            <w:color w:val="002060"/>
          </w:rPr>
          <w:t>一</w:t>
        </w:r>
        <w:r w:rsidR="00037FB7" w:rsidRPr="00037FB7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057C75" w:rsidRDefault="00057C75" w:rsidP="0071294C">
      <w:pPr>
        <w:pStyle w:val="1"/>
      </w:pPr>
      <w:r w:rsidRPr="006822F6">
        <w:rPr>
          <w:rFonts w:hint="eastAsia"/>
        </w:rPr>
        <w:t>一、选择题</w:t>
      </w:r>
      <w:r w:rsidR="0071294C">
        <w:rPr>
          <w:rFonts w:hint="eastAsia"/>
        </w:rPr>
        <w:t>（</w:t>
      </w:r>
      <w:r w:rsidRPr="006822F6">
        <w:rPr>
          <w:rFonts w:hint="eastAsia"/>
        </w:rPr>
        <w:t>1</w:t>
      </w:r>
      <w:r w:rsidR="0071294C" w:rsidRPr="0071294C">
        <w:rPr>
          <w:rFonts w:hint="eastAsia"/>
        </w:rPr>
        <w:t>~</w:t>
      </w:r>
      <w:r w:rsidRPr="006822F6">
        <w:rPr>
          <w:rFonts w:hint="eastAsia"/>
        </w:rPr>
        <w:t>8小题，每小题4分，共32分</w:t>
      </w:r>
      <w:r w:rsidR="0071294C">
        <w:rPr>
          <w:rFonts w:hint="eastAsia"/>
        </w:rPr>
        <w:t>）</w:t>
      </w:r>
    </w:p>
    <w:p w:rsidR="0071294C" w:rsidRPr="006822F6" w:rsidRDefault="0071294C" w:rsidP="0071294C"/>
    <w:p w:rsidR="00057C75" w:rsidRPr="006822F6" w:rsidRDefault="00057C75" w:rsidP="0071294C"/>
    <w:p w:rsidR="00057C75" w:rsidRPr="00D56B61" w:rsidRDefault="0057317C" w:rsidP="00057C75">
      <w:pPr>
        <w:rPr>
          <w:szCs w:val="24"/>
        </w:rPr>
      </w:pPr>
      <w:r>
        <w:rPr>
          <w:rFonts w:hint="eastAsia"/>
          <w:szCs w:val="24"/>
        </w:rPr>
        <w:t xml:space="preserve">(1) </w:t>
      </w:r>
      <w:r w:rsidR="00057C75" w:rsidRPr="00D56B61">
        <w:rPr>
          <w:rFonts w:hint="eastAsia"/>
          <w:szCs w:val="24"/>
        </w:rPr>
        <w:t>下列函数中</w:t>
      </w:r>
      <w:r w:rsidR="00057C75">
        <w:rPr>
          <w:rFonts w:hint="eastAsia"/>
          <w:szCs w:val="24"/>
        </w:rPr>
        <w:t>，在</w:t>
      </w:r>
      <w:bookmarkStart w:id="1" w:name="MTBlankEqn"/>
      <w:r w:rsidR="00594A6B" w:rsidRPr="00594A6B">
        <w:rPr>
          <w:position w:val="-6"/>
        </w:rPr>
        <w:object w:dxaOrig="560" w:dyaOrig="279">
          <v:shape id="_x0000_i1025" type="#_x0000_t75" style="width:28.15pt;height:13.75pt" o:ole="">
            <v:imagedata r:id="rId9" o:title=""/>
          </v:shape>
          <o:OLEObject Type="Embed" ProgID="Equation.DSMT4" ShapeID="_x0000_i1025" DrawAspect="Content" ObjectID="_1700140944" r:id="rId10"/>
        </w:object>
      </w:r>
      <w:bookmarkEnd w:id="1"/>
      <w:r w:rsidR="00057C75">
        <w:rPr>
          <w:rFonts w:hint="eastAsia"/>
          <w:szCs w:val="24"/>
        </w:rPr>
        <w:t>处</w:t>
      </w:r>
      <w:r w:rsidR="00057C75" w:rsidRPr="00D56B61">
        <w:rPr>
          <w:rFonts w:hint="eastAsia"/>
          <w:szCs w:val="24"/>
        </w:rPr>
        <w:t>不可导的是</w:t>
      </w:r>
      <w:r w:rsidR="00826FFF">
        <w:rPr>
          <w:rFonts w:hint="eastAsia"/>
          <w:szCs w:val="24"/>
        </w:rPr>
        <w:t>(    )</w:t>
      </w:r>
    </w:p>
    <w:p w:rsidR="00057C75" w:rsidRPr="00D56B61" w:rsidRDefault="009B7333" w:rsidP="009B7333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>(</w:t>
      </w:r>
      <w:r w:rsidR="00057C75" w:rsidRPr="009B7333">
        <w:rPr>
          <w:rFonts w:hint="eastAsia"/>
        </w:rPr>
        <w:t>A</w:t>
      </w:r>
      <w:r w:rsidRPr="009B7333">
        <w:rPr>
          <w:rFonts w:hint="eastAsia"/>
        </w:rPr>
        <w:t xml:space="preserve">) </w:t>
      </w:r>
      <w:r w:rsidR="00594A6B" w:rsidRPr="00594A6B">
        <w:rPr>
          <w:position w:val="-14"/>
        </w:rPr>
        <w:object w:dxaOrig="1560" w:dyaOrig="400">
          <v:shape id="_x0000_i1026" type="#_x0000_t75" style="width:78.25pt;height:20.05pt" o:ole="">
            <v:imagedata r:id="rId11" o:title=""/>
          </v:shape>
          <o:OLEObject Type="Embed" ProgID="Equation.DSMT4" ShapeID="_x0000_i1026" DrawAspect="Content" ObjectID="_1700140945" r:id="rId12"/>
        </w:object>
      </w:r>
      <w:r>
        <w:rPr>
          <w:rFonts w:ascii="Times New Roman" w:hAnsi="Times New Roman" w:hint="eastAsia"/>
          <w:szCs w:val="24"/>
        </w:rPr>
        <w:t>.</w:t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 xml:space="preserve">(B) </w:t>
      </w:r>
      <w:r w:rsidR="00594A6B" w:rsidRPr="00594A6B">
        <w:rPr>
          <w:position w:val="-16"/>
        </w:rPr>
        <w:object w:dxaOrig="1740" w:dyaOrig="460">
          <v:shape id="_x0000_i1027" type="#_x0000_t75" style="width:87.05pt;height:23.15pt" o:ole="">
            <v:imagedata r:id="rId13" o:title=""/>
          </v:shape>
          <o:OLEObject Type="Embed" ProgID="Equation.DSMT4" ShapeID="_x0000_i1027" DrawAspect="Content" ObjectID="_1700140946" r:id="rId14"/>
        </w:object>
      </w:r>
      <w:r>
        <w:rPr>
          <w:rFonts w:ascii="Times New Roman" w:hAnsi="Times New Roman" w:hint="eastAsia"/>
          <w:szCs w:val="24"/>
        </w:rPr>
        <w:t>．</w:t>
      </w:r>
    </w:p>
    <w:p w:rsidR="00057C75" w:rsidRPr="00D56B61" w:rsidRDefault="009B7333" w:rsidP="009B7333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>(C)</w:t>
      </w:r>
      <w:r w:rsidR="00057C75" w:rsidRPr="009B7333">
        <w:t xml:space="preserve"> </w:t>
      </w:r>
      <w:r w:rsidR="00594A6B" w:rsidRPr="00594A6B">
        <w:rPr>
          <w:position w:val="-14"/>
        </w:rPr>
        <w:object w:dxaOrig="1359" w:dyaOrig="400">
          <v:shape id="_x0000_i1028" type="#_x0000_t75" style="width:68.25pt;height:20.05pt" o:ole="">
            <v:imagedata r:id="rId15" o:title=""/>
          </v:shape>
          <o:OLEObject Type="Embed" ProgID="Equation.DSMT4" ShapeID="_x0000_i1028" DrawAspect="Content" ObjectID="_1700140947" r:id="rId16"/>
        </w:object>
      </w:r>
      <w:r>
        <w:rPr>
          <w:rFonts w:ascii="Times New Roman" w:hAnsi="Times New Roman" w:hint="eastAsia"/>
          <w:szCs w:val="24"/>
        </w:rPr>
        <w:t>．</w:t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>(</w:t>
      </w:r>
      <w:r>
        <w:rPr>
          <w:rFonts w:hint="eastAsia"/>
        </w:rPr>
        <w:t>D</w:t>
      </w:r>
      <w:r w:rsidRPr="009B7333">
        <w:rPr>
          <w:rFonts w:hint="eastAsia"/>
        </w:rPr>
        <w:t>)</w:t>
      </w:r>
      <w:r w:rsidRPr="009B7333">
        <w:t xml:space="preserve"> </w:t>
      </w:r>
      <w:r w:rsidR="00594A6B" w:rsidRPr="00594A6B">
        <w:rPr>
          <w:position w:val="-16"/>
        </w:rPr>
        <w:object w:dxaOrig="1540" w:dyaOrig="460">
          <v:shape id="_x0000_i1029" type="#_x0000_t75" style="width:77pt;height:23.15pt" o:ole="">
            <v:imagedata r:id="rId17" o:title=""/>
          </v:shape>
          <o:OLEObject Type="Embed" ProgID="Equation.DSMT4" ShapeID="_x0000_i1029" DrawAspect="Content" ObjectID="_1700140948" r:id="rId18"/>
        </w:object>
      </w:r>
      <w:r>
        <w:rPr>
          <w:rFonts w:ascii="Times New Roman" w:hAnsi="Times New Roman" w:hint="eastAsia"/>
          <w:szCs w:val="24"/>
        </w:rPr>
        <w:t>．</w:t>
      </w:r>
    </w:p>
    <w:p w:rsidR="00057C75" w:rsidRDefault="00057C75" w:rsidP="0045631D">
      <w:pPr>
        <w:rPr>
          <w:rFonts w:ascii="宋体" w:hAnsi="宋体"/>
          <w:szCs w:val="21"/>
        </w:rPr>
      </w:pPr>
    </w:p>
    <w:p w:rsidR="00057C75" w:rsidRDefault="00057C75" w:rsidP="0045631D">
      <w:pPr>
        <w:rPr>
          <w:rFonts w:ascii="宋体" w:hAnsi="宋体"/>
          <w:szCs w:val="21"/>
        </w:rPr>
      </w:pPr>
    </w:p>
    <w:p w:rsidR="00057C75" w:rsidRPr="00D56B61" w:rsidRDefault="0057317C" w:rsidP="00057C75">
      <w:pPr>
        <w:rPr>
          <w:rFonts w:ascii="Times New Roman" w:hAnsi="Times New Roman"/>
          <w:szCs w:val="24"/>
        </w:rPr>
      </w:pPr>
      <w:r w:rsidRPr="0057317C">
        <w:rPr>
          <w:rFonts w:hint="eastAsia"/>
        </w:rPr>
        <w:t xml:space="preserve">(2) </w:t>
      </w:r>
      <w:r w:rsidR="00057C75" w:rsidRPr="00D56B61">
        <w:rPr>
          <w:rFonts w:ascii="Times New Roman" w:hAnsi="Times New Roman" w:hint="eastAsia"/>
          <w:szCs w:val="24"/>
        </w:rPr>
        <w:t>过点</w:t>
      </w:r>
      <w:r w:rsidR="00594A6B" w:rsidRPr="00594A6B">
        <w:rPr>
          <w:position w:val="-14"/>
        </w:rPr>
        <w:object w:dxaOrig="760" w:dyaOrig="400">
          <v:shape id="_x0000_i1030" type="#_x0000_t75" style="width:38.2pt;height:20.05pt" o:ole="">
            <v:imagedata r:id="rId19" o:title=""/>
          </v:shape>
          <o:OLEObject Type="Embed" ProgID="Equation.DSMT4" ShapeID="_x0000_i1030" DrawAspect="Content" ObjectID="_1700140949" r:id="rId20"/>
        </w:object>
      </w:r>
      <w:r w:rsidR="00057C75">
        <w:rPr>
          <w:rFonts w:ascii="Times New Roman" w:hAnsi="Times New Roman" w:hint="eastAsia"/>
          <w:szCs w:val="24"/>
        </w:rPr>
        <w:t>，</w:t>
      </w:r>
      <w:r w:rsidR="00594A6B" w:rsidRPr="00594A6B">
        <w:rPr>
          <w:position w:val="-14"/>
        </w:rPr>
        <w:object w:dxaOrig="760" w:dyaOrig="400">
          <v:shape id="_x0000_i1031" type="#_x0000_t75" style="width:38.2pt;height:20.05pt" o:ole="">
            <v:imagedata r:id="rId21" o:title=""/>
          </v:shape>
          <o:OLEObject Type="Embed" ProgID="Equation.DSMT4" ShapeID="_x0000_i1031" DrawAspect="Content" ObjectID="_1700140950" r:id="rId22"/>
        </w:object>
      </w:r>
      <w:r w:rsidR="00057C75">
        <w:rPr>
          <w:rFonts w:ascii="Times New Roman" w:hAnsi="Times New Roman" w:hint="eastAsia"/>
          <w:szCs w:val="24"/>
        </w:rPr>
        <w:t>，且</w:t>
      </w:r>
      <w:r w:rsidR="00057C75" w:rsidRPr="00D56B61">
        <w:rPr>
          <w:rFonts w:ascii="Times New Roman" w:hAnsi="Times New Roman" w:hint="eastAsia"/>
          <w:szCs w:val="24"/>
        </w:rPr>
        <w:t>与</w:t>
      </w:r>
      <w:r w:rsidR="00057C75">
        <w:rPr>
          <w:rFonts w:ascii="Times New Roman" w:hAnsi="Times New Roman" w:hint="eastAsia"/>
          <w:szCs w:val="24"/>
        </w:rPr>
        <w:t>曲面</w:t>
      </w:r>
      <w:r w:rsidR="00594A6B" w:rsidRPr="00594A6B">
        <w:rPr>
          <w:position w:val="-10"/>
        </w:rPr>
        <w:object w:dxaOrig="1100" w:dyaOrig="360">
          <v:shape id="_x0000_i1032" type="#_x0000_t75" style="width:55.1pt;height:18.15pt" o:ole="">
            <v:imagedata r:id="rId23" o:title=""/>
          </v:shape>
          <o:OLEObject Type="Embed" ProgID="Equation.DSMT4" ShapeID="_x0000_i1032" DrawAspect="Content" ObjectID="_1700140951" r:id="rId24"/>
        </w:object>
      </w:r>
      <w:r w:rsidR="00057C75" w:rsidRPr="00D56B61">
        <w:rPr>
          <w:rFonts w:ascii="Times New Roman" w:hAnsi="Times New Roman" w:hint="eastAsia"/>
          <w:szCs w:val="24"/>
        </w:rPr>
        <w:t>相切的平面为</w:t>
      </w:r>
      <w:r w:rsidR="00826FFF">
        <w:rPr>
          <w:rFonts w:hint="eastAsia"/>
          <w:szCs w:val="24"/>
        </w:rPr>
        <w:t>(    )</w:t>
      </w:r>
    </w:p>
    <w:p w:rsidR="00057C75" w:rsidRPr="00D56B61" w:rsidRDefault="009B7333" w:rsidP="009B7333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 xml:space="preserve">(A) </w:t>
      </w:r>
      <w:r w:rsidR="00594A6B" w:rsidRPr="00594A6B">
        <w:rPr>
          <w:position w:val="-6"/>
        </w:rPr>
        <w:object w:dxaOrig="560" w:dyaOrig="279">
          <v:shape id="_x0000_i1033" type="#_x0000_t75" style="width:28.15pt;height:13.75pt" o:ole="">
            <v:imagedata r:id="rId25" o:title=""/>
          </v:shape>
          <o:OLEObject Type="Embed" ProgID="Equation.DSMT4" ShapeID="_x0000_i1033" DrawAspect="Content" ObjectID="_1700140952" r:id="rId26"/>
        </w:object>
      </w:r>
      <w:r w:rsidR="00057C75" w:rsidRPr="00D56B61">
        <w:rPr>
          <w:rFonts w:ascii="Times New Roman" w:hAnsi="Times New Roman" w:hint="eastAsia"/>
          <w:szCs w:val="24"/>
        </w:rPr>
        <w:t>与</w:t>
      </w:r>
      <w:r w:rsidR="00594A6B" w:rsidRPr="00594A6B">
        <w:rPr>
          <w:position w:val="-10"/>
        </w:rPr>
        <w:object w:dxaOrig="1260" w:dyaOrig="320">
          <v:shape id="_x0000_i1034" type="#_x0000_t75" style="width:63.25pt;height:16.3pt" o:ole="">
            <v:imagedata r:id="rId27" o:title=""/>
          </v:shape>
          <o:OLEObject Type="Embed" ProgID="Equation.DSMT4" ShapeID="_x0000_i1034" DrawAspect="Content" ObjectID="_1700140953" r:id="rId28"/>
        </w:object>
      </w:r>
      <w:r>
        <w:rPr>
          <w:rFonts w:ascii="Times New Roman" w:hAnsi="Times New Roman" w:hint="eastAsia"/>
          <w:szCs w:val="24"/>
        </w:rPr>
        <w:t>．</w:t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 xml:space="preserve">(B) </w:t>
      </w:r>
      <w:r w:rsidR="00594A6B" w:rsidRPr="00594A6B">
        <w:rPr>
          <w:position w:val="-6"/>
        </w:rPr>
        <w:object w:dxaOrig="560" w:dyaOrig="279">
          <v:shape id="_x0000_i1035" type="#_x0000_t75" style="width:28.15pt;height:13.75pt" o:ole="">
            <v:imagedata r:id="rId29" o:title=""/>
          </v:shape>
          <o:OLEObject Type="Embed" ProgID="Equation.DSMT4" ShapeID="_x0000_i1035" DrawAspect="Content" ObjectID="_1700140954" r:id="rId30"/>
        </w:object>
      </w:r>
      <w:r w:rsidR="00057C75" w:rsidRPr="00D56B61">
        <w:rPr>
          <w:rFonts w:ascii="Times New Roman" w:hAnsi="Times New Roman" w:hint="eastAsia"/>
          <w:szCs w:val="24"/>
        </w:rPr>
        <w:t>与</w:t>
      </w:r>
      <w:r w:rsidR="00594A6B" w:rsidRPr="00594A6B">
        <w:rPr>
          <w:position w:val="-10"/>
        </w:rPr>
        <w:object w:dxaOrig="1500" w:dyaOrig="320">
          <v:shape id="_x0000_i1036" type="#_x0000_t75" style="width:75.15pt;height:16.3pt" o:ole="">
            <v:imagedata r:id="rId31" o:title=""/>
          </v:shape>
          <o:OLEObject Type="Embed" ProgID="Equation.DSMT4" ShapeID="_x0000_i1036" DrawAspect="Content" ObjectID="_1700140955" r:id="rId32"/>
        </w:object>
      </w:r>
      <w:r>
        <w:rPr>
          <w:rFonts w:ascii="Times New Roman" w:hAnsi="Times New Roman" w:hint="eastAsia"/>
          <w:szCs w:val="24"/>
        </w:rPr>
        <w:t>．</w:t>
      </w:r>
    </w:p>
    <w:p w:rsidR="00057C75" w:rsidRPr="00D56B61" w:rsidRDefault="009B7333" w:rsidP="009B7333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>(C)</w:t>
      </w:r>
      <w:r w:rsidRPr="009B7333">
        <w:t xml:space="preserve"> </w:t>
      </w:r>
      <w:r w:rsidR="00594A6B" w:rsidRPr="00594A6B">
        <w:rPr>
          <w:position w:val="-10"/>
        </w:rPr>
        <w:object w:dxaOrig="600" w:dyaOrig="260">
          <v:shape id="_x0000_i1037" type="#_x0000_t75" style="width:30.05pt;height:13.15pt" o:ole="">
            <v:imagedata r:id="rId33" o:title=""/>
          </v:shape>
          <o:OLEObject Type="Embed" ProgID="Equation.DSMT4" ShapeID="_x0000_i1037" DrawAspect="Content" ObjectID="_1700140956" r:id="rId34"/>
        </w:object>
      </w:r>
      <w:r w:rsidR="00057C75" w:rsidRPr="00D56B61">
        <w:rPr>
          <w:rFonts w:ascii="Times New Roman" w:hAnsi="Times New Roman" w:hint="eastAsia"/>
          <w:szCs w:val="24"/>
        </w:rPr>
        <w:t>与</w:t>
      </w:r>
      <w:r w:rsidR="00594A6B" w:rsidRPr="00594A6B">
        <w:rPr>
          <w:position w:val="-10"/>
        </w:rPr>
        <w:object w:dxaOrig="1260" w:dyaOrig="320">
          <v:shape id="_x0000_i1038" type="#_x0000_t75" style="width:63.25pt;height:16.3pt" o:ole="">
            <v:imagedata r:id="rId35" o:title=""/>
          </v:shape>
          <o:OLEObject Type="Embed" ProgID="Equation.DSMT4" ShapeID="_x0000_i1038" DrawAspect="Content" ObjectID="_1700140957" r:id="rId36"/>
        </w:object>
      </w:r>
      <w:r>
        <w:rPr>
          <w:rFonts w:ascii="Times New Roman" w:hAnsi="Times New Roman" w:hint="eastAsia"/>
          <w:szCs w:val="24"/>
        </w:rPr>
        <w:t>．</w:t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>(</w:t>
      </w:r>
      <w:r>
        <w:rPr>
          <w:rFonts w:hint="eastAsia"/>
        </w:rPr>
        <w:t>D</w:t>
      </w:r>
      <w:r w:rsidRPr="009B7333">
        <w:rPr>
          <w:rFonts w:hint="eastAsia"/>
        </w:rPr>
        <w:t>)</w:t>
      </w:r>
      <w:r w:rsidRPr="009B7333">
        <w:t xml:space="preserve"> </w:t>
      </w:r>
      <w:r w:rsidR="00594A6B" w:rsidRPr="00594A6B">
        <w:rPr>
          <w:position w:val="-10"/>
        </w:rPr>
        <w:object w:dxaOrig="600" w:dyaOrig="260">
          <v:shape id="_x0000_i1039" type="#_x0000_t75" style="width:30.05pt;height:13.15pt" o:ole="">
            <v:imagedata r:id="rId37" o:title=""/>
          </v:shape>
          <o:OLEObject Type="Embed" ProgID="Equation.DSMT4" ShapeID="_x0000_i1039" DrawAspect="Content" ObjectID="_1700140958" r:id="rId38"/>
        </w:object>
      </w:r>
      <w:r w:rsidR="00057C75" w:rsidRPr="00D56B61">
        <w:rPr>
          <w:rFonts w:ascii="Times New Roman" w:hAnsi="Times New Roman" w:hint="eastAsia"/>
          <w:szCs w:val="24"/>
        </w:rPr>
        <w:t>与</w:t>
      </w:r>
      <w:r w:rsidR="00594A6B" w:rsidRPr="00594A6B">
        <w:rPr>
          <w:position w:val="-10"/>
        </w:rPr>
        <w:object w:dxaOrig="1500" w:dyaOrig="320">
          <v:shape id="_x0000_i1040" type="#_x0000_t75" style="width:75.15pt;height:16.3pt" o:ole="">
            <v:imagedata r:id="rId39" o:title=""/>
          </v:shape>
          <o:OLEObject Type="Embed" ProgID="Equation.DSMT4" ShapeID="_x0000_i1040" DrawAspect="Content" ObjectID="_1700140959" r:id="rId40"/>
        </w:object>
      </w:r>
      <w:r>
        <w:rPr>
          <w:rFonts w:ascii="Times New Roman" w:hAnsi="Times New Roman" w:hint="eastAsia"/>
          <w:szCs w:val="24"/>
        </w:rPr>
        <w:t>．</w:t>
      </w:r>
    </w:p>
    <w:p w:rsidR="00057C75" w:rsidRPr="00E64479" w:rsidRDefault="00057C75" w:rsidP="00E64479"/>
    <w:p w:rsidR="00057C75" w:rsidRPr="00E64479" w:rsidRDefault="00057C75" w:rsidP="00E64479"/>
    <w:p w:rsidR="00057C75" w:rsidRPr="00D56B61" w:rsidRDefault="0057317C" w:rsidP="00057C75">
      <w:pPr>
        <w:rPr>
          <w:rFonts w:ascii="Times New Roman" w:hAnsi="Times New Roman"/>
          <w:szCs w:val="24"/>
        </w:rPr>
      </w:pPr>
      <w:r w:rsidRPr="0057317C">
        <w:rPr>
          <w:rFonts w:hint="eastAsia"/>
        </w:rPr>
        <w:t xml:space="preserve">(3) </w:t>
      </w:r>
      <w:r w:rsidR="00594A6B" w:rsidRPr="00594A6B">
        <w:rPr>
          <w:position w:val="-32"/>
        </w:rPr>
        <w:object w:dxaOrig="1939" w:dyaOrig="720">
          <v:shape id="_x0000_i1041" type="#_x0000_t75" style="width:97.05pt;height:36.3pt" o:ole="">
            <v:imagedata r:id="rId41" o:title=""/>
          </v:shape>
          <o:OLEObject Type="Embed" ProgID="Equation.DSMT4" ShapeID="_x0000_i1041" DrawAspect="Content" ObjectID="_1700140960" r:id="rId42"/>
        </w:object>
      </w:r>
      <w:r w:rsidR="00826FFF">
        <w:rPr>
          <w:rFonts w:hint="eastAsia"/>
          <w:szCs w:val="24"/>
        </w:rPr>
        <w:t>(    )</w:t>
      </w:r>
    </w:p>
    <w:p w:rsidR="00057C75" w:rsidRPr="00D56B61" w:rsidRDefault="009B7333" w:rsidP="00D541E8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 xml:space="preserve">(A) </w:t>
      </w:r>
      <w:r w:rsidR="00594A6B" w:rsidRPr="00594A6B">
        <w:rPr>
          <w:position w:val="-6"/>
        </w:rPr>
        <w:object w:dxaOrig="1180" w:dyaOrig="279">
          <v:shape id="_x0000_i1042" type="#_x0000_t75" style="width:58.85pt;height:13.75pt" o:ole="">
            <v:imagedata r:id="rId43" o:title=""/>
          </v:shape>
          <o:OLEObject Type="Embed" ProgID="Equation.DSMT4" ShapeID="_x0000_i1042" DrawAspect="Content" ObjectID="_1700140961" r:id="rId44"/>
        </w:object>
      </w:r>
      <w:r w:rsidR="00D541E8">
        <w:rPr>
          <w:rFonts w:ascii="Times New Roman" w:hAnsi="Times New Roman" w:hint="eastAsia"/>
          <w:szCs w:val="24"/>
        </w:rPr>
        <w:t>．</w:t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 xml:space="preserve">(B) </w:t>
      </w:r>
      <w:r w:rsidR="00594A6B" w:rsidRPr="00594A6B">
        <w:rPr>
          <w:position w:val="-6"/>
        </w:rPr>
        <w:object w:dxaOrig="1300" w:dyaOrig="279">
          <v:shape id="_x0000_i1043" type="#_x0000_t75" style="width:65.1pt;height:13.75pt" o:ole="">
            <v:imagedata r:id="rId45" o:title=""/>
          </v:shape>
          <o:OLEObject Type="Embed" ProgID="Equation.DSMT4" ShapeID="_x0000_i1043" DrawAspect="Content" ObjectID="_1700140962" r:id="rId46"/>
        </w:object>
      </w:r>
      <w:r w:rsidR="00D541E8">
        <w:rPr>
          <w:rFonts w:ascii="Times New Roman" w:hAnsi="Times New Roman" w:hint="eastAsia"/>
          <w:szCs w:val="24"/>
        </w:rPr>
        <w:t>．</w:t>
      </w:r>
    </w:p>
    <w:p w:rsidR="0045631D" w:rsidRPr="00581CD7" w:rsidRDefault="009B7333" w:rsidP="00581CD7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>(C)</w:t>
      </w:r>
      <w:r w:rsidRPr="009B7333">
        <w:t xml:space="preserve"> </w:t>
      </w:r>
      <w:r w:rsidR="00594A6B" w:rsidRPr="00594A6B">
        <w:rPr>
          <w:position w:val="-6"/>
        </w:rPr>
        <w:object w:dxaOrig="1440" w:dyaOrig="279">
          <v:shape id="_x0000_i1044" type="#_x0000_t75" style="width:1in;height:13.75pt" o:ole="">
            <v:imagedata r:id="rId47" o:title=""/>
          </v:shape>
          <o:OLEObject Type="Embed" ProgID="Equation.DSMT4" ShapeID="_x0000_i1044" DrawAspect="Content" ObjectID="_1700140963" r:id="rId48"/>
        </w:object>
      </w:r>
      <w:r w:rsidR="00D541E8">
        <w:rPr>
          <w:rFonts w:ascii="Times New Roman" w:hAnsi="Times New Roman" w:hint="eastAsia"/>
          <w:szCs w:val="24"/>
        </w:rPr>
        <w:t>．</w:t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>(</w:t>
      </w:r>
      <w:r>
        <w:rPr>
          <w:rFonts w:hint="eastAsia"/>
        </w:rPr>
        <w:t>D</w:t>
      </w:r>
      <w:r w:rsidRPr="009B7333">
        <w:rPr>
          <w:rFonts w:hint="eastAsia"/>
        </w:rPr>
        <w:t>)</w:t>
      </w:r>
      <w:r w:rsidRPr="009B7333">
        <w:t xml:space="preserve"> </w:t>
      </w:r>
      <w:r w:rsidR="00594A6B" w:rsidRPr="00594A6B">
        <w:rPr>
          <w:position w:val="-6"/>
        </w:rPr>
        <w:object w:dxaOrig="1440" w:dyaOrig="279">
          <v:shape id="_x0000_i1045" type="#_x0000_t75" style="width:1in;height:13.75pt" o:ole="">
            <v:imagedata r:id="rId49" o:title=""/>
          </v:shape>
          <o:OLEObject Type="Embed" ProgID="Equation.DSMT4" ShapeID="_x0000_i1045" DrawAspect="Content" ObjectID="_1700140964" r:id="rId50"/>
        </w:object>
      </w:r>
      <w:r w:rsidR="00D541E8">
        <w:rPr>
          <w:rFonts w:ascii="Times New Roman" w:hAnsi="Times New Roman" w:hint="eastAsia"/>
          <w:szCs w:val="24"/>
        </w:rPr>
        <w:t>．</w:t>
      </w:r>
    </w:p>
    <w:p w:rsidR="00057C75" w:rsidRDefault="00057C75" w:rsidP="0045631D">
      <w:pPr>
        <w:rPr>
          <w:rFonts w:ascii="宋体" w:hAnsi="宋体"/>
          <w:szCs w:val="21"/>
        </w:rPr>
      </w:pPr>
    </w:p>
    <w:p w:rsidR="00057C75" w:rsidRDefault="00057C75" w:rsidP="0045631D">
      <w:pPr>
        <w:rPr>
          <w:rFonts w:ascii="宋体" w:hAnsi="宋体"/>
          <w:szCs w:val="21"/>
        </w:rPr>
      </w:pPr>
    </w:p>
    <w:p w:rsidR="00057C75" w:rsidRDefault="0089117D" w:rsidP="00826FFF">
      <w:pPr>
        <w:ind w:left="480" w:hangingChars="200" w:hanging="480"/>
        <w:rPr>
          <w:rFonts w:ascii="Times New Roman" w:hAnsi="Times New Roman"/>
          <w:szCs w:val="24"/>
        </w:rPr>
      </w:pPr>
      <w:r w:rsidRPr="0089117D">
        <w:rPr>
          <w:rFonts w:hint="eastAsia"/>
        </w:rPr>
        <w:t xml:space="preserve">(4) </w:t>
      </w:r>
      <w:r w:rsidR="00057C75">
        <w:rPr>
          <w:rFonts w:ascii="Times New Roman" w:hAnsi="Times New Roman" w:hint="eastAsia"/>
          <w:szCs w:val="24"/>
        </w:rPr>
        <w:t>设</w:t>
      </w:r>
      <w:r w:rsidR="00594A6B" w:rsidRPr="00594A6B">
        <w:rPr>
          <w:position w:val="-30"/>
        </w:rPr>
        <w:object w:dxaOrig="5960" w:dyaOrig="780">
          <v:shape id="_x0000_i1046" type="#_x0000_t75" style="width:298pt;height:38.8pt" o:ole="">
            <v:imagedata r:id="rId51" o:title=""/>
          </v:shape>
          <o:OLEObject Type="Embed" ProgID="Equation.DSMT4" ShapeID="_x0000_i1046" DrawAspect="Content" ObjectID="_1700140965" r:id="rId52"/>
        </w:object>
      </w:r>
      <w:r w:rsidR="00057C75">
        <w:rPr>
          <w:rFonts w:ascii="Times New Roman" w:hAnsi="Times New Roman" w:hint="eastAsia"/>
          <w:szCs w:val="24"/>
        </w:rPr>
        <w:t>则</w:t>
      </w:r>
      <w:r w:rsidR="00594A6B" w:rsidRPr="00594A6B">
        <w:rPr>
          <w:position w:val="-10"/>
        </w:rPr>
        <w:object w:dxaOrig="920" w:dyaOrig="300">
          <v:shape id="_x0000_i1047" type="#_x0000_t75" style="width:45.7pt;height:15.05pt" o:ole="">
            <v:imagedata r:id="rId53" o:title=""/>
          </v:shape>
          <o:OLEObject Type="Embed" ProgID="Equation.DSMT4" ShapeID="_x0000_i1047" DrawAspect="Content" ObjectID="_1700140966" r:id="rId54"/>
        </w:object>
      </w:r>
      <w:r w:rsidR="00057C75">
        <w:rPr>
          <w:rFonts w:ascii="Times New Roman" w:hAnsi="Times New Roman" w:hint="eastAsia"/>
          <w:szCs w:val="24"/>
        </w:rPr>
        <w:t>大小关系为</w:t>
      </w:r>
      <w:r w:rsidR="00826FFF">
        <w:rPr>
          <w:rFonts w:hint="eastAsia"/>
          <w:szCs w:val="24"/>
        </w:rPr>
        <w:t>(    )</w:t>
      </w:r>
    </w:p>
    <w:p w:rsidR="00057C75" w:rsidRDefault="009B7333" w:rsidP="00D541E8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 xml:space="preserve">(A) </w:t>
      </w:r>
      <w:r w:rsidR="00594A6B" w:rsidRPr="00025957">
        <w:rPr>
          <w:position w:val="-4"/>
        </w:rPr>
        <w:object w:dxaOrig="1080" w:dyaOrig="240">
          <v:shape id="_x0000_i1048" type="#_x0000_t75" style="width:53.85pt;height:11.9pt" o:ole="">
            <v:imagedata r:id="rId55" o:title=""/>
          </v:shape>
          <o:OLEObject Type="Embed" ProgID="Equation.DSMT4" ShapeID="_x0000_i1048" DrawAspect="Content" ObjectID="_1700140967" r:id="rId56"/>
        </w:object>
      </w:r>
      <w:r w:rsidR="00D541E8">
        <w:rPr>
          <w:rFonts w:ascii="Times New Roman" w:hAnsi="Times New Roman" w:hint="eastAsia"/>
          <w:szCs w:val="24"/>
        </w:rPr>
        <w:t>．</w:t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 xml:space="preserve">(B) </w:t>
      </w:r>
      <w:r w:rsidR="00594A6B" w:rsidRPr="00025957">
        <w:rPr>
          <w:position w:val="-4"/>
        </w:rPr>
        <w:object w:dxaOrig="1080" w:dyaOrig="240">
          <v:shape id="_x0000_i1049" type="#_x0000_t75" style="width:53.85pt;height:11.9pt" o:ole="">
            <v:imagedata r:id="rId57" o:title=""/>
          </v:shape>
          <o:OLEObject Type="Embed" ProgID="Equation.DSMT4" ShapeID="_x0000_i1049" DrawAspect="Content" ObjectID="_1700140968" r:id="rId58"/>
        </w:object>
      </w:r>
      <w:r w:rsidR="00D541E8">
        <w:rPr>
          <w:rFonts w:ascii="Times New Roman" w:hAnsi="Times New Roman" w:hint="eastAsia"/>
          <w:szCs w:val="24"/>
        </w:rPr>
        <w:t>．</w:t>
      </w:r>
    </w:p>
    <w:p w:rsidR="0045631D" w:rsidRPr="00581CD7" w:rsidRDefault="009B7333" w:rsidP="00581CD7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>(C)</w:t>
      </w:r>
      <w:r w:rsidRPr="009B7333">
        <w:t xml:space="preserve"> </w:t>
      </w:r>
      <w:r w:rsidR="00594A6B" w:rsidRPr="00025957">
        <w:rPr>
          <w:position w:val="-4"/>
        </w:rPr>
        <w:object w:dxaOrig="1080" w:dyaOrig="240">
          <v:shape id="_x0000_i1050" type="#_x0000_t75" style="width:53.85pt;height:11.9pt" o:ole="">
            <v:imagedata r:id="rId59" o:title=""/>
          </v:shape>
          <o:OLEObject Type="Embed" ProgID="Equation.DSMT4" ShapeID="_x0000_i1050" DrawAspect="Content" ObjectID="_1700140969" r:id="rId60"/>
        </w:object>
      </w:r>
      <w:r w:rsidR="00D541E8">
        <w:rPr>
          <w:rFonts w:ascii="Times New Roman" w:hAnsi="Times New Roman" w:hint="eastAsia"/>
          <w:szCs w:val="24"/>
        </w:rPr>
        <w:t>．</w:t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>(</w:t>
      </w:r>
      <w:r>
        <w:rPr>
          <w:rFonts w:hint="eastAsia"/>
        </w:rPr>
        <w:t>D</w:t>
      </w:r>
      <w:r w:rsidRPr="009B7333">
        <w:rPr>
          <w:rFonts w:hint="eastAsia"/>
        </w:rPr>
        <w:t>)</w:t>
      </w:r>
      <w:r w:rsidRPr="009B7333">
        <w:t xml:space="preserve"> </w:t>
      </w:r>
      <w:r w:rsidR="00594A6B" w:rsidRPr="00025957">
        <w:rPr>
          <w:position w:val="-4"/>
        </w:rPr>
        <w:object w:dxaOrig="1080" w:dyaOrig="240">
          <v:shape id="_x0000_i1051" type="#_x0000_t75" style="width:53.85pt;height:11.9pt" o:ole="">
            <v:imagedata r:id="rId61" o:title=""/>
          </v:shape>
          <o:OLEObject Type="Embed" ProgID="Equation.DSMT4" ShapeID="_x0000_i1051" DrawAspect="Content" ObjectID="_1700140970" r:id="rId62"/>
        </w:object>
      </w:r>
      <w:r w:rsidR="00D541E8">
        <w:rPr>
          <w:rFonts w:ascii="Times New Roman" w:hAnsi="Times New Roman" w:hint="eastAsia"/>
          <w:szCs w:val="24"/>
        </w:rPr>
        <w:t>．</w:t>
      </w:r>
    </w:p>
    <w:p w:rsidR="00057C75" w:rsidRDefault="00057C75" w:rsidP="00082DDF"/>
    <w:p w:rsidR="00057C75" w:rsidRDefault="00057C75" w:rsidP="00082DDF"/>
    <w:p w:rsidR="00057C75" w:rsidRDefault="0089117D" w:rsidP="00057C75">
      <w:pPr>
        <w:jc w:val="left"/>
        <w:rPr>
          <w:rFonts w:ascii="Times New Roman" w:hAnsi="Times New Roman"/>
          <w:szCs w:val="24"/>
        </w:rPr>
      </w:pPr>
      <w:r w:rsidRPr="0089117D">
        <w:rPr>
          <w:rFonts w:hint="eastAsia"/>
        </w:rPr>
        <w:t xml:space="preserve">(5) </w:t>
      </w:r>
      <w:r w:rsidR="00057C75">
        <w:rPr>
          <w:rFonts w:ascii="Times New Roman" w:hAnsi="Times New Roman" w:hint="eastAsia"/>
          <w:szCs w:val="24"/>
        </w:rPr>
        <w:t>下列矩阵中，与矩阵</w:t>
      </w:r>
      <w:r w:rsidR="00594A6B" w:rsidRPr="00594A6B">
        <w:rPr>
          <w:position w:val="-50"/>
        </w:rPr>
        <w:object w:dxaOrig="1120" w:dyaOrig="1120">
          <v:shape id="_x0000_i1052" type="#_x0000_t75" style="width:55.7pt;height:55.7pt" o:ole="">
            <v:imagedata r:id="rId63" o:title=""/>
          </v:shape>
          <o:OLEObject Type="Embed" ProgID="Equation.DSMT4" ShapeID="_x0000_i1052" DrawAspect="Content" ObjectID="_1700140971" r:id="rId64"/>
        </w:object>
      </w:r>
      <w:r w:rsidR="00057C75">
        <w:rPr>
          <w:rFonts w:ascii="Times New Roman" w:hAnsi="Times New Roman" w:hint="eastAsia"/>
          <w:szCs w:val="24"/>
        </w:rPr>
        <w:t>相似的为</w:t>
      </w:r>
      <w:r w:rsidR="00826FFF">
        <w:rPr>
          <w:rFonts w:hint="eastAsia"/>
          <w:szCs w:val="24"/>
        </w:rPr>
        <w:t>(    )</w:t>
      </w:r>
    </w:p>
    <w:p w:rsidR="00057C75" w:rsidRDefault="009B7333" w:rsidP="00790D72">
      <w:pPr>
        <w:ind w:leftChars="200" w:left="480"/>
        <w:jc w:val="left"/>
        <w:rPr>
          <w:rFonts w:ascii="Times New Roman" w:hAnsi="Times New Roman"/>
          <w:szCs w:val="24"/>
        </w:rPr>
      </w:pPr>
      <w:r w:rsidRPr="009B7333">
        <w:rPr>
          <w:rFonts w:hint="eastAsia"/>
        </w:rPr>
        <w:t xml:space="preserve">(A) </w:t>
      </w:r>
      <w:r w:rsidR="00594A6B" w:rsidRPr="00594A6B">
        <w:rPr>
          <w:position w:val="-50"/>
        </w:rPr>
        <w:object w:dxaOrig="1260" w:dyaOrig="1120">
          <v:shape id="_x0000_i1053" type="#_x0000_t75" style="width:63.25pt;height:55.7pt" o:ole="">
            <v:imagedata r:id="rId65" o:title=""/>
          </v:shape>
          <o:OLEObject Type="Embed" ProgID="Equation.DSMT4" ShapeID="_x0000_i1053" DrawAspect="Content" ObjectID="_1700140972" r:id="rId66"/>
        </w:object>
      </w:r>
      <w:r w:rsidR="00790D72">
        <w:rPr>
          <w:rFonts w:ascii="Times New Roman" w:hAnsi="Times New Roman" w:hint="eastAsia"/>
          <w:szCs w:val="24"/>
        </w:rPr>
        <w:t>．</w:t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 xml:space="preserve">(B) </w:t>
      </w:r>
      <w:r w:rsidR="00594A6B" w:rsidRPr="00594A6B">
        <w:rPr>
          <w:position w:val="-50"/>
        </w:rPr>
        <w:object w:dxaOrig="1260" w:dyaOrig="1120">
          <v:shape id="_x0000_i1054" type="#_x0000_t75" style="width:63.25pt;height:55.7pt" o:ole="">
            <v:imagedata r:id="rId67" o:title=""/>
          </v:shape>
          <o:OLEObject Type="Embed" ProgID="Equation.DSMT4" ShapeID="_x0000_i1054" DrawAspect="Content" ObjectID="_1700140973" r:id="rId68"/>
        </w:object>
      </w:r>
      <w:r w:rsidR="00790D72">
        <w:rPr>
          <w:rFonts w:ascii="Times New Roman" w:hAnsi="Times New Roman" w:hint="eastAsia"/>
          <w:szCs w:val="24"/>
        </w:rPr>
        <w:t>．</w:t>
      </w:r>
    </w:p>
    <w:p w:rsidR="00057C75" w:rsidRDefault="009B7333" w:rsidP="00790D72">
      <w:pPr>
        <w:ind w:leftChars="200" w:left="480"/>
        <w:jc w:val="left"/>
        <w:rPr>
          <w:rFonts w:ascii="Times New Roman" w:hAnsi="Times New Roman"/>
          <w:szCs w:val="24"/>
        </w:rPr>
      </w:pPr>
      <w:r w:rsidRPr="009B7333">
        <w:rPr>
          <w:rFonts w:hint="eastAsia"/>
        </w:rPr>
        <w:t>(C)</w:t>
      </w:r>
      <w:r w:rsidRPr="009B7333">
        <w:t xml:space="preserve"> </w:t>
      </w:r>
      <w:r w:rsidR="00594A6B" w:rsidRPr="00594A6B">
        <w:rPr>
          <w:position w:val="-50"/>
        </w:rPr>
        <w:object w:dxaOrig="1260" w:dyaOrig="1120">
          <v:shape id="_x0000_i1055" type="#_x0000_t75" style="width:63.25pt;height:55.7pt" o:ole="">
            <v:imagedata r:id="rId69" o:title=""/>
          </v:shape>
          <o:OLEObject Type="Embed" ProgID="Equation.DSMT4" ShapeID="_x0000_i1055" DrawAspect="Content" ObjectID="_1700140974" r:id="rId70"/>
        </w:object>
      </w:r>
      <w:r w:rsidR="00790D72">
        <w:rPr>
          <w:rFonts w:ascii="Times New Roman" w:hAnsi="Times New Roman" w:hint="eastAsia"/>
          <w:szCs w:val="24"/>
        </w:rPr>
        <w:t>．</w:t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>(</w:t>
      </w:r>
      <w:r>
        <w:rPr>
          <w:rFonts w:hint="eastAsia"/>
        </w:rPr>
        <w:t>D</w:t>
      </w:r>
      <w:r w:rsidRPr="009B7333">
        <w:rPr>
          <w:rFonts w:hint="eastAsia"/>
        </w:rPr>
        <w:t>)</w:t>
      </w:r>
      <w:r w:rsidRPr="009B7333">
        <w:t xml:space="preserve"> </w:t>
      </w:r>
      <w:r w:rsidR="00594A6B" w:rsidRPr="00594A6B">
        <w:rPr>
          <w:position w:val="-50"/>
        </w:rPr>
        <w:object w:dxaOrig="1260" w:dyaOrig="1120">
          <v:shape id="_x0000_i1056" type="#_x0000_t75" style="width:63.25pt;height:55.7pt" o:ole="">
            <v:imagedata r:id="rId71" o:title=""/>
          </v:shape>
          <o:OLEObject Type="Embed" ProgID="Equation.DSMT4" ShapeID="_x0000_i1056" DrawAspect="Content" ObjectID="_1700140975" r:id="rId72"/>
        </w:object>
      </w:r>
      <w:r w:rsidR="00790D72">
        <w:rPr>
          <w:rFonts w:ascii="Times New Roman" w:hAnsi="Times New Roman" w:hint="eastAsia"/>
          <w:szCs w:val="24"/>
        </w:rPr>
        <w:t>．</w:t>
      </w:r>
    </w:p>
    <w:p w:rsidR="00057C75" w:rsidRPr="00790D72" w:rsidRDefault="00057C75" w:rsidP="0045631D">
      <w:pPr>
        <w:rPr>
          <w:rFonts w:ascii="宋体" w:hAnsi="宋体"/>
          <w:szCs w:val="21"/>
        </w:rPr>
      </w:pPr>
    </w:p>
    <w:p w:rsidR="00057C75" w:rsidRDefault="00057C75" w:rsidP="0045631D">
      <w:pPr>
        <w:rPr>
          <w:rFonts w:ascii="宋体" w:hAnsi="宋体"/>
          <w:szCs w:val="21"/>
        </w:rPr>
      </w:pPr>
    </w:p>
    <w:p w:rsidR="00057C75" w:rsidRDefault="0089117D" w:rsidP="00057C75">
      <w:pPr>
        <w:rPr>
          <w:rFonts w:ascii="Times New Roman" w:hAnsi="Times New Roman"/>
          <w:szCs w:val="24"/>
        </w:rPr>
      </w:pPr>
      <w:r w:rsidRPr="0089117D">
        <w:rPr>
          <w:rFonts w:hint="eastAsia"/>
        </w:rPr>
        <w:lastRenderedPageBreak/>
        <w:t xml:space="preserve">(6) </w:t>
      </w:r>
      <w:r w:rsidR="00057C75">
        <w:rPr>
          <w:rFonts w:ascii="Times New Roman" w:hAnsi="Times New Roman" w:hint="eastAsia"/>
          <w:szCs w:val="24"/>
        </w:rPr>
        <w:t>设</w:t>
      </w:r>
      <w:r w:rsidR="00594A6B" w:rsidRPr="00594A6B">
        <w:rPr>
          <w:position w:val="-8"/>
        </w:rPr>
        <w:object w:dxaOrig="460" w:dyaOrig="300">
          <v:shape id="_x0000_i1057" type="#_x0000_t75" style="width:23.15pt;height:15.05pt" o:ole="">
            <v:imagedata r:id="rId73" o:title=""/>
          </v:shape>
          <o:OLEObject Type="Embed" ProgID="Equation.DSMT4" ShapeID="_x0000_i1057" DrawAspect="Content" ObjectID="_1700140976" r:id="rId74"/>
        </w:object>
      </w:r>
      <w:r w:rsidR="00057C75">
        <w:rPr>
          <w:rFonts w:ascii="Times New Roman" w:hAnsi="Times New Roman" w:hint="eastAsia"/>
          <w:szCs w:val="24"/>
        </w:rPr>
        <w:t>为</w:t>
      </w:r>
      <w:r w:rsidR="00594A6B" w:rsidRPr="00025957">
        <w:rPr>
          <w:position w:val="-4"/>
        </w:rPr>
        <w:object w:dxaOrig="200" w:dyaOrig="200">
          <v:shape id="_x0000_i1058" type="#_x0000_t75" style="width:10pt;height:10pt" o:ole="">
            <v:imagedata r:id="rId75" o:title=""/>
          </v:shape>
          <o:OLEObject Type="Embed" ProgID="Equation.DSMT4" ShapeID="_x0000_i1058" DrawAspect="Content" ObjectID="_1700140977" r:id="rId76"/>
        </w:object>
      </w:r>
      <w:r w:rsidR="00057C75">
        <w:rPr>
          <w:rFonts w:ascii="Times New Roman" w:hAnsi="Times New Roman" w:hint="eastAsia"/>
          <w:szCs w:val="24"/>
        </w:rPr>
        <w:t>阶矩阵，记</w:t>
      </w:r>
      <w:r w:rsidR="00594A6B" w:rsidRPr="00594A6B">
        <w:rPr>
          <w:position w:val="-14"/>
        </w:rPr>
        <w:object w:dxaOrig="560" w:dyaOrig="400">
          <v:shape id="_x0000_i1059" type="#_x0000_t75" style="width:28.15pt;height:20.05pt" o:ole="">
            <v:imagedata r:id="rId77" o:title=""/>
          </v:shape>
          <o:OLEObject Type="Embed" ProgID="Equation.DSMT4" ShapeID="_x0000_i1059" DrawAspect="Content" ObjectID="_1700140978" r:id="rId78"/>
        </w:object>
      </w:r>
      <w:r w:rsidR="00057C75">
        <w:rPr>
          <w:rFonts w:ascii="Times New Roman" w:hAnsi="Times New Roman" w:hint="eastAsia"/>
          <w:szCs w:val="24"/>
        </w:rPr>
        <w:t>为矩阵</w:t>
      </w:r>
      <w:r w:rsidR="00594A6B" w:rsidRPr="00025957">
        <w:rPr>
          <w:position w:val="-4"/>
        </w:rPr>
        <w:object w:dxaOrig="240" w:dyaOrig="240">
          <v:shape id="_x0000_i1060" type="#_x0000_t75" style="width:11.9pt;height:11.9pt" o:ole="">
            <v:imagedata r:id="rId79" o:title=""/>
          </v:shape>
          <o:OLEObject Type="Embed" ProgID="Equation.DSMT4" ShapeID="_x0000_i1060" DrawAspect="Content" ObjectID="_1700140979" r:id="rId80"/>
        </w:object>
      </w:r>
      <w:r w:rsidR="00057C75">
        <w:rPr>
          <w:rFonts w:ascii="Times New Roman" w:hAnsi="Times New Roman" w:hint="eastAsia"/>
          <w:szCs w:val="24"/>
        </w:rPr>
        <w:t>的秩，</w:t>
      </w:r>
      <w:r w:rsidR="00594A6B" w:rsidRPr="00594A6B">
        <w:rPr>
          <w:position w:val="-14"/>
        </w:rPr>
        <w:object w:dxaOrig="660" w:dyaOrig="400">
          <v:shape id="_x0000_i1061" type="#_x0000_t75" style="width:33.2pt;height:20.05pt" o:ole="">
            <v:imagedata r:id="rId81" o:title=""/>
          </v:shape>
          <o:OLEObject Type="Embed" ProgID="Equation.DSMT4" ShapeID="_x0000_i1061" DrawAspect="Content" ObjectID="_1700140980" r:id="rId82"/>
        </w:object>
      </w:r>
      <w:r w:rsidR="00057C75">
        <w:rPr>
          <w:rFonts w:ascii="Times New Roman" w:hAnsi="Times New Roman" w:hint="eastAsia"/>
          <w:szCs w:val="24"/>
        </w:rPr>
        <w:t>表示分块矩阵，则</w:t>
      </w:r>
      <w:r w:rsidR="00244F11">
        <w:rPr>
          <w:rFonts w:hint="eastAsia"/>
        </w:rPr>
        <w:t>(    )</w:t>
      </w:r>
    </w:p>
    <w:p w:rsidR="00057C75" w:rsidRDefault="009B7333" w:rsidP="00244F11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 xml:space="preserve">(A) </w:t>
      </w:r>
      <w:r w:rsidR="00594A6B" w:rsidRPr="00594A6B">
        <w:rPr>
          <w:position w:val="-14"/>
        </w:rPr>
        <w:object w:dxaOrig="1640" w:dyaOrig="400">
          <v:shape id="_x0000_i1062" type="#_x0000_t75" style="width:82pt;height:20.05pt" o:ole="">
            <v:imagedata r:id="rId83" o:title=""/>
          </v:shape>
          <o:OLEObject Type="Embed" ProgID="Equation.DSMT4" ShapeID="_x0000_i1062" DrawAspect="Content" ObjectID="_1700140981" r:id="rId84"/>
        </w:object>
      </w:r>
      <w:r w:rsidR="00875A83">
        <w:rPr>
          <w:rFonts w:hint="eastAsia"/>
        </w:rPr>
        <w:t>．</w:t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 xml:space="preserve">(B) </w:t>
      </w:r>
      <w:r w:rsidR="00594A6B" w:rsidRPr="00594A6B">
        <w:rPr>
          <w:position w:val="-14"/>
        </w:rPr>
        <w:object w:dxaOrig="1620" w:dyaOrig="400">
          <v:shape id="_x0000_i1063" type="#_x0000_t75" style="width:80.75pt;height:20.05pt" o:ole="">
            <v:imagedata r:id="rId85" o:title=""/>
          </v:shape>
          <o:OLEObject Type="Embed" ProgID="Equation.DSMT4" ShapeID="_x0000_i1063" DrawAspect="Content" ObjectID="_1700140982" r:id="rId86"/>
        </w:object>
      </w:r>
      <w:r w:rsidR="00244F11">
        <w:rPr>
          <w:rFonts w:ascii="Times New Roman" w:hAnsi="Times New Roman" w:hint="eastAsia"/>
          <w:szCs w:val="24"/>
        </w:rPr>
        <w:t>．</w:t>
      </w:r>
    </w:p>
    <w:p w:rsidR="00057C75" w:rsidRDefault="009B7333" w:rsidP="00244F11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>(C)</w:t>
      </w:r>
      <w:r w:rsidRPr="009B7333">
        <w:t xml:space="preserve"> </w:t>
      </w:r>
      <w:r w:rsidR="00594A6B" w:rsidRPr="00594A6B">
        <w:rPr>
          <w:position w:val="-16"/>
        </w:rPr>
        <w:object w:dxaOrig="2700" w:dyaOrig="440">
          <v:shape id="_x0000_i1064" type="#_x0000_t75" style="width:135.25pt;height:21.9pt" o:ole="">
            <v:imagedata r:id="rId87" o:title=""/>
          </v:shape>
          <o:OLEObject Type="Embed" ProgID="Equation.DSMT4" ShapeID="_x0000_i1064" DrawAspect="Content" ObjectID="_1700140983" r:id="rId88"/>
        </w:object>
      </w:r>
      <w:r w:rsidR="00244F11">
        <w:rPr>
          <w:rFonts w:ascii="Times New Roman" w:hAnsi="Times New Roman" w:hint="eastAsia"/>
          <w:szCs w:val="24"/>
        </w:rPr>
        <w:t>．</w:t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>(</w:t>
      </w:r>
      <w:r>
        <w:rPr>
          <w:rFonts w:hint="eastAsia"/>
        </w:rPr>
        <w:t>D</w:t>
      </w:r>
      <w:r w:rsidRPr="009B7333">
        <w:rPr>
          <w:rFonts w:hint="eastAsia"/>
        </w:rPr>
        <w:t>)</w:t>
      </w:r>
      <w:r w:rsidRPr="009B7333">
        <w:t xml:space="preserve"> </w:t>
      </w:r>
      <w:r w:rsidR="00594A6B" w:rsidRPr="00594A6B">
        <w:rPr>
          <w:position w:val="-16"/>
        </w:rPr>
        <w:object w:dxaOrig="1939" w:dyaOrig="440">
          <v:shape id="_x0000_i1065" type="#_x0000_t75" style="width:97.05pt;height:21.9pt" o:ole="">
            <v:imagedata r:id="rId89" o:title=""/>
          </v:shape>
          <o:OLEObject Type="Embed" ProgID="Equation.DSMT4" ShapeID="_x0000_i1065" DrawAspect="Content" ObjectID="_1700140984" r:id="rId90"/>
        </w:object>
      </w:r>
      <w:r w:rsidR="00244F11">
        <w:rPr>
          <w:rFonts w:ascii="Times New Roman" w:hAnsi="Times New Roman" w:hint="eastAsia"/>
          <w:szCs w:val="24"/>
        </w:rPr>
        <w:t>．</w:t>
      </w:r>
    </w:p>
    <w:p w:rsidR="00057C75" w:rsidRPr="002274E2" w:rsidRDefault="00057C75" w:rsidP="002274E2"/>
    <w:p w:rsidR="00057C75" w:rsidRDefault="00057C75" w:rsidP="002274E2"/>
    <w:p w:rsidR="00057C75" w:rsidRDefault="0089117D" w:rsidP="00826FFF">
      <w:pPr>
        <w:ind w:left="480" w:hangingChars="200" w:hanging="480"/>
        <w:rPr>
          <w:rFonts w:ascii="Times New Roman" w:hAnsi="Times New Roman"/>
          <w:szCs w:val="24"/>
        </w:rPr>
      </w:pPr>
      <w:r w:rsidRPr="0089117D">
        <w:rPr>
          <w:rFonts w:hint="eastAsia"/>
        </w:rPr>
        <w:t xml:space="preserve">(7) </w:t>
      </w:r>
      <w:r w:rsidR="00057C75">
        <w:rPr>
          <w:rFonts w:ascii="Times New Roman" w:hAnsi="Times New Roman" w:hint="eastAsia"/>
          <w:szCs w:val="24"/>
        </w:rPr>
        <w:t>设</w:t>
      </w:r>
      <w:r w:rsidR="00594A6B" w:rsidRPr="00594A6B">
        <w:rPr>
          <w:position w:val="-14"/>
        </w:rPr>
        <w:object w:dxaOrig="580" w:dyaOrig="400">
          <v:shape id="_x0000_i1066" type="#_x0000_t75" style="width:28.8pt;height:20.05pt" o:ole="">
            <v:imagedata r:id="rId91" o:title=""/>
          </v:shape>
          <o:OLEObject Type="Embed" ProgID="Equation.DSMT4" ShapeID="_x0000_i1066" DrawAspect="Content" ObjectID="_1700140985" r:id="rId92"/>
        </w:object>
      </w:r>
      <w:r w:rsidR="00057C75">
        <w:rPr>
          <w:rFonts w:ascii="Times New Roman" w:hAnsi="Times New Roman" w:hint="eastAsia"/>
          <w:szCs w:val="24"/>
        </w:rPr>
        <w:t>为某分布的概率密度函数，</w:t>
      </w:r>
      <w:r w:rsidR="00594A6B" w:rsidRPr="00594A6B">
        <w:rPr>
          <w:position w:val="-14"/>
        </w:rPr>
        <w:object w:dxaOrig="1939" w:dyaOrig="400">
          <v:shape id="_x0000_i1067" type="#_x0000_t75" style="width:97.05pt;height:20.05pt" o:ole="">
            <v:imagedata r:id="rId93" o:title=""/>
          </v:shape>
          <o:OLEObject Type="Embed" ProgID="Equation.DSMT4" ShapeID="_x0000_i1067" DrawAspect="Content" ObjectID="_1700140986" r:id="rId94"/>
        </w:object>
      </w:r>
      <w:r w:rsidR="00057C75">
        <w:rPr>
          <w:rFonts w:ascii="Times New Roman" w:hAnsi="Times New Roman" w:hint="eastAsia"/>
          <w:szCs w:val="24"/>
        </w:rPr>
        <w:t>，</w:t>
      </w:r>
      <w:r w:rsidR="00594A6B" w:rsidRPr="00594A6B">
        <w:rPr>
          <w:position w:val="-18"/>
        </w:rPr>
        <w:object w:dxaOrig="1600" w:dyaOrig="520">
          <v:shape id="_x0000_i1068" type="#_x0000_t75" style="width:80.15pt;height:26.3pt" o:ole="">
            <v:imagedata r:id="rId95" o:title=""/>
          </v:shape>
          <o:OLEObject Type="Embed" ProgID="Equation.DSMT4" ShapeID="_x0000_i1068" DrawAspect="Content" ObjectID="_1700140987" r:id="rId96"/>
        </w:object>
      </w:r>
      <w:r w:rsidR="00057C75">
        <w:rPr>
          <w:rFonts w:ascii="Times New Roman" w:hAnsi="Times New Roman" w:hint="eastAsia"/>
          <w:szCs w:val="24"/>
        </w:rPr>
        <w:t>，则</w:t>
      </w:r>
      <w:r w:rsidR="00594A6B" w:rsidRPr="00594A6B">
        <w:rPr>
          <w:position w:val="-14"/>
        </w:rPr>
        <w:object w:dxaOrig="1120" w:dyaOrig="400">
          <v:shape id="_x0000_i1069" type="#_x0000_t75" style="width:55.7pt;height:20.05pt" o:ole="">
            <v:imagedata r:id="rId97" o:title=""/>
          </v:shape>
          <o:OLEObject Type="Embed" ProgID="Equation.DSMT4" ShapeID="_x0000_i1069" DrawAspect="Content" ObjectID="_1700140988" r:id="rId98"/>
        </w:object>
      </w:r>
      <w:r w:rsidR="00826FFF">
        <w:rPr>
          <w:rFonts w:hint="eastAsia"/>
          <w:szCs w:val="24"/>
        </w:rPr>
        <w:t>(    )</w:t>
      </w:r>
    </w:p>
    <w:p w:rsidR="00057C75" w:rsidRPr="000B39BB" w:rsidRDefault="009B7333" w:rsidP="00875A83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 xml:space="preserve">(A) </w:t>
      </w:r>
      <w:r w:rsidR="00594A6B" w:rsidRPr="00594A6B">
        <w:rPr>
          <w:position w:val="-6"/>
        </w:rPr>
        <w:object w:dxaOrig="360" w:dyaOrig="279">
          <v:shape id="_x0000_i1070" type="#_x0000_t75" style="width:18.15pt;height:13.75pt" o:ole="">
            <v:imagedata r:id="rId99" o:title=""/>
          </v:shape>
          <o:OLEObject Type="Embed" ProgID="Equation.DSMT4" ShapeID="_x0000_i1070" DrawAspect="Content" ObjectID="_1700140989" r:id="rId100"/>
        </w:object>
      </w:r>
      <w:r w:rsidR="00875A83">
        <w:rPr>
          <w:rFonts w:ascii="Times New Roman" w:hAnsi="Times New Roman" w:hint="eastAsia"/>
          <w:szCs w:val="24"/>
        </w:rPr>
        <w:t>．</w:t>
      </w:r>
      <w:r w:rsidR="00875A83">
        <w:rPr>
          <w:rFonts w:ascii="Times New Roman" w:hAnsi="Times New Roman" w:hint="eastAsia"/>
          <w:szCs w:val="24"/>
        </w:rPr>
        <w:t xml:space="preserve">      </w:t>
      </w:r>
      <w:r w:rsidRPr="009B7333">
        <w:rPr>
          <w:rFonts w:hint="eastAsia"/>
        </w:rPr>
        <w:t xml:space="preserve">(B) </w:t>
      </w:r>
      <w:r w:rsidR="00594A6B" w:rsidRPr="00594A6B">
        <w:rPr>
          <w:position w:val="-6"/>
        </w:rPr>
        <w:object w:dxaOrig="360" w:dyaOrig="279">
          <v:shape id="_x0000_i1071" type="#_x0000_t75" style="width:18.15pt;height:13.75pt" o:ole="">
            <v:imagedata r:id="rId101" o:title=""/>
          </v:shape>
          <o:OLEObject Type="Embed" ProgID="Equation.DSMT4" ShapeID="_x0000_i1071" DrawAspect="Content" ObjectID="_1700140990" r:id="rId102"/>
        </w:object>
      </w:r>
      <w:r w:rsidR="00875A83">
        <w:rPr>
          <w:rFonts w:ascii="Times New Roman" w:hAnsi="Times New Roman" w:hint="eastAsia"/>
          <w:szCs w:val="24"/>
        </w:rPr>
        <w:t>．</w:t>
      </w:r>
      <w:r w:rsidR="00875A83">
        <w:rPr>
          <w:rFonts w:ascii="Times New Roman" w:hAnsi="Times New Roman" w:hint="eastAsia"/>
          <w:szCs w:val="24"/>
        </w:rPr>
        <w:t xml:space="preserve">      </w:t>
      </w:r>
      <w:r w:rsidRPr="009B7333">
        <w:rPr>
          <w:rFonts w:hint="eastAsia"/>
        </w:rPr>
        <w:t>(C)</w:t>
      </w:r>
      <w:r w:rsidRPr="009B7333">
        <w:t xml:space="preserve"> </w:t>
      </w:r>
      <w:r w:rsidR="00594A6B" w:rsidRPr="00594A6B">
        <w:rPr>
          <w:position w:val="-6"/>
        </w:rPr>
        <w:object w:dxaOrig="380" w:dyaOrig="279">
          <v:shape id="_x0000_i1072" type="#_x0000_t75" style="width:18.8pt;height:13.75pt" o:ole="">
            <v:imagedata r:id="rId103" o:title=""/>
          </v:shape>
          <o:OLEObject Type="Embed" ProgID="Equation.DSMT4" ShapeID="_x0000_i1072" DrawAspect="Content" ObjectID="_1700140991" r:id="rId104"/>
        </w:object>
      </w:r>
      <w:r w:rsidR="00875A83">
        <w:rPr>
          <w:rFonts w:ascii="Times New Roman" w:hAnsi="Times New Roman" w:hint="eastAsia"/>
          <w:szCs w:val="24"/>
        </w:rPr>
        <w:t>．</w:t>
      </w:r>
      <w:r w:rsidR="00875A83">
        <w:rPr>
          <w:rFonts w:ascii="Times New Roman" w:hAnsi="Times New Roman" w:hint="eastAsia"/>
          <w:szCs w:val="24"/>
        </w:rPr>
        <w:t xml:space="preserve">      </w:t>
      </w:r>
      <w:r w:rsidRPr="009B7333">
        <w:rPr>
          <w:rFonts w:hint="eastAsia"/>
        </w:rPr>
        <w:t>(</w:t>
      </w:r>
      <w:r>
        <w:rPr>
          <w:rFonts w:hint="eastAsia"/>
        </w:rPr>
        <w:t>D</w:t>
      </w:r>
      <w:r w:rsidRPr="009B7333">
        <w:rPr>
          <w:rFonts w:hint="eastAsia"/>
        </w:rPr>
        <w:t>)</w:t>
      </w:r>
      <w:r w:rsidRPr="009B7333">
        <w:t xml:space="preserve"> </w:t>
      </w:r>
      <w:r w:rsidR="00594A6B" w:rsidRPr="00594A6B">
        <w:rPr>
          <w:position w:val="-6"/>
        </w:rPr>
        <w:object w:dxaOrig="380" w:dyaOrig="279">
          <v:shape id="_x0000_i1073" type="#_x0000_t75" style="width:18.8pt;height:13.75pt" o:ole="">
            <v:imagedata r:id="rId105" o:title=""/>
          </v:shape>
          <o:OLEObject Type="Embed" ProgID="Equation.DSMT4" ShapeID="_x0000_i1073" DrawAspect="Content" ObjectID="_1700140992" r:id="rId106"/>
        </w:object>
      </w:r>
      <w:r w:rsidR="00875A83">
        <w:rPr>
          <w:rFonts w:ascii="Times New Roman" w:hAnsi="Times New Roman" w:hint="eastAsia"/>
          <w:szCs w:val="24"/>
        </w:rPr>
        <w:t>．</w:t>
      </w:r>
    </w:p>
    <w:p w:rsidR="00057C75" w:rsidRDefault="00057C75" w:rsidP="0045631D">
      <w:pPr>
        <w:rPr>
          <w:rFonts w:ascii="宋体" w:hAnsi="宋体"/>
          <w:szCs w:val="21"/>
        </w:rPr>
      </w:pPr>
    </w:p>
    <w:p w:rsidR="00057C75" w:rsidRDefault="00057C75" w:rsidP="0045631D">
      <w:pPr>
        <w:rPr>
          <w:rFonts w:ascii="宋体" w:hAnsi="宋体"/>
          <w:szCs w:val="21"/>
        </w:rPr>
      </w:pPr>
    </w:p>
    <w:p w:rsidR="00057C75" w:rsidRPr="000B39BB" w:rsidRDefault="0089117D" w:rsidP="00826FFF">
      <w:pPr>
        <w:ind w:left="480" w:hangingChars="200" w:hanging="480"/>
        <w:rPr>
          <w:rFonts w:ascii="Times New Roman" w:hAnsi="Times New Roman"/>
          <w:szCs w:val="24"/>
        </w:rPr>
      </w:pPr>
      <w:r w:rsidRPr="0089117D">
        <w:rPr>
          <w:rFonts w:hint="eastAsia"/>
        </w:rPr>
        <w:t xml:space="preserve">(8) </w:t>
      </w:r>
      <w:r w:rsidR="00057C75" w:rsidRPr="000B39BB">
        <w:rPr>
          <w:rFonts w:ascii="Times New Roman" w:hAnsi="Times New Roman" w:hint="eastAsia"/>
          <w:szCs w:val="24"/>
        </w:rPr>
        <w:t>给定总体</w:t>
      </w:r>
      <w:r w:rsidR="00594A6B" w:rsidRPr="00594A6B">
        <w:rPr>
          <w:position w:val="-16"/>
        </w:rPr>
        <w:object w:dxaOrig="1380" w:dyaOrig="440">
          <v:shape id="_x0000_i1074" type="#_x0000_t75" style="width:68.85pt;height:21.9pt" o:ole="">
            <v:imagedata r:id="rId107" o:title=""/>
          </v:shape>
          <o:OLEObject Type="Embed" ProgID="Equation.DSMT4" ShapeID="_x0000_i1074" DrawAspect="Content" ObjectID="_1700140993" r:id="rId108"/>
        </w:object>
      </w:r>
      <w:r w:rsidR="00057C75" w:rsidRPr="000B39BB">
        <w:rPr>
          <w:rFonts w:ascii="Times New Roman" w:hAnsi="Times New Roman" w:hint="eastAsia"/>
          <w:szCs w:val="24"/>
        </w:rPr>
        <w:t>，</w:t>
      </w:r>
      <w:r w:rsidR="00594A6B" w:rsidRPr="00594A6B">
        <w:rPr>
          <w:position w:val="-6"/>
        </w:rPr>
        <w:object w:dxaOrig="320" w:dyaOrig="320">
          <v:shape id="_x0000_i1075" type="#_x0000_t75" style="width:16.3pt;height:16.3pt" o:ole="">
            <v:imagedata r:id="rId109" o:title=""/>
          </v:shape>
          <o:OLEObject Type="Embed" ProgID="Equation.DSMT4" ShapeID="_x0000_i1075" DrawAspect="Content" ObjectID="_1700140994" r:id="rId110"/>
        </w:object>
      </w:r>
      <w:r w:rsidR="00057C75" w:rsidRPr="000B39BB">
        <w:rPr>
          <w:rFonts w:ascii="Times New Roman" w:hAnsi="Times New Roman" w:hint="eastAsia"/>
          <w:szCs w:val="24"/>
        </w:rPr>
        <w:t>已知，给定样本</w:t>
      </w:r>
      <w:r w:rsidR="00594A6B" w:rsidRPr="00594A6B">
        <w:rPr>
          <w:position w:val="-12"/>
        </w:rPr>
        <w:object w:dxaOrig="1260" w:dyaOrig="360">
          <v:shape id="_x0000_i1076" type="#_x0000_t75" style="width:63.25pt;height:18.15pt" o:ole="">
            <v:imagedata r:id="rId111" o:title=""/>
          </v:shape>
          <o:OLEObject Type="Embed" ProgID="Equation.DSMT4" ShapeID="_x0000_i1076" DrawAspect="Content" ObjectID="_1700140995" r:id="rId112"/>
        </w:object>
      </w:r>
      <w:r w:rsidR="00057C75" w:rsidRPr="000B39BB">
        <w:rPr>
          <w:rFonts w:ascii="Times New Roman" w:hAnsi="Times New Roman" w:hint="eastAsia"/>
          <w:szCs w:val="24"/>
        </w:rPr>
        <w:t>，对总体均值</w:t>
      </w:r>
      <w:r w:rsidR="00594A6B" w:rsidRPr="00594A6B">
        <w:rPr>
          <w:position w:val="-10"/>
        </w:rPr>
        <w:object w:dxaOrig="240" w:dyaOrig="260">
          <v:shape id="_x0000_i1077" type="#_x0000_t75" style="width:11.9pt;height:13.15pt" o:ole="">
            <v:imagedata r:id="rId113" o:title=""/>
          </v:shape>
          <o:OLEObject Type="Embed" ProgID="Equation.DSMT4" ShapeID="_x0000_i1077" DrawAspect="Content" ObjectID="_1700140996" r:id="rId114"/>
        </w:object>
      </w:r>
      <w:r w:rsidR="00057C75" w:rsidRPr="000B39BB">
        <w:rPr>
          <w:rFonts w:ascii="Times New Roman" w:hAnsi="Times New Roman" w:hint="eastAsia"/>
          <w:szCs w:val="24"/>
        </w:rPr>
        <w:t>进行检验，令</w:t>
      </w:r>
      <w:r w:rsidR="00594A6B" w:rsidRPr="00594A6B">
        <w:rPr>
          <w:position w:val="-12"/>
        </w:rPr>
        <w:object w:dxaOrig="1080" w:dyaOrig="360">
          <v:shape id="_x0000_i1078" type="#_x0000_t75" style="width:53.85pt;height:18.15pt" o:ole="">
            <v:imagedata r:id="rId115" o:title=""/>
          </v:shape>
          <o:OLEObject Type="Embed" ProgID="Equation.DSMT4" ShapeID="_x0000_i1078" DrawAspect="Content" ObjectID="_1700140997" r:id="rId116"/>
        </w:object>
      </w:r>
      <w:r w:rsidR="00057C75" w:rsidRPr="000B39BB">
        <w:rPr>
          <w:rFonts w:ascii="Times New Roman" w:hAnsi="Times New Roman" w:hint="eastAsia"/>
          <w:szCs w:val="24"/>
        </w:rPr>
        <w:t>，</w:t>
      </w:r>
      <w:r w:rsidR="00594A6B" w:rsidRPr="00594A6B">
        <w:rPr>
          <w:position w:val="-12"/>
        </w:rPr>
        <w:object w:dxaOrig="1080" w:dyaOrig="360">
          <v:shape id="_x0000_i1079" type="#_x0000_t75" style="width:53.85pt;height:18.15pt" o:ole="">
            <v:imagedata r:id="rId117" o:title=""/>
          </v:shape>
          <o:OLEObject Type="Embed" ProgID="Equation.DSMT4" ShapeID="_x0000_i1079" DrawAspect="Content" ObjectID="_1700140998" r:id="rId118"/>
        </w:object>
      </w:r>
      <w:r w:rsidR="00057C75" w:rsidRPr="000B39BB">
        <w:rPr>
          <w:rFonts w:ascii="Times New Roman" w:hAnsi="Times New Roman" w:hint="eastAsia"/>
          <w:szCs w:val="24"/>
        </w:rPr>
        <w:t>，则</w:t>
      </w:r>
      <w:r w:rsidR="00826FFF">
        <w:rPr>
          <w:rFonts w:hint="eastAsia"/>
          <w:szCs w:val="24"/>
        </w:rPr>
        <w:t>(    )</w:t>
      </w:r>
    </w:p>
    <w:p w:rsidR="00057C75" w:rsidRPr="000B39BB" w:rsidRDefault="009B7333" w:rsidP="00681940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>(A)</w:t>
      </w:r>
      <w:r>
        <w:rPr>
          <w:rFonts w:hint="eastAsia"/>
        </w:rPr>
        <w:t xml:space="preserve"> </w:t>
      </w:r>
      <w:r w:rsidR="00057C75" w:rsidRPr="000B39BB">
        <w:rPr>
          <w:rFonts w:ascii="Times New Roman" w:hAnsi="Times New Roman" w:hint="eastAsia"/>
          <w:szCs w:val="24"/>
        </w:rPr>
        <w:t>若显著性水</w:t>
      </w:r>
      <w:r w:rsidR="00594A6B" w:rsidRPr="00594A6B">
        <w:rPr>
          <w:position w:val="-6"/>
        </w:rPr>
        <w:object w:dxaOrig="900" w:dyaOrig="279">
          <v:shape id="_x0000_i1080" type="#_x0000_t75" style="width:45.1pt;height:13.75pt" o:ole="">
            <v:imagedata r:id="rId119" o:title=""/>
          </v:shape>
          <o:OLEObject Type="Embed" ProgID="Equation.DSMT4" ShapeID="_x0000_i1080" DrawAspect="Content" ObjectID="_1700140999" r:id="rId120"/>
        </w:object>
      </w:r>
      <w:r w:rsidR="00057C75" w:rsidRPr="000B39BB">
        <w:rPr>
          <w:rFonts w:ascii="Times New Roman" w:hAnsi="Times New Roman" w:hint="eastAsia"/>
          <w:szCs w:val="24"/>
        </w:rPr>
        <w:t>时拒绝</w:t>
      </w:r>
      <w:r w:rsidR="00594A6B" w:rsidRPr="00594A6B">
        <w:rPr>
          <w:position w:val="-12"/>
        </w:rPr>
        <w:object w:dxaOrig="320" w:dyaOrig="360">
          <v:shape id="_x0000_i1081" type="#_x0000_t75" style="width:16.3pt;height:18.15pt" o:ole="">
            <v:imagedata r:id="rId121" o:title=""/>
          </v:shape>
          <o:OLEObject Type="Embed" ProgID="Equation.DSMT4" ShapeID="_x0000_i1081" DrawAspect="Content" ObjectID="_1700141000" r:id="rId122"/>
        </w:object>
      </w:r>
      <w:r w:rsidR="00057C75" w:rsidRPr="000B39BB">
        <w:rPr>
          <w:rFonts w:ascii="Times New Roman" w:hAnsi="Times New Roman" w:hint="eastAsia"/>
          <w:szCs w:val="24"/>
        </w:rPr>
        <w:t>，则</w:t>
      </w:r>
      <w:r w:rsidR="00594A6B" w:rsidRPr="00594A6B">
        <w:rPr>
          <w:position w:val="-6"/>
        </w:rPr>
        <w:object w:dxaOrig="900" w:dyaOrig="279">
          <v:shape id="_x0000_i1082" type="#_x0000_t75" style="width:45.1pt;height:13.75pt" o:ole="">
            <v:imagedata r:id="rId123" o:title=""/>
          </v:shape>
          <o:OLEObject Type="Embed" ProgID="Equation.DSMT4" ShapeID="_x0000_i1082" DrawAspect="Content" ObjectID="_1700141001" r:id="rId124"/>
        </w:object>
      </w:r>
      <w:r w:rsidR="00057C75" w:rsidRPr="000B39BB">
        <w:rPr>
          <w:rFonts w:ascii="Times New Roman" w:hAnsi="Times New Roman" w:hint="eastAsia"/>
          <w:szCs w:val="24"/>
        </w:rPr>
        <w:t>时也拒绝</w:t>
      </w:r>
      <w:r w:rsidR="00594A6B" w:rsidRPr="00594A6B">
        <w:rPr>
          <w:position w:val="-12"/>
        </w:rPr>
        <w:object w:dxaOrig="320" w:dyaOrig="360">
          <v:shape id="_x0000_i1083" type="#_x0000_t75" style="width:16.3pt;height:18.15pt" o:ole="">
            <v:imagedata r:id="rId125" o:title=""/>
          </v:shape>
          <o:OLEObject Type="Embed" ProgID="Equation.DSMT4" ShapeID="_x0000_i1083" DrawAspect="Content" ObjectID="_1700141002" r:id="rId126"/>
        </w:object>
      </w:r>
      <w:r w:rsidR="00681940">
        <w:rPr>
          <w:rFonts w:ascii="Times New Roman" w:hAnsi="Times New Roman" w:hint="eastAsia"/>
          <w:szCs w:val="24"/>
        </w:rPr>
        <w:t>．</w:t>
      </w:r>
    </w:p>
    <w:p w:rsidR="00057C75" w:rsidRPr="000B39BB" w:rsidRDefault="009B7333" w:rsidP="00681940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 xml:space="preserve">(B) </w:t>
      </w:r>
      <w:r w:rsidR="00057C75" w:rsidRPr="000B39BB">
        <w:rPr>
          <w:rFonts w:ascii="Times New Roman" w:hAnsi="Times New Roman" w:hint="eastAsia"/>
          <w:szCs w:val="24"/>
        </w:rPr>
        <w:t>若显著性水</w:t>
      </w:r>
      <w:r w:rsidR="00594A6B" w:rsidRPr="00594A6B">
        <w:rPr>
          <w:position w:val="-6"/>
        </w:rPr>
        <w:object w:dxaOrig="900" w:dyaOrig="279">
          <v:shape id="_x0000_i1084" type="#_x0000_t75" style="width:45.1pt;height:13.75pt" o:ole="">
            <v:imagedata r:id="rId127" o:title=""/>
          </v:shape>
          <o:OLEObject Type="Embed" ProgID="Equation.DSMT4" ShapeID="_x0000_i1084" DrawAspect="Content" ObjectID="_1700141003" r:id="rId128"/>
        </w:object>
      </w:r>
      <w:r w:rsidR="00057C75" w:rsidRPr="000B39BB">
        <w:rPr>
          <w:rFonts w:ascii="Times New Roman" w:hAnsi="Times New Roman" w:hint="eastAsia"/>
          <w:szCs w:val="24"/>
        </w:rPr>
        <w:t>时接受</w:t>
      </w:r>
      <w:r w:rsidR="00594A6B" w:rsidRPr="00594A6B">
        <w:rPr>
          <w:position w:val="-12"/>
        </w:rPr>
        <w:object w:dxaOrig="320" w:dyaOrig="360">
          <v:shape id="_x0000_i1085" type="#_x0000_t75" style="width:16.3pt;height:18.15pt" o:ole="">
            <v:imagedata r:id="rId129" o:title=""/>
          </v:shape>
          <o:OLEObject Type="Embed" ProgID="Equation.DSMT4" ShapeID="_x0000_i1085" DrawAspect="Content" ObjectID="_1700141004" r:id="rId130"/>
        </w:object>
      </w:r>
      <w:r w:rsidR="00057C75" w:rsidRPr="000B39BB">
        <w:rPr>
          <w:rFonts w:ascii="Times New Roman" w:hAnsi="Times New Roman" w:hint="eastAsia"/>
          <w:szCs w:val="24"/>
        </w:rPr>
        <w:t>，则</w:t>
      </w:r>
      <w:r w:rsidR="00594A6B" w:rsidRPr="00594A6B">
        <w:rPr>
          <w:position w:val="-6"/>
        </w:rPr>
        <w:object w:dxaOrig="900" w:dyaOrig="279">
          <v:shape id="_x0000_i1086" type="#_x0000_t75" style="width:45.1pt;height:13.75pt" o:ole="">
            <v:imagedata r:id="rId131" o:title=""/>
          </v:shape>
          <o:OLEObject Type="Embed" ProgID="Equation.DSMT4" ShapeID="_x0000_i1086" DrawAspect="Content" ObjectID="_1700141005" r:id="rId132"/>
        </w:object>
      </w:r>
      <w:r w:rsidR="00057C75" w:rsidRPr="000B39BB">
        <w:rPr>
          <w:rFonts w:ascii="Times New Roman" w:hAnsi="Times New Roman" w:hint="eastAsia"/>
          <w:szCs w:val="24"/>
        </w:rPr>
        <w:t>时拒绝</w:t>
      </w:r>
      <w:r w:rsidR="00594A6B" w:rsidRPr="00594A6B">
        <w:rPr>
          <w:position w:val="-12"/>
        </w:rPr>
        <w:object w:dxaOrig="320" w:dyaOrig="360">
          <v:shape id="_x0000_i1087" type="#_x0000_t75" style="width:16.3pt;height:18.15pt" o:ole="">
            <v:imagedata r:id="rId133" o:title=""/>
          </v:shape>
          <o:OLEObject Type="Embed" ProgID="Equation.DSMT4" ShapeID="_x0000_i1087" DrawAspect="Content" ObjectID="_1700141006" r:id="rId134"/>
        </w:object>
      </w:r>
      <w:r w:rsidR="00681940">
        <w:rPr>
          <w:rFonts w:ascii="Times New Roman" w:hAnsi="Times New Roman" w:hint="eastAsia"/>
          <w:szCs w:val="24"/>
        </w:rPr>
        <w:t>．</w:t>
      </w:r>
    </w:p>
    <w:p w:rsidR="00057C75" w:rsidRDefault="009B7333" w:rsidP="00681940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>(C)</w:t>
      </w:r>
      <w:r>
        <w:rPr>
          <w:rFonts w:hint="eastAsia"/>
        </w:rPr>
        <w:t xml:space="preserve"> </w:t>
      </w:r>
      <w:r w:rsidR="00057C75" w:rsidRPr="000B39BB">
        <w:rPr>
          <w:rFonts w:ascii="Times New Roman" w:hAnsi="Times New Roman" w:hint="eastAsia"/>
          <w:szCs w:val="24"/>
        </w:rPr>
        <w:t>若显著性水</w:t>
      </w:r>
      <w:r w:rsidR="00594A6B" w:rsidRPr="00594A6B">
        <w:rPr>
          <w:position w:val="-6"/>
        </w:rPr>
        <w:object w:dxaOrig="900" w:dyaOrig="279">
          <v:shape id="_x0000_i1088" type="#_x0000_t75" style="width:45.1pt;height:13.75pt" o:ole="">
            <v:imagedata r:id="rId135" o:title=""/>
          </v:shape>
          <o:OLEObject Type="Embed" ProgID="Equation.DSMT4" ShapeID="_x0000_i1088" DrawAspect="Content" ObjectID="_1700141007" r:id="rId136"/>
        </w:object>
      </w:r>
      <w:r w:rsidR="00057C75" w:rsidRPr="000B39BB">
        <w:rPr>
          <w:rFonts w:ascii="Times New Roman" w:hAnsi="Times New Roman" w:hint="eastAsia"/>
          <w:szCs w:val="24"/>
        </w:rPr>
        <w:t>时拒绝</w:t>
      </w:r>
      <w:r w:rsidR="00594A6B" w:rsidRPr="00594A6B">
        <w:rPr>
          <w:position w:val="-12"/>
        </w:rPr>
        <w:object w:dxaOrig="320" w:dyaOrig="360">
          <v:shape id="_x0000_i1089" type="#_x0000_t75" style="width:16.3pt;height:18.15pt" o:ole="">
            <v:imagedata r:id="rId137" o:title=""/>
          </v:shape>
          <o:OLEObject Type="Embed" ProgID="Equation.DSMT4" ShapeID="_x0000_i1089" DrawAspect="Content" ObjectID="_1700141008" r:id="rId138"/>
        </w:object>
      </w:r>
      <w:r w:rsidR="00057C75" w:rsidRPr="000B39BB">
        <w:rPr>
          <w:rFonts w:ascii="Times New Roman" w:hAnsi="Times New Roman" w:hint="eastAsia"/>
          <w:szCs w:val="24"/>
        </w:rPr>
        <w:t>，则</w:t>
      </w:r>
      <w:r w:rsidR="00594A6B" w:rsidRPr="00594A6B">
        <w:rPr>
          <w:position w:val="-6"/>
        </w:rPr>
        <w:object w:dxaOrig="900" w:dyaOrig="279">
          <v:shape id="_x0000_i1090" type="#_x0000_t75" style="width:45.1pt;height:13.75pt" o:ole="">
            <v:imagedata r:id="rId139" o:title=""/>
          </v:shape>
          <o:OLEObject Type="Embed" ProgID="Equation.DSMT4" ShapeID="_x0000_i1090" DrawAspect="Content" ObjectID="_1700141009" r:id="rId140"/>
        </w:object>
      </w:r>
      <w:r w:rsidR="00057C75" w:rsidRPr="000B39BB">
        <w:rPr>
          <w:rFonts w:ascii="Times New Roman" w:hAnsi="Times New Roman" w:hint="eastAsia"/>
          <w:szCs w:val="24"/>
        </w:rPr>
        <w:t>时接受</w:t>
      </w:r>
      <w:r w:rsidR="00594A6B" w:rsidRPr="00594A6B">
        <w:rPr>
          <w:position w:val="-12"/>
        </w:rPr>
        <w:object w:dxaOrig="320" w:dyaOrig="360">
          <v:shape id="_x0000_i1091" type="#_x0000_t75" style="width:16.3pt;height:18.15pt" o:ole="">
            <v:imagedata r:id="rId141" o:title=""/>
          </v:shape>
          <o:OLEObject Type="Embed" ProgID="Equation.DSMT4" ShapeID="_x0000_i1091" DrawAspect="Content" ObjectID="_1700141010" r:id="rId142"/>
        </w:object>
      </w:r>
      <w:r w:rsidR="00681940">
        <w:rPr>
          <w:rFonts w:ascii="Times New Roman" w:hAnsi="Times New Roman" w:hint="eastAsia"/>
          <w:szCs w:val="24"/>
        </w:rPr>
        <w:t>．</w:t>
      </w:r>
    </w:p>
    <w:p w:rsidR="00057C75" w:rsidRDefault="009B7333" w:rsidP="00681940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 xml:space="preserve">(D) </w:t>
      </w:r>
      <w:r w:rsidR="00057C75">
        <w:rPr>
          <w:rFonts w:ascii="Times New Roman" w:hAnsi="Times New Roman" w:hint="eastAsia"/>
          <w:szCs w:val="24"/>
        </w:rPr>
        <w:t>若显著性水</w:t>
      </w:r>
      <w:r w:rsidR="00594A6B" w:rsidRPr="00594A6B">
        <w:rPr>
          <w:position w:val="-6"/>
        </w:rPr>
        <w:object w:dxaOrig="900" w:dyaOrig="279">
          <v:shape id="_x0000_i1092" type="#_x0000_t75" style="width:45.1pt;height:13.75pt" o:ole="">
            <v:imagedata r:id="rId143" o:title=""/>
          </v:shape>
          <o:OLEObject Type="Embed" ProgID="Equation.DSMT4" ShapeID="_x0000_i1092" DrawAspect="Content" ObjectID="_1700141011" r:id="rId144"/>
        </w:object>
      </w:r>
      <w:r w:rsidR="00057C75">
        <w:rPr>
          <w:rFonts w:ascii="Times New Roman" w:hAnsi="Times New Roman" w:hint="eastAsia"/>
          <w:szCs w:val="24"/>
        </w:rPr>
        <w:t>时接受</w:t>
      </w:r>
      <w:r w:rsidR="00594A6B" w:rsidRPr="00594A6B">
        <w:rPr>
          <w:position w:val="-12"/>
        </w:rPr>
        <w:object w:dxaOrig="320" w:dyaOrig="360">
          <v:shape id="_x0000_i1093" type="#_x0000_t75" style="width:16.3pt;height:18.15pt" o:ole="">
            <v:imagedata r:id="rId145" o:title=""/>
          </v:shape>
          <o:OLEObject Type="Embed" ProgID="Equation.DSMT4" ShapeID="_x0000_i1093" DrawAspect="Content" ObjectID="_1700141012" r:id="rId146"/>
        </w:object>
      </w:r>
      <w:r w:rsidR="00057C75">
        <w:rPr>
          <w:rFonts w:ascii="Times New Roman" w:hAnsi="Times New Roman" w:hint="eastAsia"/>
          <w:szCs w:val="24"/>
        </w:rPr>
        <w:t>，则</w:t>
      </w:r>
      <w:r w:rsidR="00594A6B" w:rsidRPr="00594A6B">
        <w:rPr>
          <w:position w:val="-6"/>
        </w:rPr>
        <w:object w:dxaOrig="900" w:dyaOrig="279">
          <v:shape id="_x0000_i1094" type="#_x0000_t75" style="width:45.1pt;height:13.75pt" o:ole="">
            <v:imagedata r:id="rId147" o:title=""/>
          </v:shape>
          <o:OLEObject Type="Embed" ProgID="Equation.DSMT4" ShapeID="_x0000_i1094" DrawAspect="Content" ObjectID="_1700141013" r:id="rId148"/>
        </w:object>
      </w:r>
      <w:r w:rsidR="00057C75">
        <w:rPr>
          <w:rFonts w:ascii="Times New Roman" w:hAnsi="Times New Roman" w:hint="eastAsia"/>
          <w:szCs w:val="24"/>
        </w:rPr>
        <w:t>时也接受</w:t>
      </w:r>
      <w:r w:rsidR="00594A6B" w:rsidRPr="00594A6B">
        <w:rPr>
          <w:position w:val="-12"/>
        </w:rPr>
        <w:object w:dxaOrig="320" w:dyaOrig="360">
          <v:shape id="_x0000_i1095" type="#_x0000_t75" style="width:16.3pt;height:18.15pt" o:ole="">
            <v:imagedata r:id="rId149" o:title=""/>
          </v:shape>
          <o:OLEObject Type="Embed" ProgID="Equation.DSMT4" ShapeID="_x0000_i1095" DrawAspect="Content" ObjectID="_1700141014" r:id="rId150"/>
        </w:object>
      </w:r>
      <w:r w:rsidR="00681940">
        <w:rPr>
          <w:rFonts w:ascii="Times New Roman" w:hAnsi="Times New Roman" w:hint="eastAsia"/>
          <w:szCs w:val="24"/>
        </w:rPr>
        <w:t>．</w:t>
      </w:r>
    </w:p>
    <w:p w:rsidR="0045631D" w:rsidRPr="00581CD7" w:rsidRDefault="0045631D" w:rsidP="0045631D">
      <w:pPr>
        <w:rPr>
          <w:rFonts w:ascii="宋体" w:hAnsi="宋体"/>
          <w:szCs w:val="21"/>
        </w:rPr>
      </w:pPr>
    </w:p>
    <w:p w:rsidR="0045631D" w:rsidRDefault="0045631D" w:rsidP="0045631D">
      <w:pPr>
        <w:rPr>
          <w:rFonts w:ascii="宋体" w:hAnsi="宋体"/>
          <w:szCs w:val="21"/>
        </w:rPr>
      </w:pPr>
    </w:p>
    <w:p w:rsidR="00057C75" w:rsidRPr="0071294C" w:rsidRDefault="00057C75" w:rsidP="0071294C">
      <w:pPr>
        <w:pStyle w:val="1"/>
      </w:pPr>
      <w:r w:rsidRPr="0071294C">
        <w:rPr>
          <w:rFonts w:hint="eastAsia"/>
        </w:rPr>
        <w:t>二、填空题</w:t>
      </w:r>
      <w:r w:rsidR="0071294C" w:rsidRPr="0071294C">
        <w:rPr>
          <w:rFonts w:hint="eastAsia"/>
        </w:rPr>
        <w:t>（</w:t>
      </w:r>
      <w:r w:rsidRPr="0071294C">
        <w:rPr>
          <w:rFonts w:hint="eastAsia"/>
        </w:rPr>
        <w:t>9</w:t>
      </w:r>
      <w:r w:rsidR="0071294C" w:rsidRPr="0071294C">
        <w:rPr>
          <w:rFonts w:hint="eastAsia"/>
        </w:rPr>
        <w:t>~</w:t>
      </w:r>
      <w:r w:rsidRPr="0071294C">
        <w:rPr>
          <w:rFonts w:hint="eastAsia"/>
        </w:rPr>
        <w:t>14小题，每小题4分，共24分</w:t>
      </w:r>
      <w:r w:rsidR="0071294C" w:rsidRPr="0071294C">
        <w:rPr>
          <w:rFonts w:hint="eastAsia"/>
        </w:rPr>
        <w:t>）</w:t>
      </w:r>
    </w:p>
    <w:p w:rsidR="00057C75" w:rsidRDefault="00057C75" w:rsidP="00082DDF"/>
    <w:p w:rsidR="0071294C" w:rsidRPr="0071294C" w:rsidRDefault="0071294C" w:rsidP="00082DDF"/>
    <w:p w:rsidR="0045631D" w:rsidRPr="00581CD7" w:rsidRDefault="0089117D" w:rsidP="00581CD7">
      <w:pPr>
        <w:rPr>
          <w:rFonts w:ascii="Times New Roman" w:hAnsi="Times New Roman"/>
          <w:szCs w:val="24"/>
        </w:rPr>
      </w:pPr>
      <w:r w:rsidRPr="0089117D">
        <w:rPr>
          <w:rFonts w:hint="eastAsia"/>
        </w:rPr>
        <w:t xml:space="preserve">(9) </w:t>
      </w:r>
      <w:r w:rsidR="00057C75">
        <w:rPr>
          <w:rFonts w:ascii="Times New Roman" w:hAnsi="Times New Roman" w:hint="eastAsia"/>
          <w:szCs w:val="24"/>
        </w:rPr>
        <w:t>若</w:t>
      </w:r>
      <w:r w:rsidR="00594A6B" w:rsidRPr="00594A6B">
        <w:rPr>
          <w:position w:val="-28"/>
        </w:rPr>
        <w:object w:dxaOrig="2220" w:dyaOrig="820">
          <v:shape id="_x0000_i1096" type="#_x0000_t75" style="width:110.8pt;height:40.7pt" o:ole="">
            <v:imagedata r:id="rId151" o:title=""/>
          </v:shape>
          <o:OLEObject Type="Embed" ProgID="Equation.DSMT4" ShapeID="_x0000_i1096" DrawAspect="Content" ObjectID="_1700141015" r:id="rId152"/>
        </w:object>
      </w:r>
      <w:r w:rsidR="00057C75">
        <w:rPr>
          <w:rFonts w:ascii="Times New Roman" w:hAnsi="Times New Roman" w:hint="eastAsia"/>
          <w:szCs w:val="24"/>
        </w:rPr>
        <w:t>，则</w:t>
      </w:r>
      <w:r w:rsidR="00594A6B" w:rsidRPr="00025957">
        <w:rPr>
          <w:position w:val="-4"/>
        </w:rPr>
        <w:object w:dxaOrig="380" w:dyaOrig="260">
          <v:shape id="_x0000_i1097" type="#_x0000_t75" style="width:18.8pt;height:13.15pt" o:ole="">
            <v:imagedata r:id="rId153" o:title=""/>
          </v:shape>
          <o:OLEObject Type="Embed" ProgID="Equation.DSMT4" ShapeID="_x0000_i1097" DrawAspect="Content" ObjectID="_1700141016" r:id="rId154"/>
        </w:object>
      </w:r>
      <w:r w:rsidR="00057C75">
        <w:rPr>
          <w:rFonts w:ascii="Times New Roman" w:hAnsi="Times New Roman" w:hint="eastAsia"/>
          <w:szCs w:val="24"/>
          <w:u w:val="single"/>
        </w:rPr>
        <w:t xml:space="preserve">        </w:t>
      </w:r>
      <w:r w:rsidR="00826FFF">
        <w:rPr>
          <w:rFonts w:ascii="Times New Roman" w:hAnsi="Times New Roman" w:hint="eastAsia"/>
          <w:szCs w:val="24"/>
        </w:rPr>
        <w:t>．</w:t>
      </w:r>
    </w:p>
    <w:p w:rsidR="00057C75" w:rsidRDefault="00057C75" w:rsidP="00082DDF"/>
    <w:p w:rsidR="00057C75" w:rsidRDefault="00057C75" w:rsidP="00082DDF"/>
    <w:p w:rsidR="0045631D" w:rsidRPr="00581CD7" w:rsidRDefault="0089117D" w:rsidP="00581CD7">
      <w:pPr>
        <w:ind w:left="480" w:hangingChars="200" w:hanging="480"/>
        <w:rPr>
          <w:rFonts w:ascii="Times New Roman" w:hAnsi="Times New Roman"/>
          <w:szCs w:val="24"/>
        </w:rPr>
      </w:pPr>
      <w:r w:rsidRPr="0089117D">
        <w:rPr>
          <w:rFonts w:hint="eastAsia"/>
        </w:rPr>
        <w:t xml:space="preserve">(10) </w:t>
      </w:r>
      <w:r w:rsidR="00057C75">
        <w:rPr>
          <w:rFonts w:ascii="Times New Roman" w:hAnsi="Times New Roman" w:hint="eastAsia"/>
          <w:szCs w:val="24"/>
        </w:rPr>
        <w:t>设函数</w:t>
      </w:r>
      <w:r w:rsidR="00594A6B" w:rsidRPr="00594A6B">
        <w:rPr>
          <w:position w:val="-14"/>
        </w:rPr>
        <w:object w:dxaOrig="580" w:dyaOrig="400">
          <v:shape id="_x0000_i1098" type="#_x0000_t75" style="width:28.8pt;height:20.05pt" o:ole="">
            <v:imagedata r:id="rId155" o:title=""/>
          </v:shape>
          <o:OLEObject Type="Embed" ProgID="Equation.DSMT4" ShapeID="_x0000_i1098" DrawAspect="Content" ObjectID="_1700141017" r:id="rId156"/>
        </w:object>
      </w:r>
      <w:r w:rsidR="00057C75">
        <w:rPr>
          <w:rFonts w:ascii="Times New Roman" w:hAnsi="Times New Roman" w:hint="eastAsia"/>
          <w:szCs w:val="24"/>
        </w:rPr>
        <w:t>具有</w:t>
      </w:r>
      <w:r w:rsidR="00594A6B" w:rsidRPr="00025957">
        <w:rPr>
          <w:position w:val="-4"/>
        </w:rPr>
        <w:object w:dxaOrig="180" w:dyaOrig="260">
          <v:shape id="_x0000_i1099" type="#_x0000_t75" style="width:8.75pt;height:13.15pt" o:ole="">
            <v:imagedata r:id="rId157" o:title=""/>
          </v:shape>
          <o:OLEObject Type="Embed" ProgID="Equation.DSMT4" ShapeID="_x0000_i1099" DrawAspect="Content" ObjectID="_1700141018" r:id="rId158"/>
        </w:object>
      </w:r>
      <w:r w:rsidR="00057C75">
        <w:rPr>
          <w:rFonts w:ascii="Times New Roman" w:hAnsi="Times New Roman" w:hint="eastAsia"/>
          <w:szCs w:val="24"/>
        </w:rPr>
        <w:t>阶连续导数，若曲线</w:t>
      </w:r>
      <w:r w:rsidR="00594A6B" w:rsidRPr="00594A6B">
        <w:rPr>
          <w:position w:val="-14"/>
        </w:rPr>
        <w:object w:dxaOrig="960" w:dyaOrig="400">
          <v:shape id="_x0000_i1100" type="#_x0000_t75" style="width:48.2pt;height:20.05pt" o:ole="">
            <v:imagedata r:id="rId159" o:title=""/>
          </v:shape>
          <o:OLEObject Type="Embed" ProgID="Equation.DSMT4" ShapeID="_x0000_i1100" DrawAspect="Content" ObjectID="_1700141019" r:id="rId160"/>
        </w:object>
      </w:r>
      <w:r w:rsidR="00057C75">
        <w:rPr>
          <w:rFonts w:ascii="Times New Roman" w:hAnsi="Times New Roman" w:hint="eastAsia"/>
          <w:szCs w:val="24"/>
        </w:rPr>
        <w:t>过点</w:t>
      </w:r>
      <w:r w:rsidR="00594A6B" w:rsidRPr="00594A6B">
        <w:rPr>
          <w:position w:val="-14"/>
        </w:rPr>
        <w:object w:dxaOrig="580" w:dyaOrig="400">
          <v:shape id="_x0000_i1101" type="#_x0000_t75" style="width:28.8pt;height:20.05pt" o:ole="">
            <v:imagedata r:id="rId161" o:title=""/>
          </v:shape>
          <o:OLEObject Type="Embed" ProgID="Equation.DSMT4" ShapeID="_x0000_i1101" DrawAspect="Content" ObjectID="_1700141020" r:id="rId162"/>
        </w:object>
      </w:r>
      <w:r w:rsidR="00057C75">
        <w:rPr>
          <w:rFonts w:ascii="Times New Roman" w:hAnsi="Times New Roman" w:hint="eastAsia"/>
          <w:szCs w:val="24"/>
        </w:rPr>
        <w:t>且与曲线</w:t>
      </w:r>
      <w:r w:rsidR="00594A6B" w:rsidRPr="00594A6B">
        <w:rPr>
          <w:position w:val="-10"/>
        </w:rPr>
        <w:object w:dxaOrig="660" w:dyaOrig="360">
          <v:shape id="_x0000_i1102" type="#_x0000_t75" style="width:33.2pt;height:18.15pt" o:ole="">
            <v:imagedata r:id="rId163" o:title=""/>
          </v:shape>
          <o:OLEObject Type="Embed" ProgID="Equation.DSMT4" ShapeID="_x0000_i1102" DrawAspect="Content" ObjectID="_1700141021" r:id="rId164"/>
        </w:object>
      </w:r>
      <w:r w:rsidR="00057C75">
        <w:rPr>
          <w:rFonts w:ascii="Times New Roman" w:hAnsi="Times New Roman" w:hint="eastAsia"/>
          <w:szCs w:val="24"/>
        </w:rPr>
        <w:t>在点</w:t>
      </w:r>
      <w:r w:rsidR="00594A6B" w:rsidRPr="00594A6B">
        <w:rPr>
          <w:position w:val="-14"/>
        </w:rPr>
        <w:object w:dxaOrig="560" w:dyaOrig="400">
          <v:shape id="_x0000_i1103" type="#_x0000_t75" style="width:28.15pt;height:20.05pt" o:ole="">
            <v:imagedata r:id="rId165" o:title=""/>
          </v:shape>
          <o:OLEObject Type="Embed" ProgID="Equation.DSMT4" ShapeID="_x0000_i1103" DrawAspect="Content" ObjectID="_1700141022" r:id="rId166"/>
        </w:object>
      </w:r>
      <w:r w:rsidR="00057C75">
        <w:rPr>
          <w:rFonts w:ascii="Times New Roman" w:hAnsi="Times New Roman" w:hint="eastAsia"/>
          <w:szCs w:val="24"/>
        </w:rPr>
        <w:t>处相切，则</w:t>
      </w:r>
      <w:r w:rsidR="00594A6B" w:rsidRPr="00594A6B">
        <w:rPr>
          <w:position w:val="-18"/>
        </w:rPr>
        <w:object w:dxaOrig="1400" w:dyaOrig="520">
          <v:shape id="_x0000_i1104" type="#_x0000_t75" style="width:70.1pt;height:26.3pt" o:ole="">
            <v:imagedata r:id="rId167" o:title=""/>
          </v:shape>
          <o:OLEObject Type="Embed" ProgID="Equation.DSMT4" ShapeID="_x0000_i1104" DrawAspect="Content" ObjectID="_1700141023" r:id="rId168"/>
        </w:object>
      </w:r>
      <w:r w:rsidR="00826FFF">
        <w:rPr>
          <w:rFonts w:ascii="Times New Roman" w:hAnsi="Times New Roman" w:hint="eastAsia"/>
          <w:szCs w:val="24"/>
          <w:u w:val="single"/>
        </w:rPr>
        <w:t xml:space="preserve">        </w:t>
      </w:r>
      <w:r w:rsidR="00826FFF">
        <w:rPr>
          <w:rFonts w:ascii="Times New Roman" w:hAnsi="Times New Roman" w:hint="eastAsia"/>
          <w:szCs w:val="24"/>
        </w:rPr>
        <w:t>．</w:t>
      </w:r>
    </w:p>
    <w:p w:rsidR="00057C75" w:rsidRDefault="00057C75" w:rsidP="00082DDF"/>
    <w:p w:rsidR="00057C75" w:rsidRDefault="00057C75" w:rsidP="00082DDF"/>
    <w:p w:rsidR="00057C75" w:rsidRDefault="0089117D" w:rsidP="00057C75">
      <w:pPr>
        <w:rPr>
          <w:rFonts w:ascii="Times New Roman" w:hAnsi="Times New Roman"/>
          <w:szCs w:val="24"/>
        </w:rPr>
      </w:pPr>
      <w:r w:rsidRPr="0089117D">
        <w:rPr>
          <w:rFonts w:hint="eastAsia"/>
        </w:rPr>
        <w:t xml:space="preserve">(11) </w:t>
      </w:r>
      <w:r w:rsidR="00057C75">
        <w:rPr>
          <w:rFonts w:ascii="Times New Roman" w:hAnsi="Times New Roman" w:hint="eastAsia"/>
          <w:szCs w:val="24"/>
        </w:rPr>
        <w:t>设</w:t>
      </w:r>
      <w:r w:rsidR="00594A6B" w:rsidRPr="00594A6B">
        <w:rPr>
          <w:position w:val="-14"/>
        </w:rPr>
        <w:object w:dxaOrig="2720" w:dyaOrig="400">
          <v:shape id="_x0000_i1105" type="#_x0000_t75" style="width:135.85pt;height:20.05pt" o:ole="">
            <v:imagedata r:id="rId169" o:title=""/>
          </v:shape>
          <o:OLEObject Type="Embed" ProgID="Equation.DSMT4" ShapeID="_x0000_i1105" DrawAspect="Content" ObjectID="_1700141024" r:id="rId170"/>
        </w:object>
      </w:r>
      <w:r w:rsidR="0043122C">
        <w:rPr>
          <w:rFonts w:ascii="Times New Roman" w:hAnsi="Times New Roman" w:hint="eastAsia"/>
          <w:szCs w:val="24"/>
        </w:rPr>
        <w:t>，</w:t>
      </w:r>
      <w:r w:rsidR="00057C75">
        <w:rPr>
          <w:rFonts w:ascii="Times New Roman" w:hAnsi="Times New Roman" w:hint="eastAsia"/>
          <w:szCs w:val="24"/>
        </w:rPr>
        <w:t>则</w:t>
      </w:r>
      <w:r w:rsidR="00594A6B" w:rsidRPr="00594A6B">
        <w:rPr>
          <w:position w:val="-14"/>
        </w:rPr>
        <w:object w:dxaOrig="1440" w:dyaOrig="400">
          <v:shape id="_x0000_i1106" type="#_x0000_t75" style="width:1in;height:20.05pt" o:ole="">
            <v:imagedata r:id="rId171" o:title=""/>
          </v:shape>
          <o:OLEObject Type="Embed" ProgID="Equation.DSMT4" ShapeID="_x0000_i1106" DrawAspect="Content" ObjectID="_1700141025" r:id="rId172"/>
        </w:object>
      </w:r>
      <w:r w:rsidR="00826FFF">
        <w:rPr>
          <w:rFonts w:ascii="Times New Roman" w:hAnsi="Times New Roman" w:hint="eastAsia"/>
          <w:szCs w:val="24"/>
          <w:u w:val="single"/>
        </w:rPr>
        <w:t xml:space="preserve">        </w:t>
      </w:r>
      <w:r w:rsidR="00826FFF">
        <w:rPr>
          <w:rFonts w:ascii="Times New Roman" w:hAnsi="Times New Roman" w:hint="eastAsia"/>
          <w:szCs w:val="24"/>
        </w:rPr>
        <w:t>．</w:t>
      </w:r>
    </w:p>
    <w:p w:rsidR="00057C75" w:rsidRDefault="00057C75" w:rsidP="00082DDF"/>
    <w:p w:rsidR="00057C75" w:rsidRDefault="00057C75" w:rsidP="00082DDF"/>
    <w:p w:rsidR="0045631D" w:rsidRPr="00581CD7" w:rsidRDefault="0089117D" w:rsidP="00581CD7">
      <w:pPr>
        <w:rPr>
          <w:rFonts w:ascii="Times New Roman" w:hAnsi="Times New Roman"/>
          <w:szCs w:val="24"/>
        </w:rPr>
      </w:pPr>
      <w:r w:rsidRPr="0089117D">
        <w:rPr>
          <w:rFonts w:hint="eastAsia"/>
        </w:rPr>
        <w:t xml:space="preserve">(12) </w:t>
      </w:r>
      <w:r w:rsidR="00057C75">
        <w:rPr>
          <w:rFonts w:ascii="Times New Roman" w:hAnsi="Times New Roman" w:hint="eastAsia"/>
          <w:szCs w:val="24"/>
        </w:rPr>
        <w:t>设</w:t>
      </w:r>
      <w:r w:rsidR="00594A6B" w:rsidRPr="00025957">
        <w:rPr>
          <w:position w:val="-4"/>
        </w:rPr>
        <w:object w:dxaOrig="200" w:dyaOrig="240">
          <v:shape id="_x0000_i1107" type="#_x0000_t75" style="width:10pt;height:11.9pt" o:ole="">
            <v:imagedata r:id="rId173" o:title=""/>
          </v:shape>
          <o:OLEObject Type="Embed" ProgID="Equation.DSMT4" ShapeID="_x0000_i1107" DrawAspect="Content" ObjectID="_1700141026" r:id="rId174"/>
        </w:object>
      </w:r>
      <w:r w:rsidR="00057C75">
        <w:rPr>
          <w:rFonts w:ascii="Times New Roman" w:hAnsi="Times New Roman" w:hint="eastAsia"/>
          <w:szCs w:val="24"/>
        </w:rPr>
        <w:t>为球面</w:t>
      </w:r>
      <w:r w:rsidR="00594A6B" w:rsidRPr="00594A6B">
        <w:rPr>
          <w:position w:val="-10"/>
        </w:rPr>
        <w:object w:dxaOrig="1540" w:dyaOrig="360">
          <v:shape id="_x0000_i1108" type="#_x0000_t75" style="width:77pt;height:18.15pt" o:ole="">
            <v:imagedata r:id="rId175" o:title=""/>
          </v:shape>
          <o:OLEObject Type="Embed" ProgID="Equation.DSMT4" ShapeID="_x0000_i1108" DrawAspect="Content" ObjectID="_1700141027" r:id="rId176"/>
        </w:object>
      </w:r>
      <w:r w:rsidR="00057C75">
        <w:rPr>
          <w:rFonts w:ascii="Times New Roman" w:hAnsi="Times New Roman" w:hint="eastAsia"/>
          <w:szCs w:val="24"/>
        </w:rPr>
        <w:t>与平面</w:t>
      </w:r>
      <w:r w:rsidR="00594A6B" w:rsidRPr="00594A6B">
        <w:rPr>
          <w:position w:val="-10"/>
        </w:rPr>
        <w:object w:dxaOrig="1260" w:dyaOrig="320">
          <v:shape id="_x0000_i1109" type="#_x0000_t75" style="width:63.25pt;height:16.3pt" o:ole="">
            <v:imagedata r:id="rId177" o:title=""/>
          </v:shape>
          <o:OLEObject Type="Embed" ProgID="Equation.DSMT4" ShapeID="_x0000_i1109" DrawAspect="Content" ObjectID="_1700141028" r:id="rId178"/>
        </w:object>
      </w:r>
      <w:r w:rsidR="00057C75">
        <w:rPr>
          <w:rFonts w:ascii="Times New Roman" w:hAnsi="Times New Roman" w:hint="eastAsia"/>
          <w:szCs w:val="24"/>
        </w:rPr>
        <w:t>的交线，则</w:t>
      </w:r>
      <w:r w:rsidR="00594A6B" w:rsidRPr="00594A6B">
        <w:rPr>
          <w:position w:val="-18"/>
        </w:rPr>
        <w:object w:dxaOrig="960" w:dyaOrig="480">
          <v:shape id="_x0000_i1110" type="#_x0000_t75" style="width:48.2pt;height:23.8pt" o:ole="">
            <v:imagedata r:id="rId179" o:title=""/>
          </v:shape>
          <o:OLEObject Type="Embed" ProgID="Equation.DSMT4" ShapeID="_x0000_i1110" DrawAspect="Content" ObjectID="_1700141029" r:id="rId180"/>
        </w:object>
      </w:r>
      <w:r w:rsidR="00826FFF">
        <w:rPr>
          <w:rFonts w:ascii="Times New Roman" w:hAnsi="Times New Roman" w:hint="eastAsia"/>
          <w:szCs w:val="24"/>
          <w:u w:val="single"/>
        </w:rPr>
        <w:t xml:space="preserve">        </w:t>
      </w:r>
      <w:r w:rsidR="00826FFF">
        <w:rPr>
          <w:rFonts w:ascii="Times New Roman" w:hAnsi="Times New Roman" w:hint="eastAsia"/>
          <w:szCs w:val="24"/>
        </w:rPr>
        <w:t>．</w:t>
      </w:r>
    </w:p>
    <w:p w:rsidR="00057C75" w:rsidRDefault="00057C75" w:rsidP="000A135B"/>
    <w:p w:rsidR="00057C75" w:rsidRDefault="00057C75" w:rsidP="000A135B"/>
    <w:p w:rsidR="00057C75" w:rsidRDefault="0089117D" w:rsidP="00826FFF">
      <w:pPr>
        <w:ind w:left="480" w:hangingChars="200" w:hanging="480"/>
        <w:rPr>
          <w:rFonts w:ascii="Times New Roman" w:hAnsi="Times New Roman"/>
          <w:szCs w:val="24"/>
        </w:rPr>
      </w:pPr>
      <w:r w:rsidRPr="0089117D">
        <w:rPr>
          <w:rFonts w:hint="eastAsia"/>
        </w:rPr>
        <w:t xml:space="preserve">(13) </w:t>
      </w:r>
      <w:r w:rsidR="00057C75">
        <w:rPr>
          <w:rFonts w:ascii="Times New Roman" w:hAnsi="Times New Roman" w:hint="eastAsia"/>
          <w:szCs w:val="24"/>
        </w:rPr>
        <w:t>设</w:t>
      </w:r>
      <w:r w:rsidR="00594A6B" w:rsidRPr="00025957">
        <w:rPr>
          <w:position w:val="-4"/>
        </w:rPr>
        <w:object w:dxaOrig="180" w:dyaOrig="260">
          <v:shape id="_x0000_i1111" type="#_x0000_t75" style="width:8.75pt;height:13.15pt" o:ole="">
            <v:imagedata r:id="rId181" o:title=""/>
          </v:shape>
          <o:OLEObject Type="Embed" ProgID="Equation.DSMT4" ShapeID="_x0000_i1111" DrawAspect="Content" ObjectID="_1700141030" r:id="rId182"/>
        </w:object>
      </w:r>
      <w:r w:rsidR="00057C75">
        <w:rPr>
          <w:rFonts w:ascii="Times New Roman" w:hAnsi="Times New Roman" w:hint="eastAsia"/>
          <w:szCs w:val="24"/>
        </w:rPr>
        <w:t>阶矩阵</w:t>
      </w:r>
      <w:r w:rsidR="00594A6B" w:rsidRPr="00025957">
        <w:rPr>
          <w:position w:val="-4"/>
        </w:rPr>
        <w:object w:dxaOrig="240" w:dyaOrig="260">
          <v:shape id="_x0000_i1112" type="#_x0000_t75" style="width:11.9pt;height:13.15pt" o:ole="">
            <v:imagedata r:id="rId183" o:title=""/>
          </v:shape>
          <o:OLEObject Type="Embed" ProgID="Equation.DSMT4" ShapeID="_x0000_i1112" DrawAspect="Content" ObjectID="_1700141031" r:id="rId184"/>
        </w:object>
      </w:r>
      <w:r w:rsidR="00057C75">
        <w:rPr>
          <w:rFonts w:ascii="Times New Roman" w:hAnsi="Times New Roman" w:hint="eastAsia"/>
          <w:szCs w:val="24"/>
        </w:rPr>
        <w:t>有两个不同特征值，</w:t>
      </w:r>
      <w:r w:rsidR="00594A6B" w:rsidRPr="00594A6B">
        <w:rPr>
          <w:position w:val="-12"/>
        </w:rPr>
        <w:object w:dxaOrig="600" w:dyaOrig="360">
          <v:shape id="_x0000_i1113" type="#_x0000_t75" style="width:30.05pt;height:18.15pt" o:ole="">
            <v:imagedata r:id="rId185" o:title=""/>
          </v:shape>
          <o:OLEObject Type="Embed" ProgID="Equation.DSMT4" ShapeID="_x0000_i1113" DrawAspect="Content" ObjectID="_1700141032" r:id="rId186"/>
        </w:object>
      </w:r>
      <w:r w:rsidR="00057C75">
        <w:rPr>
          <w:rFonts w:ascii="Times New Roman" w:hAnsi="Times New Roman" w:hint="eastAsia"/>
          <w:szCs w:val="24"/>
        </w:rPr>
        <w:t>是</w:t>
      </w:r>
      <w:r w:rsidR="00594A6B" w:rsidRPr="00025957">
        <w:rPr>
          <w:position w:val="-4"/>
        </w:rPr>
        <w:object w:dxaOrig="240" w:dyaOrig="260">
          <v:shape id="_x0000_i1114" type="#_x0000_t75" style="width:11.9pt;height:13.15pt" o:ole="">
            <v:imagedata r:id="rId187" o:title=""/>
          </v:shape>
          <o:OLEObject Type="Embed" ProgID="Equation.DSMT4" ShapeID="_x0000_i1114" DrawAspect="Content" ObjectID="_1700141033" r:id="rId188"/>
        </w:object>
      </w:r>
      <w:r w:rsidR="00057C75">
        <w:rPr>
          <w:rFonts w:ascii="Times New Roman" w:hAnsi="Times New Roman" w:hint="eastAsia"/>
          <w:szCs w:val="24"/>
        </w:rPr>
        <w:t>的线性无关的特征向量，且满足</w:t>
      </w:r>
      <w:r w:rsidR="00594A6B" w:rsidRPr="00594A6B">
        <w:rPr>
          <w:position w:val="-14"/>
        </w:rPr>
        <w:object w:dxaOrig="2299" w:dyaOrig="400">
          <v:shape id="_x0000_i1115" type="#_x0000_t75" style="width:115.2pt;height:20.05pt" o:ole="">
            <v:imagedata r:id="rId189" o:title=""/>
          </v:shape>
          <o:OLEObject Type="Embed" ProgID="Equation.DSMT4" ShapeID="_x0000_i1115" DrawAspect="Content" ObjectID="_1700141034" r:id="rId190"/>
        </w:object>
      </w:r>
      <w:r w:rsidR="00057C75">
        <w:rPr>
          <w:rFonts w:ascii="Times New Roman" w:hAnsi="Times New Roman" w:hint="eastAsia"/>
          <w:szCs w:val="24"/>
        </w:rPr>
        <w:t>，则</w:t>
      </w:r>
      <w:r w:rsidR="00594A6B" w:rsidRPr="00594A6B">
        <w:rPr>
          <w:position w:val="-10"/>
        </w:rPr>
        <w:object w:dxaOrig="540" w:dyaOrig="320">
          <v:shape id="_x0000_i1116" type="#_x0000_t75" style="width:26.9pt;height:16.3pt" o:ole="">
            <v:imagedata r:id="rId191" o:title=""/>
          </v:shape>
          <o:OLEObject Type="Embed" ProgID="Equation.DSMT4" ShapeID="_x0000_i1116" DrawAspect="Content" ObjectID="_1700141035" r:id="rId192"/>
        </w:object>
      </w:r>
      <w:r w:rsidR="00826FFF">
        <w:rPr>
          <w:rFonts w:ascii="Times New Roman" w:hAnsi="Times New Roman" w:hint="eastAsia"/>
          <w:szCs w:val="24"/>
          <w:u w:val="single"/>
        </w:rPr>
        <w:t xml:space="preserve">        </w:t>
      </w:r>
      <w:r w:rsidR="00826FFF">
        <w:rPr>
          <w:rFonts w:ascii="Times New Roman" w:hAnsi="Times New Roman" w:hint="eastAsia"/>
          <w:szCs w:val="24"/>
        </w:rPr>
        <w:t>．</w:t>
      </w:r>
    </w:p>
    <w:p w:rsidR="00057C75" w:rsidRDefault="00057C75" w:rsidP="000A135B"/>
    <w:p w:rsidR="00057C75" w:rsidRDefault="00057C75" w:rsidP="000A135B"/>
    <w:p w:rsidR="00057C75" w:rsidRDefault="0089117D" w:rsidP="00826FFF">
      <w:pPr>
        <w:ind w:left="480" w:hangingChars="200" w:hanging="480"/>
        <w:rPr>
          <w:rFonts w:ascii="Times New Roman" w:hAnsi="Times New Roman"/>
          <w:szCs w:val="24"/>
        </w:rPr>
      </w:pPr>
      <w:r w:rsidRPr="0089117D">
        <w:rPr>
          <w:rFonts w:hint="eastAsia"/>
        </w:rPr>
        <w:lastRenderedPageBreak/>
        <w:t xml:space="preserve">(14) </w:t>
      </w:r>
      <w:r w:rsidR="00057C75">
        <w:rPr>
          <w:rFonts w:ascii="Times New Roman" w:hAnsi="Times New Roman" w:hint="eastAsia"/>
          <w:szCs w:val="24"/>
        </w:rPr>
        <w:t>设随机事件</w:t>
      </w:r>
      <w:r w:rsidR="00594A6B" w:rsidRPr="00025957">
        <w:rPr>
          <w:position w:val="-4"/>
        </w:rPr>
        <w:object w:dxaOrig="240" w:dyaOrig="260">
          <v:shape id="_x0000_i1117" type="#_x0000_t75" style="width:11.9pt;height:13.15pt" o:ole="">
            <v:imagedata r:id="rId193" o:title=""/>
          </v:shape>
          <o:OLEObject Type="Embed" ProgID="Equation.DSMT4" ShapeID="_x0000_i1117" DrawAspect="Content" ObjectID="_1700141036" r:id="rId194"/>
        </w:object>
      </w:r>
      <w:r w:rsidR="00057C75">
        <w:rPr>
          <w:rFonts w:ascii="Times New Roman" w:hAnsi="Times New Roman" w:hint="eastAsia"/>
          <w:szCs w:val="24"/>
        </w:rPr>
        <w:t>与</w:t>
      </w:r>
      <w:r w:rsidR="00594A6B" w:rsidRPr="00025957">
        <w:rPr>
          <w:position w:val="-4"/>
        </w:rPr>
        <w:object w:dxaOrig="220" w:dyaOrig="240">
          <v:shape id="_x0000_i1118" type="#_x0000_t75" style="width:11.25pt;height:11.9pt" o:ole="">
            <v:imagedata r:id="rId195" o:title=""/>
          </v:shape>
          <o:OLEObject Type="Embed" ProgID="Equation.DSMT4" ShapeID="_x0000_i1118" DrawAspect="Content" ObjectID="_1700141037" r:id="rId196"/>
        </w:object>
      </w:r>
      <w:r w:rsidR="00057C75">
        <w:rPr>
          <w:rFonts w:ascii="Times New Roman" w:hAnsi="Times New Roman" w:hint="eastAsia"/>
          <w:szCs w:val="24"/>
        </w:rPr>
        <w:t>相互独立，</w:t>
      </w:r>
      <w:r w:rsidR="00594A6B" w:rsidRPr="00025957">
        <w:rPr>
          <w:position w:val="-4"/>
        </w:rPr>
        <w:object w:dxaOrig="240" w:dyaOrig="260">
          <v:shape id="_x0000_i1119" type="#_x0000_t75" style="width:11.9pt;height:13.15pt" o:ole="">
            <v:imagedata r:id="rId197" o:title=""/>
          </v:shape>
          <o:OLEObject Type="Embed" ProgID="Equation.DSMT4" ShapeID="_x0000_i1119" DrawAspect="Content" ObjectID="_1700141038" r:id="rId198"/>
        </w:object>
      </w:r>
      <w:r w:rsidR="00057C75">
        <w:rPr>
          <w:rFonts w:ascii="Times New Roman" w:hAnsi="Times New Roman" w:hint="eastAsia"/>
          <w:szCs w:val="24"/>
        </w:rPr>
        <w:t>与</w:t>
      </w:r>
      <w:r w:rsidR="00594A6B" w:rsidRPr="00594A6B">
        <w:rPr>
          <w:position w:val="-6"/>
        </w:rPr>
        <w:object w:dxaOrig="220" w:dyaOrig="279">
          <v:shape id="_x0000_i1120" type="#_x0000_t75" style="width:11.25pt;height:13.75pt" o:ole="">
            <v:imagedata r:id="rId199" o:title=""/>
          </v:shape>
          <o:OLEObject Type="Embed" ProgID="Equation.DSMT4" ShapeID="_x0000_i1120" DrawAspect="Content" ObjectID="_1700141039" r:id="rId200"/>
        </w:object>
      </w:r>
      <w:r w:rsidR="00057C75">
        <w:rPr>
          <w:rFonts w:ascii="Times New Roman" w:hAnsi="Times New Roman" w:hint="eastAsia"/>
          <w:szCs w:val="24"/>
        </w:rPr>
        <w:t>相互独立，</w:t>
      </w:r>
      <w:r w:rsidR="00594A6B" w:rsidRPr="00594A6B">
        <w:rPr>
          <w:position w:val="-6"/>
        </w:rPr>
        <w:object w:dxaOrig="800" w:dyaOrig="279">
          <v:shape id="_x0000_i1121" type="#_x0000_t75" style="width:40.05pt;height:13.75pt" o:ole="">
            <v:imagedata r:id="rId201" o:title=""/>
          </v:shape>
          <o:OLEObject Type="Embed" ProgID="Equation.DSMT4" ShapeID="_x0000_i1121" DrawAspect="Content" ObjectID="_1700141040" r:id="rId202"/>
        </w:object>
      </w:r>
      <w:r w:rsidR="00057C75">
        <w:rPr>
          <w:rFonts w:ascii="Times New Roman" w:hAnsi="Times New Roman" w:hint="eastAsia"/>
          <w:szCs w:val="24"/>
        </w:rPr>
        <w:t>，若</w:t>
      </w:r>
      <w:r w:rsidR="00594A6B" w:rsidRPr="00594A6B">
        <w:rPr>
          <w:position w:val="-24"/>
        </w:rPr>
        <w:object w:dxaOrig="3720" w:dyaOrig="620">
          <v:shape id="_x0000_i1122" type="#_x0000_t75" style="width:185.95pt;height:31.3pt" o:ole="">
            <v:imagedata r:id="rId203" o:title=""/>
          </v:shape>
          <o:OLEObject Type="Embed" ProgID="Equation.DSMT4" ShapeID="_x0000_i1122" DrawAspect="Content" ObjectID="_1700141041" r:id="rId204"/>
        </w:object>
      </w:r>
      <w:r w:rsidR="00057C75">
        <w:rPr>
          <w:rFonts w:ascii="Times New Roman" w:hAnsi="Times New Roman" w:hint="eastAsia"/>
          <w:szCs w:val="24"/>
        </w:rPr>
        <w:t>，则</w:t>
      </w:r>
      <w:r w:rsidR="00594A6B" w:rsidRPr="00594A6B">
        <w:rPr>
          <w:position w:val="-14"/>
        </w:rPr>
        <w:object w:dxaOrig="760" w:dyaOrig="400">
          <v:shape id="_x0000_i1123" type="#_x0000_t75" style="width:38.2pt;height:20.05pt" o:ole="">
            <v:imagedata r:id="rId205" o:title=""/>
          </v:shape>
          <o:OLEObject Type="Embed" ProgID="Equation.DSMT4" ShapeID="_x0000_i1123" DrawAspect="Content" ObjectID="_1700141042" r:id="rId206"/>
        </w:object>
      </w:r>
      <w:r w:rsidR="00826FFF">
        <w:rPr>
          <w:rFonts w:ascii="Times New Roman" w:hAnsi="Times New Roman" w:hint="eastAsia"/>
          <w:szCs w:val="24"/>
          <w:u w:val="single"/>
        </w:rPr>
        <w:t xml:space="preserve">        </w:t>
      </w:r>
      <w:r w:rsidR="00826FFF">
        <w:rPr>
          <w:rFonts w:ascii="Times New Roman" w:hAnsi="Times New Roman" w:hint="eastAsia"/>
          <w:szCs w:val="24"/>
        </w:rPr>
        <w:t>．</w:t>
      </w:r>
    </w:p>
    <w:p w:rsidR="0045631D" w:rsidRDefault="0045631D" w:rsidP="00082DDF"/>
    <w:p w:rsidR="00057C75" w:rsidRDefault="00057C75" w:rsidP="00082DDF"/>
    <w:p w:rsidR="00057C75" w:rsidRPr="0071294C" w:rsidRDefault="00057C75" w:rsidP="0071294C">
      <w:pPr>
        <w:pStyle w:val="1"/>
      </w:pPr>
      <w:r w:rsidRPr="0071294C">
        <w:rPr>
          <w:rFonts w:hint="eastAsia"/>
        </w:rPr>
        <w:t>三、解答题</w:t>
      </w:r>
      <w:r w:rsidR="0071294C" w:rsidRPr="0071294C">
        <w:rPr>
          <w:rFonts w:hint="eastAsia"/>
        </w:rPr>
        <w:t>（</w:t>
      </w:r>
      <w:r w:rsidRPr="0071294C">
        <w:rPr>
          <w:rFonts w:hint="eastAsia"/>
        </w:rPr>
        <w:t>15</w:t>
      </w:r>
      <w:r w:rsidR="0071294C" w:rsidRPr="0071294C">
        <w:rPr>
          <w:rFonts w:hint="eastAsia"/>
        </w:rPr>
        <w:t>~</w:t>
      </w:r>
      <w:r w:rsidRPr="0071294C">
        <w:rPr>
          <w:rFonts w:hint="eastAsia"/>
        </w:rPr>
        <w:t>23小题，共94分</w:t>
      </w:r>
      <w:r w:rsidR="0071294C" w:rsidRPr="0071294C">
        <w:rPr>
          <w:rFonts w:hint="eastAsia"/>
        </w:rPr>
        <w:t>）</w:t>
      </w:r>
    </w:p>
    <w:p w:rsidR="00057C75" w:rsidRDefault="00057C75" w:rsidP="00057C75">
      <w:pPr>
        <w:rPr>
          <w:rFonts w:ascii="Times New Roman" w:hAnsi="Times New Roman"/>
          <w:b/>
          <w:szCs w:val="24"/>
        </w:rPr>
      </w:pPr>
    </w:p>
    <w:p w:rsidR="0071294C" w:rsidRPr="0071294C" w:rsidRDefault="0071294C" w:rsidP="00057C75">
      <w:pPr>
        <w:rPr>
          <w:rFonts w:ascii="Times New Roman" w:hAnsi="Times New Roman"/>
          <w:b/>
          <w:szCs w:val="24"/>
        </w:rPr>
      </w:pPr>
    </w:p>
    <w:p w:rsidR="00057C75" w:rsidRDefault="0089117D" w:rsidP="00057C75">
      <w:pPr>
        <w:rPr>
          <w:rFonts w:ascii="Times New Roman" w:hAnsi="Times New Roman"/>
          <w:szCs w:val="24"/>
        </w:rPr>
      </w:pPr>
      <w:r w:rsidRPr="0089117D">
        <w:rPr>
          <w:rFonts w:hint="eastAsia"/>
        </w:rPr>
        <w:t>(15)</w:t>
      </w:r>
      <w:r w:rsidR="00057C75">
        <w:rPr>
          <w:rFonts w:ascii="Times New Roman" w:hAnsi="Times New Roman" w:hint="eastAsia"/>
          <w:szCs w:val="24"/>
        </w:rPr>
        <w:t>（本题满分</w:t>
      </w:r>
      <w:r w:rsidR="00057C75">
        <w:rPr>
          <w:rFonts w:ascii="Times New Roman" w:hAnsi="Times New Roman" w:hint="eastAsia"/>
          <w:szCs w:val="24"/>
        </w:rPr>
        <w:t>10</w:t>
      </w:r>
      <w:r w:rsidR="00057C75">
        <w:rPr>
          <w:rFonts w:ascii="Times New Roman" w:hAnsi="Times New Roman" w:hint="eastAsia"/>
          <w:szCs w:val="24"/>
        </w:rPr>
        <w:t>分）</w:t>
      </w:r>
    </w:p>
    <w:p w:rsidR="0045631D" w:rsidRPr="00581CD7" w:rsidRDefault="00057C75" w:rsidP="00581CD7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求不定积分</w:t>
      </w:r>
      <w:r w:rsidR="00594A6B" w:rsidRPr="00594A6B">
        <w:rPr>
          <w:position w:val="-18"/>
        </w:rPr>
        <w:object w:dxaOrig="2140" w:dyaOrig="499">
          <v:shape id="_x0000_i1124" type="#_x0000_t75" style="width:107.05pt;height:25.05pt" o:ole="">
            <v:imagedata r:id="rId207" o:title=""/>
          </v:shape>
          <o:OLEObject Type="Embed" ProgID="Equation.DSMT4" ShapeID="_x0000_i1124" DrawAspect="Content" ObjectID="_1700141043" r:id="rId208"/>
        </w:object>
      </w:r>
      <w:r w:rsidR="00247403">
        <w:rPr>
          <w:rFonts w:ascii="Times New Roman" w:hAnsi="Times New Roman" w:hint="eastAsia"/>
          <w:szCs w:val="24"/>
        </w:rPr>
        <w:t>．</w:t>
      </w:r>
    </w:p>
    <w:p w:rsidR="0045631D" w:rsidRDefault="0045631D" w:rsidP="00826517"/>
    <w:p w:rsidR="00057C75" w:rsidRDefault="00057C75" w:rsidP="00826517">
      <w:pPr>
        <w:rPr>
          <w:rFonts w:ascii="宋体" w:hAnsi="宋体"/>
        </w:rPr>
      </w:pPr>
    </w:p>
    <w:p w:rsidR="00057C75" w:rsidRDefault="0089117D" w:rsidP="00057C75">
      <w:pPr>
        <w:rPr>
          <w:rFonts w:ascii="Times New Roman" w:hAnsi="Times New Roman"/>
          <w:szCs w:val="24"/>
        </w:rPr>
      </w:pPr>
      <w:r w:rsidRPr="0089117D">
        <w:rPr>
          <w:rFonts w:hint="eastAsia"/>
        </w:rPr>
        <w:t>(16)</w:t>
      </w:r>
      <w:r w:rsidR="00057C75">
        <w:rPr>
          <w:rFonts w:ascii="Times New Roman" w:hAnsi="Times New Roman" w:hint="eastAsia"/>
          <w:szCs w:val="24"/>
        </w:rPr>
        <w:t>（本题满分</w:t>
      </w:r>
      <w:r w:rsidR="00057C75">
        <w:rPr>
          <w:rFonts w:ascii="Times New Roman" w:hAnsi="Times New Roman" w:hint="eastAsia"/>
          <w:szCs w:val="24"/>
        </w:rPr>
        <w:t>10</w:t>
      </w:r>
      <w:r w:rsidR="00057C75">
        <w:rPr>
          <w:rFonts w:ascii="Times New Roman" w:hAnsi="Times New Roman" w:hint="eastAsia"/>
          <w:szCs w:val="24"/>
        </w:rPr>
        <w:t>分）</w:t>
      </w:r>
    </w:p>
    <w:p w:rsidR="00057C75" w:rsidRDefault="00057C75" w:rsidP="0089117D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将长为</w:t>
      </w:r>
      <w:r w:rsidR="00594A6B" w:rsidRPr="00025957">
        <w:rPr>
          <w:position w:val="-4"/>
        </w:rPr>
        <w:object w:dxaOrig="380" w:dyaOrig="260">
          <v:shape id="_x0000_i1125" type="#_x0000_t75" style="width:18.8pt;height:13.15pt" o:ole="">
            <v:imagedata r:id="rId209" o:title=""/>
          </v:shape>
          <o:OLEObject Type="Embed" ProgID="Equation.DSMT4" ShapeID="_x0000_i1125" DrawAspect="Content" ObjectID="_1700141044" r:id="rId210"/>
        </w:object>
      </w:r>
      <w:r>
        <w:rPr>
          <w:rFonts w:ascii="Times New Roman" w:hAnsi="Times New Roman" w:hint="eastAsia"/>
          <w:szCs w:val="24"/>
        </w:rPr>
        <w:t>的铁丝分成三段，依次围成圆、正方形与正三角形，三个图形的面积之和是否存在最小值？若存在，求出最小值</w:t>
      </w:r>
      <w:r w:rsidR="00826517">
        <w:rPr>
          <w:rFonts w:ascii="Times New Roman" w:hAnsi="Times New Roman" w:hint="eastAsia"/>
          <w:szCs w:val="24"/>
        </w:rPr>
        <w:t>．</w:t>
      </w:r>
    </w:p>
    <w:p w:rsidR="00057C75" w:rsidRDefault="00057C75" w:rsidP="00082DDF"/>
    <w:p w:rsidR="00057C75" w:rsidRDefault="00057C75" w:rsidP="00082DDF"/>
    <w:p w:rsidR="00057C75" w:rsidRDefault="0089117D" w:rsidP="00057C75">
      <w:pPr>
        <w:rPr>
          <w:rFonts w:ascii="Times New Roman" w:hAnsi="Times New Roman"/>
          <w:szCs w:val="24"/>
        </w:rPr>
      </w:pPr>
      <w:r w:rsidRPr="0089117D">
        <w:rPr>
          <w:rFonts w:hint="eastAsia"/>
        </w:rPr>
        <w:t>(17)</w:t>
      </w:r>
      <w:r w:rsidR="00057C75">
        <w:rPr>
          <w:rFonts w:ascii="Times New Roman" w:hAnsi="Times New Roman" w:hint="eastAsia"/>
          <w:szCs w:val="24"/>
        </w:rPr>
        <w:t>（本题满分</w:t>
      </w:r>
      <w:r w:rsidR="00057C75">
        <w:rPr>
          <w:rFonts w:ascii="Times New Roman" w:hAnsi="Times New Roman" w:hint="eastAsia"/>
          <w:szCs w:val="24"/>
        </w:rPr>
        <w:t>10</w:t>
      </w:r>
      <w:r w:rsidR="00057C75">
        <w:rPr>
          <w:rFonts w:ascii="Times New Roman" w:hAnsi="Times New Roman" w:hint="eastAsia"/>
          <w:szCs w:val="24"/>
        </w:rPr>
        <w:t>分）</w:t>
      </w:r>
    </w:p>
    <w:p w:rsidR="00E86887" w:rsidRDefault="00057C75" w:rsidP="00E86887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设</w:t>
      </w:r>
      <w:r w:rsidR="002041F6" w:rsidRPr="002041F6">
        <w:rPr>
          <w:position w:val="-4"/>
        </w:rPr>
        <w:object w:dxaOrig="220" w:dyaOrig="240">
          <v:shape id="_x0000_i1126" type="#_x0000_t75" style="width:11.25pt;height:11.9pt" o:ole="">
            <v:imagedata r:id="rId211" o:title=""/>
          </v:shape>
          <o:OLEObject Type="Embed" ProgID="Equation.DSMT4" ShapeID="_x0000_i1126" DrawAspect="Content" ObjectID="_1700141045" r:id="rId212"/>
        </w:object>
      </w:r>
      <w:r>
        <w:rPr>
          <w:rFonts w:ascii="Times New Roman" w:hAnsi="Times New Roman" w:hint="eastAsia"/>
          <w:szCs w:val="24"/>
        </w:rPr>
        <w:t>是曲面</w:t>
      </w:r>
      <w:r w:rsidR="00594A6B" w:rsidRPr="00594A6B">
        <w:rPr>
          <w:position w:val="-12"/>
        </w:rPr>
        <w:object w:dxaOrig="1840" w:dyaOrig="440">
          <v:shape id="_x0000_i1127" type="#_x0000_t75" style="width:92.05pt;height:21.9pt" o:ole="">
            <v:imagedata r:id="rId213" o:title=""/>
          </v:shape>
          <o:OLEObject Type="Embed" ProgID="Equation.DSMT4" ShapeID="_x0000_i1127" DrawAspect="Content" ObjectID="_1700141046" r:id="rId214"/>
        </w:object>
      </w:r>
      <w:r>
        <w:rPr>
          <w:rFonts w:ascii="Times New Roman" w:hAnsi="Times New Roman" w:hint="eastAsia"/>
          <w:szCs w:val="24"/>
        </w:rPr>
        <w:t>的前侧，计算曲面积分</w:t>
      </w:r>
    </w:p>
    <w:p w:rsidR="0045631D" w:rsidRPr="00581CD7" w:rsidRDefault="002041F6" w:rsidP="009F1B18">
      <w:pPr>
        <w:ind w:leftChars="200" w:left="480"/>
        <w:jc w:val="center"/>
        <w:rPr>
          <w:rFonts w:ascii="Times New Roman" w:hAnsi="Times New Roman"/>
          <w:szCs w:val="24"/>
        </w:rPr>
      </w:pPr>
      <w:r w:rsidRPr="002041F6">
        <w:rPr>
          <w:position w:val="-30"/>
        </w:rPr>
        <w:object w:dxaOrig="3320" w:dyaOrig="580">
          <v:shape id="_x0000_i1128" type="#_x0000_t75" style="width:165.9pt;height:28.8pt" o:ole="">
            <v:imagedata r:id="rId215" o:title=""/>
          </v:shape>
          <o:OLEObject Type="Embed" ProgID="Equation.DSMT4" ShapeID="_x0000_i1128" DrawAspect="Content" ObjectID="_1700141047" r:id="rId216"/>
        </w:object>
      </w:r>
    </w:p>
    <w:p w:rsidR="0045631D" w:rsidRDefault="0045631D" w:rsidP="00082DDF"/>
    <w:p w:rsidR="00057C75" w:rsidRDefault="00057C75" w:rsidP="00082DDF"/>
    <w:p w:rsidR="00057C75" w:rsidRDefault="0089117D" w:rsidP="00057C75">
      <w:pPr>
        <w:rPr>
          <w:rFonts w:ascii="Times New Roman" w:hAnsi="Times New Roman"/>
          <w:szCs w:val="24"/>
        </w:rPr>
      </w:pPr>
      <w:r w:rsidRPr="0089117D">
        <w:rPr>
          <w:rFonts w:hint="eastAsia"/>
        </w:rPr>
        <w:t>(18)</w:t>
      </w:r>
      <w:r w:rsidR="00057C75">
        <w:rPr>
          <w:rFonts w:ascii="Times New Roman" w:hAnsi="Times New Roman" w:hint="eastAsia"/>
          <w:szCs w:val="24"/>
        </w:rPr>
        <w:t>（本题满分</w:t>
      </w:r>
      <w:r w:rsidR="00057C75">
        <w:rPr>
          <w:rFonts w:ascii="Times New Roman" w:hAnsi="Times New Roman" w:hint="eastAsia"/>
          <w:szCs w:val="24"/>
        </w:rPr>
        <w:t>10</w:t>
      </w:r>
      <w:r w:rsidR="00057C75">
        <w:rPr>
          <w:rFonts w:ascii="Times New Roman" w:hAnsi="Times New Roman" w:hint="eastAsia"/>
          <w:szCs w:val="24"/>
        </w:rPr>
        <w:t>分）</w:t>
      </w:r>
    </w:p>
    <w:p w:rsidR="00057C75" w:rsidRDefault="00057C75" w:rsidP="0089117D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已知微分方程</w:t>
      </w:r>
      <w:r w:rsidR="00594A6B" w:rsidRPr="00594A6B">
        <w:rPr>
          <w:position w:val="-14"/>
        </w:rPr>
        <w:object w:dxaOrig="1380" w:dyaOrig="400">
          <v:shape id="_x0000_i1129" type="#_x0000_t75" style="width:68.85pt;height:20.05pt" o:ole="">
            <v:imagedata r:id="rId217" o:title=""/>
          </v:shape>
          <o:OLEObject Type="Embed" ProgID="Equation.DSMT4" ShapeID="_x0000_i1129" DrawAspect="Content" ObjectID="_1700141048" r:id="rId218"/>
        </w:object>
      </w:r>
      <w:r>
        <w:rPr>
          <w:rFonts w:ascii="Times New Roman" w:hAnsi="Times New Roman" w:hint="eastAsia"/>
          <w:szCs w:val="24"/>
        </w:rPr>
        <w:t>，其中</w:t>
      </w:r>
      <w:r w:rsidR="00594A6B" w:rsidRPr="00594A6B">
        <w:rPr>
          <w:position w:val="-14"/>
        </w:rPr>
        <w:object w:dxaOrig="580" w:dyaOrig="400">
          <v:shape id="_x0000_i1130" type="#_x0000_t75" style="width:28.8pt;height:20.05pt" o:ole="">
            <v:imagedata r:id="rId219" o:title=""/>
          </v:shape>
          <o:OLEObject Type="Embed" ProgID="Equation.DSMT4" ShapeID="_x0000_i1130" DrawAspect="Content" ObjectID="_1700141049" r:id="rId220"/>
        </w:object>
      </w:r>
      <w:r>
        <w:rPr>
          <w:rFonts w:ascii="Times New Roman" w:hAnsi="Times New Roman" w:hint="eastAsia"/>
          <w:szCs w:val="24"/>
        </w:rPr>
        <w:t>是</w:t>
      </w:r>
      <w:r w:rsidR="00594A6B" w:rsidRPr="00025957">
        <w:rPr>
          <w:position w:val="-4"/>
        </w:rPr>
        <w:object w:dxaOrig="220" w:dyaOrig="240">
          <v:shape id="_x0000_i1131" type="#_x0000_t75" style="width:11.25pt;height:11.9pt" o:ole="">
            <v:imagedata r:id="rId221" o:title=""/>
          </v:shape>
          <o:OLEObject Type="Embed" ProgID="Equation.DSMT4" ShapeID="_x0000_i1131" DrawAspect="Content" ObjectID="_1700141050" r:id="rId222"/>
        </w:object>
      </w:r>
      <w:r>
        <w:rPr>
          <w:rFonts w:ascii="Times New Roman" w:hAnsi="Times New Roman" w:hint="eastAsia"/>
          <w:szCs w:val="24"/>
        </w:rPr>
        <w:t>上的连续函数</w:t>
      </w:r>
      <w:r w:rsidR="00792EB6">
        <w:rPr>
          <w:rFonts w:ascii="Times New Roman" w:hAnsi="Times New Roman" w:hint="eastAsia"/>
          <w:szCs w:val="24"/>
        </w:rPr>
        <w:t>．</w:t>
      </w:r>
    </w:p>
    <w:p w:rsidR="00057C75" w:rsidRPr="007137E4" w:rsidRDefault="002D5381" w:rsidP="0089117D">
      <w:pPr>
        <w:ind w:leftChars="200" w:left="480"/>
        <w:rPr>
          <w:rFonts w:ascii="Times New Roman" w:hAnsi="Times New Roman"/>
          <w:szCs w:val="24"/>
        </w:rPr>
      </w:pPr>
      <w:r w:rsidRPr="002D5381">
        <w:rPr>
          <w:rFonts w:hint="eastAsia"/>
        </w:rPr>
        <w:t>(</w:t>
      </w:r>
      <w:r w:rsidRPr="002D5381">
        <w:rPr>
          <w:rFonts w:hint="eastAsia"/>
        </w:rPr>
        <w:t>Ⅰ</w:t>
      </w:r>
      <w:r w:rsidRPr="002D5381">
        <w:rPr>
          <w:rFonts w:hint="eastAsia"/>
        </w:rPr>
        <w:t xml:space="preserve">) </w:t>
      </w:r>
      <w:r w:rsidR="00057C75">
        <w:rPr>
          <w:rFonts w:ascii="Times New Roman" w:hAnsi="Times New Roman" w:hint="eastAsia"/>
          <w:szCs w:val="24"/>
        </w:rPr>
        <w:t>若</w:t>
      </w:r>
      <w:r w:rsidR="00594A6B" w:rsidRPr="00594A6B">
        <w:rPr>
          <w:position w:val="-14"/>
        </w:rPr>
        <w:object w:dxaOrig="940" w:dyaOrig="400">
          <v:shape id="_x0000_i1132" type="#_x0000_t75" style="width:46.95pt;height:20.05pt" o:ole="">
            <v:imagedata r:id="rId223" o:title=""/>
          </v:shape>
          <o:OLEObject Type="Embed" ProgID="Equation.DSMT4" ShapeID="_x0000_i1132" DrawAspect="Content" ObjectID="_1700141051" r:id="rId224"/>
        </w:object>
      </w:r>
      <w:r w:rsidR="00057C75" w:rsidRPr="007137E4">
        <w:rPr>
          <w:rFonts w:ascii="Times New Roman" w:hAnsi="Times New Roman" w:hint="eastAsia"/>
          <w:szCs w:val="24"/>
        </w:rPr>
        <w:t>时，求微分方程的通解</w:t>
      </w:r>
      <w:r w:rsidR="00792EB6">
        <w:rPr>
          <w:rFonts w:ascii="Times New Roman" w:hAnsi="Times New Roman" w:hint="eastAsia"/>
          <w:szCs w:val="24"/>
        </w:rPr>
        <w:t>；</w:t>
      </w:r>
    </w:p>
    <w:p w:rsidR="00057C75" w:rsidRDefault="002D5381" w:rsidP="0089117D">
      <w:pPr>
        <w:ind w:leftChars="200" w:left="480"/>
        <w:rPr>
          <w:rFonts w:ascii="Times New Roman" w:hAnsi="Times New Roman"/>
          <w:szCs w:val="24"/>
        </w:rPr>
      </w:pPr>
      <w:r w:rsidRPr="002D5381">
        <w:rPr>
          <w:rFonts w:hint="eastAsia"/>
        </w:rPr>
        <w:t>(</w:t>
      </w:r>
      <w:r w:rsidRPr="002D5381">
        <w:rPr>
          <w:rFonts w:hint="eastAsia"/>
        </w:rPr>
        <w:t>Ⅱ</w:t>
      </w:r>
      <w:r w:rsidRPr="002D5381">
        <w:rPr>
          <w:rFonts w:hint="eastAsia"/>
        </w:rPr>
        <w:t xml:space="preserve">) </w:t>
      </w:r>
      <w:r w:rsidR="00057C75">
        <w:rPr>
          <w:rFonts w:ascii="Times New Roman" w:hAnsi="Times New Roman" w:hint="eastAsia"/>
          <w:szCs w:val="24"/>
        </w:rPr>
        <w:t>若</w:t>
      </w:r>
      <w:r w:rsidR="00594A6B" w:rsidRPr="00594A6B">
        <w:rPr>
          <w:position w:val="-14"/>
        </w:rPr>
        <w:object w:dxaOrig="580" w:dyaOrig="400">
          <v:shape id="_x0000_i1133" type="#_x0000_t75" style="width:28.8pt;height:20.05pt" o:ole="">
            <v:imagedata r:id="rId225" o:title=""/>
          </v:shape>
          <o:OLEObject Type="Embed" ProgID="Equation.DSMT4" ShapeID="_x0000_i1133" DrawAspect="Content" ObjectID="_1700141052" r:id="rId226"/>
        </w:object>
      </w:r>
      <w:r w:rsidR="00057C75">
        <w:rPr>
          <w:rFonts w:ascii="Times New Roman" w:hAnsi="Times New Roman" w:hint="eastAsia"/>
          <w:szCs w:val="24"/>
        </w:rPr>
        <w:t>周期为</w:t>
      </w:r>
      <w:r w:rsidR="00594A6B" w:rsidRPr="00025957">
        <w:rPr>
          <w:position w:val="-4"/>
        </w:rPr>
        <w:object w:dxaOrig="220" w:dyaOrig="240">
          <v:shape id="_x0000_i1134" type="#_x0000_t75" style="width:11.25pt;height:11.9pt" o:ole="">
            <v:imagedata r:id="rId227" o:title=""/>
          </v:shape>
          <o:OLEObject Type="Embed" ProgID="Equation.DSMT4" ShapeID="_x0000_i1134" DrawAspect="Content" ObjectID="_1700141053" r:id="rId228"/>
        </w:object>
      </w:r>
      <w:r w:rsidR="00057C75">
        <w:rPr>
          <w:rFonts w:ascii="Times New Roman" w:hAnsi="Times New Roman" w:hint="eastAsia"/>
          <w:szCs w:val="24"/>
        </w:rPr>
        <w:t>函数</w:t>
      </w:r>
      <w:r w:rsidR="00057C75" w:rsidRPr="007137E4">
        <w:rPr>
          <w:rFonts w:ascii="Times New Roman" w:hAnsi="Times New Roman" w:hint="eastAsia"/>
          <w:szCs w:val="24"/>
        </w:rPr>
        <w:t>时，</w:t>
      </w:r>
      <w:r w:rsidR="00057C75">
        <w:rPr>
          <w:rFonts w:ascii="Times New Roman" w:hAnsi="Times New Roman" w:hint="eastAsia"/>
          <w:szCs w:val="24"/>
        </w:rPr>
        <w:t>证明：方程存在唯一的以</w:t>
      </w:r>
      <w:r w:rsidR="00594A6B" w:rsidRPr="00025957">
        <w:rPr>
          <w:position w:val="-4"/>
        </w:rPr>
        <w:object w:dxaOrig="220" w:dyaOrig="240">
          <v:shape id="_x0000_i1135" type="#_x0000_t75" style="width:11.25pt;height:11.9pt" o:ole="">
            <v:imagedata r:id="rId229" o:title=""/>
          </v:shape>
          <o:OLEObject Type="Embed" ProgID="Equation.DSMT4" ShapeID="_x0000_i1135" DrawAspect="Content" ObjectID="_1700141054" r:id="rId230"/>
        </w:object>
      </w:r>
      <w:r w:rsidR="00057C75">
        <w:rPr>
          <w:rFonts w:ascii="Times New Roman" w:hAnsi="Times New Roman" w:hint="eastAsia"/>
          <w:szCs w:val="24"/>
        </w:rPr>
        <w:t>为周期的解</w:t>
      </w:r>
      <w:r w:rsidR="00792EB6">
        <w:rPr>
          <w:rFonts w:ascii="Times New Roman" w:hAnsi="Times New Roman" w:hint="eastAsia"/>
          <w:szCs w:val="24"/>
        </w:rPr>
        <w:t>．</w:t>
      </w:r>
    </w:p>
    <w:p w:rsidR="00057C75" w:rsidRDefault="00057C75" w:rsidP="00082DDF"/>
    <w:p w:rsidR="00057C75" w:rsidRDefault="00057C75" w:rsidP="00082DDF"/>
    <w:p w:rsidR="00057C75" w:rsidRDefault="0089117D" w:rsidP="00057C75">
      <w:pPr>
        <w:rPr>
          <w:rFonts w:ascii="Times New Roman" w:hAnsi="Times New Roman"/>
          <w:szCs w:val="24"/>
        </w:rPr>
      </w:pPr>
      <w:r w:rsidRPr="0089117D">
        <w:rPr>
          <w:rFonts w:hint="eastAsia"/>
        </w:rPr>
        <w:t>(19)</w:t>
      </w:r>
      <w:r w:rsidR="00057C75">
        <w:rPr>
          <w:rFonts w:ascii="Times New Roman" w:hAnsi="Times New Roman" w:hint="eastAsia"/>
          <w:szCs w:val="24"/>
        </w:rPr>
        <w:t>（本题满分</w:t>
      </w:r>
      <w:r w:rsidR="00057C75">
        <w:rPr>
          <w:rFonts w:ascii="Times New Roman" w:hAnsi="Times New Roman" w:hint="eastAsia"/>
          <w:szCs w:val="24"/>
        </w:rPr>
        <w:t>10</w:t>
      </w:r>
      <w:r w:rsidR="00057C75">
        <w:rPr>
          <w:rFonts w:ascii="Times New Roman" w:hAnsi="Times New Roman" w:hint="eastAsia"/>
          <w:szCs w:val="24"/>
        </w:rPr>
        <w:t>分）</w:t>
      </w:r>
    </w:p>
    <w:p w:rsidR="00057C75" w:rsidRDefault="00057C75" w:rsidP="0089117D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设数列</w:t>
      </w:r>
      <w:r w:rsidR="00594A6B" w:rsidRPr="00594A6B">
        <w:rPr>
          <w:position w:val="-14"/>
        </w:rPr>
        <w:object w:dxaOrig="460" w:dyaOrig="400">
          <v:shape id="_x0000_i1136" type="#_x0000_t75" style="width:23.15pt;height:20.05pt" o:ole="">
            <v:imagedata r:id="rId231" o:title=""/>
          </v:shape>
          <o:OLEObject Type="Embed" ProgID="Equation.DSMT4" ShapeID="_x0000_i1136" DrawAspect="Content" ObjectID="_1700141055" r:id="rId232"/>
        </w:object>
      </w:r>
      <w:r>
        <w:rPr>
          <w:rFonts w:ascii="Times New Roman" w:hAnsi="Times New Roman" w:hint="eastAsia"/>
          <w:szCs w:val="24"/>
        </w:rPr>
        <w:t>满足：</w:t>
      </w:r>
      <w:r w:rsidR="00594A6B" w:rsidRPr="00594A6B">
        <w:rPr>
          <w:position w:val="-12"/>
        </w:rPr>
        <w:object w:dxaOrig="639" w:dyaOrig="360">
          <v:shape id="_x0000_i1137" type="#_x0000_t75" style="width:31.95pt;height:18.15pt" o:ole="">
            <v:imagedata r:id="rId233" o:title=""/>
          </v:shape>
          <o:OLEObject Type="Embed" ProgID="Equation.DSMT4" ShapeID="_x0000_i1137" DrawAspect="Content" ObjectID="_1700141056" r:id="rId234"/>
        </w:object>
      </w:r>
      <w:r w:rsidR="00B52B8D">
        <w:rPr>
          <w:rFonts w:ascii="Times New Roman" w:hAnsi="Times New Roman" w:hint="eastAsia"/>
          <w:szCs w:val="24"/>
        </w:rPr>
        <w:t>，</w:t>
      </w:r>
      <w:r w:rsidR="00594A6B" w:rsidRPr="00594A6B">
        <w:rPr>
          <w:position w:val="-12"/>
        </w:rPr>
        <w:object w:dxaOrig="1500" w:dyaOrig="380">
          <v:shape id="_x0000_i1138" type="#_x0000_t75" style="width:75.15pt;height:18.8pt" o:ole="">
            <v:imagedata r:id="rId235" o:title=""/>
          </v:shape>
          <o:OLEObject Type="Embed" ProgID="Equation.DSMT4" ShapeID="_x0000_i1138" DrawAspect="Content" ObjectID="_1700141057" r:id="rId236"/>
        </w:object>
      </w:r>
      <w:r w:rsidR="00B52B8D">
        <w:rPr>
          <w:rFonts w:hint="eastAsia"/>
        </w:rPr>
        <w:t>（</w:t>
      </w:r>
      <w:r w:rsidR="00594A6B" w:rsidRPr="00594A6B">
        <w:rPr>
          <w:position w:val="-8"/>
        </w:rPr>
        <w:object w:dxaOrig="999" w:dyaOrig="300">
          <v:shape id="_x0000_i1139" type="#_x0000_t75" style="width:50.1pt;height:15.05pt" o:ole="">
            <v:imagedata r:id="rId237" o:title=""/>
          </v:shape>
          <o:OLEObject Type="Embed" ProgID="Equation.DSMT4" ShapeID="_x0000_i1139" DrawAspect="Content" ObjectID="_1700141058" r:id="rId238"/>
        </w:object>
      </w:r>
      <w:r w:rsidR="00B52B8D">
        <w:rPr>
          <w:rFonts w:hint="eastAsia"/>
        </w:rPr>
        <w:t>）．</w:t>
      </w:r>
      <w:r>
        <w:rPr>
          <w:rFonts w:ascii="Times New Roman" w:hAnsi="Times New Roman" w:hint="eastAsia"/>
          <w:szCs w:val="24"/>
        </w:rPr>
        <w:t>证明</w:t>
      </w:r>
      <w:r w:rsidR="00594A6B" w:rsidRPr="00594A6B">
        <w:rPr>
          <w:position w:val="-14"/>
        </w:rPr>
        <w:object w:dxaOrig="460" w:dyaOrig="400">
          <v:shape id="_x0000_i1140" type="#_x0000_t75" style="width:23.15pt;height:20.05pt" o:ole="">
            <v:imagedata r:id="rId239" o:title=""/>
          </v:shape>
          <o:OLEObject Type="Embed" ProgID="Equation.DSMT4" ShapeID="_x0000_i1140" DrawAspect="Content" ObjectID="_1700141059" r:id="rId240"/>
        </w:object>
      </w:r>
      <w:r>
        <w:rPr>
          <w:rFonts w:ascii="Times New Roman" w:hAnsi="Times New Roman" w:hint="eastAsia"/>
          <w:szCs w:val="24"/>
        </w:rPr>
        <w:t>收敛，并求</w:t>
      </w:r>
      <w:r w:rsidR="00594A6B" w:rsidRPr="00594A6B">
        <w:rPr>
          <w:position w:val="-18"/>
        </w:rPr>
        <w:object w:dxaOrig="620" w:dyaOrig="420">
          <v:shape id="_x0000_i1141" type="#_x0000_t75" style="width:31.3pt;height:21.3pt" o:ole="">
            <v:imagedata r:id="rId241" o:title=""/>
          </v:shape>
          <o:OLEObject Type="Embed" ProgID="Equation.DSMT4" ShapeID="_x0000_i1141" DrawAspect="Content" ObjectID="_1700141060" r:id="rId242"/>
        </w:object>
      </w:r>
      <w:r w:rsidR="00B52B8D">
        <w:rPr>
          <w:rFonts w:ascii="Times New Roman" w:hAnsi="Times New Roman" w:hint="eastAsia"/>
          <w:szCs w:val="24"/>
        </w:rPr>
        <w:t>．</w:t>
      </w:r>
    </w:p>
    <w:p w:rsidR="0045631D" w:rsidRDefault="0045631D" w:rsidP="0045631D">
      <w:pPr>
        <w:tabs>
          <w:tab w:val="left" w:pos="3575"/>
        </w:tabs>
      </w:pPr>
    </w:p>
    <w:p w:rsidR="00057C75" w:rsidRDefault="00057C75" w:rsidP="0045631D">
      <w:pPr>
        <w:tabs>
          <w:tab w:val="left" w:pos="3575"/>
        </w:tabs>
      </w:pPr>
    </w:p>
    <w:p w:rsidR="00057C75" w:rsidRDefault="0089117D" w:rsidP="00057C75">
      <w:pPr>
        <w:rPr>
          <w:rFonts w:ascii="Times New Roman" w:hAnsi="Times New Roman"/>
          <w:szCs w:val="24"/>
        </w:rPr>
      </w:pPr>
      <w:r w:rsidRPr="0089117D">
        <w:rPr>
          <w:rFonts w:hint="eastAsia"/>
        </w:rPr>
        <w:t>(20)</w:t>
      </w:r>
      <w:r w:rsidR="00057C75">
        <w:rPr>
          <w:rFonts w:ascii="Times New Roman" w:hAnsi="Times New Roman" w:hint="eastAsia"/>
          <w:szCs w:val="24"/>
        </w:rPr>
        <w:t>（本题满分</w:t>
      </w:r>
      <w:r w:rsidR="00057C75">
        <w:rPr>
          <w:rFonts w:ascii="Times New Roman" w:hAnsi="Times New Roman" w:hint="eastAsia"/>
          <w:szCs w:val="24"/>
        </w:rPr>
        <w:t>11</w:t>
      </w:r>
      <w:r w:rsidR="00057C75">
        <w:rPr>
          <w:rFonts w:ascii="Times New Roman" w:hAnsi="Times New Roman" w:hint="eastAsia"/>
          <w:szCs w:val="24"/>
        </w:rPr>
        <w:t>分）</w:t>
      </w:r>
    </w:p>
    <w:p w:rsidR="00057C75" w:rsidRDefault="00057C75" w:rsidP="0089117D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设实二次型</w:t>
      </w:r>
      <w:r w:rsidR="00594A6B" w:rsidRPr="00594A6B">
        <w:rPr>
          <w:position w:val="-14"/>
        </w:rPr>
        <w:object w:dxaOrig="5179" w:dyaOrig="440">
          <v:shape id="_x0000_i1142" type="#_x0000_t75" style="width:259.2pt;height:21.9pt" o:ole="">
            <v:imagedata r:id="rId243" o:title=""/>
          </v:shape>
          <o:OLEObject Type="Embed" ProgID="Equation.DSMT4" ShapeID="_x0000_i1142" DrawAspect="Content" ObjectID="_1700141061" r:id="rId244"/>
        </w:object>
      </w:r>
      <w:r>
        <w:rPr>
          <w:rFonts w:ascii="Times New Roman" w:hAnsi="Times New Roman" w:hint="eastAsia"/>
          <w:szCs w:val="24"/>
        </w:rPr>
        <w:t>，其中</w:t>
      </w:r>
      <w:r w:rsidR="00594A6B" w:rsidRPr="00594A6B">
        <w:rPr>
          <w:position w:val="-6"/>
        </w:rPr>
        <w:object w:dxaOrig="200" w:dyaOrig="220">
          <v:shape id="_x0000_i1143" type="#_x0000_t75" style="width:10pt;height:11.25pt" o:ole="">
            <v:imagedata r:id="rId245" o:title=""/>
          </v:shape>
          <o:OLEObject Type="Embed" ProgID="Equation.DSMT4" ShapeID="_x0000_i1143" DrawAspect="Content" ObjectID="_1700141062" r:id="rId246"/>
        </w:object>
      </w:r>
      <w:r>
        <w:rPr>
          <w:rFonts w:ascii="Times New Roman" w:hAnsi="Times New Roman" w:hint="eastAsia"/>
          <w:szCs w:val="24"/>
        </w:rPr>
        <w:t>是参数</w:t>
      </w:r>
      <w:r w:rsidR="00605917">
        <w:rPr>
          <w:rFonts w:ascii="Times New Roman" w:hAnsi="Times New Roman" w:hint="eastAsia"/>
          <w:szCs w:val="24"/>
        </w:rPr>
        <w:t>．</w:t>
      </w:r>
    </w:p>
    <w:p w:rsidR="00057C75" w:rsidRDefault="002D5381" w:rsidP="00605917">
      <w:pPr>
        <w:ind w:leftChars="200" w:left="480"/>
        <w:rPr>
          <w:rFonts w:ascii="Times New Roman" w:hAnsi="Times New Roman"/>
          <w:szCs w:val="24"/>
        </w:rPr>
      </w:pPr>
      <w:r w:rsidRPr="002D5381">
        <w:rPr>
          <w:rFonts w:hint="eastAsia"/>
        </w:rPr>
        <w:t>(</w:t>
      </w:r>
      <w:r w:rsidRPr="002D5381">
        <w:rPr>
          <w:rFonts w:hint="eastAsia"/>
        </w:rPr>
        <w:t>Ⅰ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 w:rsidR="00057C75">
        <w:rPr>
          <w:rFonts w:ascii="Times New Roman" w:hAnsi="Times New Roman" w:hint="eastAsia"/>
          <w:szCs w:val="24"/>
        </w:rPr>
        <w:t>求</w:t>
      </w:r>
      <w:r w:rsidR="00594A6B" w:rsidRPr="00594A6B">
        <w:rPr>
          <w:position w:val="-14"/>
        </w:rPr>
        <w:object w:dxaOrig="1600" w:dyaOrig="400">
          <v:shape id="_x0000_i1144" type="#_x0000_t75" style="width:80.15pt;height:20.05pt" o:ole="">
            <v:imagedata r:id="rId247" o:title=""/>
          </v:shape>
          <o:OLEObject Type="Embed" ProgID="Equation.DSMT4" ShapeID="_x0000_i1144" DrawAspect="Content" ObjectID="_1700141063" r:id="rId248"/>
        </w:object>
      </w:r>
      <w:r w:rsidR="00057C75">
        <w:rPr>
          <w:rFonts w:ascii="Times New Roman" w:hAnsi="Times New Roman" w:hint="eastAsia"/>
          <w:szCs w:val="24"/>
        </w:rPr>
        <w:t>的解</w:t>
      </w:r>
      <w:r w:rsidR="00605917">
        <w:rPr>
          <w:rFonts w:ascii="Times New Roman" w:hAnsi="Times New Roman" w:hint="eastAsia"/>
          <w:szCs w:val="24"/>
        </w:rPr>
        <w:t>；</w:t>
      </w:r>
      <w:r w:rsidR="00605917">
        <w:rPr>
          <w:rFonts w:ascii="Times New Roman" w:hAnsi="Times New Roman" w:hint="eastAsia"/>
          <w:szCs w:val="24"/>
        </w:rPr>
        <w:t xml:space="preserve">      </w:t>
      </w:r>
      <w:r w:rsidRPr="002D5381">
        <w:rPr>
          <w:rFonts w:hint="eastAsia"/>
        </w:rPr>
        <w:t>(</w:t>
      </w:r>
      <w:r w:rsidRPr="002D5381">
        <w:rPr>
          <w:rFonts w:hint="eastAsia"/>
        </w:rPr>
        <w:t>Ⅱ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 w:rsidR="00057C75">
        <w:rPr>
          <w:rFonts w:ascii="Times New Roman" w:hAnsi="Times New Roman" w:hint="eastAsia"/>
          <w:szCs w:val="24"/>
        </w:rPr>
        <w:t>求</w:t>
      </w:r>
      <w:r w:rsidR="00594A6B" w:rsidRPr="00594A6B">
        <w:rPr>
          <w:position w:val="-14"/>
        </w:rPr>
        <w:object w:dxaOrig="1240" w:dyaOrig="400">
          <v:shape id="_x0000_i1145" type="#_x0000_t75" style="width:62pt;height:20.05pt" o:ole="">
            <v:imagedata r:id="rId249" o:title=""/>
          </v:shape>
          <o:OLEObject Type="Embed" ProgID="Equation.DSMT4" ShapeID="_x0000_i1145" DrawAspect="Content" ObjectID="_1700141064" r:id="rId250"/>
        </w:object>
      </w:r>
      <w:r w:rsidR="00057C75">
        <w:rPr>
          <w:rFonts w:ascii="Times New Roman" w:hAnsi="Times New Roman" w:hint="eastAsia"/>
          <w:szCs w:val="24"/>
        </w:rPr>
        <w:t>的规范形</w:t>
      </w:r>
      <w:r w:rsidR="00605917">
        <w:rPr>
          <w:rFonts w:ascii="Times New Roman" w:hAnsi="Times New Roman" w:hint="eastAsia"/>
          <w:szCs w:val="24"/>
        </w:rPr>
        <w:t>．</w:t>
      </w:r>
    </w:p>
    <w:p w:rsidR="0045631D" w:rsidRDefault="0045631D" w:rsidP="00605917"/>
    <w:p w:rsidR="00057C75" w:rsidRDefault="00057C75" w:rsidP="00605917"/>
    <w:p w:rsidR="00057C75" w:rsidRDefault="0089117D" w:rsidP="00057C75">
      <w:pPr>
        <w:rPr>
          <w:rFonts w:ascii="Times New Roman" w:hAnsi="Times New Roman"/>
          <w:szCs w:val="24"/>
        </w:rPr>
      </w:pPr>
      <w:r w:rsidRPr="0089117D">
        <w:rPr>
          <w:rFonts w:hint="eastAsia"/>
        </w:rPr>
        <w:t>(21)</w:t>
      </w:r>
      <w:r w:rsidR="00057C75">
        <w:rPr>
          <w:rFonts w:ascii="Times New Roman" w:hAnsi="Times New Roman" w:hint="eastAsia"/>
          <w:szCs w:val="24"/>
        </w:rPr>
        <w:t>（本题满分</w:t>
      </w:r>
      <w:r w:rsidR="00057C75">
        <w:rPr>
          <w:rFonts w:ascii="Times New Roman" w:hAnsi="Times New Roman" w:hint="eastAsia"/>
          <w:szCs w:val="24"/>
        </w:rPr>
        <w:t>11</w:t>
      </w:r>
      <w:r w:rsidR="00057C75">
        <w:rPr>
          <w:rFonts w:ascii="Times New Roman" w:hAnsi="Times New Roman" w:hint="eastAsia"/>
          <w:szCs w:val="24"/>
        </w:rPr>
        <w:t>分）</w:t>
      </w:r>
    </w:p>
    <w:p w:rsidR="00057C75" w:rsidRDefault="00057C75" w:rsidP="0089117D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lastRenderedPageBreak/>
        <w:t>已知</w:t>
      </w:r>
      <w:r w:rsidR="00594A6B" w:rsidRPr="00594A6B">
        <w:rPr>
          <w:position w:val="-6"/>
        </w:rPr>
        <w:object w:dxaOrig="200" w:dyaOrig="220">
          <v:shape id="_x0000_i1146" type="#_x0000_t75" style="width:10pt;height:11.25pt" o:ole="">
            <v:imagedata r:id="rId251" o:title=""/>
          </v:shape>
          <o:OLEObject Type="Embed" ProgID="Equation.DSMT4" ShapeID="_x0000_i1146" DrawAspect="Content" ObjectID="_1700141065" r:id="rId252"/>
        </w:object>
      </w:r>
      <w:r>
        <w:rPr>
          <w:rFonts w:ascii="Times New Roman" w:hAnsi="Times New Roman" w:hint="eastAsia"/>
          <w:szCs w:val="24"/>
        </w:rPr>
        <w:t>是常数，且矩阵</w:t>
      </w:r>
      <w:r w:rsidR="00594A6B" w:rsidRPr="00594A6B">
        <w:rPr>
          <w:position w:val="-50"/>
        </w:rPr>
        <w:object w:dxaOrig="1640" w:dyaOrig="1120">
          <v:shape id="_x0000_i1147" type="#_x0000_t75" style="width:82pt;height:55.7pt" o:ole="">
            <v:imagedata r:id="rId253" o:title=""/>
          </v:shape>
          <o:OLEObject Type="Embed" ProgID="Equation.DSMT4" ShapeID="_x0000_i1147" DrawAspect="Content" ObjectID="_1700141066" r:id="rId254"/>
        </w:object>
      </w:r>
      <w:r>
        <w:rPr>
          <w:rFonts w:ascii="Times New Roman" w:hAnsi="Times New Roman" w:hint="eastAsia"/>
          <w:szCs w:val="24"/>
        </w:rPr>
        <w:t>可经初等列变换化为矩阵</w:t>
      </w:r>
      <w:r w:rsidR="00594A6B" w:rsidRPr="00594A6B">
        <w:rPr>
          <w:position w:val="-50"/>
        </w:rPr>
        <w:object w:dxaOrig="1640" w:dyaOrig="1120">
          <v:shape id="_x0000_i1148" type="#_x0000_t75" style="width:82pt;height:55.7pt" o:ole="">
            <v:imagedata r:id="rId255" o:title=""/>
          </v:shape>
          <o:OLEObject Type="Embed" ProgID="Equation.DSMT4" ShapeID="_x0000_i1148" DrawAspect="Content" ObjectID="_1700141067" r:id="rId256"/>
        </w:object>
      </w:r>
      <w:r w:rsidR="005E2ADD">
        <w:rPr>
          <w:rFonts w:hint="eastAsia"/>
        </w:rPr>
        <w:t>．</w:t>
      </w:r>
    </w:p>
    <w:p w:rsidR="00057C75" w:rsidRDefault="002D5381" w:rsidP="005E2ADD">
      <w:pPr>
        <w:ind w:leftChars="200" w:left="480"/>
        <w:rPr>
          <w:rFonts w:ascii="Times New Roman" w:hAnsi="Times New Roman"/>
          <w:szCs w:val="24"/>
        </w:rPr>
      </w:pPr>
      <w:r w:rsidRPr="002D5381">
        <w:rPr>
          <w:rFonts w:hint="eastAsia"/>
        </w:rPr>
        <w:t>(</w:t>
      </w:r>
      <w:r w:rsidRPr="002D5381">
        <w:rPr>
          <w:rFonts w:hint="eastAsia"/>
        </w:rPr>
        <w:t>Ⅰ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 w:rsidR="00057C75" w:rsidRPr="00433DAB">
        <w:rPr>
          <w:rFonts w:ascii="Times New Roman" w:hAnsi="Times New Roman" w:hint="eastAsia"/>
          <w:szCs w:val="24"/>
        </w:rPr>
        <w:t>求</w:t>
      </w:r>
      <w:r w:rsidR="00594A6B" w:rsidRPr="00594A6B">
        <w:rPr>
          <w:position w:val="-6"/>
        </w:rPr>
        <w:object w:dxaOrig="200" w:dyaOrig="220">
          <v:shape id="_x0000_i1149" type="#_x0000_t75" style="width:10pt;height:11.25pt" o:ole="">
            <v:imagedata r:id="rId257" o:title=""/>
          </v:shape>
          <o:OLEObject Type="Embed" ProgID="Equation.DSMT4" ShapeID="_x0000_i1149" DrawAspect="Content" ObjectID="_1700141068" r:id="rId258"/>
        </w:object>
      </w:r>
      <w:r w:rsidR="005E2ADD">
        <w:rPr>
          <w:rFonts w:ascii="Times New Roman" w:hAnsi="Times New Roman" w:hint="eastAsia"/>
          <w:szCs w:val="24"/>
        </w:rPr>
        <w:t>；</w:t>
      </w:r>
      <w:r w:rsidR="005E2ADD">
        <w:rPr>
          <w:rFonts w:ascii="Times New Roman" w:hAnsi="Times New Roman" w:hint="eastAsia"/>
          <w:szCs w:val="24"/>
        </w:rPr>
        <w:t xml:space="preserve">        </w:t>
      </w:r>
      <w:r w:rsidRPr="002D5381">
        <w:rPr>
          <w:rFonts w:hint="eastAsia"/>
        </w:rPr>
        <w:t>(</w:t>
      </w:r>
      <w:r w:rsidRPr="002D5381">
        <w:rPr>
          <w:rFonts w:hint="eastAsia"/>
        </w:rPr>
        <w:t>Ⅱ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 w:rsidR="00057C75">
        <w:rPr>
          <w:rFonts w:ascii="Times New Roman" w:hAnsi="Times New Roman" w:hint="eastAsia"/>
          <w:szCs w:val="24"/>
        </w:rPr>
        <w:t>求满足</w:t>
      </w:r>
      <w:r w:rsidR="00594A6B" w:rsidRPr="00025957">
        <w:rPr>
          <w:position w:val="-4"/>
        </w:rPr>
        <w:object w:dxaOrig="760" w:dyaOrig="260">
          <v:shape id="_x0000_i1150" type="#_x0000_t75" style="width:38.2pt;height:13.15pt" o:ole="">
            <v:imagedata r:id="rId259" o:title=""/>
          </v:shape>
          <o:OLEObject Type="Embed" ProgID="Equation.DSMT4" ShapeID="_x0000_i1150" DrawAspect="Content" ObjectID="_1700141069" r:id="rId260"/>
        </w:object>
      </w:r>
      <w:r w:rsidR="00057C75">
        <w:rPr>
          <w:rFonts w:ascii="Times New Roman" w:hAnsi="Times New Roman" w:hint="eastAsia"/>
          <w:szCs w:val="24"/>
        </w:rPr>
        <w:t>的可逆矩阵</w:t>
      </w:r>
      <w:r w:rsidR="00594A6B" w:rsidRPr="00025957">
        <w:rPr>
          <w:position w:val="-4"/>
        </w:rPr>
        <w:object w:dxaOrig="220" w:dyaOrig="240">
          <v:shape id="_x0000_i1151" type="#_x0000_t75" style="width:11.25pt;height:11.9pt" o:ole="">
            <v:imagedata r:id="rId261" o:title=""/>
          </v:shape>
          <o:OLEObject Type="Embed" ProgID="Equation.DSMT4" ShapeID="_x0000_i1151" DrawAspect="Content" ObjectID="_1700141070" r:id="rId262"/>
        </w:object>
      </w:r>
      <w:r w:rsidR="005E2ADD">
        <w:rPr>
          <w:rFonts w:ascii="Times New Roman" w:hAnsi="Times New Roman" w:hint="eastAsia"/>
          <w:szCs w:val="24"/>
        </w:rPr>
        <w:t>．</w:t>
      </w:r>
    </w:p>
    <w:p w:rsidR="00057C75" w:rsidRDefault="00057C75" w:rsidP="0045631D">
      <w:pPr>
        <w:rPr>
          <w:rFonts w:ascii="宋体" w:hAnsi="宋体"/>
          <w:szCs w:val="21"/>
        </w:rPr>
      </w:pPr>
    </w:p>
    <w:p w:rsidR="00057C75" w:rsidRDefault="00057C75" w:rsidP="0045631D">
      <w:pPr>
        <w:rPr>
          <w:rFonts w:ascii="宋体" w:hAnsi="宋体"/>
          <w:szCs w:val="21"/>
        </w:rPr>
      </w:pPr>
    </w:p>
    <w:p w:rsidR="00057C75" w:rsidRDefault="0089117D" w:rsidP="00057C75">
      <w:pPr>
        <w:rPr>
          <w:rFonts w:ascii="Times New Roman" w:hAnsi="Times New Roman"/>
          <w:szCs w:val="24"/>
        </w:rPr>
      </w:pPr>
      <w:r w:rsidRPr="0089117D">
        <w:rPr>
          <w:rFonts w:hint="eastAsia"/>
        </w:rPr>
        <w:t>(22)</w:t>
      </w:r>
      <w:r w:rsidR="00057C75">
        <w:rPr>
          <w:rFonts w:ascii="Times New Roman" w:hAnsi="Times New Roman" w:hint="eastAsia"/>
          <w:szCs w:val="24"/>
        </w:rPr>
        <w:t>（本题满分</w:t>
      </w:r>
      <w:r w:rsidR="00057C75">
        <w:rPr>
          <w:rFonts w:ascii="Times New Roman" w:hAnsi="Times New Roman" w:hint="eastAsia"/>
          <w:szCs w:val="24"/>
        </w:rPr>
        <w:t>11</w:t>
      </w:r>
      <w:r w:rsidR="00057C75">
        <w:rPr>
          <w:rFonts w:ascii="Times New Roman" w:hAnsi="Times New Roman" w:hint="eastAsia"/>
          <w:szCs w:val="24"/>
        </w:rPr>
        <w:t>分）</w:t>
      </w:r>
    </w:p>
    <w:p w:rsidR="00057C75" w:rsidRDefault="00057C75" w:rsidP="0089117D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已知随机变量</w:t>
      </w:r>
      <w:r w:rsidR="00594A6B" w:rsidRPr="00025957">
        <w:rPr>
          <w:position w:val="-4"/>
        </w:rPr>
        <w:object w:dxaOrig="240" w:dyaOrig="240">
          <v:shape id="_x0000_i1152" type="#_x0000_t75" style="width:11.9pt;height:11.9pt" o:ole="">
            <v:imagedata r:id="rId263" o:title=""/>
          </v:shape>
          <o:OLEObject Type="Embed" ProgID="Equation.DSMT4" ShapeID="_x0000_i1152" DrawAspect="Content" ObjectID="_1700141071" r:id="rId264"/>
        </w:object>
      </w:r>
      <w:r w:rsidR="00D02C04">
        <w:rPr>
          <w:rFonts w:hint="eastAsia"/>
        </w:rPr>
        <w:t>，</w:t>
      </w:r>
      <w:r w:rsidR="00594A6B" w:rsidRPr="00025957">
        <w:rPr>
          <w:position w:val="-4"/>
        </w:rPr>
        <w:object w:dxaOrig="220" w:dyaOrig="240">
          <v:shape id="_x0000_i1153" type="#_x0000_t75" style="width:11.25pt;height:11.9pt" o:ole="">
            <v:imagedata r:id="rId265" o:title=""/>
          </v:shape>
          <o:OLEObject Type="Embed" ProgID="Equation.DSMT4" ShapeID="_x0000_i1153" DrawAspect="Content" ObjectID="_1700141072" r:id="rId266"/>
        </w:object>
      </w:r>
      <w:r>
        <w:rPr>
          <w:rFonts w:ascii="Times New Roman" w:hAnsi="Times New Roman" w:hint="eastAsia"/>
          <w:szCs w:val="24"/>
        </w:rPr>
        <w:t>相互独立，且</w:t>
      </w:r>
      <w:r w:rsidR="00594A6B" w:rsidRPr="00594A6B">
        <w:rPr>
          <w:position w:val="-24"/>
        </w:rPr>
        <w:object w:dxaOrig="2540" w:dyaOrig="620">
          <v:shape id="_x0000_i1154" type="#_x0000_t75" style="width:127.1pt;height:31.3pt" o:ole="">
            <v:imagedata r:id="rId267" o:title=""/>
          </v:shape>
          <o:OLEObject Type="Embed" ProgID="Equation.DSMT4" ShapeID="_x0000_i1154" DrawAspect="Content" ObjectID="_1700141073" r:id="rId268"/>
        </w:object>
      </w:r>
      <w:r>
        <w:rPr>
          <w:rFonts w:ascii="Times New Roman" w:hAnsi="Times New Roman" w:hint="eastAsia"/>
          <w:szCs w:val="24"/>
        </w:rPr>
        <w:t>，</w:t>
      </w:r>
      <w:r w:rsidR="00594A6B" w:rsidRPr="00025957">
        <w:rPr>
          <w:position w:val="-4"/>
        </w:rPr>
        <w:object w:dxaOrig="220" w:dyaOrig="240">
          <v:shape id="_x0000_i1155" type="#_x0000_t75" style="width:11.25pt;height:11.9pt" o:ole="">
            <v:imagedata r:id="rId269" o:title=""/>
          </v:shape>
          <o:OLEObject Type="Embed" ProgID="Equation.DSMT4" ShapeID="_x0000_i1155" DrawAspect="Content" ObjectID="_1700141074" r:id="rId270"/>
        </w:object>
      </w:r>
      <w:r>
        <w:rPr>
          <w:rFonts w:ascii="Times New Roman" w:hAnsi="Times New Roman" w:hint="eastAsia"/>
          <w:szCs w:val="24"/>
        </w:rPr>
        <w:t>服从参数为</w:t>
      </w:r>
      <w:r w:rsidR="00594A6B" w:rsidRPr="00594A6B">
        <w:rPr>
          <w:position w:val="-6"/>
        </w:rPr>
        <w:object w:dxaOrig="220" w:dyaOrig="279">
          <v:shape id="_x0000_i1156" type="#_x0000_t75" style="width:11.25pt;height:13.75pt" o:ole="">
            <v:imagedata r:id="rId271" o:title=""/>
          </v:shape>
          <o:OLEObject Type="Embed" ProgID="Equation.DSMT4" ShapeID="_x0000_i1156" DrawAspect="Content" ObjectID="_1700141075" r:id="rId272"/>
        </w:object>
      </w:r>
      <w:r>
        <w:rPr>
          <w:rFonts w:ascii="Times New Roman" w:hAnsi="Times New Roman" w:hint="eastAsia"/>
          <w:szCs w:val="24"/>
        </w:rPr>
        <w:t>的泊松分布，令</w:t>
      </w:r>
      <w:r w:rsidR="00594A6B" w:rsidRPr="00025957">
        <w:rPr>
          <w:position w:val="-4"/>
        </w:rPr>
        <w:object w:dxaOrig="760" w:dyaOrig="240">
          <v:shape id="_x0000_i1157" type="#_x0000_t75" style="width:38.2pt;height:11.9pt" o:ole="">
            <v:imagedata r:id="rId273" o:title=""/>
          </v:shape>
          <o:OLEObject Type="Embed" ProgID="Equation.DSMT4" ShapeID="_x0000_i1157" DrawAspect="Content" ObjectID="_1700141076" r:id="rId274"/>
        </w:object>
      </w:r>
      <w:r w:rsidR="00D02C04">
        <w:rPr>
          <w:rFonts w:ascii="Times New Roman" w:hAnsi="Times New Roman" w:hint="eastAsia"/>
          <w:szCs w:val="24"/>
        </w:rPr>
        <w:t>．</w:t>
      </w:r>
    </w:p>
    <w:p w:rsidR="0045631D" w:rsidRPr="00581CD7" w:rsidRDefault="002D5381" w:rsidP="00581CD7">
      <w:pPr>
        <w:ind w:leftChars="200" w:left="480"/>
        <w:rPr>
          <w:rFonts w:ascii="Times New Roman" w:hAnsi="Times New Roman"/>
          <w:szCs w:val="24"/>
        </w:rPr>
      </w:pPr>
      <w:r w:rsidRPr="002D5381">
        <w:rPr>
          <w:rFonts w:hint="eastAsia"/>
        </w:rPr>
        <w:t>(</w:t>
      </w:r>
      <w:r w:rsidRPr="002D5381">
        <w:rPr>
          <w:rFonts w:hint="eastAsia"/>
        </w:rPr>
        <w:t>Ⅰ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 w:rsidR="00057C75">
        <w:rPr>
          <w:rFonts w:ascii="Times New Roman" w:hAnsi="Times New Roman" w:hint="eastAsia"/>
          <w:szCs w:val="24"/>
        </w:rPr>
        <w:t>求</w:t>
      </w:r>
      <w:r w:rsidR="00594A6B" w:rsidRPr="00594A6B">
        <w:rPr>
          <w:position w:val="-14"/>
        </w:rPr>
        <w:object w:dxaOrig="1060" w:dyaOrig="400">
          <v:shape id="_x0000_i1158" type="#_x0000_t75" style="width:53.2pt;height:20.05pt" o:ole="">
            <v:imagedata r:id="rId275" o:title=""/>
          </v:shape>
          <o:OLEObject Type="Embed" ProgID="Equation.DSMT4" ShapeID="_x0000_i1158" DrawAspect="Content" ObjectID="_1700141077" r:id="rId276"/>
        </w:object>
      </w:r>
      <w:r w:rsidR="00D02C04">
        <w:rPr>
          <w:rFonts w:ascii="Times New Roman" w:hAnsi="Times New Roman" w:hint="eastAsia"/>
          <w:szCs w:val="24"/>
        </w:rPr>
        <w:t>；</w:t>
      </w:r>
      <w:r w:rsidR="00D02C04">
        <w:rPr>
          <w:rFonts w:ascii="Times New Roman" w:hAnsi="Times New Roman" w:hint="eastAsia"/>
          <w:szCs w:val="24"/>
        </w:rPr>
        <w:t xml:space="preserve">        </w:t>
      </w:r>
      <w:r w:rsidRPr="002D5381">
        <w:rPr>
          <w:rFonts w:hint="eastAsia"/>
        </w:rPr>
        <w:t>(</w:t>
      </w:r>
      <w:r w:rsidRPr="002D5381">
        <w:rPr>
          <w:rFonts w:hint="eastAsia"/>
        </w:rPr>
        <w:t>Ⅱ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 w:rsidR="00057C75">
        <w:rPr>
          <w:rFonts w:ascii="Times New Roman" w:hAnsi="Times New Roman" w:hint="eastAsia"/>
          <w:szCs w:val="24"/>
        </w:rPr>
        <w:t>求</w:t>
      </w:r>
      <w:r w:rsidR="00594A6B" w:rsidRPr="00025957">
        <w:rPr>
          <w:position w:val="-4"/>
        </w:rPr>
        <w:object w:dxaOrig="220" w:dyaOrig="240">
          <v:shape id="_x0000_i1159" type="#_x0000_t75" style="width:11.25pt;height:11.9pt" o:ole="">
            <v:imagedata r:id="rId277" o:title=""/>
          </v:shape>
          <o:OLEObject Type="Embed" ProgID="Equation.DSMT4" ShapeID="_x0000_i1159" DrawAspect="Content" ObjectID="_1700141078" r:id="rId278"/>
        </w:object>
      </w:r>
      <w:r w:rsidR="00057C75">
        <w:rPr>
          <w:rFonts w:ascii="Times New Roman" w:hAnsi="Times New Roman" w:hint="eastAsia"/>
          <w:szCs w:val="24"/>
        </w:rPr>
        <w:t>的概率分布</w:t>
      </w:r>
      <w:r w:rsidR="00D02C04">
        <w:rPr>
          <w:rFonts w:ascii="Times New Roman" w:hAnsi="Times New Roman" w:hint="eastAsia"/>
          <w:szCs w:val="24"/>
        </w:rPr>
        <w:t>．</w:t>
      </w:r>
    </w:p>
    <w:p w:rsidR="0045631D" w:rsidRDefault="0045631D" w:rsidP="00AD07AF"/>
    <w:p w:rsidR="00057C75" w:rsidRDefault="00057C75" w:rsidP="00AD07AF"/>
    <w:p w:rsidR="00057C75" w:rsidRPr="0089117D" w:rsidRDefault="0089117D" w:rsidP="00057C75">
      <w:r w:rsidRPr="0089117D">
        <w:rPr>
          <w:rFonts w:hint="eastAsia"/>
        </w:rPr>
        <w:t>(23)</w:t>
      </w:r>
      <w:r w:rsidR="00057C75" w:rsidRPr="0089117D">
        <w:rPr>
          <w:rFonts w:hint="eastAsia"/>
        </w:rPr>
        <w:t>（本题满分</w:t>
      </w:r>
      <w:r w:rsidR="00057C75" w:rsidRPr="0089117D">
        <w:rPr>
          <w:rFonts w:hint="eastAsia"/>
        </w:rPr>
        <w:t>11</w:t>
      </w:r>
      <w:r w:rsidR="00057C75" w:rsidRPr="0089117D">
        <w:rPr>
          <w:rFonts w:hint="eastAsia"/>
        </w:rPr>
        <w:t>分）</w:t>
      </w:r>
    </w:p>
    <w:p w:rsidR="00057C75" w:rsidRDefault="00057C75" w:rsidP="0089117D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设</w:t>
      </w:r>
      <w:r w:rsidR="00594A6B" w:rsidRPr="00025957">
        <w:rPr>
          <w:position w:val="-4"/>
        </w:rPr>
        <w:object w:dxaOrig="240" w:dyaOrig="240">
          <v:shape id="_x0000_i1160" type="#_x0000_t75" style="width:11.9pt;height:11.9pt" o:ole="">
            <v:imagedata r:id="rId279" o:title=""/>
          </v:shape>
          <o:OLEObject Type="Embed" ProgID="Equation.DSMT4" ShapeID="_x0000_i1160" DrawAspect="Content" ObjectID="_1700141079" r:id="rId280"/>
        </w:object>
      </w:r>
      <w:r>
        <w:rPr>
          <w:rFonts w:ascii="Times New Roman" w:hAnsi="Times New Roman" w:hint="eastAsia"/>
          <w:szCs w:val="24"/>
        </w:rPr>
        <w:t>的概率密度为</w:t>
      </w:r>
    </w:p>
    <w:p w:rsidR="00057C75" w:rsidRDefault="00594A6B" w:rsidP="0089117D">
      <w:pPr>
        <w:ind w:leftChars="200" w:left="480"/>
        <w:jc w:val="center"/>
        <w:rPr>
          <w:rFonts w:ascii="Times New Roman" w:hAnsi="Times New Roman"/>
          <w:szCs w:val="24"/>
        </w:rPr>
      </w:pPr>
      <w:r w:rsidRPr="00594A6B">
        <w:rPr>
          <w:position w:val="-24"/>
        </w:rPr>
        <w:object w:dxaOrig="3300" w:dyaOrig="680">
          <v:shape id="_x0000_i1161" type="#_x0000_t75" style="width:165.3pt;height:33.8pt" o:ole="">
            <v:imagedata r:id="rId281" o:title=""/>
          </v:shape>
          <o:OLEObject Type="Embed" ProgID="Equation.DSMT4" ShapeID="_x0000_i1161" DrawAspect="Content" ObjectID="_1700141080" r:id="rId282"/>
        </w:object>
      </w:r>
    </w:p>
    <w:p w:rsidR="00057C75" w:rsidRDefault="00057C75" w:rsidP="0089117D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其中</w:t>
      </w:r>
      <w:r w:rsidR="00594A6B" w:rsidRPr="00594A6B">
        <w:rPr>
          <w:position w:val="-14"/>
        </w:rPr>
        <w:object w:dxaOrig="1140" w:dyaOrig="400">
          <v:shape id="_x0000_i1162" type="#_x0000_t75" style="width:56.95pt;height:20.05pt" o:ole="">
            <v:imagedata r:id="rId283" o:title=""/>
          </v:shape>
          <o:OLEObject Type="Embed" ProgID="Equation.DSMT4" ShapeID="_x0000_i1162" DrawAspect="Content" ObjectID="_1700141081" r:id="rId284"/>
        </w:object>
      </w:r>
      <w:r>
        <w:rPr>
          <w:rFonts w:ascii="Times New Roman" w:hAnsi="Times New Roman" w:hint="eastAsia"/>
          <w:szCs w:val="24"/>
        </w:rPr>
        <w:t>为未知参数，</w:t>
      </w:r>
      <w:r w:rsidR="00594A6B" w:rsidRPr="00594A6B">
        <w:rPr>
          <w:position w:val="-12"/>
        </w:rPr>
        <w:object w:dxaOrig="1180" w:dyaOrig="360">
          <v:shape id="_x0000_i1163" type="#_x0000_t75" style="width:58.85pt;height:18.15pt" o:ole="">
            <v:imagedata r:id="rId285" o:title=""/>
          </v:shape>
          <o:OLEObject Type="Embed" ProgID="Equation.DSMT4" ShapeID="_x0000_i1163" DrawAspect="Content" ObjectID="_1700141082" r:id="rId286"/>
        </w:object>
      </w:r>
      <w:r>
        <w:rPr>
          <w:rFonts w:hint="eastAsia"/>
        </w:rPr>
        <w:t>为</w:t>
      </w:r>
      <w:r>
        <w:rPr>
          <w:rFonts w:ascii="Times New Roman" w:hAnsi="Times New Roman" w:hint="eastAsia"/>
          <w:szCs w:val="24"/>
        </w:rPr>
        <w:t>来自总体</w:t>
      </w:r>
      <w:r w:rsidR="00594A6B" w:rsidRPr="00025957">
        <w:rPr>
          <w:position w:val="-4"/>
        </w:rPr>
        <w:object w:dxaOrig="240" w:dyaOrig="240">
          <v:shape id="_x0000_i1164" type="#_x0000_t75" style="width:11.9pt;height:11.9pt" o:ole="">
            <v:imagedata r:id="rId287" o:title=""/>
          </v:shape>
          <o:OLEObject Type="Embed" ProgID="Equation.DSMT4" ShapeID="_x0000_i1164" DrawAspect="Content" ObjectID="_1700141083" r:id="rId288"/>
        </w:object>
      </w:r>
      <w:r>
        <w:rPr>
          <w:rFonts w:ascii="Times New Roman" w:hAnsi="Times New Roman" w:hint="eastAsia"/>
          <w:szCs w:val="24"/>
        </w:rPr>
        <w:t>的简单随机样本，记</w:t>
      </w:r>
      <w:r w:rsidR="00594A6B" w:rsidRPr="00594A6B">
        <w:rPr>
          <w:position w:val="-6"/>
        </w:rPr>
        <w:object w:dxaOrig="240" w:dyaOrig="220">
          <v:shape id="_x0000_i1165" type="#_x0000_t75" style="width:11.9pt;height:11.25pt" o:ole="">
            <v:imagedata r:id="rId289" o:title=""/>
          </v:shape>
          <o:OLEObject Type="Embed" ProgID="Equation.DSMT4" ShapeID="_x0000_i1165" DrawAspect="Content" ObjectID="_1700141084" r:id="rId290"/>
        </w:object>
      </w:r>
      <w:r>
        <w:rPr>
          <w:rFonts w:ascii="Times New Roman" w:hAnsi="Times New Roman" w:hint="eastAsia"/>
          <w:szCs w:val="24"/>
        </w:rPr>
        <w:t>的最大似然估计量为</w:t>
      </w:r>
      <w:r w:rsidR="00594A6B" w:rsidRPr="00594A6B">
        <w:rPr>
          <w:position w:val="-6"/>
        </w:rPr>
        <w:object w:dxaOrig="240" w:dyaOrig="300">
          <v:shape id="_x0000_i1166" type="#_x0000_t75" style="width:11.9pt;height:15.05pt" o:ole="">
            <v:imagedata r:id="rId291" o:title=""/>
          </v:shape>
          <o:OLEObject Type="Embed" ProgID="Equation.DSMT4" ShapeID="_x0000_i1166" DrawAspect="Content" ObjectID="_1700141085" r:id="rId292"/>
        </w:object>
      </w:r>
      <w:r w:rsidR="00487031">
        <w:rPr>
          <w:rFonts w:ascii="Times New Roman" w:hAnsi="Times New Roman" w:hint="eastAsia"/>
          <w:szCs w:val="24"/>
        </w:rPr>
        <w:t>．</w:t>
      </w:r>
    </w:p>
    <w:p w:rsidR="00057C75" w:rsidRPr="006634CE" w:rsidRDefault="002D5381" w:rsidP="00487031">
      <w:pPr>
        <w:ind w:leftChars="200" w:left="480"/>
        <w:rPr>
          <w:rFonts w:ascii="Times New Roman" w:hAnsi="Times New Roman"/>
          <w:szCs w:val="24"/>
        </w:rPr>
      </w:pPr>
      <w:r w:rsidRPr="002D5381">
        <w:rPr>
          <w:rFonts w:hint="eastAsia"/>
        </w:rPr>
        <w:t>(</w:t>
      </w:r>
      <w:r w:rsidRPr="002D5381">
        <w:rPr>
          <w:rFonts w:hint="eastAsia"/>
        </w:rPr>
        <w:t>Ⅰ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 w:rsidR="00057C75" w:rsidRPr="006634CE">
        <w:rPr>
          <w:rFonts w:ascii="Times New Roman" w:hAnsi="Times New Roman" w:hint="eastAsia"/>
          <w:szCs w:val="24"/>
        </w:rPr>
        <w:t>求</w:t>
      </w:r>
      <w:r w:rsidR="00594A6B" w:rsidRPr="00594A6B">
        <w:rPr>
          <w:position w:val="-6"/>
        </w:rPr>
        <w:object w:dxaOrig="240" w:dyaOrig="300">
          <v:shape id="_x0000_i1167" type="#_x0000_t75" style="width:11.9pt;height:15.05pt" o:ole="">
            <v:imagedata r:id="rId293" o:title=""/>
          </v:shape>
          <o:OLEObject Type="Embed" ProgID="Equation.DSMT4" ShapeID="_x0000_i1167" DrawAspect="Content" ObjectID="_1700141086" r:id="rId294"/>
        </w:object>
      </w:r>
      <w:r w:rsidR="00487031">
        <w:rPr>
          <w:rFonts w:ascii="Times New Roman" w:hAnsi="Times New Roman" w:hint="eastAsia"/>
          <w:szCs w:val="24"/>
        </w:rPr>
        <w:t>；</w:t>
      </w:r>
      <w:r w:rsidR="00487031">
        <w:rPr>
          <w:rFonts w:ascii="Times New Roman" w:hAnsi="Times New Roman" w:hint="eastAsia"/>
          <w:szCs w:val="24"/>
        </w:rPr>
        <w:t xml:space="preserve">            </w:t>
      </w:r>
      <w:r w:rsidRPr="002D5381">
        <w:rPr>
          <w:rFonts w:hint="eastAsia"/>
        </w:rPr>
        <w:t>(</w:t>
      </w:r>
      <w:r w:rsidRPr="002D5381">
        <w:rPr>
          <w:rFonts w:hint="eastAsia"/>
        </w:rPr>
        <w:t>Ⅱ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 w:rsidR="00057C75">
        <w:rPr>
          <w:rFonts w:ascii="Times New Roman" w:hAnsi="Times New Roman" w:hint="eastAsia"/>
          <w:szCs w:val="24"/>
        </w:rPr>
        <w:t>求</w:t>
      </w:r>
      <w:r w:rsidR="00594A6B" w:rsidRPr="00594A6B">
        <w:rPr>
          <w:position w:val="-14"/>
        </w:rPr>
        <w:object w:dxaOrig="600" w:dyaOrig="400">
          <v:shape id="_x0000_i1168" type="#_x0000_t75" style="width:30.05pt;height:20.05pt" o:ole="">
            <v:imagedata r:id="rId295" o:title=""/>
          </v:shape>
          <o:OLEObject Type="Embed" ProgID="Equation.DSMT4" ShapeID="_x0000_i1168" DrawAspect="Content" ObjectID="_1700141087" r:id="rId296"/>
        </w:object>
      </w:r>
      <w:r w:rsidR="00487031">
        <w:rPr>
          <w:rFonts w:hint="eastAsia"/>
        </w:rPr>
        <w:t>，</w:t>
      </w:r>
      <w:r w:rsidR="00594A6B" w:rsidRPr="00594A6B">
        <w:rPr>
          <w:position w:val="-14"/>
        </w:rPr>
        <w:object w:dxaOrig="600" w:dyaOrig="400">
          <v:shape id="_x0000_i1169" type="#_x0000_t75" style="width:30.05pt;height:20.05pt" o:ole="">
            <v:imagedata r:id="rId297" o:title=""/>
          </v:shape>
          <o:OLEObject Type="Embed" ProgID="Equation.DSMT4" ShapeID="_x0000_i1169" DrawAspect="Content" ObjectID="_1700141088" r:id="rId298"/>
        </w:object>
      </w:r>
      <w:r w:rsidR="00487031">
        <w:rPr>
          <w:rFonts w:hint="eastAsia"/>
        </w:rPr>
        <w:t>．</w:t>
      </w:r>
    </w:p>
    <w:p w:rsidR="0045631D" w:rsidRDefault="0045631D" w:rsidP="002D2D4C"/>
    <w:p w:rsidR="0045631D" w:rsidRPr="00CA00AF" w:rsidRDefault="0045631D" w:rsidP="002D2D4C"/>
    <w:sectPr w:rsidR="0045631D" w:rsidRPr="00CA00AF" w:rsidSect="00223006">
      <w:headerReference w:type="even" r:id="rId299"/>
      <w:footerReference w:type="even" r:id="rId300"/>
      <w:footerReference w:type="default" r:id="rId301"/>
      <w:headerReference w:type="first" r:id="rId302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A0864" w:rsidRDefault="00EA0864">
      <w:r>
        <w:separator/>
      </w:r>
    </w:p>
  </w:endnote>
  <w:endnote w:type="continuationSeparator" w:id="0">
    <w:p w:rsidR="00EA0864" w:rsidRDefault="00EA086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3122C" w:rsidRDefault="008D56FF" w:rsidP="00D80857">
        <w:pPr>
          <w:pStyle w:val="a4"/>
          <w:ind w:right="360" w:firstLine="360"/>
        </w:pPr>
        <w:r w:rsidRPr="008D56FF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3122C" w:rsidRDefault="008D56FF">
                    <w:pPr>
                      <w:jc w:val="center"/>
                      <w:rPr>
                        <w:color w:val="5B9BD5" w:themeColor="accent1"/>
                      </w:rPr>
                    </w:pPr>
                    <w:r w:rsidRPr="008D56FF">
                      <w:fldChar w:fldCharType="begin"/>
                    </w:r>
                    <w:r w:rsidR="0043122C">
                      <w:instrText>PAGE    \* MERGEFORMAT</w:instrText>
                    </w:r>
                    <w:r w:rsidRPr="008D56FF">
                      <w:fldChar w:fldCharType="separate"/>
                    </w:r>
                    <w:r w:rsidR="0043122C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122C" w:rsidRPr="003C7E48" w:rsidRDefault="0043122C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2018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8D56FF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8D56FF">
      <w:rPr>
        <w:noProof/>
        <w:lang w:val="zh-CN"/>
      </w:rPr>
      <w:fldChar w:fldCharType="separate"/>
    </w:r>
    <w:r w:rsidR="00581CD7">
      <w:rPr>
        <w:noProof/>
        <w:lang w:val="zh-CN"/>
      </w:rPr>
      <w:t>4</w:t>
    </w:r>
    <w:r w:rsidR="008D56FF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A0864" w:rsidRDefault="00EA0864">
      <w:r>
        <w:separator/>
      </w:r>
    </w:p>
  </w:footnote>
  <w:footnote w:type="continuationSeparator" w:id="0">
    <w:p w:rsidR="00EA0864" w:rsidRDefault="00EA086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122C" w:rsidRPr="006E3539" w:rsidRDefault="0043122C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122C" w:rsidRDefault="008D56FF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4" type="#_x0000_t75" style="width:11.25pt;height:11.25pt" o:bullet="t">
        <v:imagedata r:id="rId1" o:title="msoA"/>
      </v:shape>
    </w:pict>
  </w:numPicBullet>
  <w:numPicBullet w:numPicBulletId="1">
    <w:pict>
      <v:shape id="_x0000_i1175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921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347"/>
    <w:rsid w:val="00001815"/>
    <w:rsid w:val="00010017"/>
    <w:rsid w:val="00013F95"/>
    <w:rsid w:val="0001411E"/>
    <w:rsid w:val="00014838"/>
    <w:rsid w:val="00024384"/>
    <w:rsid w:val="00037FB7"/>
    <w:rsid w:val="00042111"/>
    <w:rsid w:val="00046DD7"/>
    <w:rsid w:val="00057C75"/>
    <w:rsid w:val="00061C54"/>
    <w:rsid w:val="00082DDF"/>
    <w:rsid w:val="00091567"/>
    <w:rsid w:val="00092FB9"/>
    <w:rsid w:val="000977C3"/>
    <w:rsid w:val="000A135B"/>
    <w:rsid w:val="000A777C"/>
    <w:rsid w:val="000B05DC"/>
    <w:rsid w:val="000B1535"/>
    <w:rsid w:val="000B59AC"/>
    <w:rsid w:val="000C4716"/>
    <w:rsid w:val="000D13F6"/>
    <w:rsid w:val="000D72EC"/>
    <w:rsid w:val="000D7339"/>
    <w:rsid w:val="000E39F7"/>
    <w:rsid w:val="000E4C29"/>
    <w:rsid w:val="000E4EBC"/>
    <w:rsid w:val="000E5C0F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041F6"/>
    <w:rsid w:val="002214A2"/>
    <w:rsid w:val="002227CA"/>
    <w:rsid w:val="00222F60"/>
    <w:rsid w:val="00223006"/>
    <w:rsid w:val="00225CA7"/>
    <w:rsid w:val="002274E2"/>
    <w:rsid w:val="0022778B"/>
    <w:rsid w:val="00230DE9"/>
    <w:rsid w:val="00234A9B"/>
    <w:rsid w:val="00235A10"/>
    <w:rsid w:val="002447D8"/>
    <w:rsid w:val="00244F11"/>
    <w:rsid w:val="00246C6C"/>
    <w:rsid w:val="00247403"/>
    <w:rsid w:val="00253ABD"/>
    <w:rsid w:val="00253ED0"/>
    <w:rsid w:val="00261963"/>
    <w:rsid w:val="002678BA"/>
    <w:rsid w:val="002713F0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1D64"/>
    <w:rsid w:val="002B2026"/>
    <w:rsid w:val="002C0467"/>
    <w:rsid w:val="002C0F04"/>
    <w:rsid w:val="002C108B"/>
    <w:rsid w:val="002C43A4"/>
    <w:rsid w:val="002C52FD"/>
    <w:rsid w:val="002D0B2C"/>
    <w:rsid w:val="002D12BE"/>
    <w:rsid w:val="002D2D4C"/>
    <w:rsid w:val="002D5381"/>
    <w:rsid w:val="002E3334"/>
    <w:rsid w:val="002E369F"/>
    <w:rsid w:val="002E601D"/>
    <w:rsid w:val="002E686D"/>
    <w:rsid w:val="002E7029"/>
    <w:rsid w:val="00300AB8"/>
    <w:rsid w:val="00300CDB"/>
    <w:rsid w:val="00305B24"/>
    <w:rsid w:val="00313639"/>
    <w:rsid w:val="00313DA5"/>
    <w:rsid w:val="003175E7"/>
    <w:rsid w:val="0032739C"/>
    <w:rsid w:val="00330B11"/>
    <w:rsid w:val="00331C4D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122C"/>
    <w:rsid w:val="00433FC2"/>
    <w:rsid w:val="00436F16"/>
    <w:rsid w:val="00442415"/>
    <w:rsid w:val="004439B9"/>
    <w:rsid w:val="00443B1B"/>
    <w:rsid w:val="0045241A"/>
    <w:rsid w:val="00453066"/>
    <w:rsid w:val="00454CD0"/>
    <w:rsid w:val="0045631D"/>
    <w:rsid w:val="00456B96"/>
    <w:rsid w:val="00462CB9"/>
    <w:rsid w:val="0046302E"/>
    <w:rsid w:val="00464536"/>
    <w:rsid w:val="00465459"/>
    <w:rsid w:val="004677C0"/>
    <w:rsid w:val="00473A64"/>
    <w:rsid w:val="00487031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17C"/>
    <w:rsid w:val="00573D63"/>
    <w:rsid w:val="00581CD7"/>
    <w:rsid w:val="00586879"/>
    <w:rsid w:val="00590B0F"/>
    <w:rsid w:val="00594A07"/>
    <w:rsid w:val="00594A6B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479D"/>
    <w:rsid w:val="005D6A17"/>
    <w:rsid w:val="005D6D74"/>
    <w:rsid w:val="005E08B5"/>
    <w:rsid w:val="005E2ADD"/>
    <w:rsid w:val="005E34E2"/>
    <w:rsid w:val="005F2F2F"/>
    <w:rsid w:val="005F45FD"/>
    <w:rsid w:val="00600195"/>
    <w:rsid w:val="00600ADA"/>
    <w:rsid w:val="00602055"/>
    <w:rsid w:val="00604318"/>
    <w:rsid w:val="00605917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1940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255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027DB"/>
    <w:rsid w:val="0071010E"/>
    <w:rsid w:val="0071294C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37F7"/>
    <w:rsid w:val="0073408A"/>
    <w:rsid w:val="0073788B"/>
    <w:rsid w:val="00751408"/>
    <w:rsid w:val="007650D4"/>
    <w:rsid w:val="00775264"/>
    <w:rsid w:val="00776FFA"/>
    <w:rsid w:val="00777663"/>
    <w:rsid w:val="007812A1"/>
    <w:rsid w:val="007827DE"/>
    <w:rsid w:val="007873BA"/>
    <w:rsid w:val="00790D72"/>
    <w:rsid w:val="00791237"/>
    <w:rsid w:val="00792147"/>
    <w:rsid w:val="007929EA"/>
    <w:rsid w:val="00792EB6"/>
    <w:rsid w:val="0079635A"/>
    <w:rsid w:val="007A0DBA"/>
    <w:rsid w:val="007A0DD3"/>
    <w:rsid w:val="007A3165"/>
    <w:rsid w:val="007A6AFA"/>
    <w:rsid w:val="007A769D"/>
    <w:rsid w:val="007B180C"/>
    <w:rsid w:val="007B3D54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4ACB"/>
    <w:rsid w:val="007F7626"/>
    <w:rsid w:val="007F7EC4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6517"/>
    <w:rsid w:val="00826FFF"/>
    <w:rsid w:val="00827821"/>
    <w:rsid w:val="00827F69"/>
    <w:rsid w:val="008304E2"/>
    <w:rsid w:val="00833B8C"/>
    <w:rsid w:val="00836126"/>
    <w:rsid w:val="00841C16"/>
    <w:rsid w:val="00845C8B"/>
    <w:rsid w:val="00845EE6"/>
    <w:rsid w:val="00847B85"/>
    <w:rsid w:val="00855BA5"/>
    <w:rsid w:val="008610C2"/>
    <w:rsid w:val="00863FCB"/>
    <w:rsid w:val="008647AF"/>
    <w:rsid w:val="00875A83"/>
    <w:rsid w:val="00877010"/>
    <w:rsid w:val="008772C3"/>
    <w:rsid w:val="00877D23"/>
    <w:rsid w:val="008814F3"/>
    <w:rsid w:val="0089117D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D56FF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B7333"/>
    <w:rsid w:val="009C249D"/>
    <w:rsid w:val="009E654A"/>
    <w:rsid w:val="009F0565"/>
    <w:rsid w:val="009F1B18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433EB"/>
    <w:rsid w:val="00A51D94"/>
    <w:rsid w:val="00A5482C"/>
    <w:rsid w:val="00A567F3"/>
    <w:rsid w:val="00A6039A"/>
    <w:rsid w:val="00A6084F"/>
    <w:rsid w:val="00A66074"/>
    <w:rsid w:val="00A71A99"/>
    <w:rsid w:val="00A94D0C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C7281"/>
    <w:rsid w:val="00AD07AF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2B8D"/>
    <w:rsid w:val="00B53608"/>
    <w:rsid w:val="00B60EB0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546A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4E08"/>
    <w:rsid w:val="00BE53FF"/>
    <w:rsid w:val="00BE734A"/>
    <w:rsid w:val="00BF2213"/>
    <w:rsid w:val="00BF7624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143B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02C04"/>
    <w:rsid w:val="00D133EF"/>
    <w:rsid w:val="00D21403"/>
    <w:rsid w:val="00D23F82"/>
    <w:rsid w:val="00D27D3E"/>
    <w:rsid w:val="00D342D5"/>
    <w:rsid w:val="00D36E74"/>
    <w:rsid w:val="00D42ECE"/>
    <w:rsid w:val="00D45DA2"/>
    <w:rsid w:val="00D46F9A"/>
    <w:rsid w:val="00D520B7"/>
    <w:rsid w:val="00D541E8"/>
    <w:rsid w:val="00D57CEA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14EF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270ED"/>
    <w:rsid w:val="00E3772F"/>
    <w:rsid w:val="00E37A4C"/>
    <w:rsid w:val="00E4159C"/>
    <w:rsid w:val="00E45FD6"/>
    <w:rsid w:val="00E463FD"/>
    <w:rsid w:val="00E46F31"/>
    <w:rsid w:val="00E64479"/>
    <w:rsid w:val="00E64DA9"/>
    <w:rsid w:val="00E667EF"/>
    <w:rsid w:val="00E728EC"/>
    <w:rsid w:val="00E76342"/>
    <w:rsid w:val="00E77B65"/>
    <w:rsid w:val="00E81E96"/>
    <w:rsid w:val="00E83366"/>
    <w:rsid w:val="00E83AAD"/>
    <w:rsid w:val="00E84DFE"/>
    <w:rsid w:val="00E86000"/>
    <w:rsid w:val="00E86887"/>
    <w:rsid w:val="00E9239F"/>
    <w:rsid w:val="00E9391E"/>
    <w:rsid w:val="00E94840"/>
    <w:rsid w:val="00EA0864"/>
    <w:rsid w:val="00EA4148"/>
    <w:rsid w:val="00EA478A"/>
    <w:rsid w:val="00EB581F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0CCB"/>
    <w:rsid w:val="00F13C0A"/>
    <w:rsid w:val="00F14087"/>
    <w:rsid w:val="00F17A9C"/>
    <w:rsid w:val="00F20106"/>
    <w:rsid w:val="00F305E1"/>
    <w:rsid w:val="00F313EB"/>
    <w:rsid w:val="00F315DF"/>
    <w:rsid w:val="00F34BEA"/>
    <w:rsid w:val="00F35C72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1753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2CCA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037FB7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037FB7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header" Target="header1.xml"/><Relationship Id="rId303" Type="http://schemas.openxmlformats.org/officeDocument/2006/relationships/fontTable" Target="fontTable.xml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oleObject" Target="embeddings/oleObject130.bin"/><Relationship Id="rId289" Type="http://schemas.openxmlformats.org/officeDocument/2006/relationships/image" Target="media/image143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image" Target="media/image138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theme" Target="theme/theme1.xml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291" Type="http://schemas.openxmlformats.org/officeDocument/2006/relationships/image" Target="media/image144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image" Target="media/image139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1.bin"/><Relationship Id="rId255" Type="http://schemas.openxmlformats.org/officeDocument/2006/relationships/image" Target="media/image126.wmf"/><Relationship Id="rId271" Type="http://schemas.openxmlformats.org/officeDocument/2006/relationships/image" Target="media/image134.wmf"/><Relationship Id="rId276" Type="http://schemas.openxmlformats.org/officeDocument/2006/relationships/oleObject" Target="embeddings/oleObject134.bin"/><Relationship Id="rId292" Type="http://schemas.openxmlformats.org/officeDocument/2006/relationships/oleObject" Target="embeddings/oleObject142.bin"/><Relationship Id="rId297" Type="http://schemas.openxmlformats.org/officeDocument/2006/relationships/image" Target="media/image147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footer" Target="footer2.xml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282" Type="http://schemas.openxmlformats.org/officeDocument/2006/relationships/oleObject" Target="embeddings/oleObject137.bin"/><Relationship Id="rId8" Type="http://schemas.openxmlformats.org/officeDocument/2006/relationships/hyperlink" Target="https://lvjr.bitbucket.io/?kysx2018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oleObject" Target="embeddings/oleObject132.bin"/><Relationship Id="rId293" Type="http://schemas.openxmlformats.org/officeDocument/2006/relationships/image" Target="media/image145.wmf"/><Relationship Id="rId302" Type="http://schemas.openxmlformats.org/officeDocument/2006/relationships/header" Target="header2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footer" Target="footer1.xml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8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8D41D2-C61B-4DF1-822F-2F83985EE5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974</TotalTime>
  <Pages>4</Pages>
  <Words>770</Words>
  <Characters>4394</Characters>
  <Application>Microsoft Office Word</Application>
  <DocSecurity>0</DocSecurity>
  <Lines>36</Lines>
  <Paragraphs>10</Paragraphs>
  <ScaleCrop>false</ScaleCrop>
  <Company>微软中国</Company>
  <LinksUpToDate>false</LinksUpToDate>
  <CharactersWithSpaces>5154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125</cp:revision>
  <cp:lastPrinted>2011-09-06T10:51:00Z</cp:lastPrinted>
  <dcterms:created xsi:type="dcterms:W3CDTF">2020-11-13T07:23:00Z</dcterms:created>
  <dcterms:modified xsi:type="dcterms:W3CDTF">2021-12-04T04:26:00Z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