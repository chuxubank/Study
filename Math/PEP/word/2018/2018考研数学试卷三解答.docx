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61051C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2B1D64">
          <w:rPr>
            <w:rStyle w:val="a7"/>
            <w:rFonts w:hint="eastAsia"/>
            <w:color w:val="C00000"/>
          </w:rPr>
          <w:t>18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A72450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832F67" w:rsidRPr="00832F67" w:rsidRDefault="00832F67" w:rsidP="00832F67">
      <w:pPr>
        <w:pStyle w:val="1"/>
      </w:pPr>
      <w:r w:rsidRPr="00832F67">
        <w:rPr>
          <w:rFonts w:hint="eastAsia"/>
        </w:rPr>
        <w:t>一、选择题（1~8小题，每小题4分，共32分）</w:t>
      </w:r>
    </w:p>
    <w:p w:rsidR="00832F67" w:rsidRDefault="00832F67" w:rsidP="00832F67"/>
    <w:p w:rsidR="00832F67" w:rsidRPr="006822F6" w:rsidRDefault="00832F67" w:rsidP="00832F67"/>
    <w:p w:rsidR="00FA0F50" w:rsidRPr="00D56B61" w:rsidRDefault="00FA0F50" w:rsidP="00FA0F50">
      <w:pPr>
        <w:rPr>
          <w:szCs w:val="24"/>
        </w:rPr>
      </w:pPr>
      <w:r>
        <w:rPr>
          <w:rFonts w:hint="eastAsia"/>
          <w:szCs w:val="24"/>
        </w:rPr>
        <w:t>(1)</w:t>
      </w:r>
      <w:r w:rsidRPr="00FA0F50">
        <w:rPr>
          <w:rStyle w:val="ae"/>
          <w:rFonts w:hint="eastAsia"/>
        </w:rPr>
        <w:t>【同试卷一第一</w:t>
      </w:r>
      <w:r w:rsidRPr="00FA0F50">
        <w:rPr>
          <w:rStyle w:val="ae"/>
          <w:rFonts w:hint="eastAsia"/>
        </w:rPr>
        <w:t>(1)</w:t>
      </w:r>
      <w:r w:rsidRPr="00FA0F50">
        <w:rPr>
          <w:rStyle w:val="ae"/>
          <w:rFonts w:hint="eastAsia"/>
        </w:rPr>
        <w:t>题】</w:t>
      </w:r>
      <w:r w:rsidRPr="00D56B61">
        <w:rPr>
          <w:rFonts w:hint="eastAsia"/>
          <w:szCs w:val="24"/>
        </w:rPr>
        <w:t>下列函数中</w:t>
      </w:r>
      <w:r>
        <w:rPr>
          <w:rFonts w:hint="eastAsia"/>
          <w:szCs w:val="24"/>
        </w:rPr>
        <w:t>，在</w:t>
      </w:r>
      <w:bookmarkStart w:id="1" w:name="MTBlankEqn"/>
      <w:r w:rsidR="00337350" w:rsidRPr="00337350">
        <w:rPr>
          <w:position w:val="-6"/>
        </w:rPr>
        <w:object w:dxaOrig="560" w:dyaOrig="279">
          <v:shape id="_x0000_i1025" type="#_x0000_t75" style="width:28.15pt;height:13.75pt" o:ole="">
            <v:imagedata r:id="rId9" o:title=""/>
          </v:shape>
          <o:OLEObject Type="Embed" ProgID="Equation.DSMT4" ShapeID="_x0000_i1025" DrawAspect="Content" ObjectID="_1700136400" r:id="rId10"/>
        </w:object>
      </w:r>
      <w:bookmarkEnd w:id="1"/>
      <w:r>
        <w:rPr>
          <w:rFonts w:hint="eastAsia"/>
          <w:szCs w:val="24"/>
        </w:rPr>
        <w:t>处</w:t>
      </w:r>
      <w:r w:rsidRPr="00D56B61">
        <w:rPr>
          <w:rFonts w:hint="eastAsia"/>
          <w:szCs w:val="24"/>
        </w:rPr>
        <w:t>不可导的是</w:t>
      </w:r>
      <w:r>
        <w:rPr>
          <w:rFonts w:hint="eastAsia"/>
          <w:szCs w:val="24"/>
        </w:rPr>
        <w:t>(    )</w:t>
      </w:r>
    </w:p>
    <w:p w:rsidR="00FA0F50" w:rsidRPr="00D56B61" w:rsidRDefault="00FA0F50" w:rsidP="00FA0F5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337350" w:rsidRPr="00337350">
        <w:rPr>
          <w:position w:val="-14"/>
        </w:rPr>
        <w:object w:dxaOrig="1560" w:dyaOrig="400">
          <v:shape id="_x0000_i1026" type="#_x0000_t75" style="width:78.25pt;height:20.05pt" o:ole="">
            <v:imagedata r:id="rId11" o:title=""/>
          </v:shape>
          <o:OLEObject Type="Embed" ProgID="Equation.DSMT4" ShapeID="_x0000_i1026" DrawAspect="Content" ObjectID="_1700136401" r:id="rId12"/>
        </w:object>
      </w:r>
      <w:r>
        <w:rPr>
          <w:rFonts w:ascii="Times New Roman" w:hAnsi="Times New Roman" w:hint="eastAsia"/>
          <w:szCs w:val="24"/>
        </w:rPr>
        <w:t>.</w:t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337350" w:rsidRPr="00337350">
        <w:rPr>
          <w:position w:val="-16"/>
        </w:rPr>
        <w:object w:dxaOrig="1740" w:dyaOrig="460">
          <v:shape id="_x0000_i1027" type="#_x0000_t75" style="width:87.05pt;height:23.15pt" o:ole="">
            <v:imagedata r:id="rId13" o:title=""/>
          </v:shape>
          <o:OLEObject Type="Embed" ProgID="Equation.DSMT4" ShapeID="_x0000_i1027" DrawAspect="Content" ObjectID="_1700136402" r:id="rId14"/>
        </w:object>
      </w:r>
      <w:r>
        <w:rPr>
          <w:rFonts w:ascii="Times New Roman" w:hAnsi="Times New Roman" w:hint="eastAsia"/>
          <w:szCs w:val="24"/>
        </w:rPr>
        <w:t>．</w:t>
      </w:r>
    </w:p>
    <w:p w:rsidR="00FA0F50" w:rsidRPr="00D56B61" w:rsidRDefault="00FA0F50" w:rsidP="00FA0F5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337350" w:rsidRPr="00337350">
        <w:rPr>
          <w:position w:val="-14"/>
        </w:rPr>
        <w:object w:dxaOrig="1359" w:dyaOrig="400">
          <v:shape id="_x0000_i1028" type="#_x0000_t75" style="width:68.25pt;height:20.05pt" o:ole="">
            <v:imagedata r:id="rId15" o:title=""/>
          </v:shape>
          <o:OLEObject Type="Embed" ProgID="Equation.DSMT4" ShapeID="_x0000_i1028" DrawAspect="Content" ObjectID="_1700136403" r:id="rId16"/>
        </w:object>
      </w:r>
      <w:r>
        <w:rPr>
          <w:rFonts w:ascii="Times New Roman" w:hAnsi="Times New Roman" w:hint="eastAsia"/>
          <w:szCs w:val="24"/>
        </w:rPr>
        <w:t>．</w:t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337350" w:rsidRPr="00337350">
        <w:rPr>
          <w:position w:val="-16"/>
        </w:rPr>
        <w:object w:dxaOrig="1540" w:dyaOrig="460">
          <v:shape id="_x0000_i1029" type="#_x0000_t75" style="width:77pt;height:23.15pt" o:ole="">
            <v:imagedata r:id="rId17" o:title=""/>
          </v:shape>
          <o:OLEObject Type="Embed" ProgID="Equation.DSMT4" ShapeID="_x0000_i1029" DrawAspect="Content" ObjectID="_1700136404" r:id="rId18"/>
        </w:object>
      </w:r>
      <w:r>
        <w:rPr>
          <w:rFonts w:ascii="Times New Roman" w:hAnsi="Times New Roman" w:hint="eastAsia"/>
          <w:szCs w:val="24"/>
        </w:rPr>
        <w:t>．</w:t>
      </w:r>
    </w:p>
    <w:p w:rsidR="00FA0F50" w:rsidRDefault="00FA0F50" w:rsidP="00FA0F50">
      <w:pPr>
        <w:rPr>
          <w:rFonts w:ascii="宋体" w:hAnsi="宋体"/>
        </w:rPr>
      </w:pPr>
    </w:p>
    <w:p w:rsidR="00FA0F50" w:rsidRDefault="00FA0F50" w:rsidP="00FA0F50">
      <w:pPr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D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  <w:szCs w:val="21"/>
        </w:rPr>
        <w:t>由定义得</w:t>
      </w:r>
    </w:p>
    <w:p w:rsidR="00FA0F50" w:rsidRPr="007F7EC4" w:rsidRDefault="00192293" w:rsidP="00FA0F50">
      <w:pPr>
        <w:ind w:leftChars="200" w:left="480"/>
        <w:jc w:val="center"/>
        <w:rPr>
          <w:rFonts w:ascii="宋体" w:hAnsi="宋体"/>
        </w:rPr>
      </w:pPr>
      <w:r w:rsidRPr="00337350">
        <w:rPr>
          <w:position w:val="-24"/>
        </w:rPr>
        <w:object w:dxaOrig="6700" w:dyaOrig="900">
          <v:shape id="_x0000_i1312" type="#_x0000_t75" style="width:334.95pt;height:45.1pt" o:ole="">
            <v:imagedata r:id="rId19" o:title=""/>
          </v:shape>
          <o:OLEObject Type="Embed" ProgID="Equation.DSMT4" ShapeID="_x0000_i1312" DrawAspect="Content" ObjectID="_1700136405" r:id="rId20"/>
        </w:object>
      </w:r>
    </w:p>
    <w:p w:rsidR="00FA0F50" w:rsidRDefault="00FA0F50" w:rsidP="00FA0F50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</w:t>
      </w:r>
      <w:r w:rsidR="00337350" w:rsidRPr="00337350">
        <w:rPr>
          <w:position w:val="-16"/>
        </w:rPr>
        <w:object w:dxaOrig="1540" w:dyaOrig="460">
          <v:shape id="_x0000_i1030" type="#_x0000_t75" style="width:77pt;height:23.15pt" o:ole="">
            <v:imagedata r:id="rId21" o:title=""/>
          </v:shape>
          <o:OLEObject Type="Embed" ProgID="Equation.DSMT4" ShapeID="_x0000_i1030" DrawAspect="Content" ObjectID="_1700136406" r:id="rId22"/>
        </w:object>
      </w:r>
      <w:r>
        <w:rPr>
          <w:rFonts w:ascii="Times New Roman" w:hAnsi="Times New Roman" w:hint="eastAsia"/>
          <w:szCs w:val="24"/>
        </w:rPr>
        <w:t>在</w:t>
      </w:r>
      <w:r w:rsidR="00337350" w:rsidRPr="00337350">
        <w:rPr>
          <w:position w:val="-6"/>
        </w:rPr>
        <w:object w:dxaOrig="560" w:dyaOrig="279">
          <v:shape id="_x0000_i1031" type="#_x0000_t75" style="width:28.15pt;height:13.75pt" o:ole="">
            <v:imagedata r:id="rId23" o:title=""/>
          </v:shape>
          <o:OLEObject Type="Embed" ProgID="Equation.DSMT4" ShapeID="_x0000_i1031" DrawAspect="Content" ObjectID="_1700136407" r:id="rId24"/>
        </w:object>
      </w:r>
      <w:r>
        <w:rPr>
          <w:rFonts w:hint="eastAsia"/>
          <w:szCs w:val="24"/>
        </w:rPr>
        <w:t>处</w:t>
      </w:r>
      <w:r w:rsidRPr="00D56B61">
        <w:rPr>
          <w:rFonts w:hint="eastAsia"/>
          <w:szCs w:val="24"/>
        </w:rPr>
        <w:t>不可导</w:t>
      </w:r>
      <w:r>
        <w:rPr>
          <w:rFonts w:hint="eastAsia"/>
          <w:szCs w:val="24"/>
        </w:rPr>
        <w:t>．</w:t>
      </w:r>
    </w:p>
    <w:p w:rsidR="00832F67" w:rsidRPr="00FA0F50" w:rsidRDefault="00832F67" w:rsidP="00832F67">
      <w:pPr>
        <w:rPr>
          <w:rFonts w:ascii="Times New Roman" w:hAnsi="Times New Roman"/>
          <w:szCs w:val="24"/>
        </w:rPr>
      </w:pPr>
    </w:p>
    <w:p w:rsidR="00832F67" w:rsidRPr="00832F67" w:rsidRDefault="00832F67" w:rsidP="00832F67">
      <w:pPr>
        <w:rPr>
          <w:rFonts w:ascii="Times New Roman" w:hAnsi="Times New Roman"/>
          <w:szCs w:val="24"/>
        </w:rPr>
      </w:pPr>
    </w:p>
    <w:p w:rsidR="0021563C" w:rsidRPr="0021563C" w:rsidRDefault="0021563C" w:rsidP="0021563C">
      <w:pPr>
        <w:ind w:left="480" w:hangingChars="200" w:hanging="480"/>
      </w:pPr>
      <w:r w:rsidRPr="0021563C">
        <w:rPr>
          <w:rFonts w:hint="eastAsia"/>
        </w:rPr>
        <w:t>(</w:t>
      </w:r>
      <w:r w:rsidR="00832F67" w:rsidRPr="0021563C">
        <w:rPr>
          <w:rFonts w:hint="eastAsia"/>
        </w:rPr>
        <w:t>2</w:t>
      </w:r>
      <w:r w:rsidRPr="0021563C">
        <w:rPr>
          <w:rFonts w:hint="eastAsia"/>
        </w:rPr>
        <w:t>)</w:t>
      </w:r>
      <w:r w:rsidRPr="0021563C">
        <w:rPr>
          <w:rStyle w:val="ae"/>
          <w:rFonts w:hint="eastAsia"/>
        </w:rPr>
        <w:t>【同试卷二第一</w:t>
      </w:r>
      <w:r w:rsidRPr="0021563C">
        <w:rPr>
          <w:rStyle w:val="ae"/>
          <w:rFonts w:hint="eastAsia"/>
        </w:rPr>
        <w:t>(4)</w:t>
      </w:r>
      <w:r w:rsidRPr="0021563C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设函数</w:t>
      </w:r>
      <w:r w:rsidR="00337350" w:rsidRPr="00337350">
        <w:rPr>
          <w:position w:val="-14"/>
        </w:rPr>
        <w:object w:dxaOrig="580" w:dyaOrig="400">
          <v:shape id="_x0000_i1032" type="#_x0000_t75" style="width:28.8pt;height:20.05pt" o:ole="">
            <v:imagedata r:id="rId25" o:title=""/>
          </v:shape>
          <o:OLEObject Type="Embed" ProgID="Equation.DSMT4" ShapeID="_x0000_i1032" DrawAspect="Content" ObjectID="_1700136408" r:id="rId26"/>
        </w:object>
      </w:r>
      <w:r>
        <w:rPr>
          <w:rFonts w:ascii="Times New Roman" w:hAnsi="Times New Roman" w:hint="eastAsia"/>
          <w:szCs w:val="24"/>
        </w:rPr>
        <w:t>在</w:t>
      </w:r>
      <w:r w:rsidR="00337350" w:rsidRPr="00337350">
        <w:rPr>
          <w:position w:val="-10"/>
        </w:rPr>
        <w:object w:dxaOrig="520" w:dyaOrig="320">
          <v:shape id="_x0000_i1033" type="#_x0000_t75" style="width:26.3pt;height:16.3pt" o:ole="">
            <v:imagedata r:id="rId27" o:title=""/>
          </v:shape>
          <o:OLEObject Type="Embed" ProgID="Equation.DSMT4" ShapeID="_x0000_i1033" DrawAspect="Content" ObjectID="_1700136409" r:id="rId28"/>
        </w:object>
      </w:r>
      <w:r>
        <w:rPr>
          <w:rFonts w:ascii="Times New Roman" w:hAnsi="Times New Roman" w:hint="eastAsia"/>
          <w:szCs w:val="24"/>
        </w:rPr>
        <w:t>上二阶可导，且</w:t>
      </w:r>
      <w:r w:rsidR="00337350" w:rsidRPr="00337350">
        <w:rPr>
          <w:position w:val="-18"/>
        </w:rPr>
        <w:object w:dxaOrig="1420" w:dyaOrig="520">
          <v:shape id="_x0000_i1034" type="#_x0000_t75" style="width:70.75pt;height:26.3pt" o:ole="">
            <v:imagedata r:id="rId29" o:title=""/>
          </v:shape>
          <o:OLEObject Type="Embed" ProgID="Equation.DSMT4" ShapeID="_x0000_i1034" DrawAspect="Content" ObjectID="_1700136410" r:id="rId30"/>
        </w:object>
      </w:r>
      <w:r>
        <w:rPr>
          <w:rFonts w:ascii="Times New Roman" w:hAnsi="Times New Roman" w:hint="eastAsia"/>
          <w:szCs w:val="24"/>
        </w:rPr>
        <w:t>，则</w:t>
      </w:r>
      <w:r>
        <w:rPr>
          <w:rFonts w:hint="eastAsia"/>
          <w:szCs w:val="24"/>
        </w:rPr>
        <w:t>(    )</w:t>
      </w:r>
    </w:p>
    <w:p w:rsidR="0021563C" w:rsidRDefault="0021563C" w:rsidP="0021563C">
      <w:pPr>
        <w:ind w:leftChars="200" w:left="480"/>
        <w:rPr>
          <w:rFonts w:ascii="Times New Roman" w:hAnsi="Times New Roman"/>
          <w:szCs w:val="24"/>
        </w:rPr>
      </w:pPr>
      <w:r w:rsidRPr="000D27BB">
        <w:rPr>
          <w:rFonts w:hint="eastAsia"/>
        </w:rPr>
        <w:t xml:space="preserve">(A) </w:t>
      </w:r>
      <w:r>
        <w:rPr>
          <w:rFonts w:ascii="Times New Roman" w:hAnsi="Times New Roman" w:hint="eastAsia"/>
          <w:szCs w:val="24"/>
        </w:rPr>
        <w:t>当</w:t>
      </w:r>
      <w:r w:rsidR="00337350" w:rsidRPr="00337350">
        <w:rPr>
          <w:position w:val="-14"/>
        </w:rPr>
        <w:object w:dxaOrig="960" w:dyaOrig="400">
          <v:shape id="_x0000_i1035" type="#_x0000_t75" style="width:48.2pt;height:20.05pt" o:ole="">
            <v:imagedata r:id="rId31" o:title=""/>
          </v:shape>
          <o:OLEObject Type="Embed" ProgID="Equation.DSMT4" ShapeID="_x0000_i1035" DrawAspect="Content" ObjectID="_1700136411" r:id="rId32"/>
        </w:object>
      </w:r>
      <w:r>
        <w:rPr>
          <w:rFonts w:ascii="Times New Roman" w:hAnsi="Times New Roman" w:hint="eastAsia"/>
          <w:szCs w:val="24"/>
        </w:rPr>
        <w:t>时，</w:t>
      </w:r>
      <w:r w:rsidR="00337350" w:rsidRPr="00337350">
        <w:rPr>
          <w:position w:val="-28"/>
        </w:rPr>
        <w:object w:dxaOrig="980" w:dyaOrig="680">
          <v:shape id="_x0000_i1036" type="#_x0000_t75" style="width:48.85pt;height:33.8pt" o:ole="">
            <v:imagedata r:id="rId33" o:title=""/>
          </v:shape>
          <o:OLEObject Type="Embed" ProgID="Equation.DSMT4" ShapeID="_x0000_i1036" DrawAspect="Content" ObjectID="_1700136412" r:id="rId34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0D27BB">
        <w:rPr>
          <w:rFonts w:hint="eastAsia"/>
        </w:rPr>
        <w:t xml:space="preserve">(B) </w:t>
      </w:r>
      <w:r>
        <w:rPr>
          <w:rFonts w:ascii="Times New Roman" w:hAnsi="Times New Roman" w:hint="eastAsia"/>
          <w:szCs w:val="24"/>
        </w:rPr>
        <w:t>当</w:t>
      </w:r>
      <w:r w:rsidR="00337350" w:rsidRPr="00337350">
        <w:rPr>
          <w:position w:val="-14"/>
        </w:rPr>
        <w:object w:dxaOrig="1020" w:dyaOrig="400">
          <v:shape id="_x0000_i1037" type="#_x0000_t75" style="width:50.7pt;height:20.05pt" o:ole="">
            <v:imagedata r:id="rId35" o:title=""/>
          </v:shape>
          <o:OLEObject Type="Embed" ProgID="Equation.DSMT4" ShapeID="_x0000_i1037" DrawAspect="Content" ObjectID="_1700136413" r:id="rId36"/>
        </w:object>
      </w:r>
      <w:r>
        <w:rPr>
          <w:rFonts w:ascii="Times New Roman" w:hAnsi="Times New Roman" w:hint="eastAsia"/>
          <w:szCs w:val="24"/>
        </w:rPr>
        <w:t>时，</w:t>
      </w:r>
      <w:r w:rsidR="00337350" w:rsidRPr="00337350">
        <w:rPr>
          <w:position w:val="-28"/>
        </w:rPr>
        <w:object w:dxaOrig="980" w:dyaOrig="680">
          <v:shape id="_x0000_i1038" type="#_x0000_t75" style="width:48.85pt;height:33.8pt" o:ole="">
            <v:imagedata r:id="rId37" o:title=""/>
          </v:shape>
          <o:OLEObject Type="Embed" ProgID="Equation.DSMT4" ShapeID="_x0000_i1038" DrawAspect="Content" ObjectID="_1700136414" r:id="rId38"/>
        </w:object>
      </w:r>
      <w:r>
        <w:rPr>
          <w:rFonts w:ascii="Times New Roman" w:hAnsi="Times New Roman" w:hint="eastAsia"/>
          <w:szCs w:val="24"/>
        </w:rPr>
        <w:t>．</w:t>
      </w:r>
    </w:p>
    <w:p w:rsidR="0021563C" w:rsidRDefault="0021563C" w:rsidP="0021563C">
      <w:pPr>
        <w:ind w:leftChars="200" w:left="480"/>
        <w:rPr>
          <w:rFonts w:ascii="Times New Roman" w:hAnsi="Times New Roman"/>
          <w:szCs w:val="24"/>
        </w:rPr>
      </w:pPr>
      <w:r w:rsidRPr="000D27BB">
        <w:rPr>
          <w:rFonts w:hint="eastAsia"/>
        </w:rPr>
        <w:t xml:space="preserve">(C) </w:t>
      </w:r>
      <w:r>
        <w:rPr>
          <w:rFonts w:ascii="Times New Roman" w:hAnsi="Times New Roman" w:hint="eastAsia"/>
          <w:szCs w:val="24"/>
        </w:rPr>
        <w:t>当</w:t>
      </w:r>
      <w:r w:rsidR="00337350" w:rsidRPr="00337350">
        <w:rPr>
          <w:position w:val="-14"/>
        </w:rPr>
        <w:object w:dxaOrig="960" w:dyaOrig="400">
          <v:shape id="_x0000_i1039" type="#_x0000_t75" style="width:48.2pt;height:20.05pt" o:ole="">
            <v:imagedata r:id="rId39" o:title=""/>
          </v:shape>
          <o:OLEObject Type="Embed" ProgID="Equation.DSMT4" ShapeID="_x0000_i1039" DrawAspect="Content" ObjectID="_1700136415" r:id="rId40"/>
        </w:object>
      </w:r>
      <w:r>
        <w:rPr>
          <w:rFonts w:ascii="Times New Roman" w:hAnsi="Times New Roman" w:hint="eastAsia"/>
          <w:szCs w:val="24"/>
        </w:rPr>
        <w:t>时，</w:t>
      </w:r>
      <w:r w:rsidR="00337350" w:rsidRPr="00337350">
        <w:rPr>
          <w:position w:val="-28"/>
        </w:rPr>
        <w:object w:dxaOrig="980" w:dyaOrig="680">
          <v:shape id="_x0000_i1040" type="#_x0000_t75" style="width:48.85pt;height:33.8pt" o:ole="">
            <v:imagedata r:id="rId41" o:title=""/>
          </v:shape>
          <o:OLEObject Type="Embed" ProgID="Equation.DSMT4" ShapeID="_x0000_i1040" DrawAspect="Content" ObjectID="_1700136416" r:id="rId42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0D27BB">
        <w:rPr>
          <w:rFonts w:hint="eastAsia"/>
        </w:rPr>
        <w:t xml:space="preserve">(D) </w:t>
      </w:r>
      <w:r>
        <w:rPr>
          <w:rFonts w:ascii="Times New Roman" w:hAnsi="Times New Roman" w:hint="eastAsia"/>
          <w:szCs w:val="24"/>
        </w:rPr>
        <w:t>当</w:t>
      </w:r>
      <w:r w:rsidR="00337350" w:rsidRPr="00337350">
        <w:rPr>
          <w:position w:val="-14"/>
        </w:rPr>
        <w:object w:dxaOrig="1020" w:dyaOrig="400">
          <v:shape id="_x0000_i1041" type="#_x0000_t75" style="width:50.7pt;height:20.05pt" o:ole="">
            <v:imagedata r:id="rId43" o:title=""/>
          </v:shape>
          <o:OLEObject Type="Embed" ProgID="Equation.DSMT4" ShapeID="_x0000_i1041" DrawAspect="Content" ObjectID="_1700136417" r:id="rId44"/>
        </w:object>
      </w:r>
      <w:r>
        <w:rPr>
          <w:rFonts w:ascii="Times New Roman" w:hAnsi="Times New Roman" w:hint="eastAsia"/>
          <w:szCs w:val="24"/>
        </w:rPr>
        <w:t>时，</w:t>
      </w:r>
      <w:r w:rsidR="00337350" w:rsidRPr="00337350">
        <w:rPr>
          <w:position w:val="-28"/>
        </w:rPr>
        <w:object w:dxaOrig="980" w:dyaOrig="680">
          <v:shape id="_x0000_i1042" type="#_x0000_t75" style="width:48.85pt;height:33.8pt" o:ole="">
            <v:imagedata r:id="rId45" o:title=""/>
          </v:shape>
          <o:OLEObject Type="Embed" ProgID="Equation.DSMT4" ShapeID="_x0000_i1042" DrawAspect="Content" ObjectID="_1700136418" r:id="rId46"/>
        </w:object>
      </w:r>
      <w:r>
        <w:rPr>
          <w:rFonts w:ascii="Times New Roman" w:hAnsi="Times New Roman" w:hint="eastAsia"/>
          <w:szCs w:val="24"/>
        </w:rPr>
        <w:t>．</w:t>
      </w:r>
    </w:p>
    <w:p w:rsidR="0021563C" w:rsidRDefault="0021563C" w:rsidP="0021563C">
      <w:pPr>
        <w:rPr>
          <w:rFonts w:ascii="Times New Roman" w:hAnsi="Times New Roman"/>
          <w:position w:val="-6"/>
          <w:szCs w:val="24"/>
        </w:rPr>
      </w:pPr>
    </w:p>
    <w:p w:rsidR="0021563C" w:rsidRDefault="0021563C" w:rsidP="0021563C">
      <w:pPr>
        <w:ind w:left="480" w:hangingChars="200" w:hanging="480"/>
        <w:rPr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2E6F36">
        <w:rPr>
          <w:rFonts w:hint="eastAsia"/>
        </w:rPr>
        <w:t>(</w:t>
      </w:r>
      <w:r>
        <w:rPr>
          <w:szCs w:val="21"/>
        </w:rPr>
        <w:t>D</w:t>
      </w:r>
      <w:r w:rsidRPr="002E6F36">
        <w:rPr>
          <w:rFonts w:hint="eastAsia"/>
        </w:rPr>
        <w:t>)</w:t>
      </w:r>
      <w:r>
        <w:rPr>
          <w:rFonts w:hint="eastAsia"/>
        </w:rPr>
        <w:t>．</w:t>
      </w:r>
      <w:r>
        <w:rPr>
          <w:rFonts w:hint="eastAsia"/>
          <w:szCs w:val="21"/>
        </w:rPr>
        <w:t>对于选项</w:t>
      </w:r>
      <w:r>
        <w:rPr>
          <w:rFonts w:hint="eastAsia"/>
          <w:szCs w:val="21"/>
        </w:rPr>
        <w:t>(</w:t>
      </w:r>
      <w:r>
        <w:rPr>
          <w:szCs w:val="21"/>
        </w:rPr>
        <w:t>A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，取</w:t>
      </w:r>
      <w:r w:rsidR="00337350" w:rsidRPr="00337350">
        <w:rPr>
          <w:position w:val="-24"/>
        </w:rPr>
        <w:object w:dxaOrig="1400" w:dyaOrig="620">
          <v:shape id="_x0000_i1043" type="#_x0000_t75" style="width:70.1pt;height:31.3pt" o:ole="">
            <v:imagedata r:id="rId47" o:title=""/>
          </v:shape>
          <o:OLEObject Type="Embed" ProgID="Equation.DSMT4" ShapeID="_x0000_i1043" DrawAspect="Content" ObjectID="_1700136419" r:id="rId48"/>
        </w:object>
      </w:r>
      <w:r>
        <w:rPr>
          <w:rFonts w:hint="eastAsia"/>
          <w:szCs w:val="21"/>
        </w:rPr>
        <w:t>可以排除．对于选项</w:t>
      </w:r>
      <w:r>
        <w:rPr>
          <w:rFonts w:hint="eastAsia"/>
          <w:szCs w:val="21"/>
        </w:rPr>
        <w:t>(</w:t>
      </w:r>
      <w:r>
        <w:rPr>
          <w:szCs w:val="21"/>
        </w:rPr>
        <w:t>B</w:t>
      </w:r>
      <w:r>
        <w:rPr>
          <w:rFonts w:hint="eastAsia"/>
          <w:szCs w:val="21"/>
        </w:rPr>
        <w:t>)</w:t>
      </w:r>
      <w:r>
        <w:rPr>
          <w:szCs w:val="21"/>
        </w:rPr>
        <w:t>，</w:t>
      </w:r>
      <w:r>
        <w:rPr>
          <w:rFonts w:hint="eastAsia"/>
          <w:szCs w:val="21"/>
        </w:rPr>
        <w:t>取</w:t>
      </w:r>
      <w:r w:rsidR="00337350" w:rsidRPr="00337350">
        <w:rPr>
          <w:position w:val="-28"/>
        </w:rPr>
        <w:object w:dxaOrig="2079" w:dyaOrig="740">
          <v:shape id="_x0000_i1044" type="#_x0000_t75" style="width:103.95pt;height:36.95pt" o:ole="">
            <v:imagedata r:id="rId49" o:title=""/>
          </v:shape>
          <o:OLEObject Type="Embed" ProgID="Equation.DSMT4" ShapeID="_x0000_i1044" DrawAspect="Content" ObjectID="_1700136420" r:id="rId50"/>
        </w:object>
      </w:r>
      <w:r>
        <w:rPr>
          <w:rFonts w:hint="eastAsia"/>
          <w:szCs w:val="21"/>
        </w:rPr>
        <w:t>可以排除．对于选项</w:t>
      </w:r>
      <w:r>
        <w:rPr>
          <w:rFonts w:hint="eastAsia"/>
          <w:szCs w:val="21"/>
        </w:rPr>
        <w:t>(</w:t>
      </w:r>
      <w:r>
        <w:rPr>
          <w:szCs w:val="21"/>
        </w:rPr>
        <w:t>C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，取</w:t>
      </w:r>
      <w:r w:rsidR="00337350" w:rsidRPr="00337350">
        <w:rPr>
          <w:position w:val="-24"/>
        </w:rPr>
        <w:object w:dxaOrig="1400" w:dyaOrig="620">
          <v:shape id="_x0000_i1045" type="#_x0000_t75" style="width:70.1pt;height:31.3pt" o:ole="">
            <v:imagedata r:id="rId51" o:title=""/>
          </v:shape>
          <o:OLEObject Type="Embed" ProgID="Equation.DSMT4" ShapeID="_x0000_i1045" DrawAspect="Content" ObjectID="_1700136421" r:id="rId52"/>
        </w:object>
      </w:r>
      <w:r>
        <w:rPr>
          <w:rFonts w:hint="eastAsia"/>
          <w:szCs w:val="21"/>
        </w:rPr>
        <w:t>可以排除．对于选项</w:t>
      </w:r>
      <w:r>
        <w:rPr>
          <w:rFonts w:hint="eastAsia"/>
          <w:szCs w:val="21"/>
        </w:rPr>
        <w:t>(D)</w:t>
      </w:r>
      <w:r>
        <w:rPr>
          <w:rFonts w:hint="eastAsia"/>
          <w:szCs w:val="21"/>
        </w:rPr>
        <w:t>，由泰勒公式可得</w:t>
      </w:r>
    </w:p>
    <w:p w:rsidR="0021563C" w:rsidRDefault="00337350" w:rsidP="0021563C">
      <w:pPr>
        <w:ind w:leftChars="200" w:left="960" w:hangingChars="200" w:hanging="480"/>
        <w:jc w:val="center"/>
        <w:rPr>
          <w:rStyle w:val="af4"/>
        </w:rPr>
      </w:pPr>
      <w:r w:rsidRPr="00337350">
        <w:rPr>
          <w:position w:val="-28"/>
        </w:rPr>
        <w:object w:dxaOrig="4620" w:dyaOrig="740">
          <v:shape id="_x0000_i1046" type="#_x0000_t75" style="width:231.05pt;height:36.95pt" o:ole="">
            <v:imagedata r:id="rId53" o:title=""/>
          </v:shape>
          <o:OLEObject Type="Embed" ProgID="Equation.DSMT4" ShapeID="_x0000_i1046" DrawAspect="Content" ObjectID="_1700136422" r:id="rId54"/>
        </w:object>
      </w:r>
    </w:p>
    <w:p w:rsidR="0021563C" w:rsidRPr="00805074" w:rsidRDefault="0021563C" w:rsidP="0021563C">
      <w:pPr>
        <w:ind w:leftChars="200" w:left="960" w:hangingChars="200" w:hanging="480"/>
      </w:pPr>
      <w:r w:rsidRPr="00805074">
        <w:rPr>
          <w:rFonts w:hint="eastAsia"/>
        </w:rPr>
        <w:t>两边</w:t>
      </w:r>
      <w:r>
        <w:rPr>
          <w:rFonts w:ascii="Times New Roman" w:hAnsi="Times New Roman" w:hint="eastAsia"/>
          <w:szCs w:val="24"/>
        </w:rPr>
        <w:t>在</w:t>
      </w:r>
      <w:r w:rsidR="00337350" w:rsidRPr="00337350">
        <w:rPr>
          <w:position w:val="-10"/>
        </w:rPr>
        <w:object w:dxaOrig="520" w:dyaOrig="320">
          <v:shape id="_x0000_i1047" type="#_x0000_t75" style="width:26.3pt;height:16.3pt" o:ole="">
            <v:imagedata r:id="rId55" o:title=""/>
          </v:shape>
          <o:OLEObject Type="Embed" ProgID="Equation.DSMT4" ShapeID="_x0000_i1047" DrawAspect="Content" ObjectID="_1700136423" r:id="rId56"/>
        </w:object>
      </w:r>
      <w:r>
        <w:rPr>
          <w:rFonts w:ascii="Times New Roman" w:hAnsi="Times New Roman" w:hint="eastAsia"/>
          <w:szCs w:val="24"/>
        </w:rPr>
        <w:t>上积分可知它是正确的．</w:t>
      </w:r>
    </w:p>
    <w:p w:rsidR="0021563C" w:rsidRDefault="0021563C" w:rsidP="0021563C">
      <w:pPr>
        <w:rPr>
          <w:rFonts w:ascii="Times New Roman" w:hAnsi="Times New Roman"/>
          <w:szCs w:val="24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FA0F50" w:rsidRDefault="00FA0F50" w:rsidP="00FA0F50">
      <w:pPr>
        <w:ind w:left="480" w:hangingChars="200" w:hanging="480"/>
        <w:rPr>
          <w:rFonts w:ascii="Times New Roman" w:hAnsi="Times New Roman"/>
          <w:szCs w:val="24"/>
        </w:rPr>
      </w:pPr>
      <w:r w:rsidRPr="001116BA">
        <w:rPr>
          <w:rFonts w:hint="eastAsia"/>
        </w:rPr>
        <w:t>(</w:t>
      </w:r>
      <w:r>
        <w:rPr>
          <w:rFonts w:hint="eastAsia"/>
        </w:rPr>
        <w:t>3</w:t>
      </w:r>
      <w:r w:rsidRPr="001116BA">
        <w:rPr>
          <w:rFonts w:hint="eastAsia"/>
        </w:rPr>
        <w:t>)</w:t>
      </w:r>
      <w:r w:rsidRPr="001116BA">
        <w:rPr>
          <w:rStyle w:val="ae"/>
          <w:rFonts w:hint="eastAsia"/>
        </w:rPr>
        <w:t>【同试卷一第一</w:t>
      </w:r>
      <w:r w:rsidRPr="001116BA">
        <w:rPr>
          <w:rStyle w:val="ae"/>
          <w:rFonts w:hint="eastAsia"/>
        </w:rPr>
        <w:t>(4)</w:t>
      </w:r>
      <w:r w:rsidRPr="001116BA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设</w:t>
      </w:r>
    </w:p>
    <w:p w:rsidR="00FA0F50" w:rsidRDefault="005F5C0B" w:rsidP="00FA0F50">
      <w:pPr>
        <w:ind w:left="480" w:hangingChars="200" w:hanging="480"/>
        <w:jc w:val="center"/>
      </w:pPr>
      <w:r w:rsidRPr="00337350">
        <w:rPr>
          <w:position w:val="-30"/>
        </w:rPr>
        <w:object w:dxaOrig="6039" w:dyaOrig="780">
          <v:shape id="_x0000_i1313" type="#_x0000_t75" style="width:301.75pt;height:38.8pt" o:ole="">
            <v:imagedata r:id="rId57" o:title=""/>
          </v:shape>
          <o:OLEObject Type="Embed" ProgID="Equation.DSMT4" ShapeID="_x0000_i1313" DrawAspect="Content" ObjectID="_1700136424" r:id="rId58"/>
        </w:object>
      </w:r>
    </w:p>
    <w:p w:rsidR="00FA0F50" w:rsidRDefault="00FA0F50" w:rsidP="00FA0F50">
      <w:pPr>
        <w:ind w:leftChars="200" w:left="960" w:hangingChars="200" w:hanging="480"/>
        <w:jc w:val="left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则</w:t>
      </w:r>
      <w:r w:rsidR="00337350" w:rsidRPr="00337350">
        <w:rPr>
          <w:position w:val="-10"/>
        </w:rPr>
        <w:object w:dxaOrig="920" w:dyaOrig="300">
          <v:shape id="_x0000_i1048" type="#_x0000_t75" style="width:45.7pt;height:15.05pt" o:ole="">
            <v:imagedata r:id="rId59" o:title=""/>
          </v:shape>
          <o:OLEObject Type="Embed" ProgID="Equation.DSMT4" ShapeID="_x0000_i1048" DrawAspect="Content" ObjectID="_1700136425" r:id="rId60"/>
        </w:object>
      </w:r>
      <w:r>
        <w:rPr>
          <w:rFonts w:ascii="Times New Roman" w:hAnsi="Times New Roman" w:hint="eastAsia"/>
          <w:szCs w:val="24"/>
        </w:rPr>
        <w:t>大小关系为</w:t>
      </w:r>
      <w:r>
        <w:rPr>
          <w:rFonts w:hint="eastAsia"/>
          <w:szCs w:val="24"/>
        </w:rPr>
        <w:t>(    )</w:t>
      </w:r>
    </w:p>
    <w:p w:rsidR="00FA0F50" w:rsidRDefault="00FA0F50" w:rsidP="00FA0F5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337350" w:rsidRPr="00025957">
        <w:rPr>
          <w:position w:val="-4"/>
        </w:rPr>
        <w:object w:dxaOrig="1080" w:dyaOrig="240">
          <v:shape id="_x0000_i1049" type="#_x0000_t75" style="width:53.85pt;height:11.9pt" o:ole="">
            <v:imagedata r:id="rId61" o:title=""/>
          </v:shape>
          <o:OLEObject Type="Embed" ProgID="Equation.DSMT4" ShapeID="_x0000_i1049" DrawAspect="Content" ObjectID="_1700136426" r:id="rId62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337350" w:rsidRPr="00025957">
        <w:rPr>
          <w:position w:val="-4"/>
        </w:rPr>
        <w:object w:dxaOrig="1080" w:dyaOrig="240">
          <v:shape id="_x0000_i1050" type="#_x0000_t75" style="width:53.85pt;height:11.9pt" o:ole="">
            <v:imagedata r:id="rId63" o:title=""/>
          </v:shape>
          <o:OLEObject Type="Embed" ProgID="Equation.DSMT4" ShapeID="_x0000_i1050" DrawAspect="Content" ObjectID="_1700136427" r:id="rId64"/>
        </w:object>
      </w:r>
      <w:r>
        <w:rPr>
          <w:rFonts w:ascii="Times New Roman" w:hAnsi="Times New Roman" w:hint="eastAsia"/>
          <w:szCs w:val="24"/>
        </w:rPr>
        <w:t>．</w:t>
      </w:r>
    </w:p>
    <w:p w:rsidR="00FA0F50" w:rsidRDefault="00FA0F50" w:rsidP="00FA0F5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337350" w:rsidRPr="00025957">
        <w:rPr>
          <w:position w:val="-4"/>
        </w:rPr>
        <w:object w:dxaOrig="1080" w:dyaOrig="240">
          <v:shape id="_x0000_i1051" type="#_x0000_t75" style="width:53.85pt;height:11.9pt" o:ole="">
            <v:imagedata r:id="rId65" o:title=""/>
          </v:shape>
          <o:OLEObject Type="Embed" ProgID="Equation.DSMT4" ShapeID="_x0000_i1051" DrawAspect="Content" ObjectID="_1700136428" r:id="rId66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337350" w:rsidRPr="00025957">
        <w:rPr>
          <w:position w:val="-4"/>
        </w:rPr>
        <w:object w:dxaOrig="1080" w:dyaOrig="240">
          <v:shape id="_x0000_i1052" type="#_x0000_t75" style="width:53.85pt;height:11.9pt" o:ole="">
            <v:imagedata r:id="rId67" o:title=""/>
          </v:shape>
          <o:OLEObject Type="Embed" ProgID="Equation.DSMT4" ShapeID="_x0000_i1052" DrawAspect="Content" ObjectID="_1700136429" r:id="rId68"/>
        </w:object>
      </w:r>
      <w:r>
        <w:rPr>
          <w:rFonts w:ascii="Times New Roman" w:hAnsi="Times New Roman" w:hint="eastAsia"/>
          <w:szCs w:val="24"/>
        </w:rPr>
        <w:t>．</w:t>
      </w:r>
    </w:p>
    <w:p w:rsidR="00FA0F50" w:rsidRDefault="00FA0F50" w:rsidP="00FA0F50">
      <w:pPr>
        <w:rPr>
          <w:rFonts w:ascii="宋体" w:hAnsi="宋体"/>
        </w:rPr>
      </w:pPr>
    </w:p>
    <w:p w:rsidR="00FA0F50" w:rsidRDefault="00FA0F50" w:rsidP="00FA0F50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C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．这是因为</w:t>
      </w:r>
    </w:p>
    <w:p w:rsidR="00FA0F50" w:rsidRPr="00D541E8" w:rsidRDefault="005F5C0B" w:rsidP="00FA0F50">
      <w:pPr>
        <w:ind w:leftChars="200" w:left="480"/>
        <w:jc w:val="center"/>
        <w:rPr>
          <w:rFonts w:ascii="宋体" w:hAnsi="宋体"/>
        </w:rPr>
      </w:pPr>
      <w:r w:rsidRPr="005F5C0B">
        <w:rPr>
          <w:position w:val="-106"/>
        </w:rPr>
        <w:object w:dxaOrig="3560" w:dyaOrig="2240">
          <v:shape id="_x0000_i1314" type="#_x0000_t75" style="width:177.8pt;height:112.05pt" o:ole="">
            <v:imagedata r:id="rId69" o:title=""/>
          </v:shape>
          <o:OLEObject Type="Embed" ProgID="Equation.DSMT4" ShapeID="_x0000_i1314" DrawAspect="Content" ObjectID="_1700136430" r:id="rId70"/>
        </w:object>
      </w:r>
    </w:p>
    <w:p w:rsidR="00832F67" w:rsidRPr="00FA0F50" w:rsidRDefault="00832F67" w:rsidP="00832F67">
      <w:pPr>
        <w:rPr>
          <w:rStyle w:val="ae"/>
        </w:rPr>
      </w:pPr>
    </w:p>
    <w:p w:rsidR="00832F67" w:rsidRPr="00FA0F50" w:rsidRDefault="00832F67" w:rsidP="00832F67">
      <w:pPr>
        <w:rPr>
          <w:rStyle w:val="ae"/>
        </w:rPr>
      </w:pPr>
    </w:p>
    <w:p w:rsidR="00832F67" w:rsidRPr="009A1672" w:rsidRDefault="00794DE3" w:rsidP="003965D6">
      <w:pPr>
        <w:ind w:left="480" w:hangingChars="200" w:hanging="480"/>
        <w:rPr>
          <w:szCs w:val="24"/>
        </w:rPr>
      </w:pPr>
      <w:r>
        <w:rPr>
          <w:rFonts w:hint="eastAsia"/>
          <w:szCs w:val="24"/>
        </w:rPr>
        <w:t xml:space="preserve">(4) </w:t>
      </w:r>
      <w:r w:rsidR="000307E1">
        <w:rPr>
          <w:rFonts w:hint="eastAsia"/>
          <w:szCs w:val="24"/>
        </w:rPr>
        <w:t>某产品的</w:t>
      </w:r>
      <w:r w:rsidR="00832F67" w:rsidRPr="009A1672">
        <w:rPr>
          <w:rFonts w:hint="eastAsia"/>
          <w:szCs w:val="24"/>
        </w:rPr>
        <w:t>成本函数</w:t>
      </w:r>
      <w:r w:rsidR="00337350" w:rsidRPr="00337350">
        <w:rPr>
          <w:position w:val="-14"/>
        </w:rPr>
        <w:object w:dxaOrig="560" w:dyaOrig="400">
          <v:shape id="_x0000_i1053" type="#_x0000_t75" style="width:28.15pt;height:20.05pt" o:ole="">
            <v:imagedata r:id="rId71" o:title=""/>
          </v:shape>
          <o:OLEObject Type="Embed" ProgID="Equation.DSMT4" ShapeID="_x0000_i1053" DrawAspect="Content" ObjectID="_1700136431" r:id="rId72"/>
        </w:object>
      </w:r>
      <w:r w:rsidR="00832F67" w:rsidRPr="009A1672">
        <w:rPr>
          <w:rFonts w:hint="eastAsia"/>
          <w:szCs w:val="24"/>
        </w:rPr>
        <w:t>可导，其中</w:t>
      </w:r>
      <w:r w:rsidR="00337350" w:rsidRPr="00337350">
        <w:rPr>
          <w:position w:val="-10"/>
        </w:rPr>
        <w:object w:dxaOrig="220" w:dyaOrig="320">
          <v:shape id="_x0000_i1054" type="#_x0000_t75" style="width:11.25pt;height:16.3pt" o:ole="">
            <v:imagedata r:id="rId73" o:title=""/>
          </v:shape>
          <o:OLEObject Type="Embed" ProgID="Equation.DSMT4" ShapeID="_x0000_i1054" DrawAspect="Content" ObjectID="_1700136432" r:id="rId74"/>
        </w:object>
      </w:r>
      <w:r w:rsidR="00832F67" w:rsidRPr="009A1672">
        <w:rPr>
          <w:rFonts w:hint="eastAsia"/>
          <w:szCs w:val="24"/>
        </w:rPr>
        <w:t>为产量，若产量为</w:t>
      </w:r>
      <w:r w:rsidR="00337350" w:rsidRPr="00337350">
        <w:rPr>
          <w:position w:val="-12"/>
        </w:rPr>
        <w:object w:dxaOrig="279" w:dyaOrig="360">
          <v:shape id="_x0000_i1055" type="#_x0000_t75" style="width:13.75pt;height:18.15pt" o:ole="">
            <v:imagedata r:id="rId75" o:title=""/>
          </v:shape>
          <o:OLEObject Type="Embed" ProgID="Equation.DSMT4" ShapeID="_x0000_i1055" DrawAspect="Content" ObjectID="_1700136433" r:id="rId76"/>
        </w:object>
      </w:r>
      <w:r w:rsidR="00832F67" w:rsidRPr="009A1672">
        <w:rPr>
          <w:rFonts w:hint="eastAsia"/>
          <w:szCs w:val="24"/>
        </w:rPr>
        <w:t>时平均成本最小，则</w:t>
      </w:r>
      <w:r w:rsidR="003965D6">
        <w:rPr>
          <w:rFonts w:hint="eastAsia"/>
          <w:szCs w:val="24"/>
        </w:rPr>
        <w:t>(    )</w:t>
      </w:r>
    </w:p>
    <w:p w:rsidR="00832F67" w:rsidRDefault="003965D6" w:rsidP="003965D6">
      <w:pPr>
        <w:ind w:leftChars="200" w:left="480"/>
        <w:rPr>
          <w:rFonts w:ascii="Times New Roman" w:hAnsi="Times New Roman"/>
          <w:szCs w:val="24"/>
        </w:rPr>
      </w:pPr>
      <w:r w:rsidRPr="003965D6">
        <w:rPr>
          <w:rFonts w:hint="eastAsia"/>
        </w:rPr>
        <w:t>(</w:t>
      </w:r>
      <w:r w:rsidR="00832F67" w:rsidRPr="003965D6">
        <w:t>A</w:t>
      </w:r>
      <w:r w:rsidRPr="003965D6">
        <w:rPr>
          <w:rFonts w:hint="eastAsia"/>
        </w:rPr>
        <w:t>)</w:t>
      </w:r>
      <w:r w:rsidR="00832F67" w:rsidRPr="003965D6">
        <w:t xml:space="preserve"> </w:t>
      </w:r>
      <w:r w:rsidR="00337350" w:rsidRPr="00337350">
        <w:rPr>
          <w:position w:val="-14"/>
        </w:rPr>
        <w:object w:dxaOrig="1040" w:dyaOrig="400">
          <v:shape id="_x0000_i1056" type="#_x0000_t75" style="width:51.95pt;height:20.05pt" o:ole="">
            <v:imagedata r:id="rId77" o:title=""/>
          </v:shape>
          <o:OLEObject Type="Embed" ProgID="Equation.DSMT4" ShapeID="_x0000_i1056" DrawAspect="Content" ObjectID="_1700136434" r:id="rId78"/>
        </w:object>
      </w:r>
      <w:r>
        <w:rPr>
          <w:rFonts w:ascii="Times New Roman" w:hAnsi="Times New Roman" w:hint="eastAsia"/>
          <w:szCs w:val="24"/>
        </w:rPr>
        <w:t>．</w:t>
      </w:r>
      <w:r w:rsidR="00832F67" w:rsidRPr="009A1672">
        <w:rPr>
          <w:rFonts w:ascii="Times New Roman" w:hAnsi="Times New Roman"/>
          <w:szCs w:val="24"/>
        </w:rPr>
        <w:tab/>
      </w:r>
      <w:r w:rsidR="00832F67" w:rsidRPr="009A1672">
        <w:rPr>
          <w:rFonts w:ascii="Times New Roman" w:hAnsi="Times New Roman"/>
          <w:szCs w:val="24"/>
        </w:rPr>
        <w:tab/>
      </w:r>
      <w:r w:rsidR="00832F67" w:rsidRPr="009A1672">
        <w:rPr>
          <w:rFonts w:ascii="Times New Roman" w:hAnsi="Times New Roman"/>
          <w:szCs w:val="24"/>
        </w:rPr>
        <w:tab/>
      </w:r>
      <w:r w:rsidR="00832F67" w:rsidRPr="009A1672">
        <w:rPr>
          <w:rFonts w:ascii="Times New Roman" w:hAnsi="Times New Roman"/>
          <w:szCs w:val="24"/>
        </w:rPr>
        <w:tab/>
      </w:r>
      <w:r w:rsidR="00832F67" w:rsidRPr="009A1672">
        <w:rPr>
          <w:rFonts w:ascii="Times New Roman" w:hAnsi="Times New Roman"/>
          <w:szCs w:val="24"/>
        </w:rPr>
        <w:tab/>
      </w:r>
      <w:r w:rsidR="00832F67" w:rsidRPr="009A1672">
        <w:rPr>
          <w:rFonts w:ascii="Times New Roman" w:hAnsi="Times New Roman"/>
          <w:szCs w:val="24"/>
        </w:rPr>
        <w:tab/>
      </w:r>
      <w:r w:rsidRPr="003965D6">
        <w:rPr>
          <w:rFonts w:hint="eastAsia"/>
        </w:rPr>
        <w:t>(</w:t>
      </w:r>
      <w:r w:rsidR="00832F67" w:rsidRPr="003965D6">
        <w:t>B</w:t>
      </w:r>
      <w:r w:rsidRPr="003965D6">
        <w:rPr>
          <w:rFonts w:hint="eastAsia"/>
        </w:rPr>
        <w:t xml:space="preserve">) </w:t>
      </w:r>
      <w:r w:rsidR="00337350" w:rsidRPr="00337350">
        <w:rPr>
          <w:position w:val="-14"/>
        </w:rPr>
        <w:object w:dxaOrig="1500" w:dyaOrig="400">
          <v:shape id="_x0000_i1057" type="#_x0000_t75" style="width:75.15pt;height:20.05pt" o:ole="">
            <v:imagedata r:id="rId79" o:title=""/>
          </v:shape>
          <o:OLEObject Type="Embed" ProgID="Equation.DSMT4" ShapeID="_x0000_i1057" DrawAspect="Content" ObjectID="_1700136435" r:id="rId80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Default="003965D6" w:rsidP="003965D6">
      <w:pPr>
        <w:ind w:leftChars="200" w:left="480"/>
        <w:rPr>
          <w:rFonts w:ascii="Times New Roman" w:hAnsi="Times New Roman"/>
          <w:szCs w:val="24"/>
        </w:rPr>
      </w:pPr>
      <w:r w:rsidRPr="003965D6">
        <w:rPr>
          <w:rFonts w:hint="eastAsia"/>
        </w:rPr>
        <w:t>(C)</w:t>
      </w:r>
      <w:r w:rsidR="00832F67" w:rsidRPr="003965D6">
        <w:t xml:space="preserve"> </w:t>
      </w:r>
      <w:r w:rsidR="00337350" w:rsidRPr="00337350">
        <w:rPr>
          <w:position w:val="-14"/>
        </w:rPr>
        <w:object w:dxaOrig="1719" w:dyaOrig="400">
          <v:shape id="_x0000_i1058" type="#_x0000_t75" style="width:85.75pt;height:20.05pt" o:ole="">
            <v:imagedata r:id="rId81" o:title=""/>
          </v:shape>
          <o:OLEObject Type="Embed" ProgID="Equation.DSMT4" ShapeID="_x0000_i1058" DrawAspect="Content" ObjectID="_1700136436" r:id="rId82"/>
        </w:object>
      </w:r>
      <w:r>
        <w:rPr>
          <w:rFonts w:ascii="Times New Roman" w:hAnsi="Times New Roman" w:hint="eastAsia"/>
          <w:szCs w:val="24"/>
        </w:rPr>
        <w:t>．</w:t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Pr="003965D6">
        <w:rPr>
          <w:rFonts w:hint="eastAsia"/>
        </w:rPr>
        <w:t>(</w:t>
      </w:r>
      <w:r w:rsidR="00832F67" w:rsidRPr="003965D6">
        <w:rPr>
          <w:rFonts w:hint="eastAsia"/>
        </w:rPr>
        <w:t>D</w:t>
      </w:r>
      <w:r w:rsidRPr="003965D6">
        <w:rPr>
          <w:rFonts w:hint="eastAsia"/>
        </w:rPr>
        <w:t xml:space="preserve">) </w:t>
      </w:r>
      <w:r w:rsidR="00337350" w:rsidRPr="00337350">
        <w:rPr>
          <w:position w:val="-14"/>
        </w:rPr>
        <w:object w:dxaOrig="1719" w:dyaOrig="400">
          <v:shape id="_x0000_i1059" type="#_x0000_t75" style="width:85.75pt;height:20.05pt" o:ole="">
            <v:imagedata r:id="rId83" o:title=""/>
          </v:shape>
          <o:OLEObject Type="Embed" ProgID="Equation.DSMT4" ShapeID="_x0000_i1059" DrawAspect="Content" ObjectID="_1700136437" r:id="rId84"/>
        </w:object>
      </w:r>
      <w:r>
        <w:rPr>
          <w:rFonts w:ascii="Times New Roman" w:hAnsi="Times New Roman" w:hint="eastAsia"/>
          <w:szCs w:val="24"/>
        </w:rPr>
        <w:t>．</w:t>
      </w:r>
    </w:p>
    <w:p w:rsidR="00794DE3" w:rsidRDefault="00794DE3" w:rsidP="00794DE3">
      <w:pPr>
        <w:rPr>
          <w:rFonts w:ascii="宋体" w:hAnsi="宋体"/>
        </w:rPr>
      </w:pPr>
    </w:p>
    <w:p w:rsidR="00832F67" w:rsidRDefault="00794DE3" w:rsidP="00832F67">
      <w:pPr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 w:rsidRPr="00794DE3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794DE3">
        <w:rPr>
          <w:rFonts w:hint="eastAsia"/>
        </w:rPr>
        <w:t>．</w:t>
      </w:r>
      <w:r w:rsidR="00832F67">
        <w:rPr>
          <w:rFonts w:ascii="宋体" w:hAnsi="宋体" w:hint="eastAsia"/>
          <w:szCs w:val="21"/>
        </w:rPr>
        <w:t>平均成本函数</w:t>
      </w:r>
      <w:r w:rsidR="00337350" w:rsidRPr="00337350">
        <w:rPr>
          <w:position w:val="-28"/>
        </w:rPr>
        <w:object w:dxaOrig="1260" w:dyaOrig="660">
          <v:shape id="_x0000_i1060" type="#_x0000_t75" style="width:63.25pt;height:33.2pt" o:ole="">
            <v:imagedata r:id="rId85" o:title=""/>
          </v:shape>
          <o:OLEObject Type="Embed" ProgID="Equation.DSMT4" ShapeID="_x0000_i1060" DrawAspect="Content" ObjectID="_1700136438" r:id="rId86"/>
        </w:object>
      </w:r>
      <w:r w:rsidR="00832F67">
        <w:rPr>
          <w:rFonts w:ascii="宋体" w:hAnsi="宋体" w:hint="eastAsia"/>
          <w:szCs w:val="21"/>
        </w:rPr>
        <w:t>，其取最小值时，则导数为零，即</w:t>
      </w:r>
    </w:p>
    <w:p w:rsidR="00832F67" w:rsidRDefault="00337350" w:rsidP="000307E1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34"/>
        </w:rPr>
        <w:object w:dxaOrig="4800" w:dyaOrig="760">
          <v:shape id="_x0000_i1061" type="#_x0000_t75" style="width:239.8pt;height:38.2pt" o:ole="">
            <v:imagedata r:id="rId87" o:title=""/>
          </v:shape>
          <o:OLEObject Type="Embed" ProgID="Equation.DSMT4" ShapeID="_x0000_i1061" DrawAspect="Content" ObjectID="_1700136439" r:id="rId88"/>
        </w:object>
      </w:r>
    </w:p>
    <w:p w:rsidR="00832F67" w:rsidRDefault="00832F67" w:rsidP="000307E1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即</w:t>
      </w:r>
      <w:r w:rsidR="00337350" w:rsidRPr="00337350">
        <w:rPr>
          <w:position w:val="-12"/>
        </w:rPr>
        <w:object w:dxaOrig="1980" w:dyaOrig="360">
          <v:shape id="_x0000_i1062" type="#_x0000_t75" style="width:98.9pt;height:18.15pt" o:ole="">
            <v:imagedata r:id="rId89" o:title=""/>
          </v:shape>
          <o:OLEObject Type="Embed" ProgID="Equation.DSMT4" ShapeID="_x0000_i1062" DrawAspect="Content" ObjectID="_1700136440" r:id="rId90"/>
        </w:object>
      </w:r>
      <w:r w:rsidR="000307E1">
        <w:rPr>
          <w:rFonts w:ascii="宋体" w:hAnsi="宋体" w:hint="eastAsia"/>
          <w:szCs w:val="21"/>
        </w:rPr>
        <w:t>．</w:t>
      </w:r>
    </w:p>
    <w:p w:rsidR="00832F67" w:rsidRDefault="00832F67" w:rsidP="00832F67">
      <w:pPr>
        <w:jc w:val="left"/>
        <w:rPr>
          <w:rFonts w:ascii="Times New Roman" w:hAnsi="Times New Roman"/>
          <w:szCs w:val="24"/>
        </w:rPr>
      </w:pPr>
    </w:p>
    <w:p w:rsidR="00832F67" w:rsidRDefault="00832F67" w:rsidP="00832F67">
      <w:pPr>
        <w:jc w:val="left"/>
        <w:rPr>
          <w:rFonts w:ascii="Times New Roman" w:hAnsi="Times New Roman"/>
          <w:szCs w:val="24"/>
        </w:rPr>
      </w:pPr>
    </w:p>
    <w:p w:rsidR="00FA0F50" w:rsidRDefault="00FA0F50" w:rsidP="00FA0F50">
      <w:pPr>
        <w:jc w:val="left"/>
        <w:rPr>
          <w:rFonts w:ascii="Times New Roman" w:hAnsi="Times New Roman"/>
          <w:szCs w:val="24"/>
        </w:rPr>
      </w:pPr>
      <w:r w:rsidRPr="00FA0F50">
        <w:rPr>
          <w:rFonts w:hint="eastAsia"/>
        </w:rPr>
        <w:t>(</w:t>
      </w:r>
      <w:r w:rsidR="00832F67" w:rsidRPr="00FA0F50">
        <w:rPr>
          <w:rFonts w:hint="eastAsia"/>
        </w:rPr>
        <w:t>5</w:t>
      </w:r>
      <w:r w:rsidRPr="00FA0F50">
        <w:rPr>
          <w:rFonts w:hint="eastAsia"/>
        </w:rPr>
        <w:t>)</w:t>
      </w:r>
      <w:r w:rsidRPr="00FA0F50">
        <w:rPr>
          <w:rStyle w:val="ae"/>
          <w:rFonts w:hint="eastAsia"/>
        </w:rPr>
        <w:t>【同试卷一第一</w:t>
      </w:r>
      <w:r w:rsidRPr="00FA0F50">
        <w:rPr>
          <w:rStyle w:val="ae"/>
          <w:rFonts w:hint="eastAsia"/>
        </w:rPr>
        <w:t>(5)</w:t>
      </w:r>
      <w:r w:rsidRPr="00FA0F50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下列矩阵中，与矩阵</w:t>
      </w:r>
      <w:r w:rsidR="00337350" w:rsidRPr="00337350">
        <w:rPr>
          <w:position w:val="-50"/>
        </w:rPr>
        <w:object w:dxaOrig="1120" w:dyaOrig="1120">
          <v:shape id="_x0000_i1063" type="#_x0000_t75" style="width:55.7pt;height:55.7pt" o:ole="">
            <v:imagedata r:id="rId91" o:title=""/>
          </v:shape>
          <o:OLEObject Type="Embed" ProgID="Equation.DSMT4" ShapeID="_x0000_i1063" DrawAspect="Content" ObjectID="_1700136441" r:id="rId92"/>
        </w:object>
      </w:r>
      <w:r>
        <w:rPr>
          <w:rFonts w:ascii="Times New Roman" w:hAnsi="Times New Roman" w:hint="eastAsia"/>
          <w:szCs w:val="24"/>
        </w:rPr>
        <w:t>相似的为</w:t>
      </w:r>
      <w:r>
        <w:rPr>
          <w:rFonts w:hint="eastAsia"/>
          <w:szCs w:val="24"/>
        </w:rPr>
        <w:t>(    )</w:t>
      </w:r>
    </w:p>
    <w:p w:rsidR="00FA0F50" w:rsidRDefault="00FA0F50" w:rsidP="00FA0F50">
      <w:pPr>
        <w:ind w:leftChars="200" w:left="480"/>
        <w:jc w:val="left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337350" w:rsidRPr="00337350">
        <w:rPr>
          <w:position w:val="-50"/>
        </w:rPr>
        <w:object w:dxaOrig="1260" w:dyaOrig="1120">
          <v:shape id="_x0000_i1064" type="#_x0000_t75" style="width:63.25pt;height:55.7pt" o:ole="">
            <v:imagedata r:id="rId93" o:title=""/>
          </v:shape>
          <o:OLEObject Type="Embed" ProgID="Equation.DSMT4" ShapeID="_x0000_i1064" DrawAspect="Content" ObjectID="_1700136442" r:id="rId94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337350" w:rsidRPr="00337350">
        <w:rPr>
          <w:position w:val="-50"/>
        </w:rPr>
        <w:object w:dxaOrig="1260" w:dyaOrig="1120">
          <v:shape id="_x0000_i1065" type="#_x0000_t75" style="width:63.25pt;height:55.7pt" o:ole="">
            <v:imagedata r:id="rId95" o:title=""/>
          </v:shape>
          <o:OLEObject Type="Embed" ProgID="Equation.DSMT4" ShapeID="_x0000_i1065" DrawAspect="Content" ObjectID="_1700136443" r:id="rId96"/>
        </w:object>
      </w:r>
      <w:r>
        <w:rPr>
          <w:rFonts w:ascii="Times New Roman" w:hAnsi="Times New Roman" w:hint="eastAsia"/>
          <w:szCs w:val="24"/>
        </w:rPr>
        <w:t>．</w:t>
      </w:r>
    </w:p>
    <w:p w:rsidR="00FA0F50" w:rsidRDefault="00FA0F50" w:rsidP="00FA0F50">
      <w:pPr>
        <w:ind w:leftChars="200" w:left="480"/>
        <w:jc w:val="left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337350" w:rsidRPr="00337350">
        <w:rPr>
          <w:position w:val="-50"/>
        </w:rPr>
        <w:object w:dxaOrig="1260" w:dyaOrig="1120">
          <v:shape id="_x0000_i1066" type="#_x0000_t75" style="width:63.25pt;height:55.7pt" o:ole="">
            <v:imagedata r:id="rId97" o:title=""/>
          </v:shape>
          <o:OLEObject Type="Embed" ProgID="Equation.DSMT4" ShapeID="_x0000_i1066" DrawAspect="Content" ObjectID="_1700136444" r:id="rId98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337350" w:rsidRPr="00337350">
        <w:rPr>
          <w:position w:val="-50"/>
        </w:rPr>
        <w:object w:dxaOrig="1260" w:dyaOrig="1120">
          <v:shape id="_x0000_i1067" type="#_x0000_t75" style="width:63.25pt;height:55.7pt" o:ole="">
            <v:imagedata r:id="rId99" o:title=""/>
          </v:shape>
          <o:OLEObject Type="Embed" ProgID="Equation.DSMT4" ShapeID="_x0000_i1067" DrawAspect="Content" ObjectID="_1700136445" r:id="rId100"/>
        </w:object>
      </w:r>
      <w:r>
        <w:rPr>
          <w:rFonts w:ascii="Times New Roman" w:hAnsi="Times New Roman" w:hint="eastAsia"/>
          <w:szCs w:val="24"/>
        </w:rPr>
        <w:t>．</w:t>
      </w:r>
    </w:p>
    <w:p w:rsidR="00FA0F50" w:rsidRDefault="00FA0F50" w:rsidP="00FA0F50">
      <w:pPr>
        <w:rPr>
          <w:rFonts w:ascii="宋体" w:hAnsi="宋体"/>
        </w:rPr>
      </w:pPr>
    </w:p>
    <w:p w:rsidR="00FA0F50" w:rsidRPr="007F7EC4" w:rsidRDefault="00FA0F50" w:rsidP="00FA0F50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A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．若矩阵相似，则不同特征值对应的矩阵</w:t>
      </w:r>
      <w:r w:rsidR="00337350" w:rsidRPr="00337350">
        <w:rPr>
          <w:position w:val="-6"/>
        </w:rPr>
        <w:object w:dxaOrig="740" w:dyaOrig="279">
          <v:shape id="_x0000_i1068" type="#_x0000_t75" style="width:36.95pt;height:13.75pt" o:ole="">
            <v:imagedata r:id="rId101" o:title=""/>
          </v:shape>
          <o:OLEObject Type="Embed" ProgID="Equation.DSMT4" ShapeID="_x0000_i1068" DrawAspect="Content" ObjectID="_1700136446" r:id="rId102"/>
        </w:object>
      </w:r>
      <w:r>
        <w:rPr>
          <w:rFonts w:ascii="宋体" w:hAnsi="宋体" w:hint="eastAsia"/>
        </w:rPr>
        <w:t>的秩相等．题设矩阵</w:t>
      </w:r>
      <w:r w:rsidR="00337350" w:rsidRPr="00025957">
        <w:rPr>
          <w:position w:val="-4"/>
        </w:rPr>
        <w:object w:dxaOrig="279" w:dyaOrig="240">
          <v:shape id="_x0000_i1069" type="#_x0000_t75" style="width:13.75pt;height:11.9pt" o:ole="">
            <v:imagedata r:id="rId103" o:title=""/>
          </v:shape>
          <o:OLEObject Type="Embed" ProgID="Equation.DSMT4" ShapeID="_x0000_i1069" DrawAspect="Content" ObjectID="_1700136447" r:id="rId104"/>
        </w:object>
      </w:r>
      <w:r>
        <w:rPr>
          <w:rFonts w:ascii="宋体" w:hAnsi="宋体" w:hint="eastAsia"/>
          <w:szCs w:val="21"/>
        </w:rPr>
        <w:t>有三重特征值</w:t>
      </w:r>
      <w:r w:rsidR="00337350" w:rsidRPr="00337350">
        <w:rPr>
          <w:position w:val="-6"/>
        </w:rPr>
        <w:object w:dxaOrig="560" w:dyaOrig="279">
          <v:shape id="_x0000_i1070" type="#_x0000_t75" style="width:28.15pt;height:13.75pt" o:ole="">
            <v:imagedata r:id="rId105" o:title=""/>
          </v:shape>
          <o:OLEObject Type="Embed" ProgID="Equation.DSMT4" ShapeID="_x0000_i1070" DrawAspect="Content" ObjectID="_1700136448" r:id="rId106"/>
        </w:object>
      </w:r>
      <w:r>
        <w:rPr>
          <w:rFonts w:ascii="宋体" w:hAnsi="宋体" w:hint="eastAsia"/>
          <w:szCs w:val="21"/>
        </w:rPr>
        <w:t>，而</w:t>
      </w:r>
      <w:r w:rsidR="00337350" w:rsidRPr="00337350">
        <w:rPr>
          <w:position w:val="-10"/>
        </w:rPr>
        <w:object w:dxaOrig="3519" w:dyaOrig="320">
          <v:shape id="_x0000_i1071" type="#_x0000_t75" style="width:175.95pt;height:16.3pt" o:ole="">
            <v:imagedata r:id="rId107" o:title=""/>
          </v:shape>
          <o:OLEObject Type="Embed" ProgID="Equation.DSMT4" ShapeID="_x0000_i1071" DrawAspect="Content" ObjectID="_1700136449" r:id="rId108"/>
        </w:object>
      </w:r>
      <w:r>
        <w:rPr>
          <w:rFonts w:ascii="宋体" w:hAnsi="宋体" w:hint="eastAsia"/>
          <w:szCs w:val="21"/>
        </w:rPr>
        <w:t>．</w:t>
      </w:r>
    </w:p>
    <w:p w:rsidR="00832F67" w:rsidRDefault="00832F67" w:rsidP="00832F67">
      <w:pPr>
        <w:rPr>
          <w:rFonts w:ascii="宋体" w:hAnsi="宋体"/>
          <w:szCs w:val="21"/>
        </w:rPr>
      </w:pPr>
    </w:p>
    <w:p w:rsidR="00832F67" w:rsidRPr="00832F67" w:rsidRDefault="00832F67" w:rsidP="00832F67">
      <w:pPr>
        <w:rPr>
          <w:rFonts w:ascii="Times New Roman" w:hAnsi="Times New Roman"/>
          <w:szCs w:val="24"/>
        </w:rPr>
      </w:pPr>
    </w:p>
    <w:p w:rsidR="00FA0F50" w:rsidRPr="00FA0F50" w:rsidRDefault="00FA0F50" w:rsidP="00FA0F50">
      <w:pPr>
        <w:ind w:left="480" w:hangingChars="200" w:hanging="480"/>
        <w:rPr>
          <w:rFonts w:ascii="宋体" w:hAnsi="宋体"/>
          <w:szCs w:val="21"/>
        </w:rPr>
      </w:pPr>
      <w:r w:rsidRPr="00FA0F50">
        <w:rPr>
          <w:rFonts w:hint="eastAsia"/>
        </w:rPr>
        <w:t>(6)</w:t>
      </w:r>
      <w:r w:rsidRPr="00FA0F50">
        <w:rPr>
          <w:rStyle w:val="ae"/>
          <w:rFonts w:hint="eastAsia"/>
        </w:rPr>
        <w:t>【同试卷一第一</w:t>
      </w:r>
      <w:r w:rsidRPr="00FA0F50">
        <w:rPr>
          <w:rStyle w:val="ae"/>
          <w:rFonts w:hint="eastAsia"/>
        </w:rPr>
        <w:t>(6)</w:t>
      </w:r>
      <w:r w:rsidRPr="00FA0F50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设</w:t>
      </w:r>
      <w:r w:rsidR="00337350" w:rsidRPr="00337350">
        <w:rPr>
          <w:position w:val="-8"/>
        </w:rPr>
        <w:object w:dxaOrig="460" w:dyaOrig="300">
          <v:shape id="_x0000_i1072" type="#_x0000_t75" style="width:23.15pt;height:15.05pt" o:ole="">
            <v:imagedata r:id="rId109" o:title=""/>
          </v:shape>
          <o:OLEObject Type="Embed" ProgID="Equation.DSMT4" ShapeID="_x0000_i1072" DrawAspect="Content" ObjectID="_1700136450" r:id="rId110"/>
        </w:object>
      </w:r>
      <w:r>
        <w:rPr>
          <w:rFonts w:ascii="Times New Roman" w:hAnsi="Times New Roman" w:hint="eastAsia"/>
          <w:szCs w:val="24"/>
        </w:rPr>
        <w:t>为</w:t>
      </w:r>
      <w:r w:rsidR="00337350" w:rsidRPr="00025957">
        <w:rPr>
          <w:position w:val="-4"/>
        </w:rPr>
        <w:object w:dxaOrig="200" w:dyaOrig="200">
          <v:shape id="_x0000_i1073" type="#_x0000_t75" style="width:10pt;height:10pt" o:ole="">
            <v:imagedata r:id="rId111" o:title=""/>
          </v:shape>
          <o:OLEObject Type="Embed" ProgID="Equation.DSMT4" ShapeID="_x0000_i1073" DrawAspect="Content" ObjectID="_1700136451" r:id="rId112"/>
        </w:object>
      </w:r>
      <w:r>
        <w:rPr>
          <w:rFonts w:ascii="Times New Roman" w:hAnsi="Times New Roman" w:hint="eastAsia"/>
          <w:szCs w:val="24"/>
        </w:rPr>
        <w:t>阶矩阵，记</w:t>
      </w:r>
      <w:r w:rsidR="00337350" w:rsidRPr="00337350">
        <w:rPr>
          <w:position w:val="-14"/>
        </w:rPr>
        <w:object w:dxaOrig="560" w:dyaOrig="400">
          <v:shape id="_x0000_i1074" type="#_x0000_t75" style="width:28.15pt;height:20.05pt" o:ole="">
            <v:imagedata r:id="rId113" o:title=""/>
          </v:shape>
          <o:OLEObject Type="Embed" ProgID="Equation.DSMT4" ShapeID="_x0000_i1074" DrawAspect="Content" ObjectID="_1700136452" r:id="rId114"/>
        </w:object>
      </w:r>
      <w:r>
        <w:rPr>
          <w:rFonts w:ascii="Times New Roman" w:hAnsi="Times New Roman" w:hint="eastAsia"/>
          <w:szCs w:val="24"/>
        </w:rPr>
        <w:t>为矩阵</w:t>
      </w:r>
      <w:r w:rsidR="00337350" w:rsidRPr="00025957">
        <w:rPr>
          <w:position w:val="-4"/>
        </w:rPr>
        <w:object w:dxaOrig="240" w:dyaOrig="240">
          <v:shape id="_x0000_i1075" type="#_x0000_t75" style="width:11.9pt;height:11.9pt" o:ole="">
            <v:imagedata r:id="rId115" o:title=""/>
          </v:shape>
          <o:OLEObject Type="Embed" ProgID="Equation.DSMT4" ShapeID="_x0000_i1075" DrawAspect="Content" ObjectID="_1700136453" r:id="rId116"/>
        </w:object>
      </w:r>
      <w:r>
        <w:rPr>
          <w:rFonts w:ascii="Times New Roman" w:hAnsi="Times New Roman" w:hint="eastAsia"/>
          <w:szCs w:val="24"/>
        </w:rPr>
        <w:t>的秩，</w:t>
      </w:r>
      <w:r w:rsidR="00337350" w:rsidRPr="00337350">
        <w:rPr>
          <w:position w:val="-14"/>
        </w:rPr>
        <w:object w:dxaOrig="660" w:dyaOrig="400">
          <v:shape id="_x0000_i1076" type="#_x0000_t75" style="width:33.2pt;height:20.05pt" o:ole="">
            <v:imagedata r:id="rId117" o:title=""/>
          </v:shape>
          <o:OLEObject Type="Embed" ProgID="Equation.DSMT4" ShapeID="_x0000_i1076" DrawAspect="Content" ObjectID="_1700136454" r:id="rId118"/>
        </w:object>
      </w:r>
      <w:r>
        <w:rPr>
          <w:rFonts w:ascii="Times New Roman" w:hAnsi="Times New Roman" w:hint="eastAsia"/>
          <w:szCs w:val="24"/>
        </w:rPr>
        <w:t>表示分块矩阵，则</w:t>
      </w:r>
      <w:r>
        <w:rPr>
          <w:rFonts w:hint="eastAsia"/>
        </w:rPr>
        <w:t>(    )</w:t>
      </w:r>
    </w:p>
    <w:p w:rsidR="00FA0F50" w:rsidRDefault="00FA0F50" w:rsidP="00FA0F5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337350" w:rsidRPr="00337350">
        <w:rPr>
          <w:position w:val="-14"/>
        </w:rPr>
        <w:object w:dxaOrig="1640" w:dyaOrig="400">
          <v:shape id="_x0000_i1077" type="#_x0000_t75" style="width:82pt;height:20.05pt" o:ole="">
            <v:imagedata r:id="rId119" o:title=""/>
          </v:shape>
          <o:OLEObject Type="Embed" ProgID="Equation.DSMT4" ShapeID="_x0000_i1077" DrawAspect="Content" ObjectID="_1700136455" r:id="rId120"/>
        </w:object>
      </w:r>
      <w:r>
        <w:rPr>
          <w:rFonts w:hint="eastAsia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337350" w:rsidRPr="00337350">
        <w:rPr>
          <w:position w:val="-14"/>
        </w:rPr>
        <w:object w:dxaOrig="1620" w:dyaOrig="400">
          <v:shape id="_x0000_i1078" type="#_x0000_t75" style="width:80.75pt;height:20.05pt" o:ole="">
            <v:imagedata r:id="rId121" o:title=""/>
          </v:shape>
          <o:OLEObject Type="Embed" ProgID="Equation.DSMT4" ShapeID="_x0000_i1078" DrawAspect="Content" ObjectID="_1700136456" r:id="rId122"/>
        </w:object>
      </w:r>
      <w:r>
        <w:rPr>
          <w:rFonts w:ascii="Times New Roman" w:hAnsi="Times New Roman" w:hint="eastAsia"/>
          <w:szCs w:val="24"/>
        </w:rPr>
        <w:t>．</w:t>
      </w:r>
    </w:p>
    <w:p w:rsidR="00FA0F50" w:rsidRDefault="00FA0F50" w:rsidP="00FA0F5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lastRenderedPageBreak/>
        <w:t>(C)</w:t>
      </w:r>
      <w:r w:rsidRPr="009B7333">
        <w:t xml:space="preserve"> </w:t>
      </w:r>
      <w:r w:rsidR="00337350" w:rsidRPr="00337350">
        <w:rPr>
          <w:position w:val="-16"/>
        </w:rPr>
        <w:object w:dxaOrig="2700" w:dyaOrig="440">
          <v:shape id="_x0000_i1079" type="#_x0000_t75" style="width:135.25pt;height:21.9pt" o:ole="">
            <v:imagedata r:id="rId123" o:title=""/>
          </v:shape>
          <o:OLEObject Type="Embed" ProgID="Equation.DSMT4" ShapeID="_x0000_i1079" DrawAspect="Content" ObjectID="_1700136457" r:id="rId124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337350" w:rsidRPr="00337350">
        <w:rPr>
          <w:position w:val="-16"/>
        </w:rPr>
        <w:object w:dxaOrig="1939" w:dyaOrig="440">
          <v:shape id="_x0000_i1080" type="#_x0000_t75" style="width:97.05pt;height:21.9pt" o:ole="">
            <v:imagedata r:id="rId125" o:title=""/>
          </v:shape>
          <o:OLEObject Type="Embed" ProgID="Equation.DSMT4" ShapeID="_x0000_i1080" DrawAspect="Content" ObjectID="_1700136458" r:id="rId126"/>
        </w:object>
      </w:r>
      <w:r>
        <w:rPr>
          <w:rFonts w:ascii="Times New Roman" w:hAnsi="Times New Roman" w:hint="eastAsia"/>
          <w:szCs w:val="24"/>
        </w:rPr>
        <w:t>．</w:t>
      </w:r>
    </w:p>
    <w:p w:rsidR="00FA0F50" w:rsidRDefault="00FA0F50" w:rsidP="00FA0F50">
      <w:pPr>
        <w:rPr>
          <w:rFonts w:ascii="宋体" w:hAnsi="宋体"/>
        </w:rPr>
      </w:pPr>
    </w:p>
    <w:p w:rsidR="005505DC" w:rsidRPr="001116BA" w:rsidRDefault="005505DC" w:rsidP="005505DC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A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．因为</w:t>
      </w:r>
      <w:r w:rsidR="00337350" w:rsidRPr="00337350">
        <w:rPr>
          <w:position w:val="-10"/>
        </w:rPr>
        <w:object w:dxaOrig="1719" w:dyaOrig="320">
          <v:shape id="_x0000_i1081" type="#_x0000_t75" style="width:85.75pt;height:16.3pt" o:ole="">
            <v:imagedata r:id="rId127" o:title=""/>
          </v:shape>
          <o:OLEObject Type="Embed" ProgID="Equation.DSMT4" ShapeID="_x0000_i1081" DrawAspect="Content" ObjectID="_1700136459" r:id="rId128"/>
        </w:object>
      </w:r>
      <w:r>
        <w:rPr>
          <w:rFonts w:ascii="宋体" w:hAnsi="宋体" w:hint="eastAsia"/>
        </w:rPr>
        <w:t>，而且</w:t>
      </w:r>
      <w:r w:rsidR="00337350" w:rsidRPr="00337350">
        <w:rPr>
          <w:position w:val="-10"/>
        </w:rPr>
        <w:object w:dxaOrig="620" w:dyaOrig="320">
          <v:shape id="_x0000_i1082" type="#_x0000_t75" style="width:31.3pt;height:16.3pt" o:ole="">
            <v:imagedata r:id="rId129" o:title=""/>
          </v:shape>
          <o:OLEObject Type="Embed" ProgID="Equation.DSMT4" ShapeID="_x0000_i1082" DrawAspect="Content" ObjectID="_1700136460" r:id="rId130"/>
        </w:object>
      </w:r>
      <w:r>
        <w:rPr>
          <w:rFonts w:ascii="宋体" w:hAnsi="宋体" w:hint="eastAsia"/>
        </w:rPr>
        <w:t>为行满秩矩阵，所以</w:t>
      </w:r>
      <w:r w:rsidR="00337350" w:rsidRPr="00337350">
        <w:rPr>
          <w:position w:val="-14"/>
        </w:rPr>
        <w:object w:dxaOrig="1640" w:dyaOrig="400">
          <v:shape id="_x0000_i1083" type="#_x0000_t75" style="width:82pt;height:20.05pt" o:ole="">
            <v:imagedata r:id="rId131" o:title=""/>
          </v:shape>
          <o:OLEObject Type="Embed" ProgID="Equation.DSMT4" ShapeID="_x0000_i1083" DrawAspect="Content" ObjectID="_1700136461" r:id="rId132"/>
        </w:object>
      </w:r>
      <w:r>
        <w:rPr>
          <w:rFonts w:hint="eastAsia"/>
        </w:rPr>
        <w:t>．</w:t>
      </w:r>
      <w:r>
        <w:rPr>
          <w:rFonts w:hint="eastAsia"/>
          <w:szCs w:val="21"/>
        </w:rPr>
        <w:t>或者设</w:t>
      </w:r>
      <w:r w:rsidR="00337350" w:rsidRPr="00337350">
        <w:rPr>
          <w:position w:val="-6"/>
        </w:rPr>
        <w:object w:dxaOrig="760" w:dyaOrig="279">
          <v:shape id="_x0000_i1084" type="#_x0000_t75" style="width:38.2pt;height:13.75pt" o:ole="">
            <v:imagedata r:id="rId133" o:title=""/>
          </v:shape>
          <o:OLEObject Type="Embed" ProgID="Equation.DSMT4" ShapeID="_x0000_i1084" DrawAspect="Content" ObjectID="_1700136462" r:id="rId134"/>
        </w:object>
      </w:r>
      <w:r>
        <w:rPr>
          <w:rFonts w:hint="eastAsia"/>
          <w:szCs w:val="21"/>
        </w:rPr>
        <w:t>，则矩阵</w:t>
      </w:r>
      <w:r w:rsidR="00337350" w:rsidRPr="00025957">
        <w:rPr>
          <w:position w:val="-4"/>
        </w:rPr>
        <w:object w:dxaOrig="240" w:dyaOrig="260">
          <v:shape id="_x0000_i1085" type="#_x0000_t75" style="width:11.9pt;height:13.15pt" o:ole="">
            <v:imagedata r:id="rId135" o:title=""/>
          </v:shape>
          <o:OLEObject Type="Embed" ProgID="Equation.DSMT4" ShapeID="_x0000_i1085" DrawAspect="Content" ObjectID="_1700136463" r:id="rId136"/>
        </w:object>
      </w:r>
      <w:r>
        <w:rPr>
          <w:rFonts w:hint="eastAsia"/>
          <w:szCs w:val="21"/>
        </w:rPr>
        <w:t>的列向量组可以表示</w:t>
      </w:r>
      <w:r w:rsidR="00337350" w:rsidRPr="00337350">
        <w:rPr>
          <w:position w:val="-6"/>
        </w:rPr>
        <w:object w:dxaOrig="220" w:dyaOrig="279">
          <v:shape id="_x0000_i1086" type="#_x0000_t75" style="width:11.25pt;height:13.75pt" o:ole="">
            <v:imagedata r:id="rId137" o:title=""/>
          </v:shape>
          <o:OLEObject Type="Embed" ProgID="Equation.DSMT4" ShapeID="_x0000_i1086" DrawAspect="Content" ObjectID="_1700136464" r:id="rId138"/>
        </w:object>
      </w:r>
      <w:r>
        <w:rPr>
          <w:rFonts w:hint="eastAsia"/>
          <w:szCs w:val="21"/>
        </w:rPr>
        <w:t>的列向量组，所以</w:t>
      </w:r>
      <w:r w:rsidR="00337350" w:rsidRPr="00337350">
        <w:rPr>
          <w:position w:val="-10"/>
        </w:rPr>
        <w:object w:dxaOrig="1660" w:dyaOrig="320">
          <v:shape id="_x0000_i1087" type="#_x0000_t75" style="width:83.25pt;height:16.3pt" o:ole="">
            <v:imagedata r:id="rId139" o:title=""/>
          </v:shape>
          <o:OLEObject Type="Embed" ProgID="Equation.DSMT4" ShapeID="_x0000_i1087" DrawAspect="Content" ObjectID="_1700136465" r:id="rId140"/>
        </w:object>
      </w:r>
      <w:r>
        <w:rPr>
          <w:rFonts w:hint="eastAsia"/>
          <w:szCs w:val="21"/>
        </w:rPr>
        <w:t>，即</w:t>
      </w:r>
      <w:r w:rsidR="00337350" w:rsidRPr="00337350">
        <w:rPr>
          <w:position w:val="-10"/>
        </w:rPr>
        <w:object w:dxaOrig="2460" w:dyaOrig="320">
          <v:shape id="_x0000_i1088" type="#_x0000_t75" style="width:122.7pt;height:16.3pt" o:ole="">
            <v:imagedata r:id="rId141" o:title=""/>
          </v:shape>
          <o:OLEObject Type="Embed" ProgID="Equation.DSMT4" ShapeID="_x0000_i1088" DrawAspect="Content" ObjectID="_1700136466" r:id="rId142"/>
        </w:object>
      </w:r>
      <w:r>
        <w:rPr>
          <w:rFonts w:hint="eastAsia"/>
          <w:szCs w:val="21"/>
        </w:rPr>
        <w:t>．</w:t>
      </w:r>
    </w:p>
    <w:p w:rsidR="00832F67" w:rsidRPr="005505DC" w:rsidRDefault="00832F67" w:rsidP="005505DC"/>
    <w:p w:rsidR="00832F67" w:rsidRPr="00832F67" w:rsidRDefault="00832F67" w:rsidP="005505DC">
      <w:pPr>
        <w:rPr>
          <w:rFonts w:ascii="Times New Roman" w:hAnsi="Times New Roman"/>
          <w:szCs w:val="24"/>
        </w:rPr>
      </w:pPr>
    </w:p>
    <w:p w:rsidR="005505DC" w:rsidRPr="005505DC" w:rsidRDefault="005505DC" w:rsidP="005505DC">
      <w:pPr>
        <w:ind w:left="480" w:hangingChars="200" w:hanging="480"/>
      </w:pPr>
      <w:r w:rsidRPr="005505DC">
        <w:rPr>
          <w:rFonts w:hint="eastAsia"/>
        </w:rPr>
        <w:t>(7)</w:t>
      </w:r>
      <w:r w:rsidRPr="005505DC">
        <w:rPr>
          <w:rStyle w:val="ae"/>
          <w:rFonts w:hint="eastAsia"/>
        </w:rPr>
        <w:t>【同试卷一第一</w:t>
      </w:r>
      <w:r w:rsidRPr="005505DC">
        <w:rPr>
          <w:rStyle w:val="ae"/>
          <w:rFonts w:hint="eastAsia"/>
        </w:rPr>
        <w:t>(7)</w:t>
      </w:r>
      <w:r w:rsidRPr="005505DC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设</w:t>
      </w:r>
      <w:r w:rsidR="00337350" w:rsidRPr="00337350">
        <w:rPr>
          <w:position w:val="-14"/>
        </w:rPr>
        <w:object w:dxaOrig="580" w:dyaOrig="400">
          <v:shape id="_x0000_i1089" type="#_x0000_t75" style="width:28.8pt;height:20.05pt" o:ole="">
            <v:imagedata r:id="rId143" o:title=""/>
          </v:shape>
          <o:OLEObject Type="Embed" ProgID="Equation.DSMT4" ShapeID="_x0000_i1089" DrawAspect="Content" ObjectID="_1700136467" r:id="rId144"/>
        </w:object>
      </w:r>
      <w:r>
        <w:rPr>
          <w:rFonts w:ascii="Times New Roman" w:hAnsi="Times New Roman" w:hint="eastAsia"/>
          <w:szCs w:val="24"/>
        </w:rPr>
        <w:t>为某分布的概率密度函数，</w:t>
      </w:r>
      <w:r w:rsidR="00337350" w:rsidRPr="00337350">
        <w:rPr>
          <w:position w:val="-14"/>
        </w:rPr>
        <w:object w:dxaOrig="1939" w:dyaOrig="400">
          <v:shape id="_x0000_i1090" type="#_x0000_t75" style="width:97.05pt;height:20.05pt" o:ole="">
            <v:imagedata r:id="rId145" o:title=""/>
          </v:shape>
          <o:OLEObject Type="Embed" ProgID="Equation.DSMT4" ShapeID="_x0000_i1090" DrawAspect="Content" ObjectID="_1700136468" r:id="rId146"/>
        </w:object>
      </w:r>
      <w:r>
        <w:rPr>
          <w:rFonts w:ascii="Times New Roman" w:hAnsi="Times New Roman" w:hint="eastAsia"/>
          <w:szCs w:val="24"/>
        </w:rPr>
        <w:t>，</w:t>
      </w:r>
      <w:r w:rsidR="00337350" w:rsidRPr="00337350">
        <w:rPr>
          <w:position w:val="-18"/>
        </w:rPr>
        <w:object w:dxaOrig="1600" w:dyaOrig="520">
          <v:shape id="_x0000_i1091" type="#_x0000_t75" style="width:80.15pt;height:26.3pt" o:ole="">
            <v:imagedata r:id="rId147" o:title=""/>
          </v:shape>
          <o:OLEObject Type="Embed" ProgID="Equation.DSMT4" ShapeID="_x0000_i1091" DrawAspect="Content" ObjectID="_1700136469" r:id="rId148"/>
        </w:object>
      </w:r>
      <w:r>
        <w:rPr>
          <w:rFonts w:ascii="Times New Roman" w:hAnsi="Times New Roman" w:hint="eastAsia"/>
          <w:szCs w:val="24"/>
        </w:rPr>
        <w:t>，则</w:t>
      </w:r>
      <w:r w:rsidR="00337350" w:rsidRPr="00337350">
        <w:rPr>
          <w:position w:val="-14"/>
        </w:rPr>
        <w:object w:dxaOrig="1120" w:dyaOrig="400">
          <v:shape id="_x0000_i1092" type="#_x0000_t75" style="width:55.7pt;height:20.05pt" o:ole="">
            <v:imagedata r:id="rId149" o:title=""/>
          </v:shape>
          <o:OLEObject Type="Embed" ProgID="Equation.DSMT4" ShapeID="_x0000_i1092" DrawAspect="Content" ObjectID="_1700136470" r:id="rId150"/>
        </w:object>
      </w:r>
      <w:r>
        <w:rPr>
          <w:rFonts w:hint="eastAsia"/>
          <w:szCs w:val="24"/>
        </w:rPr>
        <w:t>(    )</w:t>
      </w:r>
    </w:p>
    <w:p w:rsidR="005505DC" w:rsidRPr="000B39BB" w:rsidRDefault="005505DC" w:rsidP="005505DC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337350" w:rsidRPr="00337350">
        <w:rPr>
          <w:position w:val="-6"/>
        </w:rPr>
        <w:object w:dxaOrig="360" w:dyaOrig="279">
          <v:shape id="_x0000_i1093" type="#_x0000_t75" style="width:18.15pt;height:13.75pt" o:ole="">
            <v:imagedata r:id="rId151" o:title=""/>
          </v:shape>
          <o:OLEObject Type="Embed" ProgID="Equation.DSMT4" ShapeID="_x0000_i1093" DrawAspect="Content" ObjectID="_1700136471" r:id="rId152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 xml:space="preserve">      </w:t>
      </w:r>
      <w:r w:rsidRPr="009B7333">
        <w:rPr>
          <w:rFonts w:hint="eastAsia"/>
        </w:rPr>
        <w:t xml:space="preserve">(B) </w:t>
      </w:r>
      <w:r w:rsidR="00337350" w:rsidRPr="00337350">
        <w:rPr>
          <w:position w:val="-6"/>
        </w:rPr>
        <w:object w:dxaOrig="360" w:dyaOrig="279">
          <v:shape id="_x0000_i1094" type="#_x0000_t75" style="width:18.15pt;height:13.75pt" o:ole="">
            <v:imagedata r:id="rId153" o:title=""/>
          </v:shape>
          <o:OLEObject Type="Embed" ProgID="Equation.DSMT4" ShapeID="_x0000_i1094" DrawAspect="Content" ObjectID="_1700136472" r:id="rId154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 xml:space="preserve">      </w:t>
      </w:r>
      <w:r w:rsidRPr="009B7333">
        <w:rPr>
          <w:rFonts w:hint="eastAsia"/>
        </w:rPr>
        <w:t>(C)</w:t>
      </w:r>
      <w:r w:rsidRPr="009B7333">
        <w:t xml:space="preserve"> </w:t>
      </w:r>
      <w:r w:rsidR="00337350" w:rsidRPr="00337350">
        <w:rPr>
          <w:position w:val="-6"/>
        </w:rPr>
        <w:object w:dxaOrig="380" w:dyaOrig="279">
          <v:shape id="_x0000_i1095" type="#_x0000_t75" style="width:18.8pt;height:13.75pt" o:ole="">
            <v:imagedata r:id="rId155" o:title=""/>
          </v:shape>
          <o:OLEObject Type="Embed" ProgID="Equation.DSMT4" ShapeID="_x0000_i1095" DrawAspect="Content" ObjectID="_1700136473" r:id="rId156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 xml:space="preserve">      </w:t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337350" w:rsidRPr="00337350">
        <w:rPr>
          <w:position w:val="-6"/>
        </w:rPr>
        <w:object w:dxaOrig="380" w:dyaOrig="279">
          <v:shape id="_x0000_i1096" type="#_x0000_t75" style="width:18.8pt;height:13.75pt" o:ole="">
            <v:imagedata r:id="rId157" o:title=""/>
          </v:shape>
          <o:OLEObject Type="Embed" ProgID="Equation.DSMT4" ShapeID="_x0000_i1096" DrawAspect="Content" ObjectID="_1700136474" r:id="rId158"/>
        </w:object>
      </w:r>
      <w:r>
        <w:rPr>
          <w:rFonts w:ascii="Times New Roman" w:hAnsi="Times New Roman" w:hint="eastAsia"/>
          <w:szCs w:val="24"/>
        </w:rPr>
        <w:t>．</w:t>
      </w:r>
    </w:p>
    <w:p w:rsidR="005505DC" w:rsidRDefault="005505DC" w:rsidP="005505DC">
      <w:pPr>
        <w:rPr>
          <w:rFonts w:ascii="宋体" w:hAnsi="宋体"/>
        </w:rPr>
      </w:pPr>
    </w:p>
    <w:p w:rsidR="005505DC" w:rsidRPr="007F7EC4" w:rsidRDefault="005505DC" w:rsidP="005505DC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A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  <w:szCs w:val="21"/>
        </w:rPr>
        <w:t>由</w:t>
      </w:r>
      <w:r w:rsidR="00337350" w:rsidRPr="00337350">
        <w:rPr>
          <w:position w:val="-10"/>
        </w:rPr>
        <w:object w:dxaOrig="1860" w:dyaOrig="320">
          <v:shape id="_x0000_i1097" type="#_x0000_t75" style="width:93.3pt;height:16.3pt" o:ole="">
            <v:imagedata r:id="rId159" o:title=""/>
          </v:shape>
          <o:OLEObject Type="Embed" ProgID="Equation.DSMT4" ShapeID="_x0000_i1097" DrawAspect="Content" ObjectID="_1700136475" r:id="rId160"/>
        </w:object>
      </w:r>
      <w:r>
        <w:rPr>
          <w:rFonts w:ascii="宋体" w:hAnsi="宋体" w:hint="eastAsia"/>
          <w:szCs w:val="21"/>
        </w:rPr>
        <w:t>，可知</w:t>
      </w:r>
      <w:r w:rsidR="00337350" w:rsidRPr="00337350">
        <w:rPr>
          <w:position w:val="-10"/>
        </w:rPr>
        <w:object w:dxaOrig="540" w:dyaOrig="320">
          <v:shape id="_x0000_i1098" type="#_x0000_t75" style="width:26.9pt;height:16.3pt" o:ole="">
            <v:imagedata r:id="rId161" o:title=""/>
          </v:shape>
          <o:OLEObject Type="Embed" ProgID="Equation.DSMT4" ShapeID="_x0000_i1098" DrawAspect="Content" ObjectID="_1700136476" r:id="rId162"/>
        </w:object>
      </w:r>
      <w:r>
        <w:rPr>
          <w:rFonts w:ascii="宋体" w:hAnsi="宋体" w:hint="eastAsia"/>
          <w:szCs w:val="21"/>
        </w:rPr>
        <w:t>图像关于</w:t>
      </w:r>
      <w:r w:rsidR="00337350" w:rsidRPr="00025957">
        <w:rPr>
          <w:position w:val="-4"/>
        </w:rPr>
        <w:object w:dxaOrig="540" w:dyaOrig="260">
          <v:shape id="_x0000_i1099" type="#_x0000_t75" style="width:26.9pt;height:13.15pt" o:ole="">
            <v:imagedata r:id="rId163" o:title=""/>
          </v:shape>
          <o:OLEObject Type="Embed" ProgID="Equation.DSMT4" ShapeID="_x0000_i1099" DrawAspect="Content" ObjectID="_1700136477" r:id="rId164"/>
        </w:object>
      </w:r>
      <w:r>
        <w:rPr>
          <w:rFonts w:ascii="宋体" w:hAnsi="宋体" w:hint="eastAsia"/>
          <w:szCs w:val="21"/>
        </w:rPr>
        <w:t>对称．因此由</w:t>
      </w:r>
      <w:r w:rsidR="00337350" w:rsidRPr="00337350">
        <w:rPr>
          <w:position w:val="-18"/>
        </w:rPr>
        <w:object w:dxaOrig="1520" w:dyaOrig="520">
          <v:shape id="_x0000_i1100" type="#_x0000_t75" style="width:75.75pt;height:26.3pt" o:ole="">
            <v:imagedata r:id="rId165" o:title=""/>
          </v:shape>
          <o:OLEObject Type="Embed" ProgID="Equation.DSMT4" ShapeID="_x0000_i1100" DrawAspect="Content" ObjectID="_1700136478" r:id="rId166"/>
        </w:object>
      </w:r>
      <w:r>
        <w:rPr>
          <w:rFonts w:ascii="宋体" w:hAnsi="宋体" w:hint="eastAsia"/>
          <w:szCs w:val="21"/>
        </w:rPr>
        <w:t>可得</w:t>
      </w:r>
      <w:r w:rsidR="00337350" w:rsidRPr="00337350">
        <w:rPr>
          <w:position w:val="-10"/>
        </w:rPr>
        <w:object w:dxaOrig="2500" w:dyaOrig="320">
          <v:shape id="_x0000_i1101" type="#_x0000_t75" style="width:125.2pt;height:16.3pt" o:ole="">
            <v:imagedata r:id="rId167" o:title=""/>
          </v:shape>
          <o:OLEObject Type="Embed" ProgID="Equation.DSMT4" ShapeID="_x0000_i1101" DrawAspect="Content" ObjectID="_1700136479" r:id="rId168"/>
        </w:object>
      </w:r>
      <w:r>
        <w:rPr>
          <w:rFonts w:ascii="宋体" w:hAnsi="宋体" w:hint="eastAsia"/>
          <w:szCs w:val="21"/>
        </w:rPr>
        <w:t>．</w:t>
      </w:r>
    </w:p>
    <w:p w:rsidR="00832F67" w:rsidRDefault="00832F67" w:rsidP="005505DC"/>
    <w:p w:rsidR="00832F67" w:rsidRPr="00832F67" w:rsidRDefault="00832F67" w:rsidP="005505DC"/>
    <w:p w:rsidR="00832F67" w:rsidRDefault="00794DE3" w:rsidP="003965D6">
      <w:pPr>
        <w:ind w:left="480" w:hangingChars="200" w:hanging="480"/>
        <w:rPr>
          <w:rFonts w:ascii="Times New Roman" w:hAnsi="Times New Roman"/>
          <w:szCs w:val="24"/>
        </w:rPr>
      </w:pPr>
      <w:r w:rsidRPr="00794DE3">
        <w:rPr>
          <w:rFonts w:hint="eastAsia"/>
        </w:rPr>
        <w:t xml:space="preserve">(8) </w:t>
      </w:r>
      <w:r w:rsidR="00832F67">
        <w:rPr>
          <w:rFonts w:ascii="Times New Roman" w:hAnsi="Times New Roman" w:hint="eastAsia"/>
          <w:szCs w:val="24"/>
        </w:rPr>
        <w:t>已知</w:t>
      </w:r>
      <w:r w:rsidR="00337350" w:rsidRPr="00337350">
        <w:rPr>
          <w:position w:val="-12"/>
        </w:rPr>
        <w:object w:dxaOrig="1260" w:dyaOrig="360">
          <v:shape id="_x0000_i1102" type="#_x0000_t75" style="width:63.25pt;height:18.15pt" o:ole="">
            <v:imagedata r:id="rId169" o:title=""/>
          </v:shape>
          <o:OLEObject Type="Embed" ProgID="Equation.DSMT4" ShapeID="_x0000_i1102" DrawAspect="Content" ObjectID="_1700136480" r:id="rId170"/>
        </w:object>
      </w:r>
      <w:r w:rsidR="00832F67">
        <w:rPr>
          <w:rFonts w:ascii="Times New Roman" w:hAnsi="Times New Roman" w:hint="eastAsia"/>
          <w:szCs w:val="24"/>
        </w:rPr>
        <w:t>为来自总体</w:t>
      </w:r>
      <w:r w:rsidR="00337350" w:rsidRPr="00337350">
        <w:rPr>
          <w:position w:val="-16"/>
        </w:rPr>
        <w:object w:dxaOrig="1359" w:dyaOrig="440">
          <v:shape id="_x0000_i1103" type="#_x0000_t75" style="width:68.25pt;height:21.9pt" o:ole="">
            <v:imagedata r:id="rId171" o:title=""/>
          </v:shape>
          <o:OLEObject Type="Embed" ProgID="Equation.DSMT4" ShapeID="_x0000_i1103" DrawAspect="Content" ObjectID="_1700136481" r:id="rId172"/>
        </w:object>
      </w:r>
      <w:r w:rsidR="00832F67">
        <w:rPr>
          <w:rFonts w:ascii="Times New Roman" w:hAnsi="Times New Roman" w:hint="eastAsia"/>
          <w:szCs w:val="24"/>
        </w:rPr>
        <w:t>的简单随机样本，</w:t>
      </w:r>
      <w:r w:rsidR="00337350" w:rsidRPr="00337350">
        <w:rPr>
          <w:position w:val="-28"/>
        </w:rPr>
        <w:object w:dxaOrig="1160" w:dyaOrig="680">
          <v:shape id="_x0000_i1104" type="#_x0000_t75" style="width:58.25pt;height:33.8pt" o:ole="">
            <v:imagedata r:id="rId173" o:title=""/>
          </v:shape>
          <o:OLEObject Type="Embed" ProgID="Equation.DSMT4" ShapeID="_x0000_i1104" DrawAspect="Content" ObjectID="_1700136482" r:id="rId174"/>
        </w:object>
      </w:r>
      <w:r w:rsidR="00832F67">
        <w:rPr>
          <w:rFonts w:ascii="Times New Roman" w:hAnsi="Times New Roman" w:hint="eastAsia"/>
          <w:szCs w:val="24"/>
        </w:rPr>
        <w:t>，</w:t>
      </w:r>
      <w:r w:rsidR="00337350" w:rsidRPr="00337350">
        <w:rPr>
          <w:position w:val="-30"/>
        </w:rPr>
        <w:object w:dxaOrig="2280" w:dyaOrig="760">
          <v:shape id="_x0000_i1105" type="#_x0000_t75" style="width:113.95pt;height:38.2pt" o:ole="">
            <v:imagedata r:id="rId175" o:title=""/>
          </v:shape>
          <o:OLEObject Type="Embed" ProgID="Equation.DSMT4" ShapeID="_x0000_i1105" DrawAspect="Content" ObjectID="_1700136483" r:id="rId176"/>
        </w:object>
      </w:r>
      <w:r w:rsidR="00832F67">
        <w:rPr>
          <w:rFonts w:ascii="Times New Roman" w:hAnsi="Times New Roman" w:hint="eastAsia"/>
          <w:szCs w:val="24"/>
        </w:rPr>
        <w:t>，</w:t>
      </w:r>
      <w:r w:rsidR="00337350" w:rsidRPr="00337350">
        <w:rPr>
          <w:position w:val="-30"/>
        </w:rPr>
        <w:object w:dxaOrig="2360" w:dyaOrig="760">
          <v:shape id="_x0000_i1106" type="#_x0000_t75" style="width:117.7pt;height:38.2pt" o:ole="">
            <v:imagedata r:id="rId177" o:title=""/>
          </v:shape>
          <o:OLEObject Type="Embed" ProgID="Equation.DSMT4" ShapeID="_x0000_i1106" DrawAspect="Content" ObjectID="_1700136484" r:id="rId178"/>
        </w:object>
      </w:r>
      <w:r w:rsidR="00832F67">
        <w:rPr>
          <w:rFonts w:ascii="Times New Roman" w:hAnsi="Times New Roman" w:hint="eastAsia"/>
          <w:szCs w:val="24"/>
        </w:rPr>
        <w:t>，则</w:t>
      </w:r>
      <w:r w:rsidR="003965D6">
        <w:rPr>
          <w:rFonts w:hint="eastAsia"/>
          <w:szCs w:val="24"/>
        </w:rPr>
        <w:t>(    )</w:t>
      </w:r>
    </w:p>
    <w:p w:rsidR="00832F67" w:rsidRDefault="003965D6" w:rsidP="003965D6">
      <w:pPr>
        <w:ind w:leftChars="200" w:left="480"/>
        <w:rPr>
          <w:rFonts w:ascii="Times New Roman" w:hAnsi="Times New Roman"/>
          <w:szCs w:val="24"/>
        </w:rPr>
      </w:pPr>
      <w:r w:rsidRPr="003965D6">
        <w:rPr>
          <w:rFonts w:hint="eastAsia"/>
        </w:rPr>
        <w:t>(</w:t>
      </w:r>
      <w:r w:rsidR="00832F67" w:rsidRPr="003965D6">
        <w:rPr>
          <w:rFonts w:hint="eastAsia"/>
        </w:rPr>
        <w:t>A</w:t>
      </w:r>
      <w:r w:rsidRPr="003965D6">
        <w:rPr>
          <w:rFonts w:hint="eastAsia"/>
        </w:rPr>
        <w:t>)</w:t>
      </w:r>
      <w:r w:rsidR="00832F67" w:rsidRPr="003965D6">
        <w:t xml:space="preserve"> </w:t>
      </w:r>
      <w:r w:rsidR="00337350" w:rsidRPr="00337350">
        <w:rPr>
          <w:position w:val="-24"/>
        </w:rPr>
        <w:object w:dxaOrig="1800" w:dyaOrig="720">
          <v:shape id="_x0000_i1107" type="#_x0000_t75" style="width:90.15pt;height:36.3pt" o:ole="">
            <v:imagedata r:id="rId179" o:title=""/>
          </v:shape>
          <o:OLEObject Type="Embed" ProgID="Equation.DSMT4" ShapeID="_x0000_i1107" DrawAspect="Content" ObjectID="_1700136485" r:id="rId180"/>
        </w:object>
      </w:r>
      <w:r>
        <w:rPr>
          <w:rFonts w:ascii="Times New Roman" w:hAnsi="Times New Roman" w:hint="eastAsia"/>
          <w:szCs w:val="24"/>
        </w:rPr>
        <w:t>．</w:t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Pr="003965D6">
        <w:rPr>
          <w:rFonts w:hint="eastAsia"/>
        </w:rPr>
        <w:t>(B)</w:t>
      </w:r>
      <w:r w:rsidR="00832F67" w:rsidRPr="003965D6">
        <w:t xml:space="preserve"> </w:t>
      </w:r>
      <w:r w:rsidR="00337350" w:rsidRPr="00337350">
        <w:rPr>
          <w:position w:val="-24"/>
        </w:rPr>
        <w:object w:dxaOrig="2120" w:dyaOrig="720">
          <v:shape id="_x0000_i1108" type="#_x0000_t75" style="width:105.8pt;height:36.3pt" o:ole="">
            <v:imagedata r:id="rId181" o:title=""/>
          </v:shape>
          <o:OLEObject Type="Embed" ProgID="Equation.DSMT4" ShapeID="_x0000_i1108" DrawAspect="Content" ObjectID="_1700136486" r:id="rId182"/>
        </w:object>
      </w:r>
      <w:r>
        <w:rPr>
          <w:rFonts w:ascii="Times New Roman" w:hAnsi="Times New Roman" w:hint="eastAsia"/>
          <w:szCs w:val="24"/>
        </w:rPr>
        <w:t>．</w:t>
      </w:r>
    </w:p>
    <w:p w:rsidR="00832F67" w:rsidRDefault="003965D6" w:rsidP="003965D6">
      <w:pPr>
        <w:ind w:leftChars="200" w:left="480"/>
        <w:rPr>
          <w:rFonts w:ascii="Times New Roman" w:hAnsi="Times New Roman"/>
          <w:szCs w:val="24"/>
        </w:rPr>
      </w:pPr>
      <w:r w:rsidRPr="003965D6">
        <w:rPr>
          <w:rFonts w:hint="eastAsia"/>
        </w:rPr>
        <w:t>(</w:t>
      </w:r>
      <w:r w:rsidR="00832F67" w:rsidRPr="003965D6">
        <w:rPr>
          <w:rFonts w:hint="eastAsia"/>
        </w:rPr>
        <w:t>C</w:t>
      </w:r>
      <w:r w:rsidRPr="003965D6">
        <w:rPr>
          <w:rFonts w:hint="eastAsia"/>
        </w:rPr>
        <w:t>)</w:t>
      </w:r>
      <w:r>
        <w:rPr>
          <w:rFonts w:ascii="Times New Roman" w:hAnsi="Times New Roman" w:hint="eastAsia"/>
          <w:szCs w:val="24"/>
        </w:rPr>
        <w:t xml:space="preserve"> </w:t>
      </w:r>
      <w:r w:rsidR="00337350" w:rsidRPr="00337350">
        <w:rPr>
          <w:position w:val="-24"/>
        </w:rPr>
        <w:object w:dxaOrig="1800" w:dyaOrig="720">
          <v:shape id="_x0000_i1109" type="#_x0000_t75" style="width:90.15pt;height:36.3pt" o:ole="">
            <v:imagedata r:id="rId183" o:title=""/>
          </v:shape>
          <o:OLEObject Type="Embed" ProgID="Equation.DSMT4" ShapeID="_x0000_i1109" DrawAspect="Content" ObjectID="_1700136487" r:id="rId184"/>
        </w:object>
      </w:r>
      <w:r>
        <w:rPr>
          <w:rFonts w:ascii="Times New Roman" w:hAnsi="Times New Roman" w:hint="eastAsia"/>
          <w:szCs w:val="24"/>
        </w:rPr>
        <w:t>．</w:t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="00832F67">
        <w:rPr>
          <w:rFonts w:ascii="Times New Roman" w:hAnsi="Times New Roman" w:hint="eastAsia"/>
          <w:szCs w:val="24"/>
        </w:rPr>
        <w:tab/>
      </w:r>
      <w:r w:rsidRPr="003965D6">
        <w:rPr>
          <w:rFonts w:hint="eastAsia"/>
        </w:rPr>
        <w:t>(D)</w:t>
      </w:r>
      <w:r w:rsidR="00832F67" w:rsidRPr="003965D6">
        <w:t xml:space="preserve"> </w:t>
      </w:r>
      <w:r w:rsidR="00337350" w:rsidRPr="00337350">
        <w:rPr>
          <w:position w:val="-24"/>
        </w:rPr>
        <w:object w:dxaOrig="2120" w:dyaOrig="720">
          <v:shape id="_x0000_i1110" type="#_x0000_t75" style="width:105.8pt;height:36.3pt" o:ole="">
            <v:imagedata r:id="rId185" o:title=""/>
          </v:shape>
          <o:OLEObject Type="Embed" ProgID="Equation.DSMT4" ShapeID="_x0000_i1110" DrawAspect="Content" ObjectID="_1700136488" r:id="rId186"/>
        </w:object>
      </w:r>
      <w:r>
        <w:rPr>
          <w:rFonts w:ascii="Times New Roman" w:hAnsi="Times New Roman" w:hint="eastAsia"/>
          <w:szCs w:val="24"/>
        </w:rPr>
        <w:t>．</w:t>
      </w:r>
    </w:p>
    <w:p w:rsidR="00794DE3" w:rsidRDefault="00794DE3" w:rsidP="00794DE3">
      <w:pPr>
        <w:rPr>
          <w:rFonts w:ascii="宋体" w:hAnsi="宋体"/>
        </w:rPr>
      </w:pPr>
    </w:p>
    <w:p w:rsidR="000307E1" w:rsidRDefault="00794DE3" w:rsidP="00832F67">
      <w:pPr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 w:rsidRPr="00794DE3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 w:rsidRPr="00794DE3">
        <w:rPr>
          <w:rFonts w:hint="eastAsia"/>
        </w:rPr>
        <w:t>．</w:t>
      </w:r>
      <w:r w:rsidR="000307E1">
        <w:rPr>
          <w:rFonts w:hint="eastAsia"/>
        </w:rPr>
        <w:t>由</w:t>
      </w:r>
      <w:r w:rsidR="000307E1">
        <w:rPr>
          <w:rFonts w:ascii="宋体" w:hAnsi="宋体" w:hint="eastAsia"/>
          <w:szCs w:val="21"/>
        </w:rPr>
        <w:t>单个正态总体的分布的性质可知</w:t>
      </w:r>
    </w:p>
    <w:p w:rsidR="000307E1" w:rsidRDefault="00337350" w:rsidP="00085A51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30"/>
        </w:rPr>
        <w:object w:dxaOrig="3980" w:dyaOrig="720">
          <v:shape id="_x0000_i1111" type="#_x0000_t75" style="width:199.1pt;height:36.3pt" o:ole="">
            <v:imagedata r:id="rId187" o:title=""/>
          </v:shape>
          <o:OLEObject Type="Embed" ProgID="Equation.DSMT4" ShapeID="_x0000_i1111" DrawAspect="Content" ObjectID="_1700136489" r:id="rId188"/>
        </w:object>
      </w:r>
    </w:p>
    <w:p w:rsidR="000307E1" w:rsidRDefault="00085A51" w:rsidP="00085A51">
      <w:pPr>
        <w:ind w:leftChars="200" w:left="480"/>
      </w:pPr>
      <w:r>
        <w:rPr>
          <w:rFonts w:hint="eastAsia"/>
        </w:rPr>
        <w:t>由因为</w:t>
      </w:r>
      <w:r w:rsidR="00337350" w:rsidRPr="00025957">
        <w:rPr>
          <w:position w:val="-4"/>
        </w:rPr>
        <w:object w:dxaOrig="240" w:dyaOrig="300">
          <v:shape id="_x0000_i1112" type="#_x0000_t75" style="width:11.9pt;height:15.05pt" o:ole="">
            <v:imagedata r:id="rId189" o:title=""/>
          </v:shape>
          <o:OLEObject Type="Embed" ProgID="Equation.DSMT4" ShapeID="_x0000_i1112" DrawAspect="Content" ObjectID="_1700136490" r:id="rId190"/>
        </w:object>
      </w:r>
      <w:r w:rsidR="000307E1">
        <w:rPr>
          <w:rFonts w:ascii="宋体" w:hAnsi="宋体" w:hint="eastAsia"/>
          <w:szCs w:val="21"/>
        </w:rPr>
        <w:t>与</w:t>
      </w:r>
      <w:r w:rsidR="00337350" w:rsidRPr="00337350">
        <w:rPr>
          <w:position w:val="-6"/>
        </w:rPr>
        <w:object w:dxaOrig="279" w:dyaOrig="320">
          <v:shape id="_x0000_i1113" type="#_x0000_t75" style="width:13.75pt;height:16.3pt" o:ole="">
            <v:imagedata r:id="rId191" o:title=""/>
          </v:shape>
          <o:OLEObject Type="Embed" ProgID="Equation.DSMT4" ShapeID="_x0000_i1113" DrawAspect="Content" ObjectID="_1700136491" r:id="rId192"/>
        </w:object>
      </w:r>
      <w:r w:rsidR="000307E1">
        <w:rPr>
          <w:rFonts w:hint="eastAsia"/>
        </w:rPr>
        <w:t>相互独立，所以</w:t>
      </w:r>
    </w:p>
    <w:p w:rsidR="00832F67" w:rsidRPr="00085A51" w:rsidRDefault="00337350" w:rsidP="00085A51">
      <w:pPr>
        <w:ind w:leftChars="200" w:left="480"/>
        <w:jc w:val="center"/>
      </w:pPr>
      <w:r w:rsidRPr="00337350">
        <w:rPr>
          <w:position w:val="-64"/>
        </w:rPr>
        <w:object w:dxaOrig="4300" w:dyaOrig="1380">
          <v:shape id="_x0000_i1114" type="#_x0000_t75" style="width:214.75pt;height:68.85pt" o:ole="">
            <v:imagedata r:id="rId193" o:title=""/>
          </v:shape>
          <o:OLEObject Type="Embed" ProgID="Equation.DSMT4" ShapeID="_x0000_i1114" DrawAspect="Content" ObjectID="_1700136492" r:id="rId194"/>
        </w:object>
      </w:r>
    </w:p>
    <w:p w:rsidR="00832F67" w:rsidRPr="00832F67" w:rsidRDefault="00832F67" w:rsidP="00832F67"/>
    <w:p w:rsidR="00832F67" w:rsidRPr="00832F67" w:rsidRDefault="00832F67" w:rsidP="00832F67"/>
    <w:p w:rsidR="00832F67" w:rsidRPr="00832F67" w:rsidRDefault="00832F67" w:rsidP="00832F67">
      <w:pPr>
        <w:pStyle w:val="1"/>
      </w:pPr>
      <w:r w:rsidRPr="00832F67">
        <w:rPr>
          <w:rFonts w:hint="eastAsia"/>
        </w:rPr>
        <w:t>二、填空题（9~14小题，每小题4分，共24分）</w:t>
      </w:r>
    </w:p>
    <w:p w:rsidR="00832F67" w:rsidRPr="00832F67" w:rsidRDefault="00832F67" w:rsidP="00832F67"/>
    <w:p w:rsidR="00832F67" w:rsidRPr="00832F67" w:rsidRDefault="00832F67" w:rsidP="00832F67"/>
    <w:p w:rsidR="0021563C" w:rsidRPr="0021563C" w:rsidRDefault="0021563C" w:rsidP="0021563C">
      <w:r w:rsidRPr="0021563C">
        <w:rPr>
          <w:rFonts w:hint="eastAsia"/>
        </w:rPr>
        <w:t>(</w:t>
      </w:r>
      <w:r w:rsidR="00832F67" w:rsidRPr="0021563C">
        <w:rPr>
          <w:rFonts w:hint="eastAsia"/>
        </w:rPr>
        <w:t>9</w:t>
      </w:r>
      <w:r w:rsidRPr="0021563C">
        <w:rPr>
          <w:rFonts w:hint="eastAsia"/>
        </w:rPr>
        <w:t>)</w:t>
      </w:r>
      <w:r w:rsidRPr="0021563C">
        <w:rPr>
          <w:rStyle w:val="ae"/>
          <w:rFonts w:hint="eastAsia"/>
        </w:rPr>
        <w:t>【同试卷二第</w:t>
      </w:r>
      <w:r>
        <w:rPr>
          <w:rStyle w:val="ae"/>
          <w:rFonts w:hint="eastAsia"/>
        </w:rPr>
        <w:t>二</w:t>
      </w:r>
      <w:r w:rsidRPr="0021563C">
        <w:rPr>
          <w:rStyle w:val="ae"/>
          <w:rFonts w:hint="eastAsia"/>
        </w:rPr>
        <w:t>(</w:t>
      </w:r>
      <w:r w:rsidRPr="0021563C">
        <w:rPr>
          <w:rStyle w:val="ae"/>
        </w:rPr>
        <w:t>10</w:t>
      </w:r>
      <w:r w:rsidRPr="0021563C">
        <w:rPr>
          <w:rStyle w:val="ae"/>
          <w:rFonts w:hint="eastAsia"/>
        </w:rPr>
        <w:t>)</w:t>
      </w:r>
      <w:r w:rsidRPr="0021563C">
        <w:rPr>
          <w:rStyle w:val="ae"/>
          <w:rFonts w:hint="eastAsia"/>
        </w:rPr>
        <w:t>题】</w:t>
      </w:r>
      <w:r>
        <w:rPr>
          <w:rFonts w:hint="eastAsia"/>
          <w:szCs w:val="21"/>
        </w:rPr>
        <w:t>曲线</w:t>
      </w:r>
      <w:r w:rsidR="00337350" w:rsidRPr="00337350">
        <w:rPr>
          <w:position w:val="-10"/>
        </w:rPr>
        <w:object w:dxaOrig="1400" w:dyaOrig="360">
          <v:shape id="_x0000_i1115" type="#_x0000_t75" style="width:70.1pt;height:18.15pt" o:ole="">
            <v:imagedata r:id="rId195" o:title=""/>
          </v:shape>
          <o:OLEObject Type="Embed" ProgID="Equation.DSMT4" ShapeID="_x0000_i1115" DrawAspect="Content" ObjectID="_1700136493" r:id="rId196"/>
        </w:object>
      </w:r>
      <w:r>
        <w:rPr>
          <w:rFonts w:hint="eastAsia"/>
          <w:szCs w:val="21"/>
        </w:rPr>
        <w:t>在其拐点处的切线方程是</w:t>
      </w:r>
      <w:r>
        <w:rPr>
          <w:rFonts w:hint="eastAsia"/>
          <w:szCs w:val="21"/>
          <w:u w:val="single"/>
        </w:rPr>
        <w:t xml:space="preserve">        </w:t>
      </w:r>
      <w:r w:rsidRPr="00F52AF9">
        <w:rPr>
          <w:rFonts w:hint="eastAsia"/>
          <w:szCs w:val="21"/>
        </w:rPr>
        <w:t>．</w:t>
      </w:r>
    </w:p>
    <w:p w:rsidR="0021563C" w:rsidRDefault="0021563C" w:rsidP="0021563C">
      <w:pPr>
        <w:rPr>
          <w:rFonts w:ascii="宋体" w:hAnsi="宋体"/>
        </w:rPr>
      </w:pPr>
    </w:p>
    <w:p w:rsidR="0021563C" w:rsidRDefault="0021563C" w:rsidP="0021563C">
      <w:pPr>
        <w:rPr>
          <w:szCs w:val="21"/>
        </w:rPr>
      </w:pPr>
      <w:r w:rsidRPr="007F7EC4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</w:rPr>
        <w:t xml:space="preserve"> 应填</w:t>
      </w:r>
      <w:r w:rsidR="00337350" w:rsidRPr="00337350">
        <w:rPr>
          <w:position w:val="-10"/>
        </w:rPr>
        <w:object w:dxaOrig="1060" w:dyaOrig="320">
          <v:shape id="_x0000_i1116" type="#_x0000_t75" style="width:53.2pt;height:16.3pt" o:ole="">
            <v:imagedata r:id="rId197" o:title=""/>
          </v:shape>
          <o:OLEObject Type="Embed" ProgID="Equation.DSMT4" ShapeID="_x0000_i1116" DrawAspect="Content" ObjectID="_1700136494" r:id="rId198"/>
        </w:object>
      </w:r>
      <w:r>
        <w:rPr>
          <w:rFonts w:hint="eastAsia"/>
        </w:rPr>
        <w:t>．对函数</w:t>
      </w:r>
      <w:r>
        <w:rPr>
          <w:rFonts w:hint="eastAsia"/>
          <w:szCs w:val="21"/>
        </w:rPr>
        <w:t>求导得</w:t>
      </w:r>
    </w:p>
    <w:p w:rsidR="0021563C" w:rsidRDefault="00337350" w:rsidP="0021563C">
      <w:pPr>
        <w:ind w:leftChars="200" w:left="480"/>
        <w:jc w:val="center"/>
        <w:rPr>
          <w:szCs w:val="21"/>
        </w:rPr>
      </w:pPr>
      <w:r w:rsidRPr="00337350">
        <w:rPr>
          <w:position w:val="-24"/>
        </w:rPr>
        <w:object w:dxaOrig="2580" w:dyaOrig="620">
          <v:shape id="_x0000_i1117" type="#_x0000_t75" style="width:128.95pt;height:31.3pt" o:ole="">
            <v:imagedata r:id="rId199" o:title=""/>
          </v:shape>
          <o:OLEObject Type="Embed" ProgID="Equation.DSMT4" ShapeID="_x0000_i1117" DrawAspect="Content" ObjectID="_1700136495" r:id="rId200"/>
        </w:object>
      </w:r>
    </w:p>
    <w:p w:rsidR="0021563C" w:rsidRDefault="0021563C" w:rsidP="0021563C">
      <w:pPr>
        <w:ind w:leftChars="200" w:left="480"/>
        <w:rPr>
          <w:szCs w:val="21"/>
        </w:rPr>
      </w:pPr>
      <w:r>
        <w:rPr>
          <w:rFonts w:hint="eastAsia"/>
          <w:szCs w:val="21"/>
        </w:rPr>
        <w:t>令</w:t>
      </w:r>
      <w:r w:rsidR="00337350" w:rsidRPr="00337350">
        <w:rPr>
          <w:position w:val="-10"/>
        </w:rPr>
        <w:object w:dxaOrig="660" w:dyaOrig="320">
          <v:shape id="_x0000_i1118" type="#_x0000_t75" style="width:33.2pt;height:16.3pt" o:ole="">
            <v:imagedata r:id="rId201" o:title=""/>
          </v:shape>
          <o:OLEObject Type="Embed" ProgID="Equation.DSMT4" ShapeID="_x0000_i1118" DrawAspect="Content" ObjectID="_1700136496" r:id="rId202"/>
        </w:object>
      </w:r>
      <w:r>
        <w:rPr>
          <w:rFonts w:hint="eastAsia"/>
          <w:szCs w:val="21"/>
        </w:rPr>
        <w:t>，得</w:t>
      </w:r>
      <w:r w:rsidR="00337350" w:rsidRPr="00025957">
        <w:rPr>
          <w:position w:val="-4"/>
        </w:rPr>
        <w:object w:dxaOrig="540" w:dyaOrig="260">
          <v:shape id="_x0000_i1119" type="#_x0000_t75" style="width:26.9pt;height:13.15pt" o:ole="">
            <v:imagedata r:id="rId203" o:title=""/>
          </v:shape>
          <o:OLEObject Type="Embed" ProgID="Equation.DSMT4" ShapeID="_x0000_i1119" DrawAspect="Content" ObjectID="_1700136497" r:id="rId204"/>
        </w:object>
      </w:r>
      <w:r>
        <w:rPr>
          <w:rFonts w:hint="eastAsia"/>
          <w:szCs w:val="21"/>
        </w:rPr>
        <w:t>．故拐点为</w:t>
      </w:r>
      <w:r w:rsidR="00337350" w:rsidRPr="00337350">
        <w:rPr>
          <w:position w:val="-14"/>
        </w:rPr>
        <w:object w:dxaOrig="560" w:dyaOrig="400">
          <v:shape id="_x0000_i1120" type="#_x0000_t75" style="width:28.15pt;height:20.05pt" o:ole="">
            <v:imagedata r:id="rId205" o:title=""/>
          </v:shape>
          <o:OLEObject Type="Embed" ProgID="Equation.DSMT4" ShapeID="_x0000_i1120" DrawAspect="Content" ObjectID="_1700136498" r:id="rId206"/>
        </w:object>
      </w:r>
      <w:r>
        <w:rPr>
          <w:rFonts w:hint="eastAsia"/>
          <w:szCs w:val="21"/>
        </w:rPr>
        <w:t>．在此处的斜率</w:t>
      </w:r>
      <w:r w:rsidR="00337350" w:rsidRPr="00337350">
        <w:rPr>
          <w:position w:val="-14"/>
        </w:rPr>
        <w:object w:dxaOrig="1320" w:dyaOrig="400">
          <v:shape id="_x0000_i1121" type="#_x0000_t75" style="width:65.75pt;height:20.05pt" o:ole="">
            <v:imagedata r:id="rId207" o:title=""/>
          </v:shape>
          <o:OLEObject Type="Embed" ProgID="Equation.DSMT4" ShapeID="_x0000_i1121" DrawAspect="Content" ObjectID="_1700136499" r:id="rId208"/>
        </w:object>
      </w:r>
      <w:r>
        <w:rPr>
          <w:rFonts w:hint="eastAsia"/>
          <w:szCs w:val="21"/>
        </w:rPr>
        <w:t>，从而切线方程为</w:t>
      </w:r>
      <w:r w:rsidR="00337350" w:rsidRPr="00337350">
        <w:rPr>
          <w:position w:val="-10"/>
        </w:rPr>
        <w:object w:dxaOrig="1060" w:dyaOrig="320">
          <v:shape id="_x0000_i1122" type="#_x0000_t75" style="width:53.2pt;height:16.3pt" o:ole="">
            <v:imagedata r:id="rId209" o:title=""/>
          </v:shape>
          <o:OLEObject Type="Embed" ProgID="Equation.DSMT4" ShapeID="_x0000_i1122" DrawAspect="Content" ObjectID="_1700136500" r:id="rId210"/>
        </w:object>
      </w:r>
      <w:r>
        <w:rPr>
          <w:rFonts w:hint="eastAsia"/>
          <w:szCs w:val="21"/>
        </w:rPr>
        <w:t>．</w:t>
      </w: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Default="00794DE3" w:rsidP="00832F67">
      <w:pPr>
        <w:rPr>
          <w:rFonts w:ascii="Times New Roman" w:hAnsi="Times New Roman"/>
          <w:szCs w:val="24"/>
        </w:rPr>
      </w:pPr>
      <w:r w:rsidRPr="00794DE3">
        <w:rPr>
          <w:rFonts w:hint="eastAsia"/>
        </w:rPr>
        <w:t xml:space="preserve">(10) </w:t>
      </w:r>
      <w:r w:rsidR="00832F67">
        <w:rPr>
          <w:rFonts w:ascii="Times New Roman" w:hAnsi="Times New Roman" w:hint="eastAsia"/>
          <w:szCs w:val="24"/>
        </w:rPr>
        <w:t>求解</w:t>
      </w:r>
      <w:r w:rsidR="00337350" w:rsidRPr="00337350">
        <w:rPr>
          <w:position w:val="-18"/>
        </w:rPr>
        <w:object w:dxaOrig="2220" w:dyaOrig="499">
          <v:shape id="_x0000_i1123" type="#_x0000_t75" style="width:110.8pt;height:25.05pt" o:ole="">
            <v:imagedata r:id="rId211" o:title=""/>
          </v:shape>
          <o:OLEObject Type="Embed" ProgID="Equation.DSMT4" ShapeID="_x0000_i1123" DrawAspect="Content" ObjectID="_1700136501" r:id="rId212"/>
        </w:object>
      </w:r>
      <w:r>
        <w:rPr>
          <w:rFonts w:hint="eastAsia"/>
          <w:szCs w:val="21"/>
          <w:u w:val="single"/>
        </w:rPr>
        <w:t xml:space="preserve">        </w:t>
      </w:r>
      <w:r w:rsidRPr="00F52AF9">
        <w:rPr>
          <w:rFonts w:hint="eastAsia"/>
          <w:szCs w:val="21"/>
        </w:rPr>
        <w:t>．</w:t>
      </w:r>
    </w:p>
    <w:p w:rsidR="00794DE3" w:rsidRDefault="00794DE3" w:rsidP="00794DE3">
      <w:pPr>
        <w:rPr>
          <w:rFonts w:ascii="宋体" w:hAnsi="宋体"/>
        </w:rPr>
      </w:pPr>
    </w:p>
    <w:p w:rsidR="00794DE3" w:rsidRDefault="00794DE3" w:rsidP="00832F67">
      <w:pPr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 w:rsidRPr="00794DE3">
        <w:rPr>
          <w:rFonts w:hint="eastAsia"/>
        </w:rPr>
        <w:t xml:space="preserve"> </w:t>
      </w:r>
      <w:r w:rsidRPr="00794DE3">
        <w:rPr>
          <w:rFonts w:hint="eastAsia"/>
        </w:rPr>
        <w:t>应填</w:t>
      </w:r>
      <w:r w:rsidR="00337350" w:rsidRPr="00337350">
        <w:rPr>
          <w:position w:val="-8"/>
        </w:rPr>
        <w:object w:dxaOrig="3100" w:dyaOrig="400">
          <v:shape id="_x0000_i1124" type="#_x0000_t75" style="width:155.25pt;height:20.05pt" o:ole="">
            <v:imagedata r:id="rId213" o:title=""/>
          </v:shape>
          <o:OLEObject Type="Embed" ProgID="Equation.DSMT4" ShapeID="_x0000_i1124" DrawAspect="Content" ObjectID="_1700136502" r:id="rId214"/>
        </w:object>
      </w:r>
      <w:r w:rsidRPr="00794DE3">
        <w:rPr>
          <w:rFonts w:hint="eastAsia"/>
        </w:rPr>
        <w:t>．</w:t>
      </w:r>
      <w:r w:rsidR="00057B4B">
        <w:rPr>
          <w:rFonts w:hint="eastAsia"/>
        </w:rPr>
        <w:t>由分部积分法可得</w:t>
      </w:r>
    </w:p>
    <w:p w:rsidR="00832F67" w:rsidRDefault="00337350" w:rsidP="00057B4B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146"/>
        </w:rPr>
        <w:object w:dxaOrig="6020" w:dyaOrig="3180">
          <v:shape id="_x0000_i1125" type="#_x0000_t75" style="width:301.15pt;height:159.05pt" o:ole="">
            <v:imagedata r:id="rId215" o:title=""/>
          </v:shape>
          <o:OLEObject Type="Embed" ProgID="Equation.DSMT4" ShapeID="_x0000_i1125" DrawAspect="Content" ObjectID="_1700136503" r:id="rId216"/>
        </w:object>
      </w: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Default="00794DE3" w:rsidP="00832F67">
      <w:pPr>
        <w:rPr>
          <w:rFonts w:ascii="Times New Roman" w:hAnsi="Times New Roman"/>
          <w:szCs w:val="24"/>
        </w:rPr>
      </w:pPr>
      <w:r w:rsidRPr="00794DE3">
        <w:rPr>
          <w:rFonts w:hint="eastAsia"/>
        </w:rPr>
        <w:t xml:space="preserve">(11) </w:t>
      </w:r>
      <w:r w:rsidR="00832F67">
        <w:rPr>
          <w:rFonts w:ascii="Times New Roman" w:hAnsi="Times New Roman" w:hint="eastAsia"/>
          <w:szCs w:val="24"/>
        </w:rPr>
        <w:t>差分方程</w:t>
      </w:r>
      <w:r w:rsidR="00337350" w:rsidRPr="00337350">
        <w:rPr>
          <w:position w:val="-12"/>
        </w:rPr>
        <w:object w:dxaOrig="1380" w:dyaOrig="380">
          <v:shape id="_x0000_i1126" type="#_x0000_t75" style="width:68.85pt;height:18.8pt" o:ole="">
            <v:imagedata r:id="rId217" o:title=""/>
          </v:shape>
          <o:OLEObject Type="Embed" ProgID="Equation.DSMT4" ShapeID="_x0000_i1126" DrawAspect="Content" ObjectID="_1700136504" r:id="rId218"/>
        </w:object>
      </w:r>
      <w:r w:rsidR="00832F67">
        <w:rPr>
          <w:rFonts w:ascii="Times New Roman" w:hAnsi="Times New Roman" w:hint="eastAsia"/>
          <w:szCs w:val="24"/>
        </w:rPr>
        <w:t>的解为</w:t>
      </w:r>
      <w:r>
        <w:rPr>
          <w:rFonts w:hint="eastAsia"/>
          <w:szCs w:val="21"/>
          <w:u w:val="single"/>
        </w:rPr>
        <w:t xml:space="preserve">        </w:t>
      </w:r>
      <w:r w:rsidRPr="00F52AF9">
        <w:rPr>
          <w:rFonts w:hint="eastAsia"/>
          <w:szCs w:val="21"/>
        </w:rPr>
        <w:t>．</w:t>
      </w:r>
    </w:p>
    <w:p w:rsidR="00794DE3" w:rsidRDefault="00794DE3" w:rsidP="00794DE3">
      <w:pPr>
        <w:rPr>
          <w:rFonts w:ascii="宋体" w:hAnsi="宋体"/>
        </w:rPr>
      </w:pPr>
    </w:p>
    <w:p w:rsidR="00057B4B" w:rsidRDefault="00794DE3" w:rsidP="00832F67">
      <w:pPr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 w:rsidRPr="00794DE3">
        <w:rPr>
          <w:rFonts w:hint="eastAsia"/>
        </w:rPr>
        <w:t xml:space="preserve"> </w:t>
      </w:r>
      <w:r w:rsidRPr="00794DE3">
        <w:rPr>
          <w:rFonts w:hint="eastAsia"/>
        </w:rPr>
        <w:t>应填</w:t>
      </w:r>
      <w:r w:rsidR="00337350" w:rsidRPr="00337350">
        <w:rPr>
          <w:position w:val="-12"/>
        </w:rPr>
        <w:object w:dxaOrig="1359" w:dyaOrig="380">
          <v:shape id="_x0000_i1127" type="#_x0000_t75" style="width:68.25pt;height:18.8pt" o:ole="">
            <v:imagedata r:id="rId219" o:title=""/>
          </v:shape>
          <o:OLEObject Type="Embed" ProgID="Equation.DSMT4" ShapeID="_x0000_i1127" DrawAspect="Content" ObjectID="_1700136505" r:id="rId220"/>
        </w:object>
      </w:r>
      <w:r w:rsidRPr="00794DE3">
        <w:rPr>
          <w:rFonts w:hint="eastAsia"/>
        </w:rPr>
        <w:t>．</w:t>
      </w:r>
      <w:r w:rsidR="00832F67">
        <w:rPr>
          <w:rFonts w:ascii="宋体" w:hAnsi="宋体" w:hint="eastAsia"/>
          <w:szCs w:val="21"/>
        </w:rPr>
        <w:t>二阶差分</w:t>
      </w:r>
    </w:p>
    <w:p w:rsidR="00832F67" w:rsidRDefault="00337350" w:rsidP="00057B4B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12"/>
        </w:rPr>
        <w:object w:dxaOrig="6440" w:dyaOrig="380">
          <v:shape id="_x0000_i1128" type="#_x0000_t75" style="width:321.8pt;height:18.8pt" o:ole="">
            <v:imagedata r:id="rId221" o:title=""/>
          </v:shape>
          <o:OLEObject Type="Embed" ProgID="Equation.DSMT4" ShapeID="_x0000_i1128" DrawAspect="Content" ObjectID="_1700136506" r:id="rId222"/>
        </w:object>
      </w:r>
    </w:p>
    <w:p w:rsidR="00832F67" w:rsidRDefault="00832F67" w:rsidP="00823E14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因此差分方程化简为</w:t>
      </w:r>
      <w:r w:rsidR="00337350" w:rsidRPr="00337350">
        <w:rPr>
          <w:position w:val="-12"/>
        </w:rPr>
        <w:object w:dxaOrig="1560" w:dyaOrig="360">
          <v:shape id="_x0000_i1129" type="#_x0000_t75" style="width:78.25pt;height:18.15pt" o:ole="">
            <v:imagedata r:id="rId223" o:title=""/>
          </v:shape>
          <o:OLEObject Type="Embed" ProgID="Equation.DSMT4" ShapeID="_x0000_i1129" DrawAspect="Content" ObjectID="_1700136507" r:id="rId224"/>
        </w:object>
      </w:r>
      <w:r w:rsidR="00823E14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齐次方程</w:t>
      </w:r>
      <w:r w:rsidR="00337350" w:rsidRPr="00337350">
        <w:rPr>
          <w:position w:val="-12"/>
        </w:rPr>
        <w:object w:dxaOrig="1560" w:dyaOrig="360">
          <v:shape id="_x0000_i1130" type="#_x0000_t75" style="width:78.25pt;height:18.15pt" o:ole="">
            <v:imagedata r:id="rId225" o:title=""/>
          </v:shape>
          <o:OLEObject Type="Embed" ProgID="Equation.DSMT4" ShapeID="_x0000_i1130" DrawAspect="Content" ObjectID="_1700136508" r:id="rId226"/>
        </w:object>
      </w:r>
      <w:r>
        <w:rPr>
          <w:rFonts w:ascii="宋体" w:hAnsi="宋体" w:hint="eastAsia"/>
          <w:szCs w:val="21"/>
        </w:rPr>
        <w:t>的通解为</w:t>
      </w:r>
      <w:r w:rsidR="00337350" w:rsidRPr="00337350">
        <w:rPr>
          <w:position w:val="-12"/>
        </w:rPr>
        <w:object w:dxaOrig="1020" w:dyaOrig="380">
          <v:shape id="_x0000_i1131" type="#_x0000_t75" style="width:50.7pt;height:18.8pt" o:ole="">
            <v:imagedata r:id="rId227" o:title=""/>
          </v:shape>
          <o:OLEObject Type="Embed" ProgID="Equation.DSMT4" ShapeID="_x0000_i1131" DrawAspect="Content" ObjectID="_1700136509" r:id="rId228"/>
        </w:object>
      </w:r>
      <w:r w:rsidR="00823E14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设非齐次的特解为</w:t>
      </w:r>
      <w:r w:rsidR="00337350" w:rsidRPr="00337350">
        <w:rPr>
          <w:position w:val="-12"/>
        </w:rPr>
        <w:object w:dxaOrig="720" w:dyaOrig="380">
          <v:shape id="_x0000_i1132" type="#_x0000_t75" style="width:36.3pt;height:18.8pt" o:ole="">
            <v:imagedata r:id="rId229" o:title=""/>
          </v:shape>
          <o:OLEObject Type="Embed" ProgID="Equation.DSMT4" ShapeID="_x0000_i1132" DrawAspect="Content" ObjectID="_1700136510" r:id="rId230"/>
        </w:object>
      </w:r>
      <w:r>
        <w:rPr>
          <w:rFonts w:ascii="宋体" w:hAnsi="宋体" w:hint="eastAsia"/>
          <w:szCs w:val="21"/>
        </w:rPr>
        <w:t>，代入非齐次方程中得</w:t>
      </w:r>
      <w:r w:rsidR="00337350" w:rsidRPr="00337350">
        <w:rPr>
          <w:position w:val="-6"/>
        </w:rPr>
        <w:object w:dxaOrig="720" w:dyaOrig="279">
          <v:shape id="_x0000_i1133" type="#_x0000_t75" style="width:36.3pt;height:13.75pt" o:ole="">
            <v:imagedata r:id="rId231" o:title=""/>
          </v:shape>
          <o:OLEObject Type="Embed" ProgID="Equation.DSMT4" ShapeID="_x0000_i1133" DrawAspect="Content" ObjectID="_1700136511" r:id="rId232"/>
        </w:object>
      </w:r>
      <w:r w:rsidR="00823E14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故非齐次的通解为</w:t>
      </w:r>
      <w:r w:rsidR="00337350" w:rsidRPr="00337350">
        <w:rPr>
          <w:position w:val="-12"/>
        </w:rPr>
        <w:object w:dxaOrig="1359" w:dyaOrig="380">
          <v:shape id="_x0000_i1134" type="#_x0000_t75" style="width:68.25pt;height:18.8pt" o:ole="">
            <v:imagedata r:id="rId233" o:title=""/>
          </v:shape>
          <o:OLEObject Type="Embed" ProgID="Equation.DSMT4" ShapeID="_x0000_i1134" DrawAspect="Content" ObjectID="_1700136512" r:id="rId234"/>
        </w:object>
      </w:r>
      <w:r>
        <w:rPr>
          <w:rFonts w:ascii="宋体" w:hAnsi="宋体" w:hint="eastAsia"/>
          <w:szCs w:val="21"/>
        </w:rPr>
        <w:t>.</w:t>
      </w: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794DE3" w:rsidRDefault="00794DE3" w:rsidP="00794DE3">
      <w:pPr>
        <w:ind w:left="480" w:hangingChars="200" w:hanging="480"/>
        <w:rPr>
          <w:szCs w:val="21"/>
        </w:rPr>
      </w:pPr>
      <w:r w:rsidRPr="00794DE3">
        <w:rPr>
          <w:rFonts w:hint="eastAsia"/>
        </w:rPr>
        <w:t xml:space="preserve">(12) </w:t>
      </w:r>
      <w:r w:rsidR="00832F67">
        <w:rPr>
          <w:rFonts w:ascii="Times New Roman" w:hAnsi="Times New Roman" w:hint="eastAsia"/>
          <w:szCs w:val="24"/>
        </w:rPr>
        <w:t>设函数</w:t>
      </w:r>
      <w:r w:rsidR="00337350" w:rsidRPr="00337350">
        <w:rPr>
          <w:position w:val="-14"/>
        </w:rPr>
        <w:object w:dxaOrig="580" w:dyaOrig="400">
          <v:shape id="_x0000_i1135" type="#_x0000_t75" style="width:28.8pt;height:20.05pt" o:ole="">
            <v:imagedata r:id="rId235" o:title=""/>
          </v:shape>
          <o:OLEObject Type="Embed" ProgID="Equation.DSMT4" ShapeID="_x0000_i1135" DrawAspect="Content" ObjectID="_1700136513" r:id="rId236"/>
        </w:object>
      </w:r>
      <w:r w:rsidR="00832F67">
        <w:rPr>
          <w:rFonts w:ascii="Times New Roman" w:hAnsi="Times New Roman" w:hint="eastAsia"/>
          <w:szCs w:val="24"/>
        </w:rPr>
        <w:t>满足</w:t>
      </w:r>
      <w:r w:rsidR="00337350" w:rsidRPr="00337350">
        <w:rPr>
          <w:position w:val="-14"/>
        </w:rPr>
        <w:object w:dxaOrig="3800" w:dyaOrig="400">
          <v:shape id="_x0000_i1136" type="#_x0000_t75" style="width:189.7pt;height:20.05pt" o:ole="">
            <v:imagedata r:id="rId237" o:title=""/>
          </v:shape>
          <o:OLEObject Type="Embed" ProgID="Equation.DSMT4" ShapeID="_x0000_i1136" DrawAspect="Content" ObjectID="_1700136514" r:id="rId238"/>
        </w:object>
      </w:r>
      <w:r w:rsidR="00832F67">
        <w:rPr>
          <w:rFonts w:ascii="Times New Roman" w:hAnsi="Times New Roman" w:hint="eastAsia"/>
          <w:szCs w:val="24"/>
        </w:rPr>
        <w:t>，且</w:t>
      </w:r>
      <w:r w:rsidR="00337350" w:rsidRPr="00337350">
        <w:rPr>
          <w:position w:val="-14"/>
        </w:rPr>
        <w:object w:dxaOrig="900" w:dyaOrig="400">
          <v:shape id="_x0000_i1137" type="#_x0000_t75" style="width:45.1pt;height:20.05pt" o:ole="">
            <v:imagedata r:id="rId239" o:title=""/>
          </v:shape>
          <o:OLEObject Type="Embed" ProgID="Equation.DSMT4" ShapeID="_x0000_i1137" DrawAspect="Content" ObjectID="_1700136515" r:id="rId240"/>
        </w:object>
      </w:r>
      <w:r w:rsidR="00832F67">
        <w:rPr>
          <w:rFonts w:ascii="Times New Roman" w:hAnsi="Times New Roman" w:hint="eastAsia"/>
          <w:szCs w:val="24"/>
        </w:rPr>
        <w:t>，则</w:t>
      </w:r>
      <w:r w:rsidR="00337350" w:rsidRPr="00337350">
        <w:rPr>
          <w:position w:val="-14"/>
        </w:rPr>
        <w:object w:dxaOrig="740" w:dyaOrig="400">
          <v:shape id="_x0000_i1138" type="#_x0000_t75" style="width:36.95pt;height:20.05pt" o:ole="">
            <v:imagedata r:id="rId241" o:title=""/>
          </v:shape>
          <o:OLEObject Type="Embed" ProgID="Equation.DSMT4" ShapeID="_x0000_i1138" DrawAspect="Content" ObjectID="_1700136516" r:id="rId242"/>
        </w:object>
      </w:r>
      <w:r>
        <w:rPr>
          <w:rFonts w:hint="eastAsia"/>
          <w:szCs w:val="21"/>
          <w:u w:val="single"/>
        </w:rPr>
        <w:t xml:space="preserve">        </w:t>
      </w:r>
      <w:r w:rsidRPr="00F52AF9">
        <w:rPr>
          <w:rFonts w:hint="eastAsia"/>
          <w:szCs w:val="21"/>
        </w:rPr>
        <w:t>．</w:t>
      </w:r>
    </w:p>
    <w:p w:rsidR="00794DE3" w:rsidRDefault="00794DE3" w:rsidP="00794DE3">
      <w:pPr>
        <w:ind w:left="480" w:hangingChars="200" w:hanging="480"/>
        <w:rPr>
          <w:rFonts w:ascii="宋体" w:hAnsi="宋体"/>
        </w:rPr>
      </w:pPr>
    </w:p>
    <w:p w:rsidR="00832F67" w:rsidRDefault="00794DE3" w:rsidP="00823E14">
      <w:pPr>
        <w:ind w:left="480" w:hangingChars="200" w:hanging="480"/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 w:rsidRPr="00794DE3">
        <w:rPr>
          <w:rFonts w:hint="eastAsia"/>
        </w:rPr>
        <w:t xml:space="preserve"> </w:t>
      </w:r>
      <w:r w:rsidRPr="00794DE3">
        <w:rPr>
          <w:rFonts w:hint="eastAsia"/>
        </w:rPr>
        <w:t>应填</w:t>
      </w:r>
      <w:r w:rsidR="00337350" w:rsidRPr="00337350">
        <w:rPr>
          <w:position w:val="-6"/>
        </w:rPr>
        <w:object w:dxaOrig="300" w:dyaOrig="279">
          <v:shape id="_x0000_i1139" type="#_x0000_t75" style="width:15.05pt;height:13.75pt" o:ole="">
            <v:imagedata r:id="rId243" o:title=""/>
          </v:shape>
          <o:OLEObject Type="Embed" ProgID="Equation.DSMT4" ShapeID="_x0000_i1139" DrawAspect="Content" ObjectID="_1700136517" r:id="rId244"/>
        </w:object>
      </w:r>
      <w:r w:rsidRPr="00794DE3">
        <w:rPr>
          <w:rFonts w:hint="eastAsia"/>
        </w:rPr>
        <w:t>．</w:t>
      </w:r>
      <w:r w:rsidR="00832F67">
        <w:rPr>
          <w:rFonts w:ascii="宋体" w:hAnsi="宋体" w:hint="eastAsia"/>
          <w:szCs w:val="21"/>
        </w:rPr>
        <w:t>根据线性主部可知</w:t>
      </w:r>
      <w:r w:rsidR="00337350" w:rsidRPr="00337350">
        <w:rPr>
          <w:position w:val="-10"/>
        </w:rPr>
        <w:object w:dxaOrig="1480" w:dyaOrig="320">
          <v:shape id="_x0000_i1140" type="#_x0000_t75" style="width:73.9pt;height:16.3pt" o:ole="">
            <v:imagedata r:id="rId245" o:title=""/>
          </v:shape>
          <o:OLEObject Type="Embed" ProgID="Equation.DSMT4" ShapeID="_x0000_i1140" DrawAspect="Content" ObjectID="_1700136518" r:id="rId246"/>
        </w:object>
      </w:r>
      <w:r w:rsidR="00832F67">
        <w:rPr>
          <w:rFonts w:ascii="宋体" w:hAnsi="宋体" w:hint="eastAsia"/>
          <w:szCs w:val="21"/>
        </w:rPr>
        <w:t>，解微分</w:t>
      </w:r>
      <w:r w:rsidR="00823E14">
        <w:rPr>
          <w:rFonts w:ascii="宋体" w:hAnsi="宋体" w:hint="eastAsia"/>
          <w:szCs w:val="21"/>
        </w:rPr>
        <w:t>方程</w:t>
      </w:r>
      <w:r w:rsidR="00832F67">
        <w:rPr>
          <w:rFonts w:ascii="宋体" w:hAnsi="宋体" w:hint="eastAsia"/>
          <w:szCs w:val="21"/>
        </w:rPr>
        <w:t>可得</w:t>
      </w:r>
      <w:r w:rsidR="00337350" w:rsidRPr="00337350">
        <w:rPr>
          <w:position w:val="-10"/>
        </w:rPr>
        <w:object w:dxaOrig="1160" w:dyaOrig="400">
          <v:shape id="_x0000_i1141" type="#_x0000_t75" style="width:58.25pt;height:20.05pt" o:ole="">
            <v:imagedata r:id="rId247" o:title=""/>
          </v:shape>
          <o:OLEObject Type="Embed" ProgID="Equation.DSMT4" ShapeID="_x0000_i1141" DrawAspect="Content" ObjectID="_1700136519" r:id="rId248"/>
        </w:object>
      </w:r>
      <w:r w:rsidR="00823E14">
        <w:rPr>
          <w:rFonts w:ascii="宋体" w:hAnsi="宋体" w:hint="eastAsia"/>
          <w:szCs w:val="21"/>
        </w:rPr>
        <w:t>．</w:t>
      </w:r>
      <w:r w:rsidR="00832F67">
        <w:rPr>
          <w:rFonts w:ascii="宋体" w:hAnsi="宋体" w:hint="eastAsia"/>
          <w:szCs w:val="21"/>
        </w:rPr>
        <w:t>由</w:t>
      </w:r>
      <w:r w:rsidR="00337350" w:rsidRPr="00337350">
        <w:rPr>
          <w:position w:val="-10"/>
        </w:rPr>
        <w:object w:dxaOrig="859" w:dyaOrig="320">
          <v:shape id="_x0000_i1142" type="#_x0000_t75" style="width:43.2pt;height:16.3pt" o:ole="">
            <v:imagedata r:id="rId249" o:title=""/>
          </v:shape>
          <o:OLEObject Type="Embed" ProgID="Equation.DSMT4" ShapeID="_x0000_i1142" DrawAspect="Content" ObjectID="_1700136520" r:id="rId250"/>
        </w:object>
      </w:r>
      <w:r w:rsidR="00832F67">
        <w:rPr>
          <w:rFonts w:ascii="宋体" w:hAnsi="宋体" w:hint="eastAsia"/>
          <w:szCs w:val="21"/>
        </w:rPr>
        <w:t>得</w:t>
      </w:r>
      <w:r w:rsidR="00337350" w:rsidRPr="00337350">
        <w:rPr>
          <w:position w:val="-6"/>
        </w:rPr>
        <w:object w:dxaOrig="460" w:dyaOrig="279">
          <v:shape id="_x0000_i1143" type="#_x0000_t75" style="width:23.15pt;height:13.75pt" o:ole="">
            <v:imagedata r:id="rId251" o:title=""/>
          </v:shape>
          <o:OLEObject Type="Embed" ProgID="Equation.DSMT4" ShapeID="_x0000_i1143" DrawAspect="Content" ObjectID="_1700136521" r:id="rId252"/>
        </w:object>
      </w:r>
      <w:r w:rsidR="00832F67">
        <w:rPr>
          <w:rFonts w:ascii="宋体" w:hAnsi="宋体" w:hint="eastAsia"/>
          <w:szCs w:val="21"/>
        </w:rPr>
        <w:t>，所以</w:t>
      </w:r>
      <w:r w:rsidR="00337350" w:rsidRPr="00337350">
        <w:rPr>
          <w:position w:val="-10"/>
        </w:rPr>
        <w:object w:dxaOrig="1140" w:dyaOrig="400">
          <v:shape id="_x0000_i1144" type="#_x0000_t75" style="width:56.95pt;height:20.05pt" o:ole="">
            <v:imagedata r:id="rId253" o:title=""/>
          </v:shape>
          <o:OLEObject Type="Embed" ProgID="Equation.DSMT4" ShapeID="_x0000_i1144" DrawAspect="Content" ObjectID="_1700136522" r:id="rId254"/>
        </w:object>
      </w:r>
      <w:r w:rsidR="00823E14">
        <w:rPr>
          <w:rFonts w:ascii="宋体" w:hAnsi="宋体" w:hint="eastAsia"/>
          <w:szCs w:val="21"/>
        </w:rPr>
        <w:t>，故有</w:t>
      </w:r>
      <w:r w:rsidR="00337350" w:rsidRPr="00337350">
        <w:rPr>
          <w:position w:val="-10"/>
        </w:rPr>
        <w:object w:dxaOrig="980" w:dyaOrig="320">
          <v:shape id="_x0000_i1145" type="#_x0000_t75" style="width:48.85pt;height:16.3pt" o:ole="">
            <v:imagedata r:id="rId255" o:title=""/>
          </v:shape>
          <o:OLEObject Type="Embed" ProgID="Equation.DSMT4" ShapeID="_x0000_i1145" DrawAspect="Content" ObjectID="_1700136523" r:id="rId256"/>
        </w:object>
      </w:r>
      <w:r w:rsidR="00823E14">
        <w:rPr>
          <w:rFonts w:ascii="宋体" w:hAnsi="宋体" w:hint="eastAsia"/>
          <w:szCs w:val="21"/>
        </w:rPr>
        <w:t>．</w:t>
      </w:r>
    </w:p>
    <w:p w:rsidR="00832F67" w:rsidRDefault="00832F67" w:rsidP="00832F67">
      <w:pPr>
        <w:rPr>
          <w:rFonts w:ascii="宋体" w:hAnsi="宋体"/>
          <w:szCs w:val="21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516BB8" w:rsidRPr="00516BB8" w:rsidRDefault="00516BB8" w:rsidP="00516BB8">
      <w:pPr>
        <w:ind w:left="480" w:hangingChars="200" w:hanging="480"/>
        <w:rPr>
          <w:rFonts w:ascii="Times New Roman" w:hAnsi="Times New Roman"/>
          <w:szCs w:val="24"/>
        </w:rPr>
      </w:pPr>
      <w:r>
        <w:rPr>
          <w:rFonts w:hint="eastAsia"/>
        </w:rPr>
        <w:t>(13)</w:t>
      </w:r>
      <w:r w:rsidRPr="00516BB8">
        <w:rPr>
          <w:rStyle w:val="ae"/>
          <w:rFonts w:hint="eastAsia"/>
        </w:rPr>
        <w:t>【同试卷二第二</w:t>
      </w:r>
      <w:r w:rsidRPr="00516BB8">
        <w:rPr>
          <w:rStyle w:val="ae"/>
          <w:rFonts w:hint="eastAsia"/>
        </w:rPr>
        <w:t>(</w:t>
      </w:r>
      <w:r w:rsidRPr="00516BB8">
        <w:rPr>
          <w:rStyle w:val="ae"/>
        </w:rPr>
        <w:t>14</w:t>
      </w:r>
      <w:r w:rsidRPr="00516BB8">
        <w:rPr>
          <w:rStyle w:val="ae"/>
          <w:rFonts w:hint="eastAsia"/>
        </w:rPr>
        <w:t>)</w:t>
      </w:r>
      <w:r w:rsidRPr="00516BB8">
        <w:rPr>
          <w:rStyle w:val="ae"/>
          <w:rFonts w:hint="eastAsia"/>
        </w:rPr>
        <w:t>题】</w:t>
      </w:r>
      <w:r>
        <w:rPr>
          <w:rFonts w:hint="eastAsia"/>
          <w:szCs w:val="21"/>
        </w:rPr>
        <w:t>设</w:t>
      </w:r>
      <w:r w:rsidR="00337350" w:rsidRPr="00025957">
        <w:rPr>
          <w:position w:val="-4"/>
        </w:rPr>
        <w:object w:dxaOrig="240" w:dyaOrig="260">
          <v:shape id="_x0000_i1146" type="#_x0000_t75" style="width:11.9pt;height:13.15pt" o:ole="">
            <v:imagedata r:id="rId257" o:title=""/>
          </v:shape>
          <o:OLEObject Type="Embed" ProgID="Equation.DSMT4" ShapeID="_x0000_i1146" DrawAspect="Content" ObjectID="_1700136524" r:id="rId258"/>
        </w:object>
      </w:r>
      <w:r>
        <w:rPr>
          <w:rFonts w:hint="eastAsia"/>
          <w:szCs w:val="21"/>
        </w:rPr>
        <w:t>为</w:t>
      </w:r>
      <w:r w:rsidR="00337350" w:rsidRPr="00337350">
        <w:rPr>
          <w:position w:val="-6"/>
        </w:rPr>
        <w:object w:dxaOrig="180" w:dyaOrig="279">
          <v:shape id="_x0000_i1147" type="#_x0000_t75" style="width:8.75pt;height:13.75pt" o:ole="">
            <v:imagedata r:id="rId259" o:title=""/>
          </v:shape>
          <o:OLEObject Type="Embed" ProgID="Equation.DSMT4" ShapeID="_x0000_i1147" DrawAspect="Content" ObjectID="_1700136525" r:id="rId260"/>
        </w:object>
      </w:r>
      <w:r>
        <w:rPr>
          <w:rFonts w:hint="eastAsia"/>
          <w:szCs w:val="21"/>
        </w:rPr>
        <w:t>阶矩阵，</w:t>
      </w:r>
      <w:r w:rsidR="00337350" w:rsidRPr="00337350">
        <w:rPr>
          <w:position w:val="-12"/>
        </w:rPr>
        <w:object w:dxaOrig="920" w:dyaOrig="360">
          <v:shape id="_x0000_i1148" type="#_x0000_t75" style="width:45.7pt;height:18.15pt" o:ole="">
            <v:imagedata r:id="rId261" o:title=""/>
          </v:shape>
          <o:OLEObject Type="Embed" ProgID="Equation.DSMT4" ShapeID="_x0000_i1148" DrawAspect="Content" ObjectID="_1700136526" r:id="rId262"/>
        </w:object>
      </w:r>
      <w:r>
        <w:rPr>
          <w:rFonts w:hint="eastAsia"/>
          <w:szCs w:val="21"/>
        </w:rPr>
        <w:t>为线性无关的向量组，若</w:t>
      </w:r>
      <w:r w:rsidR="00337350" w:rsidRPr="00337350">
        <w:rPr>
          <w:position w:val="-12"/>
        </w:rPr>
        <w:object w:dxaOrig="1900" w:dyaOrig="360">
          <v:shape id="_x0000_i1149" type="#_x0000_t75" style="width:95.15pt;height:18.15pt" o:ole="">
            <v:imagedata r:id="rId263" o:title=""/>
          </v:shape>
          <o:OLEObject Type="Embed" ProgID="Equation.DSMT4" ShapeID="_x0000_i1149" DrawAspect="Content" ObjectID="_1700136527" r:id="rId264"/>
        </w:object>
      </w:r>
      <w:r>
        <w:rPr>
          <w:rFonts w:hint="eastAsia"/>
          <w:szCs w:val="21"/>
        </w:rPr>
        <w:t>，</w:t>
      </w:r>
      <w:r w:rsidR="00337350" w:rsidRPr="00337350">
        <w:rPr>
          <w:position w:val="-12"/>
        </w:rPr>
        <w:object w:dxaOrig="1480" w:dyaOrig="360">
          <v:shape id="_x0000_i1150" type="#_x0000_t75" style="width:73.9pt;height:18.15pt" o:ole="">
            <v:imagedata r:id="rId265" o:title=""/>
          </v:shape>
          <o:OLEObject Type="Embed" ProgID="Equation.DSMT4" ShapeID="_x0000_i1150" DrawAspect="Content" ObjectID="_1700136528" r:id="rId266"/>
        </w:object>
      </w:r>
      <w:r>
        <w:rPr>
          <w:rFonts w:hint="eastAsia"/>
        </w:rPr>
        <w:t>，</w:t>
      </w:r>
      <w:r w:rsidR="00337350" w:rsidRPr="00337350">
        <w:rPr>
          <w:position w:val="-12"/>
        </w:rPr>
        <w:object w:dxaOrig="1500" w:dyaOrig="360">
          <v:shape id="_x0000_i1151" type="#_x0000_t75" style="width:75.15pt;height:18.15pt" o:ole="">
            <v:imagedata r:id="rId267" o:title=""/>
          </v:shape>
          <o:OLEObject Type="Embed" ProgID="Equation.DSMT4" ShapeID="_x0000_i1151" DrawAspect="Content" ObjectID="_1700136529" r:id="rId268"/>
        </w:object>
      </w:r>
      <w:r>
        <w:rPr>
          <w:rFonts w:hint="eastAsia"/>
          <w:szCs w:val="21"/>
        </w:rPr>
        <w:t>，则</w:t>
      </w:r>
      <w:r w:rsidR="00337350" w:rsidRPr="00025957">
        <w:rPr>
          <w:position w:val="-4"/>
        </w:rPr>
        <w:object w:dxaOrig="240" w:dyaOrig="260">
          <v:shape id="_x0000_i1152" type="#_x0000_t75" style="width:11.9pt;height:13.15pt" o:ole="">
            <v:imagedata r:id="rId269" o:title=""/>
          </v:shape>
          <o:OLEObject Type="Embed" ProgID="Equation.DSMT4" ShapeID="_x0000_i1152" DrawAspect="Content" ObjectID="_1700136530" r:id="rId270"/>
        </w:object>
      </w:r>
      <w:r>
        <w:rPr>
          <w:rFonts w:hint="eastAsia"/>
          <w:szCs w:val="21"/>
        </w:rPr>
        <w:t>的实特征值</w:t>
      </w:r>
      <w:r>
        <w:rPr>
          <w:rFonts w:hint="eastAsia"/>
          <w:szCs w:val="21"/>
        </w:rPr>
        <w:lastRenderedPageBreak/>
        <w:t>为</w:t>
      </w:r>
      <w:r>
        <w:rPr>
          <w:rFonts w:hint="eastAsia"/>
          <w:szCs w:val="21"/>
          <w:u w:val="single"/>
        </w:rPr>
        <w:t xml:space="preserve">        </w:t>
      </w:r>
      <w:r w:rsidRPr="00F52AF9">
        <w:rPr>
          <w:rFonts w:hint="eastAsia"/>
          <w:szCs w:val="21"/>
        </w:rPr>
        <w:t>．</w:t>
      </w:r>
    </w:p>
    <w:p w:rsidR="00516BB8" w:rsidRDefault="00516BB8" w:rsidP="00516BB8">
      <w:pPr>
        <w:rPr>
          <w:rFonts w:ascii="宋体" w:hAnsi="宋体"/>
        </w:rPr>
      </w:pPr>
    </w:p>
    <w:p w:rsidR="00516BB8" w:rsidRDefault="00516BB8" w:rsidP="00516BB8">
      <w:pPr>
        <w:rPr>
          <w:noProof/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337350" w:rsidRPr="00025957">
        <w:rPr>
          <w:position w:val="-4"/>
        </w:rPr>
        <w:object w:dxaOrig="180" w:dyaOrig="260">
          <v:shape id="_x0000_i1153" type="#_x0000_t75" style="width:8.75pt;height:13.15pt" o:ole="">
            <v:imagedata r:id="rId271" o:title=""/>
          </v:shape>
          <o:OLEObject Type="Embed" ProgID="Equation.DSMT4" ShapeID="_x0000_i1153" DrawAspect="Content" ObjectID="_1700136531" r:id="rId272"/>
        </w:object>
      </w:r>
      <w:r>
        <w:rPr>
          <w:rFonts w:hint="eastAsia"/>
        </w:rPr>
        <w:t>．</w:t>
      </w:r>
      <w:r>
        <w:rPr>
          <w:rFonts w:hint="eastAsia"/>
          <w:szCs w:val="21"/>
        </w:rPr>
        <w:t>由题设</w:t>
      </w:r>
      <w:r>
        <w:rPr>
          <w:rFonts w:hint="eastAsia"/>
          <w:noProof/>
          <w:szCs w:val="21"/>
        </w:rPr>
        <w:t>可得</w:t>
      </w:r>
    </w:p>
    <w:p w:rsidR="00516BB8" w:rsidRPr="002E6F36" w:rsidRDefault="00337350" w:rsidP="00516BB8">
      <w:pPr>
        <w:ind w:leftChars="200" w:left="480"/>
        <w:jc w:val="center"/>
      </w:pPr>
      <w:r w:rsidRPr="00337350">
        <w:rPr>
          <w:position w:val="-50"/>
        </w:rPr>
        <w:object w:dxaOrig="3820" w:dyaOrig="1120">
          <v:shape id="_x0000_i1154" type="#_x0000_t75" style="width:190.95pt;height:55.7pt" o:ole="">
            <v:imagedata r:id="rId273" o:title=""/>
          </v:shape>
          <o:OLEObject Type="Embed" ProgID="Equation.DSMT4" ShapeID="_x0000_i1154" DrawAspect="Content" ObjectID="_1700136532" r:id="rId274"/>
        </w:object>
      </w:r>
    </w:p>
    <w:p w:rsidR="00516BB8" w:rsidRDefault="00516BB8" w:rsidP="00516BB8">
      <w:pPr>
        <w:ind w:firstLine="420"/>
        <w:rPr>
          <w:szCs w:val="21"/>
        </w:rPr>
      </w:pPr>
      <w:r>
        <w:rPr>
          <w:rFonts w:hint="eastAsia"/>
        </w:rPr>
        <w:t>因为</w:t>
      </w:r>
      <w:r w:rsidR="00337350" w:rsidRPr="00337350">
        <w:rPr>
          <w:position w:val="-14"/>
        </w:rPr>
        <w:object w:dxaOrig="1120" w:dyaOrig="400">
          <v:shape id="_x0000_i1155" type="#_x0000_t75" style="width:55.7pt;height:20.05pt" o:ole="">
            <v:imagedata r:id="rId275" o:title=""/>
          </v:shape>
          <o:OLEObject Type="Embed" ProgID="Equation.DSMT4" ShapeID="_x0000_i1155" DrawAspect="Content" ObjectID="_1700136533" r:id="rId276"/>
        </w:object>
      </w:r>
      <w:r>
        <w:rPr>
          <w:rFonts w:hint="eastAsia"/>
          <w:szCs w:val="21"/>
        </w:rPr>
        <w:t>可逆，所以</w:t>
      </w:r>
      <w:r w:rsidR="00337350" w:rsidRPr="00337350">
        <w:rPr>
          <w:position w:val="-50"/>
        </w:rPr>
        <w:object w:dxaOrig="2020" w:dyaOrig="1120">
          <v:shape id="_x0000_i1156" type="#_x0000_t75" style="width:100.8pt;height:55.7pt" o:ole="">
            <v:imagedata r:id="rId277" o:title=""/>
          </v:shape>
          <o:OLEObject Type="Embed" ProgID="Equation.DSMT4" ShapeID="_x0000_i1156" DrawAspect="Content" ObjectID="_1700136534" r:id="rId278"/>
        </w:object>
      </w:r>
      <w:r>
        <w:rPr>
          <w:rFonts w:hint="eastAsia"/>
          <w:szCs w:val="21"/>
        </w:rPr>
        <w:t>，从而</w:t>
      </w:r>
      <w:r w:rsidR="00337350" w:rsidRPr="00025957">
        <w:rPr>
          <w:position w:val="-4"/>
        </w:rPr>
        <w:object w:dxaOrig="240" w:dyaOrig="260">
          <v:shape id="_x0000_i1157" type="#_x0000_t75" style="width:11.9pt;height:13.15pt" o:ole="">
            <v:imagedata r:id="rId279" o:title=""/>
          </v:shape>
          <o:OLEObject Type="Embed" ProgID="Equation.DSMT4" ShapeID="_x0000_i1157" DrawAspect="Content" ObjectID="_1700136535" r:id="rId280"/>
        </w:object>
      </w:r>
      <w:r>
        <w:rPr>
          <w:rFonts w:hint="eastAsia"/>
        </w:rPr>
        <w:t>和</w:t>
      </w:r>
      <w:r w:rsidR="00337350" w:rsidRPr="00025957">
        <w:rPr>
          <w:position w:val="-4"/>
        </w:rPr>
        <w:object w:dxaOrig="220" w:dyaOrig="240">
          <v:shape id="_x0000_i1158" type="#_x0000_t75" style="width:11.25pt;height:11.9pt" o:ole="">
            <v:imagedata r:id="rId281" o:title=""/>
          </v:shape>
          <o:OLEObject Type="Embed" ProgID="Equation.DSMT4" ShapeID="_x0000_i1158" DrawAspect="Content" ObjectID="_1700136536" r:id="rId282"/>
        </w:object>
      </w:r>
      <w:r>
        <w:rPr>
          <w:rFonts w:hint="eastAsia"/>
          <w:szCs w:val="21"/>
        </w:rPr>
        <w:t>的特征值相等．由</w:t>
      </w:r>
    </w:p>
    <w:p w:rsidR="00516BB8" w:rsidRDefault="00337350" w:rsidP="00516BB8">
      <w:pPr>
        <w:ind w:firstLine="420"/>
        <w:jc w:val="center"/>
        <w:rPr>
          <w:szCs w:val="21"/>
        </w:rPr>
      </w:pPr>
      <w:r w:rsidRPr="00337350">
        <w:rPr>
          <w:position w:val="-50"/>
        </w:rPr>
        <w:object w:dxaOrig="5560" w:dyaOrig="1120">
          <v:shape id="_x0000_i1159" type="#_x0000_t75" style="width:278pt;height:55.7pt" o:ole="">
            <v:imagedata r:id="rId283" o:title=""/>
          </v:shape>
          <o:OLEObject Type="Embed" ProgID="Equation.DSMT4" ShapeID="_x0000_i1159" DrawAspect="Content" ObjectID="_1700136537" r:id="rId284"/>
        </w:object>
      </w:r>
    </w:p>
    <w:p w:rsidR="00516BB8" w:rsidRDefault="00516BB8" w:rsidP="00516BB8">
      <w:pPr>
        <w:ind w:firstLine="420"/>
        <w:rPr>
          <w:szCs w:val="21"/>
        </w:rPr>
      </w:pPr>
      <w:r>
        <w:rPr>
          <w:rFonts w:hint="eastAsia"/>
        </w:rPr>
        <w:t>可知</w:t>
      </w:r>
      <w:r w:rsidR="00337350" w:rsidRPr="00025957">
        <w:rPr>
          <w:position w:val="-4"/>
        </w:rPr>
        <w:object w:dxaOrig="240" w:dyaOrig="260">
          <v:shape id="_x0000_i1160" type="#_x0000_t75" style="width:11.9pt;height:13.15pt" o:ole="">
            <v:imagedata r:id="rId285" o:title=""/>
          </v:shape>
          <o:OLEObject Type="Embed" ProgID="Equation.DSMT4" ShapeID="_x0000_i1160" DrawAspect="Content" ObjectID="_1700136538" r:id="rId286"/>
        </w:object>
      </w:r>
      <w:r>
        <w:rPr>
          <w:rFonts w:hint="eastAsia"/>
          <w:szCs w:val="21"/>
        </w:rPr>
        <w:t>的实特征值为</w:t>
      </w:r>
      <w:r w:rsidR="00337350" w:rsidRPr="00025957">
        <w:rPr>
          <w:position w:val="-4"/>
        </w:rPr>
        <w:object w:dxaOrig="180" w:dyaOrig="260">
          <v:shape id="_x0000_i1161" type="#_x0000_t75" style="width:8.75pt;height:13.15pt" o:ole="">
            <v:imagedata r:id="rId287" o:title=""/>
          </v:shape>
          <o:OLEObject Type="Embed" ProgID="Equation.DSMT4" ShapeID="_x0000_i1161" DrawAspect="Content" ObjectID="_1700136539" r:id="rId288"/>
        </w:object>
      </w:r>
      <w:r>
        <w:rPr>
          <w:rFonts w:hint="eastAsia"/>
          <w:szCs w:val="21"/>
        </w:rPr>
        <w:t>．</w:t>
      </w:r>
    </w:p>
    <w:p w:rsidR="00832F67" w:rsidRPr="00516BB8" w:rsidRDefault="00832F67" w:rsidP="00832F67">
      <w:pPr>
        <w:rPr>
          <w:rFonts w:ascii="Times New Roman" w:hAnsi="Times New Roman"/>
          <w:szCs w:val="24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794DE3" w:rsidRDefault="00794DE3" w:rsidP="00516BB8">
      <w:pPr>
        <w:ind w:left="480" w:hangingChars="200" w:hanging="480"/>
        <w:jc w:val="left"/>
        <w:rPr>
          <w:szCs w:val="21"/>
        </w:rPr>
      </w:pPr>
      <w:r w:rsidRPr="00794DE3">
        <w:rPr>
          <w:rFonts w:hint="eastAsia"/>
        </w:rPr>
        <w:t xml:space="preserve">(14) </w:t>
      </w:r>
      <w:r w:rsidR="00832F67">
        <w:rPr>
          <w:rFonts w:ascii="Times New Roman" w:hAnsi="Times New Roman" w:hint="eastAsia"/>
          <w:szCs w:val="24"/>
        </w:rPr>
        <w:t>已知事件</w:t>
      </w:r>
      <w:r w:rsidR="00337350" w:rsidRPr="00025957">
        <w:rPr>
          <w:position w:val="-4"/>
        </w:rPr>
        <w:object w:dxaOrig="240" w:dyaOrig="260">
          <v:shape id="_x0000_i1162" type="#_x0000_t75" style="width:11.9pt;height:13.15pt" o:ole="">
            <v:imagedata r:id="rId289" o:title=""/>
          </v:shape>
          <o:OLEObject Type="Embed" ProgID="Equation.DSMT4" ShapeID="_x0000_i1162" DrawAspect="Content" ObjectID="_1700136540" r:id="rId290"/>
        </w:object>
      </w:r>
      <w:r w:rsidR="00516BB8">
        <w:rPr>
          <w:rFonts w:ascii="Times New Roman" w:hAnsi="Times New Roman" w:hint="eastAsia"/>
          <w:szCs w:val="24"/>
        </w:rPr>
        <w:t>，</w:t>
      </w:r>
      <w:r w:rsidR="00337350" w:rsidRPr="00025957">
        <w:rPr>
          <w:position w:val="-4"/>
        </w:rPr>
        <w:object w:dxaOrig="220" w:dyaOrig="240">
          <v:shape id="_x0000_i1163" type="#_x0000_t75" style="width:11.25pt;height:11.9pt" o:ole="">
            <v:imagedata r:id="rId291" o:title=""/>
          </v:shape>
          <o:OLEObject Type="Embed" ProgID="Equation.DSMT4" ShapeID="_x0000_i1163" DrawAspect="Content" ObjectID="_1700136541" r:id="rId292"/>
        </w:object>
      </w:r>
      <w:r w:rsidR="00516BB8">
        <w:rPr>
          <w:rFonts w:ascii="Times New Roman" w:hAnsi="Times New Roman" w:hint="eastAsia"/>
          <w:szCs w:val="24"/>
        </w:rPr>
        <w:t>，</w:t>
      </w:r>
      <w:r w:rsidR="00337350" w:rsidRPr="00337350">
        <w:rPr>
          <w:position w:val="-6"/>
        </w:rPr>
        <w:object w:dxaOrig="220" w:dyaOrig="279">
          <v:shape id="_x0000_i1164" type="#_x0000_t75" style="width:11.25pt;height:13.75pt" o:ole="">
            <v:imagedata r:id="rId293" o:title=""/>
          </v:shape>
          <o:OLEObject Type="Embed" ProgID="Equation.DSMT4" ShapeID="_x0000_i1164" DrawAspect="Content" ObjectID="_1700136542" r:id="rId294"/>
        </w:object>
      </w:r>
      <w:r w:rsidR="00832F67">
        <w:rPr>
          <w:rFonts w:ascii="Times New Roman" w:hAnsi="Times New Roman" w:hint="eastAsia"/>
          <w:szCs w:val="24"/>
        </w:rPr>
        <w:t>相互独立，且</w:t>
      </w:r>
      <w:r w:rsidR="00337350" w:rsidRPr="00337350">
        <w:rPr>
          <w:position w:val="-24"/>
        </w:rPr>
        <w:object w:dxaOrig="2420" w:dyaOrig="620">
          <v:shape id="_x0000_i1165" type="#_x0000_t75" style="width:120.85pt;height:31.3pt" o:ole="">
            <v:imagedata r:id="rId295" o:title=""/>
          </v:shape>
          <o:OLEObject Type="Embed" ProgID="Equation.DSMT4" ShapeID="_x0000_i1165" DrawAspect="Content" ObjectID="_1700136543" r:id="rId296"/>
        </w:object>
      </w:r>
      <w:r w:rsidR="00832F67">
        <w:rPr>
          <w:rFonts w:ascii="Times New Roman" w:hAnsi="Times New Roman" w:hint="eastAsia"/>
          <w:szCs w:val="24"/>
        </w:rPr>
        <w:t>，则</w:t>
      </w:r>
      <w:r w:rsidR="00337350" w:rsidRPr="00337350">
        <w:rPr>
          <w:position w:val="-16"/>
        </w:rPr>
        <w:object w:dxaOrig="1520" w:dyaOrig="440">
          <v:shape id="_x0000_i1166" type="#_x0000_t75" style="width:75.75pt;height:21.9pt" o:ole="">
            <v:imagedata r:id="rId297" o:title=""/>
          </v:shape>
          <o:OLEObject Type="Embed" ProgID="Equation.DSMT4" ShapeID="_x0000_i1166" DrawAspect="Content" ObjectID="_1700136544" r:id="rId298"/>
        </w:object>
      </w:r>
      <w:r w:rsidR="00516BB8">
        <w:rPr>
          <w:rFonts w:hint="eastAsia"/>
          <w:szCs w:val="21"/>
          <w:u w:val="single"/>
        </w:rPr>
        <w:t xml:space="preserve">        </w:t>
      </w:r>
      <w:r w:rsidR="00516BB8" w:rsidRPr="00F52AF9">
        <w:rPr>
          <w:rFonts w:hint="eastAsia"/>
          <w:szCs w:val="21"/>
        </w:rPr>
        <w:t>．</w:t>
      </w:r>
    </w:p>
    <w:p w:rsidR="00516BB8" w:rsidRDefault="00516BB8" w:rsidP="00516BB8">
      <w:pPr>
        <w:ind w:left="480" w:hangingChars="200" w:hanging="480"/>
        <w:rPr>
          <w:rFonts w:ascii="宋体" w:hAnsi="宋体"/>
        </w:rPr>
      </w:pPr>
    </w:p>
    <w:p w:rsidR="00794DE3" w:rsidRDefault="00794DE3" w:rsidP="00794DE3">
      <w:pPr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 w:rsidRPr="00794DE3">
        <w:rPr>
          <w:rFonts w:hint="eastAsia"/>
        </w:rPr>
        <w:t xml:space="preserve"> </w:t>
      </w:r>
      <w:r w:rsidRPr="00794DE3">
        <w:rPr>
          <w:rFonts w:hint="eastAsia"/>
        </w:rPr>
        <w:t>应填</w:t>
      </w:r>
      <w:r w:rsidR="00337350" w:rsidRPr="00337350">
        <w:rPr>
          <w:position w:val="-24"/>
        </w:rPr>
        <w:object w:dxaOrig="220" w:dyaOrig="620">
          <v:shape id="_x0000_i1167" type="#_x0000_t75" style="width:11.25pt;height:31.3pt" o:ole="">
            <v:imagedata r:id="rId299" o:title=""/>
          </v:shape>
          <o:OLEObject Type="Embed" ProgID="Equation.DSMT4" ShapeID="_x0000_i1167" DrawAspect="Content" ObjectID="_1700136545" r:id="rId300"/>
        </w:object>
      </w:r>
      <w:r w:rsidRPr="00794DE3">
        <w:rPr>
          <w:rFonts w:hint="eastAsia"/>
        </w:rPr>
        <w:t>．</w:t>
      </w:r>
      <w:r w:rsidR="00810183">
        <w:rPr>
          <w:rFonts w:hint="eastAsia"/>
        </w:rPr>
        <w:t>直接计算可得</w:t>
      </w:r>
    </w:p>
    <w:p w:rsidR="00832F67" w:rsidRDefault="00337350" w:rsidP="00810183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88"/>
        </w:rPr>
        <w:object w:dxaOrig="5840" w:dyaOrig="1880">
          <v:shape id="_x0000_i1168" type="#_x0000_t75" style="width:291.75pt;height:93.9pt" o:ole="">
            <v:imagedata r:id="rId301" o:title=""/>
          </v:shape>
          <o:OLEObject Type="Embed" ProgID="Equation.DSMT4" ShapeID="_x0000_i1168" DrawAspect="Content" ObjectID="_1700136546" r:id="rId302"/>
        </w:object>
      </w:r>
    </w:p>
    <w:p w:rsidR="00832F67" w:rsidRDefault="00832F67" w:rsidP="00832F67">
      <w:pPr>
        <w:rPr>
          <w:rFonts w:ascii="黑体" w:eastAsia="黑体" w:hAnsi="黑体"/>
          <w:szCs w:val="21"/>
        </w:rPr>
      </w:pPr>
    </w:p>
    <w:p w:rsidR="00832F67" w:rsidRDefault="00832F67" w:rsidP="00832F67">
      <w:pPr>
        <w:rPr>
          <w:rFonts w:ascii="Times New Roman" w:hAnsi="Times New Roman"/>
          <w:b/>
          <w:szCs w:val="24"/>
        </w:rPr>
      </w:pPr>
    </w:p>
    <w:p w:rsidR="00832F67" w:rsidRPr="00832F67" w:rsidRDefault="00832F67" w:rsidP="00832F67">
      <w:pPr>
        <w:pStyle w:val="1"/>
      </w:pPr>
      <w:r w:rsidRPr="00832F67">
        <w:rPr>
          <w:rFonts w:hint="eastAsia"/>
        </w:rPr>
        <w:t>三、解答题（15~23小题，共94分）</w:t>
      </w:r>
    </w:p>
    <w:p w:rsidR="00832F67" w:rsidRDefault="00832F67" w:rsidP="00832F67">
      <w:pPr>
        <w:rPr>
          <w:rFonts w:ascii="Times New Roman" w:hAnsi="Times New Roman"/>
          <w:b/>
          <w:szCs w:val="24"/>
        </w:rPr>
      </w:pPr>
    </w:p>
    <w:p w:rsidR="00832F67" w:rsidRPr="006822F6" w:rsidRDefault="00832F67" w:rsidP="00832F67">
      <w:pPr>
        <w:rPr>
          <w:rFonts w:ascii="Times New Roman" w:hAnsi="Times New Roman"/>
          <w:b/>
          <w:szCs w:val="24"/>
        </w:rPr>
      </w:pPr>
    </w:p>
    <w:p w:rsidR="00832F67" w:rsidRDefault="00794DE3" w:rsidP="00832F67">
      <w:pPr>
        <w:rPr>
          <w:rFonts w:ascii="Times New Roman" w:hAnsi="Times New Roman"/>
          <w:szCs w:val="24"/>
        </w:rPr>
      </w:pPr>
      <w:r w:rsidRPr="00794DE3">
        <w:rPr>
          <w:rFonts w:hint="eastAsia"/>
        </w:rPr>
        <w:t>(15)</w:t>
      </w:r>
      <w:r w:rsidR="00832F67">
        <w:rPr>
          <w:rFonts w:ascii="Times New Roman" w:hAnsi="Times New Roman" w:hint="eastAsia"/>
          <w:szCs w:val="24"/>
        </w:rPr>
        <w:t>（本题满分</w:t>
      </w:r>
      <w:r w:rsidR="00832F67">
        <w:rPr>
          <w:rFonts w:ascii="Times New Roman" w:hAnsi="Times New Roman" w:hint="eastAsia"/>
          <w:szCs w:val="24"/>
        </w:rPr>
        <w:t>10</w:t>
      </w:r>
      <w:r w:rsidR="00832F67">
        <w:rPr>
          <w:rFonts w:ascii="Times New Roman" w:hAnsi="Times New Roman" w:hint="eastAsia"/>
          <w:szCs w:val="24"/>
        </w:rPr>
        <w:t>分）</w:t>
      </w:r>
    </w:p>
    <w:p w:rsidR="00832F67" w:rsidRDefault="00810183" w:rsidP="00794DE3">
      <w:pPr>
        <w:ind w:leftChars="200" w:left="480"/>
        <w:rPr>
          <w:rFonts w:ascii="Times New Roman" w:hAnsi="Times New Roman"/>
          <w:szCs w:val="24"/>
        </w:rPr>
      </w:pPr>
      <w:r w:rsidRPr="00810183">
        <w:rPr>
          <w:rFonts w:ascii="Times New Roman" w:hAnsi="Times New Roman" w:hint="eastAsia"/>
          <w:szCs w:val="24"/>
        </w:rPr>
        <w:t>已知实数</w:t>
      </w:r>
      <w:r w:rsidR="00337350" w:rsidRPr="00337350">
        <w:rPr>
          <w:position w:val="-6"/>
        </w:rPr>
        <w:object w:dxaOrig="200" w:dyaOrig="220">
          <v:shape id="_x0000_i1169" type="#_x0000_t75" style="width:10pt;height:11.25pt" o:ole="">
            <v:imagedata r:id="rId303" o:title=""/>
          </v:shape>
          <o:OLEObject Type="Embed" ProgID="Equation.DSMT4" ShapeID="_x0000_i1169" DrawAspect="Content" ObjectID="_1700136547" r:id="rId304"/>
        </w:object>
      </w:r>
      <w:r>
        <w:rPr>
          <w:rFonts w:ascii="Times New Roman" w:hAnsi="Times New Roman" w:hint="eastAsia"/>
          <w:szCs w:val="24"/>
        </w:rPr>
        <w:t xml:space="preserve">, </w:t>
      </w:r>
      <w:r w:rsidR="00337350" w:rsidRPr="00337350">
        <w:rPr>
          <w:position w:val="-6"/>
        </w:rPr>
        <w:object w:dxaOrig="200" w:dyaOrig="279">
          <v:shape id="_x0000_i1170" type="#_x0000_t75" style="width:10pt;height:13.75pt" o:ole="">
            <v:imagedata r:id="rId305" o:title=""/>
          </v:shape>
          <o:OLEObject Type="Embed" ProgID="Equation.DSMT4" ShapeID="_x0000_i1170" DrawAspect="Content" ObjectID="_1700136548" r:id="rId306"/>
        </w:object>
      </w:r>
      <w:r w:rsidRPr="00810183">
        <w:rPr>
          <w:rFonts w:ascii="Times New Roman" w:hAnsi="Times New Roman" w:hint="eastAsia"/>
          <w:szCs w:val="24"/>
        </w:rPr>
        <w:t>满足</w:t>
      </w:r>
      <w:r w:rsidR="00337350" w:rsidRPr="00337350">
        <w:rPr>
          <w:position w:val="-32"/>
        </w:rPr>
        <w:object w:dxaOrig="2420" w:dyaOrig="760">
          <v:shape id="_x0000_i1171" type="#_x0000_t75" style="width:120.85pt;height:38.2pt" o:ole="">
            <v:imagedata r:id="rId307" o:title=""/>
          </v:shape>
          <o:OLEObject Type="Embed" ProgID="Equation.DSMT4" ShapeID="_x0000_i1171" DrawAspect="Content" ObjectID="_1700136549" r:id="rId308"/>
        </w:object>
      </w:r>
      <w:r w:rsidR="00832F67">
        <w:rPr>
          <w:rFonts w:ascii="Times New Roman" w:hAnsi="Times New Roman" w:hint="eastAsia"/>
          <w:szCs w:val="24"/>
        </w:rPr>
        <w:t>，求</w:t>
      </w:r>
      <w:r w:rsidR="00337350" w:rsidRPr="00337350">
        <w:rPr>
          <w:position w:val="-6"/>
        </w:rPr>
        <w:object w:dxaOrig="200" w:dyaOrig="220">
          <v:shape id="_x0000_i1172" type="#_x0000_t75" style="width:10pt;height:11.25pt" o:ole="">
            <v:imagedata r:id="rId309" o:title=""/>
          </v:shape>
          <o:OLEObject Type="Embed" ProgID="Equation.DSMT4" ShapeID="_x0000_i1172" DrawAspect="Content" ObjectID="_1700136550" r:id="rId310"/>
        </w:object>
      </w:r>
      <w:r>
        <w:rPr>
          <w:rFonts w:ascii="Times New Roman" w:hAnsi="Times New Roman" w:hint="eastAsia"/>
          <w:szCs w:val="24"/>
        </w:rPr>
        <w:t xml:space="preserve">, </w:t>
      </w:r>
      <w:r w:rsidR="00337350" w:rsidRPr="00337350">
        <w:rPr>
          <w:position w:val="-6"/>
        </w:rPr>
        <w:object w:dxaOrig="200" w:dyaOrig="279">
          <v:shape id="_x0000_i1173" type="#_x0000_t75" style="width:10pt;height:13.75pt" o:ole="">
            <v:imagedata r:id="rId311" o:title=""/>
          </v:shape>
          <o:OLEObject Type="Embed" ProgID="Equation.DSMT4" ShapeID="_x0000_i1173" DrawAspect="Content" ObjectID="_1700136551" r:id="rId312"/>
        </w:object>
      </w:r>
      <w:r>
        <w:rPr>
          <w:rFonts w:ascii="Times New Roman" w:hAnsi="Times New Roman" w:hint="eastAsia"/>
          <w:szCs w:val="24"/>
        </w:rPr>
        <w:t>．</w:t>
      </w:r>
    </w:p>
    <w:p w:rsidR="00794DE3" w:rsidRDefault="00794DE3" w:rsidP="00794DE3">
      <w:pPr>
        <w:rPr>
          <w:rFonts w:ascii="宋体" w:hAnsi="宋体"/>
        </w:rPr>
      </w:pPr>
    </w:p>
    <w:p w:rsidR="00832F67" w:rsidRDefault="00794DE3" w:rsidP="00832F67">
      <w:pPr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832F67">
        <w:rPr>
          <w:rFonts w:ascii="宋体" w:hAnsi="宋体" w:hint="eastAsia"/>
          <w:szCs w:val="21"/>
        </w:rPr>
        <w:t>令</w:t>
      </w:r>
      <w:r w:rsidR="00337350" w:rsidRPr="00337350">
        <w:rPr>
          <w:position w:val="-24"/>
        </w:rPr>
        <w:object w:dxaOrig="580" w:dyaOrig="620">
          <v:shape id="_x0000_i1174" type="#_x0000_t75" style="width:28.8pt;height:31.3pt" o:ole="">
            <v:imagedata r:id="rId313" o:title=""/>
          </v:shape>
          <o:OLEObject Type="Embed" ProgID="Equation.DSMT4" ShapeID="_x0000_i1174" DrawAspect="Content" ObjectID="_1700136552" r:id="rId314"/>
        </w:object>
      </w:r>
      <w:r w:rsidR="00694DD0">
        <w:rPr>
          <w:rFonts w:ascii="宋体" w:hAnsi="宋体" w:hint="eastAsia"/>
          <w:szCs w:val="21"/>
        </w:rPr>
        <w:t>，</w:t>
      </w:r>
      <w:r w:rsidR="00810183">
        <w:rPr>
          <w:rFonts w:ascii="宋体" w:hAnsi="宋体" w:hint="eastAsia"/>
          <w:szCs w:val="21"/>
        </w:rPr>
        <w:t>则由题设有</w:t>
      </w:r>
    </w:p>
    <w:p w:rsidR="00832F67" w:rsidRDefault="00337350" w:rsidP="00810183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30"/>
        </w:rPr>
        <w:object w:dxaOrig="4239" w:dyaOrig="720">
          <v:shape id="_x0000_i1175" type="#_x0000_t75" style="width:212.25pt;height:36.3pt" o:ole="">
            <v:imagedata r:id="rId315" o:title=""/>
          </v:shape>
          <o:OLEObject Type="Embed" ProgID="Equation.DSMT4" ShapeID="_x0000_i1175" DrawAspect="Content" ObjectID="_1700136553" r:id="rId316"/>
        </w:object>
      </w:r>
    </w:p>
    <w:p w:rsidR="00810183" w:rsidRDefault="00810183" w:rsidP="0081018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从而有</w:t>
      </w:r>
    </w:p>
    <w:p w:rsidR="00832F67" w:rsidRDefault="00337350" w:rsidP="00810183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20"/>
        </w:rPr>
        <w:object w:dxaOrig="3400" w:dyaOrig="480">
          <v:shape id="_x0000_i1176" type="#_x0000_t75" style="width:170.3pt;height:23.8pt" o:ole="">
            <v:imagedata r:id="rId317" o:title=""/>
          </v:shape>
          <o:OLEObject Type="Embed" ProgID="Equation.DSMT4" ShapeID="_x0000_i1176" DrawAspect="Content" ObjectID="_1700136554" r:id="rId318"/>
        </w:object>
      </w:r>
    </w:p>
    <w:p w:rsidR="00810183" w:rsidRDefault="00810183" w:rsidP="0081018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</w:t>
      </w:r>
      <w:r w:rsidR="00694DD0">
        <w:rPr>
          <w:rFonts w:ascii="宋体" w:hAnsi="宋体" w:hint="eastAsia"/>
          <w:szCs w:val="21"/>
        </w:rPr>
        <w:t>由洛必达法则</w:t>
      </w:r>
      <w:r>
        <w:rPr>
          <w:rFonts w:ascii="宋体" w:hAnsi="宋体" w:hint="eastAsia"/>
          <w:szCs w:val="21"/>
        </w:rPr>
        <w:t>有</w:t>
      </w:r>
    </w:p>
    <w:p w:rsidR="00832F67" w:rsidRDefault="00337350" w:rsidP="00694DD0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24"/>
        </w:rPr>
        <w:object w:dxaOrig="5020" w:dyaOrig="660">
          <v:shape id="_x0000_i1177" type="#_x0000_t75" style="width:251.05pt;height:33.2pt" o:ole="">
            <v:imagedata r:id="rId319" o:title=""/>
          </v:shape>
          <o:OLEObject Type="Embed" ProgID="Equation.DSMT4" ShapeID="_x0000_i1177" DrawAspect="Content" ObjectID="_1700136555" r:id="rId320"/>
        </w:object>
      </w:r>
    </w:p>
    <w:p w:rsidR="00832F67" w:rsidRDefault="00694DD0" w:rsidP="0081018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337350" w:rsidRPr="00337350">
        <w:rPr>
          <w:position w:val="-6"/>
        </w:rPr>
        <w:object w:dxaOrig="540" w:dyaOrig="279">
          <v:shape id="_x0000_i1178" type="#_x0000_t75" style="width:26.9pt;height:13.75pt" o:ole="">
            <v:imagedata r:id="rId321" o:title=""/>
          </v:shape>
          <o:OLEObject Type="Embed" ProgID="Equation.DSMT4" ShapeID="_x0000_i1178" DrawAspect="Content" ObjectID="_1700136556" r:id="rId322"/>
        </w:object>
      </w:r>
      <w:r>
        <w:rPr>
          <w:rFonts w:ascii="宋体" w:hAnsi="宋体" w:hint="eastAsia"/>
          <w:szCs w:val="21"/>
        </w:rPr>
        <w:t>．</w:t>
      </w:r>
    </w:p>
    <w:p w:rsidR="00832F67" w:rsidRDefault="00832F67" w:rsidP="00832F67">
      <w:pPr>
        <w:rPr>
          <w:rFonts w:ascii="宋体" w:hAnsi="宋体"/>
          <w:szCs w:val="21"/>
        </w:rPr>
      </w:pP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832F67" w:rsidRDefault="00794DE3" w:rsidP="00832F67">
      <w:pPr>
        <w:rPr>
          <w:rFonts w:ascii="Times New Roman" w:hAnsi="Times New Roman"/>
          <w:szCs w:val="24"/>
        </w:rPr>
      </w:pPr>
      <w:r w:rsidRPr="00794DE3">
        <w:rPr>
          <w:rFonts w:hint="eastAsia"/>
        </w:rPr>
        <w:t>(16)</w:t>
      </w:r>
      <w:r w:rsidR="00832F67">
        <w:rPr>
          <w:rFonts w:ascii="Times New Roman" w:hAnsi="Times New Roman" w:hint="eastAsia"/>
          <w:szCs w:val="24"/>
        </w:rPr>
        <w:t>（本题满分</w:t>
      </w:r>
      <w:r w:rsidR="00832F67">
        <w:rPr>
          <w:rFonts w:ascii="Times New Roman" w:hAnsi="Times New Roman" w:hint="eastAsia"/>
          <w:szCs w:val="24"/>
        </w:rPr>
        <w:t>10</w:t>
      </w:r>
      <w:r w:rsidR="00832F67">
        <w:rPr>
          <w:rFonts w:ascii="Times New Roman" w:hAnsi="Times New Roman" w:hint="eastAsia"/>
          <w:szCs w:val="24"/>
        </w:rPr>
        <w:t>分）</w:t>
      </w:r>
    </w:p>
    <w:p w:rsidR="00832F67" w:rsidRDefault="004A4E21" w:rsidP="00794DE3">
      <w:pPr>
        <w:ind w:leftChars="200" w:left="480"/>
        <w:rPr>
          <w:rFonts w:ascii="Times New Roman" w:hAnsi="Times New Roman"/>
          <w:szCs w:val="24"/>
        </w:rPr>
      </w:pPr>
      <w:r w:rsidRPr="004A4E21">
        <w:rPr>
          <w:rFonts w:ascii="Times New Roman" w:hAnsi="Times New Roman" w:hint="eastAsia"/>
          <w:szCs w:val="24"/>
        </w:rPr>
        <w:t>设平面区域</w:t>
      </w:r>
      <w:r w:rsidR="00337350" w:rsidRPr="00025957">
        <w:rPr>
          <w:position w:val="-4"/>
        </w:rPr>
        <w:object w:dxaOrig="240" w:dyaOrig="240">
          <v:shape id="_x0000_i1179" type="#_x0000_t75" style="width:11.9pt;height:11.9pt" o:ole="">
            <v:imagedata r:id="rId323" o:title=""/>
          </v:shape>
          <o:OLEObject Type="Embed" ProgID="Equation.DSMT4" ShapeID="_x0000_i1179" DrawAspect="Content" ObjectID="_1700136557" r:id="rId324"/>
        </w:object>
      </w:r>
      <w:r w:rsidRPr="004A4E21">
        <w:rPr>
          <w:rFonts w:ascii="Times New Roman" w:hAnsi="Times New Roman" w:hint="eastAsia"/>
          <w:szCs w:val="24"/>
        </w:rPr>
        <w:t>由曲线</w:t>
      </w:r>
      <w:r w:rsidR="00337350" w:rsidRPr="00337350">
        <w:rPr>
          <w:position w:val="-12"/>
        </w:rPr>
        <w:object w:dxaOrig="1480" w:dyaOrig="440">
          <v:shape id="_x0000_i1180" type="#_x0000_t75" style="width:73.9pt;height:21.9pt" o:ole="">
            <v:imagedata r:id="rId325" o:title=""/>
          </v:shape>
          <o:OLEObject Type="Embed" ProgID="Equation.DSMT4" ShapeID="_x0000_i1180" DrawAspect="Content" ObjectID="_1700136558" r:id="rId326"/>
        </w:object>
      </w:r>
      <w:r w:rsidRPr="004A4E21">
        <w:rPr>
          <w:rFonts w:ascii="Times New Roman" w:hAnsi="Times New Roman" w:hint="eastAsia"/>
          <w:szCs w:val="24"/>
        </w:rPr>
        <w:t>与直线</w:t>
      </w:r>
      <w:r w:rsidR="00337350" w:rsidRPr="00337350">
        <w:rPr>
          <w:position w:val="-10"/>
        </w:rPr>
        <w:object w:dxaOrig="880" w:dyaOrig="380">
          <v:shape id="_x0000_i1181" type="#_x0000_t75" style="width:43.85pt;height:18.8pt" o:ole="">
            <v:imagedata r:id="rId327" o:title=""/>
          </v:shape>
          <o:OLEObject Type="Embed" ProgID="Equation.DSMT4" ShapeID="_x0000_i1181" DrawAspect="Content" ObjectID="_1700136559" r:id="rId328"/>
        </w:object>
      </w:r>
      <w:r w:rsidRPr="004A4E21">
        <w:rPr>
          <w:rFonts w:ascii="Times New Roman" w:hAnsi="Times New Roman" w:hint="eastAsia"/>
          <w:szCs w:val="24"/>
        </w:rPr>
        <w:t>及</w:t>
      </w:r>
      <w:r w:rsidR="00337350" w:rsidRPr="00337350">
        <w:rPr>
          <w:position w:val="-10"/>
        </w:rPr>
        <w:object w:dxaOrig="240" w:dyaOrig="260">
          <v:shape id="_x0000_i1182" type="#_x0000_t75" style="width:11.9pt;height:13.15pt" o:ole="">
            <v:imagedata r:id="rId329" o:title=""/>
          </v:shape>
          <o:OLEObject Type="Embed" ProgID="Equation.DSMT4" ShapeID="_x0000_i1182" DrawAspect="Content" ObjectID="_1700136560" r:id="rId330"/>
        </w:object>
      </w:r>
      <w:r w:rsidRPr="004A4E21">
        <w:rPr>
          <w:rFonts w:ascii="Times New Roman" w:hAnsi="Times New Roman" w:hint="eastAsia"/>
          <w:szCs w:val="24"/>
        </w:rPr>
        <w:t>轴围成，计算二重积分</w:t>
      </w:r>
      <w:r w:rsidR="00337350" w:rsidRPr="00337350">
        <w:rPr>
          <w:position w:val="-32"/>
        </w:rPr>
        <w:object w:dxaOrig="999" w:dyaOrig="620">
          <v:shape id="_x0000_i1183" type="#_x0000_t75" style="width:50.1pt;height:31.3pt" o:ole="">
            <v:imagedata r:id="rId331" o:title=""/>
          </v:shape>
          <o:OLEObject Type="Embed" ProgID="Equation.DSMT4" ShapeID="_x0000_i1183" DrawAspect="Content" ObjectID="_1700136561" r:id="rId332"/>
        </w:object>
      </w:r>
      <w:r>
        <w:rPr>
          <w:rFonts w:ascii="Times New Roman" w:hAnsi="Times New Roman" w:hint="eastAsia"/>
          <w:szCs w:val="24"/>
        </w:rPr>
        <w:t>．</w:t>
      </w:r>
    </w:p>
    <w:p w:rsidR="00794DE3" w:rsidRDefault="00794DE3" w:rsidP="00794DE3">
      <w:pPr>
        <w:rPr>
          <w:rFonts w:ascii="宋体" w:hAnsi="宋体"/>
        </w:rPr>
      </w:pPr>
    </w:p>
    <w:p w:rsidR="00832F67" w:rsidRDefault="00794DE3" w:rsidP="00832F67">
      <w:pPr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4A4E21">
        <w:rPr>
          <w:rFonts w:ascii="宋体" w:hAnsi="宋体" w:hint="eastAsia"/>
          <w:szCs w:val="21"/>
        </w:rPr>
        <w:t>将二重积分化为累次积分计算得</w:t>
      </w:r>
    </w:p>
    <w:p w:rsidR="00832F67" w:rsidRDefault="00337350" w:rsidP="004A4E21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90"/>
        </w:rPr>
        <w:object w:dxaOrig="7060" w:dyaOrig="2140">
          <v:shape id="_x0000_i1184" type="#_x0000_t75" style="width:353.1pt;height:107.05pt" o:ole="">
            <v:imagedata r:id="rId333" o:title=""/>
          </v:shape>
          <o:OLEObject Type="Embed" ProgID="Equation.DSMT4" ShapeID="_x0000_i1184" DrawAspect="Content" ObjectID="_1700136562" r:id="rId334"/>
        </w:object>
      </w:r>
    </w:p>
    <w:p w:rsidR="00832F67" w:rsidRDefault="00832F67" w:rsidP="006E6D50"/>
    <w:p w:rsidR="006E6D50" w:rsidRDefault="006E6D50" w:rsidP="006E6D50"/>
    <w:p w:rsidR="006E6D50" w:rsidRDefault="006E6D50" w:rsidP="006E6D50">
      <w:pPr>
        <w:rPr>
          <w:rFonts w:ascii="Times New Roman" w:hAnsi="Times New Roman"/>
          <w:szCs w:val="24"/>
        </w:rPr>
      </w:pPr>
      <w:r w:rsidRPr="006E6D50">
        <w:rPr>
          <w:rFonts w:hint="eastAsia"/>
        </w:rPr>
        <w:t>(17)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(16)</w:t>
      </w:r>
      <w:r w:rsidRPr="006E6D50">
        <w:rPr>
          <w:rStyle w:val="ae"/>
          <w:rFonts w:hint="eastAsia"/>
        </w:rPr>
        <w:t>题】</w:t>
      </w:r>
    </w:p>
    <w:p w:rsidR="006E6D50" w:rsidRDefault="006E6D50" w:rsidP="006E6D50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将长为</w:t>
      </w:r>
      <w:r w:rsidR="00337350" w:rsidRPr="00025957">
        <w:rPr>
          <w:position w:val="-4"/>
        </w:rPr>
        <w:object w:dxaOrig="380" w:dyaOrig="260">
          <v:shape id="_x0000_i1185" type="#_x0000_t75" style="width:18.8pt;height:13.15pt" o:ole="">
            <v:imagedata r:id="rId335" o:title=""/>
          </v:shape>
          <o:OLEObject Type="Embed" ProgID="Equation.DSMT4" ShapeID="_x0000_i1185" DrawAspect="Content" ObjectID="_1700136563" r:id="rId336"/>
        </w:object>
      </w:r>
      <w:r>
        <w:rPr>
          <w:rFonts w:ascii="Times New Roman" w:hAnsi="Times New Roman" w:hint="eastAsia"/>
          <w:szCs w:val="24"/>
        </w:rPr>
        <w:t>的铁丝分成三段，依次围成圆、正方形与正三角形，三个图形的面积之和是否存在最小值？若存在，求出最小值．</w:t>
      </w:r>
    </w:p>
    <w:p w:rsidR="006E6D50" w:rsidRDefault="006E6D50" w:rsidP="006E6D50">
      <w:pPr>
        <w:rPr>
          <w:rFonts w:ascii="宋体" w:hAnsi="宋体"/>
        </w:rPr>
      </w:pPr>
    </w:p>
    <w:p w:rsidR="006E6D50" w:rsidRPr="000B05DC" w:rsidRDefault="006E6D50" w:rsidP="006E6D50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  <w:szCs w:val="21"/>
        </w:rPr>
        <w:t>设圆的周长为</w:t>
      </w:r>
      <w:r w:rsidR="00337350" w:rsidRPr="00025957">
        <w:rPr>
          <w:position w:val="-4"/>
        </w:rPr>
        <w:object w:dxaOrig="200" w:dyaOrig="200">
          <v:shape id="_x0000_i1186" type="#_x0000_t75" style="width:10pt;height:10pt" o:ole="">
            <v:imagedata r:id="rId337" o:title=""/>
          </v:shape>
          <o:OLEObject Type="Embed" ProgID="Equation.DSMT4" ShapeID="_x0000_i1186" DrawAspect="Content" ObjectID="_1700136564" r:id="rId338"/>
        </w:object>
      </w:r>
      <w:r>
        <w:rPr>
          <w:rFonts w:ascii="宋体" w:hAnsi="宋体" w:hint="eastAsia"/>
          <w:szCs w:val="21"/>
        </w:rPr>
        <w:t>，正三角周长为</w:t>
      </w:r>
      <w:r w:rsidR="00337350" w:rsidRPr="00337350">
        <w:rPr>
          <w:position w:val="-10"/>
        </w:rPr>
        <w:object w:dxaOrig="240" w:dyaOrig="260">
          <v:shape id="_x0000_i1187" type="#_x0000_t75" style="width:11.9pt;height:13.15pt" o:ole="">
            <v:imagedata r:id="rId339" o:title=""/>
          </v:shape>
          <o:OLEObject Type="Embed" ProgID="Equation.DSMT4" ShapeID="_x0000_i1187" DrawAspect="Content" ObjectID="_1700136565" r:id="rId340"/>
        </w:object>
      </w:r>
      <w:r>
        <w:rPr>
          <w:rFonts w:ascii="宋体" w:hAnsi="宋体" w:hint="eastAsia"/>
          <w:szCs w:val="21"/>
        </w:rPr>
        <w:t>，正方形的周长</w:t>
      </w:r>
      <w:r w:rsidR="00337350" w:rsidRPr="00025957">
        <w:rPr>
          <w:position w:val="-4"/>
        </w:rPr>
        <w:object w:dxaOrig="200" w:dyaOrig="200">
          <v:shape id="_x0000_i1188" type="#_x0000_t75" style="width:10pt;height:10pt" o:ole="">
            <v:imagedata r:id="rId341" o:title=""/>
          </v:shape>
          <o:OLEObject Type="Embed" ProgID="Equation.DSMT4" ShapeID="_x0000_i1188" DrawAspect="Content" ObjectID="_1700136566" r:id="rId342"/>
        </w:object>
      </w:r>
      <w:r>
        <w:rPr>
          <w:rFonts w:ascii="宋体" w:hAnsi="宋体" w:hint="eastAsia"/>
          <w:szCs w:val="21"/>
        </w:rPr>
        <w:t>，由题设</w:t>
      </w:r>
      <w:r w:rsidR="00337350" w:rsidRPr="00337350">
        <w:rPr>
          <w:position w:val="-10"/>
        </w:rPr>
        <w:object w:dxaOrig="1260" w:dyaOrig="320">
          <v:shape id="_x0000_i1189" type="#_x0000_t75" style="width:63.25pt;height:16.3pt" o:ole="">
            <v:imagedata r:id="rId343" o:title=""/>
          </v:shape>
          <o:OLEObject Type="Embed" ProgID="Equation.DSMT4" ShapeID="_x0000_i1189" DrawAspect="Content" ObjectID="_1700136567" r:id="rId344"/>
        </w:object>
      </w:r>
      <w:r>
        <w:rPr>
          <w:rFonts w:ascii="宋体" w:hAnsi="宋体" w:hint="eastAsia"/>
          <w:szCs w:val="21"/>
        </w:rPr>
        <w:t>．则目标函数</w:t>
      </w:r>
    </w:p>
    <w:p w:rsidR="006E6D50" w:rsidRDefault="00337350" w:rsidP="006E6D50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28"/>
        </w:rPr>
        <w:object w:dxaOrig="5360" w:dyaOrig="740">
          <v:shape id="_x0000_i1190" type="#_x0000_t75" style="width:267.95pt;height:36.95pt" o:ole="">
            <v:imagedata r:id="rId345" o:title=""/>
          </v:shape>
          <o:OLEObject Type="Embed" ProgID="Equation.DSMT4" ShapeID="_x0000_i1190" DrawAspect="Content" ObjectID="_1700136568" r:id="rId346"/>
        </w:object>
      </w:r>
    </w:p>
    <w:p w:rsidR="006E6D50" w:rsidRDefault="006E6D50" w:rsidP="006E6D50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故拉格朗日函数为</w:t>
      </w:r>
    </w:p>
    <w:p w:rsidR="006E6D50" w:rsidRDefault="00337350" w:rsidP="006E6D50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24"/>
        </w:rPr>
        <w:object w:dxaOrig="4880" w:dyaOrig="680">
          <v:shape id="_x0000_i1191" type="#_x0000_t75" style="width:244.15pt;height:33.8pt" o:ole="">
            <v:imagedata r:id="rId347" o:title=""/>
          </v:shape>
          <o:OLEObject Type="Embed" ProgID="Equation.DSMT4" ShapeID="_x0000_i1191" DrawAspect="Content" ObjectID="_1700136569" r:id="rId348"/>
        </w:object>
      </w:r>
    </w:p>
    <w:p w:rsidR="006E6D50" w:rsidRDefault="006E6D50" w:rsidP="006E6D50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从而有</w:t>
      </w:r>
    </w:p>
    <w:p w:rsidR="006E6D50" w:rsidRDefault="00337350" w:rsidP="006E6D50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134"/>
        </w:rPr>
        <w:object w:dxaOrig="4620" w:dyaOrig="2799">
          <v:shape id="_x0000_i1192" type="#_x0000_t75" style="width:231.05pt;height:140.25pt" o:ole="">
            <v:imagedata r:id="rId349" o:title=""/>
          </v:shape>
          <o:OLEObject Type="Embed" ProgID="Equation.DSMT4" ShapeID="_x0000_i1192" DrawAspect="Content" ObjectID="_1700136570" r:id="rId350"/>
        </w:object>
      </w:r>
    </w:p>
    <w:p w:rsidR="006E6D50" w:rsidRDefault="006E6D50" w:rsidP="006E6D50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此时面积和有最小值</w:t>
      </w:r>
      <w:r w:rsidR="00337350" w:rsidRPr="00337350">
        <w:rPr>
          <w:position w:val="-28"/>
        </w:rPr>
        <w:object w:dxaOrig="1600" w:dyaOrig="660">
          <v:shape id="_x0000_i1193" type="#_x0000_t75" style="width:80.15pt;height:33.2pt" o:ole="">
            <v:imagedata r:id="rId351" o:title=""/>
          </v:shape>
          <o:OLEObject Type="Embed" ProgID="Equation.DSMT4" ShapeID="_x0000_i1193" DrawAspect="Content" ObjectID="_1700136571" r:id="rId352"/>
        </w:object>
      </w:r>
      <w:r>
        <w:rPr>
          <w:rFonts w:ascii="宋体" w:hAnsi="宋体" w:hint="eastAsia"/>
          <w:szCs w:val="21"/>
        </w:rPr>
        <w:t>.</w:t>
      </w:r>
    </w:p>
    <w:p w:rsidR="00832F67" w:rsidRDefault="00832F67" w:rsidP="00F96BEC"/>
    <w:p w:rsidR="00832F67" w:rsidRPr="00832F67" w:rsidRDefault="00832F67" w:rsidP="00F96BEC">
      <w:pPr>
        <w:rPr>
          <w:rFonts w:ascii="Times New Roman" w:hAnsi="Times New Roman"/>
          <w:szCs w:val="24"/>
        </w:rPr>
      </w:pPr>
    </w:p>
    <w:p w:rsidR="00832F67" w:rsidRDefault="00794DE3" w:rsidP="00832F67">
      <w:pPr>
        <w:rPr>
          <w:rFonts w:ascii="Times New Roman" w:hAnsi="Times New Roman"/>
          <w:szCs w:val="24"/>
        </w:rPr>
      </w:pPr>
      <w:r w:rsidRPr="00794DE3">
        <w:rPr>
          <w:rFonts w:hint="eastAsia"/>
        </w:rPr>
        <w:t>(18)</w:t>
      </w:r>
      <w:r w:rsidR="00832F67">
        <w:rPr>
          <w:rFonts w:ascii="Times New Roman" w:hAnsi="Times New Roman" w:hint="eastAsia"/>
          <w:szCs w:val="24"/>
        </w:rPr>
        <w:t>（本题满分</w:t>
      </w:r>
      <w:r w:rsidR="00832F67">
        <w:rPr>
          <w:rFonts w:ascii="Times New Roman" w:hAnsi="Times New Roman" w:hint="eastAsia"/>
          <w:szCs w:val="24"/>
        </w:rPr>
        <w:t>10</w:t>
      </w:r>
      <w:r w:rsidR="00832F67">
        <w:rPr>
          <w:rFonts w:ascii="Times New Roman" w:hAnsi="Times New Roman" w:hint="eastAsia"/>
          <w:szCs w:val="24"/>
        </w:rPr>
        <w:t>分）</w:t>
      </w:r>
    </w:p>
    <w:p w:rsidR="00832F67" w:rsidRDefault="00832F67" w:rsidP="00794DE3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</w:t>
      </w:r>
      <w:r w:rsidR="00337350" w:rsidRPr="00337350">
        <w:rPr>
          <w:position w:val="-36"/>
        </w:rPr>
        <w:object w:dxaOrig="2580" w:dyaOrig="760">
          <v:shape id="_x0000_i1194" type="#_x0000_t75" style="width:128.95pt;height:38.2pt" o:ole="">
            <v:imagedata r:id="rId353" o:title=""/>
          </v:shape>
          <o:OLEObject Type="Embed" ProgID="Equation.DSMT4" ShapeID="_x0000_i1194" DrawAspect="Content" ObjectID="_1700136572" r:id="rId354"/>
        </w:object>
      </w:r>
      <w:r w:rsidR="00F96BEC">
        <w:rPr>
          <w:rFonts w:ascii="Times New Roman" w:hAnsi="Times New Roman" w:hint="eastAsia"/>
          <w:szCs w:val="24"/>
        </w:rPr>
        <w:t>（</w:t>
      </w:r>
      <w:r w:rsidR="00337350" w:rsidRPr="00025957">
        <w:rPr>
          <w:position w:val="-4"/>
        </w:rPr>
        <w:object w:dxaOrig="1020" w:dyaOrig="260">
          <v:shape id="_x0000_i1195" type="#_x0000_t75" style="width:50.7pt;height:13.15pt" o:ole="">
            <v:imagedata r:id="rId355" o:title=""/>
          </v:shape>
          <o:OLEObject Type="Embed" ProgID="Equation.DSMT4" ShapeID="_x0000_i1195" DrawAspect="Content" ObjectID="_1700136573" r:id="rId356"/>
        </w:object>
      </w:r>
      <w:r w:rsidR="00F96BEC">
        <w:rPr>
          <w:rFonts w:ascii="Times New Roman" w:hAnsi="Times New Roman" w:hint="eastAsia"/>
          <w:szCs w:val="24"/>
        </w:rPr>
        <w:t>）</w:t>
      </w:r>
      <w:r>
        <w:rPr>
          <w:rFonts w:ascii="Times New Roman" w:hAnsi="Times New Roman" w:hint="eastAsia"/>
          <w:szCs w:val="24"/>
        </w:rPr>
        <w:t>，求</w:t>
      </w:r>
      <w:r w:rsidR="00337350" w:rsidRPr="00337350">
        <w:rPr>
          <w:position w:val="-12"/>
        </w:rPr>
        <w:object w:dxaOrig="260" w:dyaOrig="360">
          <v:shape id="_x0000_i1196" type="#_x0000_t75" style="width:13.15pt;height:18.15pt" o:ole="">
            <v:imagedata r:id="rId357" o:title=""/>
          </v:shape>
          <o:OLEObject Type="Embed" ProgID="Equation.DSMT4" ShapeID="_x0000_i1196" DrawAspect="Content" ObjectID="_1700136574" r:id="rId358"/>
        </w:object>
      </w:r>
      <w:r w:rsidR="00F96BEC">
        <w:rPr>
          <w:rFonts w:ascii="Times New Roman" w:hAnsi="Times New Roman" w:hint="eastAsia"/>
          <w:szCs w:val="24"/>
        </w:rPr>
        <w:t>．</w:t>
      </w:r>
    </w:p>
    <w:p w:rsidR="00794DE3" w:rsidRDefault="00794DE3" w:rsidP="00794DE3">
      <w:pPr>
        <w:rPr>
          <w:rFonts w:ascii="宋体" w:hAnsi="宋体"/>
        </w:rPr>
      </w:pPr>
    </w:p>
    <w:p w:rsidR="00F96BEC" w:rsidRDefault="00794DE3" w:rsidP="00832F67">
      <w:pPr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 w:rsidRPr="00794DE3">
        <w:rPr>
          <w:rFonts w:hint="eastAsia"/>
        </w:rPr>
        <w:t xml:space="preserve"> </w:t>
      </w:r>
      <w:r w:rsidR="00832F67">
        <w:rPr>
          <w:rFonts w:ascii="宋体" w:hAnsi="宋体" w:hint="eastAsia"/>
          <w:szCs w:val="21"/>
        </w:rPr>
        <w:t>由</w:t>
      </w:r>
      <w:r w:rsidR="00F96BEC">
        <w:rPr>
          <w:rFonts w:ascii="宋体" w:hAnsi="宋体" w:hint="eastAsia"/>
          <w:szCs w:val="21"/>
        </w:rPr>
        <w:t>已知的泰勒</w:t>
      </w:r>
      <w:r w:rsidR="009A3830">
        <w:rPr>
          <w:rFonts w:ascii="宋体" w:hAnsi="宋体" w:hint="eastAsia"/>
          <w:szCs w:val="21"/>
        </w:rPr>
        <w:t>级数</w:t>
      </w:r>
      <w:r w:rsidR="00F96BEC">
        <w:rPr>
          <w:rFonts w:ascii="宋体" w:hAnsi="宋体" w:hint="eastAsia"/>
          <w:szCs w:val="21"/>
        </w:rPr>
        <w:t>展开式可得</w:t>
      </w:r>
    </w:p>
    <w:p w:rsidR="00832F67" w:rsidRDefault="00337350" w:rsidP="00F96BEC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72"/>
        </w:rPr>
        <w:object w:dxaOrig="6960" w:dyaOrig="1560">
          <v:shape id="_x0000_i1197" type="#_x0000_t75" style="width:348.1pt;height:78.25pt" o:ole="">
            <v:imagedata r:id="rId359" o:title=""/>
          </v:shape>
          <o:OLEObject Type="Embed" ProgID="Equation.DSMT4" ShapeID="_x0000_i1197" DrawAspect="Content" ObjectID="_1700136575" r:id="rId360"/>
        </w:object>
      </w:r>
    </w:p>
    <w:p w:rsidR="00832F67" w:rsidRDefault="00F96BEC" w:rsidP="00F96BE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由此可得</w:t>
      </w:r>
    </w:p>
    <w:p w:rsidR="00832F67" w:rsidRDefault="00310213" w:rsidP="00F96BEC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28"/>
        </w:rPr>
        <w:object w:dxaOrig="6180" w:dyaOrig="700">
          <v:shape id="_x0000_i1315" type="#_x0000_t75" style="width:309.3pt;height:35.05pt" o:ole="">
            <v:imagedata r:id="rId361" o:title=""/>
          </v:shape>
          <o:OLEObject Type="Embed" ProgID="Equation.DSMT4" ShapeID="_x0000_i1315" DrawAspect="Content" ObjectID="_1700136576" r:id="rId362"/>
        </w:object>
      </w:r>
    </w:p>
    <w:p w:rsidR="00F96BEC" w:rsidRDefault="00F96BEC" w:rsidP="00F96BE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因此所求系数为</w:t>
      </w:r>
    </w:p>
    <w:p w:rsidR="00832F67" w:rsidRDefault="00337350" w:rsidP="00F96BEC">
      <w:pPr>
        <w:ind w:leftChars="200" w:left="480"/>
        <w:jc w:val="center"/>
        <w:rPr>
          <w:rFonts w:ascii="宋体" w:hAnsi="宋体"/>
          <w:szCs w:val="21"/>
        </w:rPr>
      </w:pPr>
      <w:r w:rsidRPr="00337350">
        <w:rPr>
          <w:position w:val="-48"/>
        </w:rPr>
        <w:object w:dxaOrig="5899" w:dyaOrig="1080">
          <v:shape id="_x0000_i1198" type="#_x0000_t75" style="width:294.9pt;height:53.85pt" o:ole="">
            <v:imagedata r:id="rId363" o:title=""/>
          </v:shape>
          <o:OLEObject Type="Embed" ProgID="Equation.DSMT4" ShapeID="_x0000_i1198" DrawAspect="Content" ObjectID="_1700136577" r:id="rId364"/>
        </w:object>
      </w:r>
    </w:p>
    <w:p w:rsidR="00832F67" w:rsidRDefault="00832F67" w:rsidP="00F96BEC"/>
    <w:p w:rsidR="00832F67" w:rsidRDefault="00832F67" w:rsidP="00F96BEC"/>
    <w:p w:rsidR="006E6D50" w:rsidRPr="006E6D50" w:rsidRDefault="006E6D50" w:rsidP="006E6D50">
      <w:r w:rsidRPr="006E6D50">
        <w:rPr>
          <w:rFonts w:hint="eastAsia"/>
        </w:rPr>
        <w:t>(</w:t>
      </w:r>
      <w:r w:rsidR="00832F67" w:rsidRPr="006E6D50">
        <w:rPr>
          <w:rFonts w:hint="eastAsia"/>
        </w:rPr>
        <w:t>19</w:t>
      </w:r>
      <w:r w:rsidRPr="006E6D50">
        <w:rPr>
          <w:rFonts w:hint="eastAsia"/>
        </w:rPr>
        <w:t>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(19)</w:t>
      </w:r>
      <w:r w:rsidRPr="006E6D50">
        <w:rPr>
          <w:rStyle w:val="ae"/>
          <w:rFonts w:hint="eastAsia"/>
        </w:rPr>
        <w:t>题】</w:t>
      </w:r>
    </w:p>
    <w:p w:rsidR="006E6D50" w:rsidRDefault="006E6D50" w:rsidP="006E6D50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设数列</w:t>
      </w:r>
      <w:r w:rsidR="00337350" w:rsidRPr="00337350">
        <w:rPr>
          <w:position w:val="-14"/>
        </w:rPr>
        <w:object w:dxaOrig="460" w:dyaOrig="400">
          <v:shape id="_x0000_i1199" type="#_x0000_t75" style="width:23.15pt;height:20.05pt" o:ole="">
            <v:imagedata r:id="rId365" o:title=""/>
          </v:shape>
          <o:OLEObject Type="Embed" ProgID="Equation.DSMT4" ShapeID="_x0000_i1199" DrawAspect="Content" ObjectID="_1700136578" r:id="rId366"/>
        </w:object>
      </w:r>
      <w:r>
        <w:rPr>
          <w:rFonts w:ascii="Times New Roman" w:hAnsi="Times New Roman" w:hint="eastAsia"/>
          <w:szCs w:val="24"/>
        </w:rPr>
        <w:t>满足：</w:t>
      </w:r>
      <w:r w:rsidR="00337350" w:rsidRPr="00337350">
        <w:rPr>
          <w:position w:val="-12"/>
        </w:rPr>
        <w:object w:dxaOrig="639" w:dyaOrig="360">
          <v:shape id="_x0000_i1200" type="#_x0000_t75" style="width:31.95pt;height:18.15pt" o:ole="">
            <v:imagedata r:id="rId367" o:title=""/>
          </v:shape>
          <o:OLEObject Type="Embed" ProgID="Equation.DSMT4" ShapeID="_x0000_i1200" DrawAspect="Content" ObjectID="_1700136579" r:id="rId368"/>
        </w:object>
      </w:r>
      <w:r>
        <w:rPr>
          <w:rFonts w:ascii="Times New Roman" w:hAnsi="Times New Roman" w:hint="eastAsia"/>
          <w:szCs w:val="24"/>
        </w:rPr>
        <w:t>，</w:t>
      </w:r>
      <w:r w:rsidR="00337350" w:rsidRPr="00337350">
        <w:rPr>
          <w:position w:val="-12"/>
        </w:rPr>
        <w:object w:dxaOrig="1500" w:dyaOrig="380">
          <v:shape id="_x0000_i1201" type="#_x0000_t75" style="width:75.15pt;height:18.8pt" o:ole="">
            <v:imagedata r:id="rId369" o:title=""/>
          </v:shape>
          <o:OLEObject Type="Embed" ProgID="Equation.DSMT4" ShapeID="_x0000_i1201" DrawAspect="Content" ObjectID="_1700136580" r:id="rId370"/>
        </w:object>
      </w:r>
      <w:r>
        <w:rPr>
          <w:rFonts w:hint="eastAsia"/>
        </w:rPr>
        <w:t>（</w:t>
      </w:r>
      <w:r w:rsidR="00337350" w:rsidRPr="00337350">
        <w:rPr>
          <w:position w:val="-8"/>
        </w:rPr>
        <w:object w:dxaOrig="999" w:dyaOrig="300">
          <v:shape id="_x0000_i1202" type="#_x0000_t75" style="width:50.1pt;height:15.05pt" o:ole="">
            <v:imagedata r:id="rId371" o:title=""/>
          </v:shape>
          <o:OLEObject Type="Embed" ProgID="Equation.DSMT4" ShapeID="_x0000_i1202" DrawAspect="Content" ObjectID="_1700136581" r:id="rId372"/>
        </w:object>
      </w:r>
      <w:r>
        <w:rPr>
          <w:rFonts w:hint="eastAsia"/>
        </w:rPr>
        <w:t>）．</w:t>
      </w:r>
      <w:r>
        <w:rPr>
          <w:rFonts w:ascii="Times New Roman" w:hAnsi="Times New Roman" w:hint="eastAsia"/>
          <w:szCs w:val="24"/>
        </w:rPr>
        <w:t>证明</w:t>
      </w:r>
      <w:r w:rsidR="00337350" w:rsidRPr="00337350">
        <w:rPr>
          <w:position w:val="-14"/>
        </w:rPr>
        <w:object w:dxaOrig="460" w:dyaOrig="400">
          <v:shape id="_x0000_i1203" type="#_x0000_t75" style="width:23.15pt;height:20.05pt" o:ole="">
            <v:imagedata r:id="rId373" o:title=""/>
          </v:shape>
          <o:OLEObject Type="Embed" ProgID="Equation.DSMT4" ShapeID="_x0000_i1203" DrawAspect="Content" ObjectID="_1700136582" r:id="rId374"/>
        </w:object>
      </w:r>
      <w:r>
        <w:rPr>
          <w:rFonts w:ascii="Times New Roman" w:hAnsi="Times New Roman" w:hint="eastAsia"/>
          <w:szCs w:val="24"/>
        </w:rPr>
        <w:t>收敛，并求</w:t>
      </w:r>
      <w:r w:rsidR="00337350" w:rsidRPr="00337350">
        <w:rPr>
          <w:position w:val="-18"/>
        </w:rPr>
        <w:object w:dxaOrig="620" w:dyaOrig="420">
          <v:shape id="_x0000_i1204" type="#_x0000_t75" style="width:31.3pt;height:21.3pt" o:ole="">
            <v:imagedata r:id="rId375" o:title=""/>
          </v:shape>
          <o:OLEObject Type="Embed" ProgID="Equation.DSMT4" ShapeID="_x0000_i1204" DrawAspect="Content" ObjectID="_1700136583" r:id="rId376"/>
        </w:object>
      </w:r>
      <w:r>
        <w:rPr>
          <w:rFonts w:ascii="Times New Roman" w:hAnsi="Times New Roman" w:hint="eastAsia"/>
          <w:szCs w:val="24"/>
        </w:rPr>
        <w:t>．</w:t>
      </w:r>
    </w:p>
    <w:p w:rsidR="006E6D50" w:rsidRDefault="006E6D50" w:rsidP="006E6D50">
      <w:pPr>
        <w:rPr>
          <w:rFonts w:ascii="宋体" w:hAnsi="宋体"/>
        </w:rPr>
      </w:pPr>
    </w:p>
    <w:p w:rsidR="006E6D50" w:rsidRDefault="006E6D50" w:rsidP="006E6D50">
      <w:pPr>
        <w:ind w:left="480" w:hangingChars="200" w:hanging="480"/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设</w:t>
      </w:r>
      <w:r w:rsidR="00337350" w:rsidRPr="00337350">
        <w:rPr>
          <w:position w:val="-10"/>
        </w:rPr>
        <w:object w:dxaOrig="1640" w:dyaOrig="360">
          <v:shape id="_x0000_i1205" type="#_x0000_t75" style="width:82pt;height:18.15pt" o:ole="">
            <v:imagedata r:id="rId377" o:title=""/>
          </v:shape>
          <o:OLEObject Type="Embed" ProgID="Equation.DSMT4" ShapeID="_x0000_i1205" DrawAspect="Content" ObjectID="_1700136584" r:id="rId378"/>
        </w:object>
      </w:r>
      <w:r>
        <w:rPr>
          <w:rFonts w:ascii="宋体" w:hAnsi="宋体" w:hint="eastAsia"/>
        </w:rPr>
        <w:t>（</w:t>
      </w:r>
      <w:r w:rsidR="00337350" w:rsidRPr="00337350">
        <w:rPr>
          <w:position w:val="-6"/>
        </w:rPr>
        <w:object w:dxaOrig="560" w:dyaOrig="279">
          <v:shape id="_x0000_i1206" type="#_x0000_t75" style="width:28.15pt;height:13.75pt" o:ole="">
            <v:imagedata r:id="rId379" o:title=""/>
          </v:shape>
          <o:OLEObject Type="Embed" ProgID="Equation.DSMT4" ShapeID="_x0000_i1206" DrawAspect="Content" ObjectID="_1700136585" r:id="rId380"/>
        </w:object>
      </w:r>
      <w:r>
        <w:rPr>
          <w:rFonts w:ascii="宋体" w:hAnsi="宋体" w:hint="eastAsia"/>
        </w:rPr>
        <w:t>）,则有</w:t>
      </w:r>
      <w:r w:rsidR="00337350" w:rsidRPr="00337350">
        <w:rPr>
          <w:position w:val="-10"/>
        </w:rPr>
        <w:object w:dxaOrig="1700" w:dyaOrig="360">
          <v:shape id="_x0000_i1207" type="#_x0000_t75" style="width:85.15pt;height:18.15pt" o:ole="">
            <v:imagedata r:id="rId381" o:title=""/>
          </v:shape>
          <o:OLEObject Type="Embed" ProgID="Equation.DSMT4" ShapeID="_x0000_i1207" DrawAspect="Content" ObjectID="_1700136586" r:id="rId382"/>
        </w:object>
      </w:r>
      <w:r>
        <w:rPr>
          <w:rFonts w:ascii="宋体" w:hAnsi="宋体" w:hint="eastAsia"/>
        </w:rPr>
        <w:t>,因此</w:t>
      </w:r>
      <w:r w:rsidR="00337350" w:rsidRPr="00337350">
        <w:rPr>
          <w:position w:val="-10"/>
        </w:rPr>
        <w:object w:dxaOrig="880" w:dyaOrig="320">
          <v:shape id="_x0000_i1208" type="#_x0000_t75" style="width:43.85pt;height:16.3pt" o:ole="">
            <v:imagedata r:id="rId383" o:title=""/>
          </v:shape>
          <o:OLEObject Type="Embed" ProgID="Equation.DSMT4" ShapeID="_x0000_i1208" DrawAspect="Content" ObjectID="_1700136587" r:id="rId384"/>
        </w:object>
      </w:r>
      <w:r>
        <w:rPr>
          <w:rFonts w:hint="eastAsia"/>
        </w:rPr>
        <w:t>，即</w:t>
      </w:r>
      <w:r w:rsidR="00337350" w:rsidRPr="00337350">
        <w:rPr>
          <w:position w:val="-24"/>
        </w:rPr>
        <w:object w:dxaOrig="980" w:dyaOrig="660">
          <v:shape id="_x0000_i1209" type="#_x0000_t75" style="width:48.85pt;height:33.2pt" o:ole="">
            <v:imagedata r:id="rId385" o:title=""/>
          </v:shape>
          <o:OLEObject Type="Embed" ProgID="Equation.DSMT4" ShapeID="_x0000_i1209" DrawAspect="Content" ObjectID="_1700136588" r:id="rId386"/>
        </w:object>
      </w:r>
      <w:r>
        <w:rPr>
          <w:rFonts w:hint="eastAsia"/>
        </w:rPr>
        <w:t>．</w:t>
      </w:r>
      <w:r>
        <w:rPr>
          <w:rFonts w:ascii="宋体" w:hAnsi="宋体" w:hint="eastAsia"/>
        </w:rPr>
        <w:t>假设</w:t>
      </w:r>
      <w:r w:rsidR="00337350" w:rsidRPr="00025957">
        <w:rPr>
          <w:position w:val="-4"/>
        </w:rPr>
        <w:object w:dxaOrig="560" w:dyaOrig="260">
          <v:shape id="_x0000_i1210" type="#_x0000_t75" style="width:28.15pt;height:13.15pt" o:ole="">
            <v:imagedata r:id="rId387" o:title=""/>
          </v:shape>
          <o:OLEObject Type="Embed" ProgID="Equation.DSMT4" ShapeID="_x0000_i1210" DrawAspect="Content" ObjectID="_1700136589" r:id="rId388"/>
        </w:object>
      </w:r>
      <w:r>
        <w:rPr>
          <w:rFonts w:ascii="宋体" w:hAnsi="宋体" w:hint="eastAsia"/>
        </w:rPr>
        <w:t>时,有</w:t>
      </w:r>
      <w:r w:rsidR="00337350" w:rsidRPr="00337350">
        <w:rPr>
          <w:position w:val="-12"/>
        </w:rPr>
        <w:object w:dxaOrig="639" w:dyaOrig="360">
          <v:shape id="_x0000_i1211" type="#_x0000_t75" style="width:31.95pt;height:18.15pt" o:ole="">
            <v:imagedata r:id="rId389" o:title=""/>
          </v:shape>
          <o:OLEObject Type="Embed" ProgID="Equation.DSMT4" ShapeID="_x0000_i1211" DrawAspect="Content" ObjectID="_1700136590" r:id="rId390"/>
        </w:object>
      </w:r>
      <w:r>
        <w:rPr>
          <w:rFonts w:ascii="宋体" w:hAnsi="宋体" w:hint="eastAsia"/>
        </w:rPr>
        <w:t>，则</w:t>
      </w:r>
      <w:r w:rsidR="00337350" w:rsidRPr="00025957">
        <w:rPr>
          <w:position w:val="-4"/>
        </w:rPr>
        <w:object w:dxaOrig="880" w:dyaOrig="260">
          <v:shape id="_x0000_i1212" type="#_x0000_t75" style="width:43.85pt;height:13.15pt" o:ole="">
            <v:imagedata r:id="rId391" o:title=""/>
          </v:shape>
          <o:OLEObject Type="Embed" ProgID="Equation.DSMT4" ShapeID="_x0000_i1212" DrawAspect="Content" ObjectID="_1700136591" r:id="rId392"/>
        </w:object>
      </w:r>
      <w:r>
        <w:rPr>
          <w:rFonts w:ascii="宋体" w:hAnsi="宋体" w:hint="eastAsia"/>
        </w:rPr>
        <w:t>时有</w:t>
      </w:r>
      <w:r w:rsidR="00337350" w:rsidRPr="00337350">
        <w:rPr>
          <w:position w:val="-30"/>
        </w:rPr>
        <w:object w:dxaOrig="1660" w:dyaOrig="720">
          <v:shape id="_x0000_i1213" type="#_x0000_t75" style="width:83.25pt;height:36.3pt" o:ole="">
            <v:imagedata r:id="rId393" o:title=""/>
          </v:shape>
          <o:OLEObject Type="Embed" ProgID="Equation.DSMT4" ShapeID="_x0000_i1213" DrawAspect="Content" ObjectID="_1700136592" r:id="rId394"/>
        </w:object>
      </w:r>
      <w:r>
        <w:rPr>
          <w:rFonts w:hint="eastAsia"/>
        </w:rPr>
        <w:t>，所以</w:t>
      </w:r>
      <w:r w:rsidR="00337350" w:rsidRPr="00337350">
        <w:rPr>
          <w:position w:val="-12"/>
        </w:rPr>
        <w:object w:dxaOrig="800" w:dyaOrig="360">
          <v:shape id="_x0000_i1214" type="#_x0000_t75" style="width:40.05pt;height:18.15pt" o:ole="">
            <v:imagedata r:id="rId395" o:title=""/>
          </v:shape>
          <o:OLEObject Type="Embed" ProgID="Equation.DSMT4" ShapeID="_x0000_i1214" DrawAspect="Content" ObjectID="_1700136593" r:id="rId396"/>
        </w:object>
      </w:r>
      <w:r>
        <w:rPr>
          <w:rFonts w:ascii="宋体" w:hAnsi="宋体" w:hint="eastAsia"/>
        </w:rPr>
        <w:t>．</w:t>
      </w:r>
      <w:r>
        <w:rPr>
          <w:rFonts w:hint="eastAsia"/>
        </w:rPr>
        <w:t>因此由数学归纳法知</w:t>
      </w:r>
      <w:r w:rsidR="00337350" w:rsidRPr="00337350">
        <w:rPr>
          <w:position w:val="-12"/>
        </w:rPr>
        <w:object w:dxaOrig="639" w:dyaOrig="360">
          <v:shape id="_x0000_i1215" type="#_x0000_t75" style="width:31.95pt;height:18.15pt" o:ole="">
            <v:imagedata r:id="rId397" o:title=""/>
          </v:shape>
          <o:OLEObject Type="Embed" ProgID="Equation.DSMT4" ShapeID="_x0000_i1215" DrawAspect="Content" ObjectID="_1700136594" r:id="rId398"/>
        </w:object>
      </w:r>
      <w:r>
        <w:rPr>
          <w:rFonts w:hint="eastAsia"/>
        </w:rPr>
        <w:t>，即数列有下界．又</w:t>
      </w:r>
    </w:p>
    <w:p w:rsidR="006E6D50" w:rsidRPr="00222F60" w:rsidRDefault="00337350" w:rsidP="006E6D50">
      <w:pPr>
        <w:ind w:leftChars="200" w:left="960" w:hangingChars="200" w:hanging="480"/>
        <w:jc w:val="center"/>
        <w:rPr>
          <w:rFonts w:ascii="宋体" w:hAnsi="宋体"/>
        </w:rPr>
      </w:pPr>
      <w:r w:rsidRPr="00337350">
        <w:rPr>
          <w:position w:val="-30"/>
        </w:rPr>
        <w:object w:dxaOrig="3800" w:dyaOrig="720">
          <v:shape id="_x0000_i1216" type="#_x0000_t75" style="width:189.7pt;height:36.3pt" o:ole="">
            <v:imagedata r:id="rId399" o:title=""/>
          </v:shape>
          <o:OLEObject Type="Embed" ProgID="Equation.DSMT4" ShapeID="_x0000_i1216" DrawAspect="Content" ObjectID="_1700136595" r:id="rId400"/>
        </w:object>
      </w:r>
    </w:p>
    <w:p w:rsidR="006E6D50" w:rsidRDefault="006E6D50" w:rsidP="006E6D50">
      <w:pPr>
        <w:tabs>
          <w:tab w:val="left" w:pos="3575"/>
        </w:tabs>
        <w:ind w:leftChars="200" w:left="480"/>
      </w:pPr>
      <w:r>
        <w:rPr>
          <w:rFonts w:hint="eastAsia"/>
        </w:rPr>
        <w:t>设</w:t>
      </w:r>
      <w:r w:rsidR="00337350" w:rsidRPr="00337350">
        <w:rPr>
          <w:position w:val="-10"/>
        </w:rPr>
        <w:object w:dxaOrig="1820" w:dyaOrig="360">
          <v:shape id="_x0000_i1217" type="#_x0000_t75" style="width:90.8pt;height:18.15pt" o:ole="">
            <v:imagedata r:id="rId401" o:title=""/>
          </v:shape>
          <o:OLEObject Type="Embed" ProgID="Equation.DSMT4" ShapeID="_x0000_i1217" DrawAspect="Content" ObjectID="_1700136596" r:id="rId402"/>
        </w:object>
      </w:r>
      <w:r>
        <w:rPr>
          <w:rFonts w:hint="eastAsia"/>
        </w:rPr>
        <w:t>，则当</w:t>
      </w:r>
      <w:r w:rsidR="00337350" w:rsidRPr="00337350">
        <w:rPr>
          <w:position w:val="-6"/>
        </w:rPr>
        <w:object w:dxaOrig="560" w:dyaOrig="279">
          <v:shape id="_x0000_i1218" type="#_x0000_t75" style="width:28.15pt;height:13.75pt" o:ole="">
            <v:imagedata r:id="rId403" o:title=""/>
          </v:shape>
          <o:OLEObject Type="Embed" ProgID="Equation.DSMT4" ShapeID="_x0000_i1218" DrawAspect="Content" ObjectID="_1700136597" r:id="rId404"/>
        </w:object>
      </w:r>
      <w:r>
        <w:rPr>
          <w:rFonts w:hint="eastAsia"/>
        </w:rPr>
        <w:t>时有</w:t>
      </w:r>
    </w:p>
    <w:p w:rsidR="006E6D50" w:rsidRDefault="00337350" w:rsidP="006E6D50">
      <w:pPr>
        <w:tabs>
          <w:tab w:val="left" w:pos="3575"/>
        </w:tabs>
        <w:ind w:leftChars="200" w:left="480"/>
        <w:jc w:val="center"/>
      </w:pPr>
      <w:r w:rsidRPr="00337350">
        <w:rPr>
          <w:position w:val="-10"/>
        </w:rPr>
        <w:object w:dxaOrig="3100" w:dyaOrig="360">
          <v:shape id="_x0000_i1219" type="#_x0000_t75" style="width:155.25pt;height:18.15pt" o:ole="">
            <v:imagedata r:id="rId405" o:title=""/>
          </v:shape>
          <o:OLEObject Type="Embed" ProgID="Equation.DSMT4" ShapeID="_x0000_i1219" DrawAspect="Content" ObjectID="_1700136598" r:id="rId406"/>
        </w:object>
      </w:r>
    </w:p>
    <w:p w:rsidR="006E6D50" w:rsidRDefault="006E6D50" w:rsidP="006E6D50">
      <w:pPr>
        <w:tabs>
          <w:tab w:val="left" w:pos="3575"/>
        </w:tabs>
        <w:ind w:leftChars="200" w:left="480"/>
      </w:pPr>
      <w:r>
        <w:rPr>
          <w:rFonts w:hint="eastAsia"/>
        </w:rPr>
        <w:t>所以</w:t>
      </w:r>
      <w:r w:rsidR="00337350" w:rsidRPr="00337350">
        <w:rPr>
          <w:position w:val="-10"/>
        </w:rPr>
        <w:object w:dxaOrig="520" w:dyaOrig="320">
          <v:shape id="_x0000_i1220" type="#_x0000_t75" style="width:26.3pt;height:16.3pt" o:ole="">
            <v:imagedata r:id="rId407" o:title=""/>
          </v:shape>
          <o:OLEObject Type="Embed" ProgID="Equation.DSMT4" ShapeID="_x0000_i1220" DrawAspect="Content" ObjectID="_1700136599" r:id="rId408"/>
        </w:object>
      </w:r>
      <w:r>
        <w:rPr>
          <w:rFonts w:hint="eastAsia"/>
        </w:rPr>
        <w:t>单调递减，</w:t>
      </w:r>
      <w:r w:rsidR="00337350" w:rsidRPr="00337350">
        <w:rPr>
          <w:position w:val="-10"/>
        </w:rPr>
        <w:object w:dxaOrig="1540" w:dyaOrig="320">
          <v:shape id="_x0000_i1221" type="#_x0000_t75" style="width:77pt;height:16.3pt" o:ole="">
            <v:imagedata r:id="rId409" o:title=""/>
          </v:shape>
          <o:OLEObject Type="Embed" ProgID="Equation.DSMT4" ShapeID="_x0000_i1221" DrawAspect="Content" ObjectID="_1700136600" r:id="rId410"/>
        </w:object>
      </w:r>
      <w:r>
        <w:rPr>
          <w:rFonts w:hint="eastAsia"/>
        </w:rPr>
        <w:t>，即有</w:t>
      </w:r>
      <w:r w:rsidR="00337350" w:rsidRPr="00337350">
        <w:rPr>
          <w:position w:val="-6"/>
        </w:rPr>
        <w:object w:dxaOrig="1160" w:dyaOrig="320">
          <v:shape id="_x0000_i1222" type="#_x0000_t75" style="width:58.25pt;height:16.3pt" o:ole="">
            <v:imagedata r:id="rId411" o:title=""/>
          </v:shape>
          <o:OLEObject Type="Embed" ProgID="Equation.DSMT4" ShapeID="_x0000_i1222" DrawAspect="Content" ObjectID="_1700136601" r:id="rId412"/>
        </w:object>
      </w:r>
      <w:r>
        <w:rPr>
          <w:rFonts w:hint="eastAsia"/>
        </w:rPr>
        <w:t>，因此</w:t>
      </w:r>
    </w:p>
    <w:p w:rsidR="006E6D50" w:rsidRDefault="00337350" w:rsidP="006E6D50">
      <w:pPr>
        <w:tabs>
          <w:tab w:val="left" w:pos="3575"/>
        </w:tabs>
        <w:ind w:leftChars="200" w:left="480"/>
        <w:jc w:val="center"/>
      </w:pPr>
      <w:r w:rsidRPr="00337350">
        <w:rPr>
          <w:position w:val="-30"/>
        </w:rPr>
        <w:object w:dxaOrig="2920" w:dyaOrig="720">
          <v:shape id="_x0000_i1223" type="#_x0000_t75" style="width:145.9pt;height:36.3pt" o:ole="">
            <v:imagedata r:id="rId413" o:title=""/>
          </v:shape>
          <o:OLEObject Type="Embed" ProgID="Equation.DSMT4" ShapeID="_x0000_i1223" DrawAspect="Content" ObjectID="_1700136602" r:id="rId414"/>
        </w:object>
      </w:r>
      <w:r w:rsidR="006E6D50">
        <w:t>,</w:t>
      </w:r>
    </w:p>
    <w:p w:rsidR="00832F67" w:rsidRDefault="006E6D50" w:rsidP="006E6D50">
      <w:pPr>
        <w:tabs>
          <w:tab w:val="left" w:pos="3575"/>
        </w:tabs>
        <w:ind w:leftChars="200" w:left="480"/>
      </w:pPr>
      <w:r>
        <w:rPr>
          <w:rFonts w:hint="eastAsia"/>
        </w:rPr>
        <w:t>即数列单调递减．由单调有界准则可知</w:t>
      </w:r>
      <w:r w:rsidR="00337350" w:rsidRPr="00337350">
        <w:rPr>
          <w:position w:val="-18"/>
        </w:rPr>
        <w:object w:dxaOrig="620" w:dyaOrig="420">
          <v:shape id="_x0000_i1224" type="#_x0000_t75" style="width:31.3pt;height:21.3pt" o:ole="">
            <v:imagedata r:id="rId415" o:title=""/>
          </v:shape>
          <o:OLEObject Type="Embed" ProgID="Equation.DSMT4" ShapeID="_x0000_i1224" DrawAspect="Content" ObjectID="_1700136603" r:id="rId416"/>
        </w:object>
      </w:r>
      <w:r>
        <w:rPr>
          <w:rFonts w:hint="eastAsia"/>
        </w:rPr>
        <w:t>存在．设</w:t>
      </w:r>
      <w:r w:rsidR="00337350" w:rsidRPr="00337350">
        <w:rPr>
          <w:position w:val="-18"/>
        </w:rPr>
        <w:object w:dxaOrig="1040" w:dyaOrig="420">
          <v:shape id="_x0000_i1225" type="#_x0000_t75" style="width:51.95pt;height:21.3pt" o:ole="">
            <v:imagedata r:id="rId417" o:title=""/>
          </v:shape>
          <o:OLEObject Type="Embed" ProgID="Equation.DSMT4" ShapeID="_x0000_i1225" DrawAspect="Content" ObjectID="_1700136604" r:id="rId418"/>
        </w:object>
      </w:r>
      <w:r>
        <w:rPr>
          <w:rFonts w:hint="eastAsia"/>
        </w:rPr>
        <w:t>，则有</w:t>
      </w:r>
      <w:r w:rsidR="00337350" w:rsidRPr="00337350">
        <w:rPr>
          <w:position w:val="-6"/>
        </w:rPr>
        <w:object w:dxaOrig="1240" w:dyaOrig="320">
          <v:shape id="_x0000_i1226" type="#_x0000_t75" style="width:62pt;height:16.3pt" o:ole="">
            <v:imagedata r:id="rId419" o:title=""/>
          </v:shape>
          <o:OLEObject Type="Embed" ProgID="Equation.DSMT4" ShapeID="_x0000_i1226" DrawAspect="Content" ObjectID="_1700136605" r:id="rId420"/>
        </w:object>
      </w:r>
      <w:r>
        <w:rPr>
          <w:rFonts w:hint="eastAsia"/>
        </w:rPr>
        <w:t>；因为</w:t>
      </w:r>
      <w:r w:rsidR="00337350" w:rsidRPr="00337350">
        <w:rPr>
          <w:position w:val="-10"/>
        </w:rPr>
        <w:object w:dxaOrig="1820" w:dyaOrig="360">
          <v:shape id="_x0000_i1227" type="#_x0000_t75" style="width:90.8pt;height:18.15pt" o:ole="">
            <v:imagedata r:id="rId421" o:title=""/>
          </v:shape>
          <o:OLEObject Type="Embed" ProgID="Equation.DSMT4" ShapeID="_x0000_i1227" DrawAspect="Content" ObjectID="_1700136606" r:id="rId422"/>
        </w:object>
      </w:r>
      <w:r>
        <w:rPr>
          <w:rFonts w:hint="eastAsia"/>
        </w:rPr>
        <w:t>只有唯一的零点</w:t>
      </w:r>
      <w:r w:rsidR="00337350" w:rsidRPr="00337350">
        <w:rPr>
          <w:position w:val="-6"/>
        </w:rPr>
        <w:object w:dxaOrig="560" w:dyaOrig="279">
          <v:shape id="_x0000_i1228" type="#_x0000_t75" style="width:28.15pt;height:13.75pt" o:ole="">
            <v:imagedata r:id="rId423" o:title=""/>
          </v:shape>
          <o:OLEObject Type="Embed" ProgID="Equation.DSMT4" ShapeID="_x0000_i1228" DrawAspect="Content" ObjectID="_1700136607" r:id="rId424"/>
        </w:object>
      </w:r>
      <w:r>
        <w:rPr>
          <w:rFonts w:hint="eastAsia"/>
        </w:rPr>
        <w:t>，所以</w:t>
      </w:r>
      <w:r w:rsidR="00337350" w:rsidRPr="00337350">
        <w:rPr>
          <w:position w:val="-6"/>
        </w:rPr>
        <w:object w:dxaOrig="580" w:dyaOrig="279">
          <v:shape id="_x0000_i1229" type="#_x0000_t75" style="width:28.8pt;height:13.75pt" o:ole="">
            <v:imagedata r:id="rId425" o:title=""/>
          </v:shape>
          <o:OLEObject Type="Embed" ProgID="Equation.DSMT4" ShapeID="_x0000_i1229" DrawAspect="Content" ObjectID="_1700136608" r:id="rId426"/>
        </w:object>
      </w:r>
      <w:r>
        <w:rPr>
          <w:rFonts w:hint="eastAsia"/>
        </w:rPr>
        <w:t>．</w:t>
      </w:r>
    </w:p>
    <w:p w:rsidR="00832F67" w:rsidRDefault="00832F67" w:rsidP="00832F67">
      <w:pPr>
        <w:rPr>
          <w:rFonts w:ascii="Times New Roman" w:hAnsi="Times New Roman"/>
          <w:szCs w:val="24"/>
        </w:rPr>
      </w:pPr>
    </w:p>
    <w:p w:rsidR="006E6D50" w:rsidRDefault="006E6D50" w:rsidP="006E6D50">
      <w:pPr>
        <w:tabs>
          <w:tab w:val="left" w:pos="3575"/>
        </w:tabs>
      </w:pPr>
    </w:p>
    <w:p w:rsidR="006E6D50" w:rsidRDefault="006E6D50" w:rsidP="006E6D50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(20)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11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>
        <w:rPr>
          <w:rStyle w:val="ae"/>
          <w:rFonts w:hint="eastAsia"/>
        </w:rPr>
        <w:t>(20</w:t>
      </w:r>
      <w:r w:rsidRPr="006E6D50">
        <w:rPr>
          <w:rStyle w:val="ae"/>
          <w:rFonts w:hint="eastAsia"/>
        </w:rPr>
        <w:t>)</w:t>
      </w:r>
      <w:r w:rsidRPr="006E6D50">
        <w:rPr>
          <w:rStyle w:val="ae"/>
          <w:rFonts w:hint="eastAsia"/>
        </w:rPr>
        <w:t>题】</w:t>
      </w:r>
    </w:p>
    <w:p w:rsidR="006E6D50" w:rsidRDefault="006E6D50" w:rsidP="006E6D50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设实二次型</w:t>
      </w:r>
      <w:r w:rsidR="00337350" w:rsidRPr="00337350">
        <w:rPr>
          <w:position w:val="-14"/>
        </w:rPr>
        <w:object w:dxaOrig="5179" w:dyaOrig="440">
          <v:shape id="_x0000_i1230" type="#_x0000_t75" style="width:259.2pt;height:21.9pt" o:ole="">
            <v:imagedata r:id="rId427" o:title=""/>
          </v:shape>
          <o:OLEObject Type="Embed" ProgID="Equation.DSMT4" ShapeID="_x0000_i1230" DrawAspect="Content" ObjectID="_1700136609" r:id="rId428"/>
        </w:object>
      </w:r>
      <w:r>
        <w:rPr>
          <w:rFonts w:ascii="Times New Roman" w:hAnsi="Times New Roman" w:hint="eastAsia"/>
          <w:szCs w:val="24"/>
        </w:rPr>
        <w:t>，其中</w:t>
      </w:r>
      <w:r w:rsidR="00337350" w:rsidRPr="00337350">
        <w:rPr>
          <w:position w:val="-6"/>
        </w:rPr>
        <w:object w:dxaOrig="200" w:dyaOrig="220">
          <v:shape id="_x0000_i1231" type="#_x0000_t75" style="width:10pt;height:11.25pt" o:ole="">
            <v:imagedata r:id="rId429" o:title=""/>
          </v:shape>
          <o:OLEObject Type="Embed" ProgID="Equation.DSMT4" ShapeID="_x0000_i1231" DrawAspect="Content" ObjectID="_1700136610" r:id="rId430"/>
        </w:object>
      </w:r>
      <w:r>
        <w:rPr>
          <w:rFonts w:ascii="Times New Roman" w:hAnsi="Times New Roman" w:hint="eastAsia"/>
          <w:szCs w:val="24"/>
        </w:rPr>
        <w:t>是参数．</w:t>
      </w:r>
    </w:p>
    <w:p w:rsidR="006E6D50" w:rsidRDefault="006E6D50" w:rsidP="006E6D50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337350" w:rsidRPr="00337350">
        <w:rPr>
          <w:position w:val="-14"/>
        </w:rPr>
        <w:object w:dxaOrig="1600" w:dyaOrig="400">
          <v:shape id="_x0000_i1232" type="#_x0000_t75" style="width:80.15pt;height:20.05pt" o:ole="">
            <v:imagedata r:id="rId431" o:title=""/>
          </v:shape>
          <o:OLEObject Type="Embed" ProgID="Equation.DSMT4" ShapeID="_x0000_i1232" DrawAspect="Content" ObjectID="_1700136611" r:id="rId432"/>
        </w:object>
      </w:r>
      <w:r>
        <w:rPr>
          <w:rFonts w:ascii="Times New Roman" w:hAnsi="Times New Roman" w:hint="eastAsia"/>
          <w:szCs w:val="24"/>
        </w:rPr>
        <w:t>的解；</w:t>
      </w:r>
      <w:r>
        <w:rPr>
          <w:rFonts w:ascii="Times New Roman" w:hAnsi="Times New Roman" w:hint="eastAsia"/>
          <w:szCs w:val="24"/>
        </w:rPr>
        <w:t xml:space="preserve">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337350" w:rsidRPr="00337350">
        <w:rPr>
          <w:position w:val="-14"/>
        </w:rPr>
        <w:object w:dxaOrig="1240" w:dyaOrig="400">
          <v:shape id="_x0000_i1233" type="#_x0000_t75" style="width:62pt;height:20.05pt" o:ole="">
            <v:imagedata r:id="rId433" o:title=""/>
          </v:shape>
          <o:OLEObject Type="Embed" ProgID="Equation.DSMT4" ShapeID="_x0000_i1233" DrawAspect="Content" ObjectID="_1700136612" r:id="rId434"/>
        </w:object>
      </w:r>
      <w:r>
        <w:rPr>
          <w:rFonts w:ascii="Times New Roman" w:hAnsi="Times New Roman" w:hint="eastAsia"/>
          <w:szCs w:val="24"/>
        </w:rPr>
        <w:t>的规范形．</w:t>
      </w:r>
    </w:p>
    <w:p w:rsidR="006E6D50" w:rsidRDefault="006E6D50" w:rsidP="006E6D50">
      <w:pPr>
        <w:rPr>
          <w:rFonts w:ascii="宋体" w:hAnsi="宋体"/>
        </w:rPr>
      </w:pPr>
    </w:p>
    <w:p w:rsidR="006E6D50" w:rsidRPr="007F7EC4" w:rsidRDefault="006E6D50" w:rsidP="006E6D50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由</w:t>
      </w:r>
      <w:r w:rsidR="00337350" w:rsidRPr="00337350">
        <w:rPr>
          <w:position w:val="-12"/>
        </w:rPr>
        <w:object w:dxaOrig="1560" w:dyaOrig="360">
          <v:shape id="_x0000_i1234" type="#_x0000_t75" style="width:78.25pt;height:18.15pt" o:ole="">
            <v:imagedata r:id="rId435" o:title=""/>
          </v:shape>
          <o:OLEObject Type="Embed" ProgID="Equation.DSMT4" ShapeID="_x0000_i1234" DrawAspect="Content" ObjectID="_1700136613" r:id="rId436"/>
        </w:object>
      </w:r>
      <w:r>
        <w:rPr>
          <w:rFonts w:hint="eastAsia"/>
        </w:rPr>
        <w:t>得</w:t>
      </w:r>
    </w:p>
    <w:p w:rsidR="006E6D50" w:rsidRDefault="00337350" w:rsidP="006E6D50">
      <w:pPr>
        <w:tabs>
          <w:tab w:val="left" w:pos="3575"/>
        </w:tabs>
        <w:ind w:leftChars="400" w:left="960"/>
        <w:jc w:val="center"/>
      </w:pPr>
      <w:r w:rsidRPr="00337350">
        <w:rPr>
          <w:position w:val="-50"/>
        </w:rPr>
        <w:object w:dxaOrig="1680" w:dyaOrig="1120">
          <v:shape id="_x0000_i1235" type="#_x0000_t75" style="width:83.9pt;height:55.7pt" o:ole="">
            <v:imagedata r:id="rId437" o:title=""/>
          </v:shape>
          <o:OLEObject Type="Embed" ProgID="Equation.DSMT4" ShapeID="_x0000_i1235" DrawAspect="Content" ObjectID="_1700136614" r:id="rId438"/>
        </w:object>
      </w:r>
    </w:p>
    <w:p w:rsidR="006E6D50" w:rsidRDefault="006E6D50" w:rsidP="006E6D50">
      <w:pPr>
        <w:tabs>
          <w:tab w:val="left" w:pos="3575"/>
        </w:tabs>
        <w:ind w:leftChars="400" w:left="960"/>
      </w:pPr>
      <w:r>
        <w:rPr>
          <w:rFonts w:hint="eastAsia"/>
        </w:rPr>
        <w:t>对系数矩阵作初等行变换得</w:t>
      </w:r>
    </w:p>
    <w:p w:rsidR="006E6D50" w:rsidRDefault="00337350" w:rsidP="006E6D50">
      <w:pPr>
        <w:tabs>
          <w:tab w:val="left" w:pos="3575"/>
        </w:tabs>
        <w:ind w:leftChars="400" w:left="960"/>
        <w:jc w:val="center"/>
      </w:pPr>
      <w:r w:rsidRPr="00337350">
        <w:rPr>
          <w:position w:val="-50"/>
        </w:rPr>
        <w:object w:dxaOrig="3379" w:dyaOrig="1120">
          <v:shape id="_x0000_i1236" type="#_x0000_t75" style="width:169.05pt;height:55.7pt" o:ole="">
            <v:imagedata r:id="rId439" o:title=""/>
          </v:shape>
          <o:OLEObject Type="Embed" ProgID="Equation.DSMT4" ShapeID="_x0000_i1236" DrawAspect="Content" ObjectID="_1700136615" r:id="rId440"/>
        </w:object>
      </w:r>
    </w:p>
    <w:p w:rsidR="006E6D50" w:rsidRDefault="006E6D50" w:rsidP="006E6D50">
      <w:pPr>
        <w:tabs>
          <w:tab w:val="left" w:pos="3575"/>
        </w:tabs>
        <w:ind w:leftChars="400" w:left="960"/>
      </w:pPr>
      <w:r>
        <w:rPr>
          <w:rFonts w:hint="eastAsia"/>
        </w:rPr>
        <w:t>当</w:t>
      </w:r>
      <w:r w:rsidR="00337350" w:rsidRPr="00337350">
        <w:rPr>
          <w:position w:val="-6"/>
        </w:rPr>
        <w:object w:dxaOrig="540" w:dyaOrig="279">
          <v:shape id="_x0000_i1237" type="#_x0000_t75" style="width:26.9pt;height:13.75pt" o:ole="">
            <v:imagedata r:id="rId441" o:title=""/>
          </v:shape>
          <o:OLEObject Type="Embed" ProgID="Equation.DSMT4" ShapeID="_x0000_i1237" DrawAspect="Content" ObjectID="_1700136616" r:id="rId442"/>
        </w:object>
      </w:r>
      <w:r>
        <w:rPr>
          <w:rFonts w:hint="eastAsia"/>
        </w:rPr>
        <w:t>时，</w:t>
      </w:r>
      <w:r w:rsidR="00337350" w:rsidRPr="00337350">
        <w:rPr>
          <w:position w:val="-10"/>
        </w:rPr>
        <w:object w:dxaOrig="859" w:dyaOrig="320">
          <v:shape id="_x0000_i1238" type="#_x0000_t75" style="width:43.2pt;height:16.3pt" o:ole="">
            <v:imagedata r:id="rId443" o:title=""/>
          </v:shape>
          <o:OLEObject Type="Embed" ProgID="Equation.DSMT4" ShapeID="_x0000_i1238" DrawAspect="Content" ObjectID="_1700136617" r:id="rId444"/>
        </w:object>
      </w:r>
      <w:r>
        <w:rPr>
          <w:rFonts w:hint="eastAsia"/>
        </w:rPr>
        <w:t>，方程组有唯一解</w:t>
      </w:r>
      <w:r w:rsidR="00337350" w:rsidRPr="00337350">
        <w:rPr>
          <w:position w:val="-12"/>
        </w:rPr>
        <w:object w:dxaOrig="1540" w:dyaOrig="360">
          <v:shape id="_x0000_i1239" type="#_x0000_t75" style="width:77pt;height:18.15pt" o:ole="">
            <v:imagedata r:id="rId445" o:title=""/>
          </v:shape>
          <o:OLEObject Type="Embed" ProgID="Equation.DSMT4" ShapeID="_x0000_i1239" DrawAspect="Content" ObjectID="_1700136618" r:id="rId446"/>
        </w:object>
      </w:r>
      <w:r>
        <w:rPr>
          <w:rFonts w:hint="eastAsia"/>
        </w:rPr>
        <w:t>．当</w:t>
      </w:r>
      <w:r w:rsidR="00337350" w:rsidRPr="00337350">
        <w:rPr>
          <w:position w:val="-6"/>
        </w:rPr>
        <w:object w:dxaOrig="540" w:dyaOrig="279">
          <v:shape id="_x0000_i1240" type="#_x0000_t75" style="width:26.9pt;height:13.75pt" o:ole="">
            <v:imagedata r:id="rId447" o:title=""/>
          </v:shape>
          <o:OLEObject Type="Embed" ProgID="Equation.DSMT4" ShapeID="_x0000_i1240" DrawAspect="Content" ObjectID="_1700136619" r:id="rId448"/>
        </w:object>
      </w:r>
      <w:r>
        <w:rPr>
          <w:rFonts w:hint="eastAsia"/>
        </w:rPr>
        <w:t>时，</w:t>
      </w:r>
      <w:r w:rsidR="00337350" w:rsidRPr="00337350">
        <w:rPr>
          <w:position w:val="-10"/>
        </w:rPr>
        <w:object w:dxaOrig="859" w:dyaOrig="320">
          <v:shape id="_x0000_i1241" type="#_x0000_t75" style="width:43.2pt;height:16.3pt" o:ole="">
            <v:imagedata r:id="rId449" o:title=""/>
          </v:shape>
          <o:OLEObject Type="Embed" ProgID="Equation.DSMT4" ShapeID="_x0000_i1241" DrawAspect="Content" ObjectID="_1700136620" r:id="rId450"/>
        </w:object>
      </w:r>
      <w:r>
        <w:rPr>
          <w:rFonts w:hint="eastAsia"/>
        </w:rPr>
        <w:t>，方程组有无穷解：</w:t>
      </w:r>
      <w:r w:rsidR="00337350" w:rsidRPr="00337350">
        <w:rPr>
          <w:position w:val="-50"/>
        </w:rPr>
        <w:object w:dxaOrig="1080" w:dyaOrig="1120">
          <v:shape id="_x0000_i1242" type="#_x0000_t75" style="width:53.85pt;height:55.7pt" o:ole="">
            <v:imagedata r:id="rId451" o:title=""/>
          </v:shape>
          <o:OLEObject Type="Embed" ProgID="Equation.DSMT4" ShapeID="_x0000_i1242" DrawAspect="Content" ObjectID="_1700136621" r:id="rId452"/>
        </w:object>
      </w:r>
      <w:r>
        <w:rPr>
          <w:rFonts w:hint="eastAsia"/>
        </w:rPr>
        <w:t>，</w:t>
      </w:r>
      <w:r w:rsidR="00337350" w:rsidRPr="00025957">
        <w:rPr>
          <w:position w:val="-4"/>
        </w:rPr>
        <w:object w:dxaOrig="200" w:dyaOrig="260">
          <v:shape id="_x0000_i1243" type="#_x0000_t75" style="width:10pt;height:13.15pt" o:ole="">
            <v:imagedata r:id="rId453" o:title=""/>
          </v:shape>
          <o:OLEObject Type="Embed" ProgID="Equation.DSMT4" ShapeID="_x0000_i1243" DrawAspect="Content" ObjectID="_1700136622" r:id="rId454"/>
        </w:object>
      </w:r>
      <w:r>
        <w:rPr>
          <w:rFonts w:hint="eastAsia"/>
        </w:rPr>
        <w:t>为任意常数．</w:t>
      </w:r>
    </w:p>
    <w:p w:rsidR="006E6D50" w:rsidRDefault="006E6D50" w:rsidP="006E6D50">
      <w:pPr>
        <w:tabs>
          <w:tab w:val="left" w:pos="3575"/>
        </w:tabs>
        <w:ind w:leftChars="200" w:left="480"/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 xml:space="preserve">) </w:t>
      </w:r>
      <w:r>
        <w:rPr>
          <w:rFonts w:hint="eastAsia"/>
        </w:rPr>
        <w:t>当</w:t>
      </w:r>
      <w:r w:rsidR="00337350" w:rsidRPr="00337350">
        <w:rPr>
          <w:position w:val="-6"/>
        </w:rPr>
        <w:object w:dxaOrig="540" w:dyaOrig="279">
          <v:shape id="_x0000_i1244" type="#_x0000_t75" style="width:26.9pt;height:13.75pt" o:ole="">
            <v:imagedata r:id="rId455" o:title=""/>
          </v:shape>
          <o:OLEObject Type="Embed" ProgID="Equation.DSMT4" ShapeID="_x0000_i1244" DrawAspect="Content" ObjectID="_1700136623" r:id="rId456"/>
        </w:object>
      </w:r>
      <w:r>
        <w:rPr>
          <w:rFonts w:hint="eastAsia"/>
        </w:rPr>
        <w:t>时，令</w:t>
      </w:r>
    </w:p>
    <w:p w:rsidR="006E6D50" w:rsidRDefault="00337350" w:rsidP="006E6D50">
      <w:pPr>
        <w:tabs>
          <w:tab w:val="left" w:pos="3575"/>
        </w:tabs>
        <w:ind w:leftChars="400" w:left="960"/>
        <w:jc w:val="center"/>
      </w:pPr>
      <w:r w:rsidRPr="00337350">
        <w:rPr>
          <w:position w:val="-50"/>
        </w:rPr>
        <w:object w:dxaOrig="1800" w:dyaOrig="1120">
          <v:shape id="_x0000_i1245" type="#_x0000_t75" style="width:90.15pt;height:55.7pt" o:ole="">
            <v:imagedata r:id="rId457" o:title=""/>
          </v:shape>
          <o:OLEObject Type="Embed" ProgID="Equation.DSMT4" ShapeID="_x0000_i1245" DrawAspect="Content" ObjectID="_1700136624" r:id="rId458"/>
        </w:object>
      </w:r>
    </w:p>
    <w:p w:rsidR="006E6D50" w:rsidRDefault="006E6D50" w:rsidP="006E6D50">
      <w:pPr>
        <w:tabs>
          <w:tab w:val="left" w:pos="3575"/>
        </w:tabs>
        <w:ind w:leftChars="400" w:left="960"/>
      </w:pPr>
      <w:r>
        <w:rPr>
          <w:rFonts w:hint="eastAsia"/>
        </w:rPr>
        <w:t>这是一个可逆变换，因此其规范形为</w:t>
      </w:r>
      <w:r w:rsidR="00337350" w:rsidRPr="00337350">
        <w:rPr>
          <w:position w:val="-12"/>
        </w:rPr>
        <w:object w:dxaOrig="1240" w:dyaOrig="380">
          <v:shape id="_x0000_i1246" type="#_x0000_t75" style="width:62pt;height:18.8pt" o:ole="">
            <v:imagedata r:id="rId459" o:title=""/>
          </v:shape>
          <o:OLEObject Type="Embed" ProgID="Equation.DSMT4" ShapeID="_x0000_i1246" DrawAspect="Content" ObjectID="_1700136625" r:id="rId460"/>
        </w:object>
      </w:r>
      <w:r>
        <w:rPr>
          <w:rFonts w:hint="eastAsia"/>
        </w:rPr>
        <w:t>．当</w:t>
      </w:r>
      <w:r w:rsidR="00337350" w:rsidRPr="00337350">
        <w:rPr>
          <w:position w:val="-6"/>
        </w:rPr>
        <w:object w:dxaOrig="540" w:dyaOrig="279">
          <v:shape id="_x0000_i1247" type="#_x0000_t75" style="width:26.9pt;height:13.75pt" o:ole="">
            <v:imagedata r:id="rId461" o:title=""/>
          </v:shape>
          <o:OLEObject Type="Embed" ProgID="Equation.DSMT4" ShapeID="_x0000_i1247" DrawAspect="Content" ObjectID="_1700136626" r:id="rId462"/>
        </w:object>
      </w:r>
      <w:r>
        <w:rPr>
          <w:rFonts w:hint="eastAsia"/>
        </w:rPr>
        <w:t>时，</w:t>
      </w:r>
    </w:p>
    <w:p w:rsidR="006E6D50" w:rsidRPr="00605917" w:rsidRDefault="00337350" w:rsidP="006E6D50">
      <w:pPr>
        <w:tabs>
          <w:tab w:val="left" w:pos="3575"/>
        </w:tabs>
        <w:ind w:leftChars="400" w:left="960"/>
        <w:jc w:val="center"/>
      </w:pPr>
      <w:r w:rsidRPr="00337350">
        <w:rPr>
          <w:position w:val="-88"/>
        </w:rPr>
        <w:object w:dxaOrig="5100" w:dyaOrig="1540">
          <v:shape id="_x0000_i1248" type="#_x0000_t75" style="width:254.8pt;height:77pt" o:ole="">
            <v:imagedata r:id="rId463" o:title=""/>
          </v:shape>
          <o:OLEObject Type="Embed" ProgID="Equation.DSMT4" ShapeID="_x0000_i1248" DrawAspect="Content" ObjectID="_1700136627" r:id="rId464"/>
        </w:object>
      </w:r>
    </w:p>
    <w:p w:rsidR="006E6D50" w:rsidRDefault="006E6D50" w:rsidP="006E6D50">
      <w:pPr>
        <w:tabs>
          <w:tab w:val="left" w:pos="3575"/>
        </w:tabs>
        <w:ind w:leftChars="400" w:left="960"/>
      </w:pPr>
      <w:r>
        <w:rPr>
          <w:rFonts w:hint="eastAsia"/>
        </w:rPr>
        <w:t>此时规范形为</w:t>
      </w:r>
      <w:r w:rsidR="00337350" w:rsidRPr="00337350">
        <w:rPr>
          <w:position w:val="-12"/>
        </w:rPr>
        <w:object w:dxaOrig="780" w:dyaOrig="380">
          <v:shape id="_x0000_i1249" type="#_x0000_t75" style="width:38.8pt;height:18.8pt" o:ole="">
            <v:imagedata r:id="rId465" o:title=""/>
          </v:shape>
          <o:OLEObject Type="Embed" ProgID="Equation.DSMT4" ShapeID="_x0000_i1249" DrawAspect="Content" ObjectID="_1700136628" r:id="rId466"/>
        </w:object>
      </w:r>
      <w:r>
        <w:rPr>
          <w:rFonts w:hint="eastAsia"/>
        </w:rPr>
        <w:t>．</w:t>
      </w:r>
    </w:p>
    <w:p w:rsidR="006E6D50" w:rsidRDefault="006E6D50" w:rsidP="006E6D50"/>
    <w:p w:rsidR="006E6D50" w:rsidRDefault="006E6D50" w:rsidP="006E6D50"/>
    <w:p w:rsidR="006E6D50" w:rsidRDefault="006E6D50" w:rsidP="006E6D50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(21)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11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</w:t>
      </w:r>
      <w:r>
        <w:rPr>
          <w:rStyle w:val="ae"/>
          <w:rFonts w:hint="eastAsia"/>
        </w:rPr>
        <w:t>21</w:t>
      </w:r>
      <w:r w:rsidRPr="006E6D50">
        <w:rPr>
          <w:rStyle w:val="ae"/>
          <w:rFonts w:hint="eastAsia"/>
        </w:rPr>
        <w:t>)</w:t>
      </w:r>
      <w:r w:rsidRPr="006E6D50">
        <w:rPr>
          <w:rStyle w:val="ae"/>
          <w:rFonts w:hint="eastAsia"/>
        </w:rPr>
        <w:t>题】</w:t>
      </w:r>
    </w:p>
    <w:p w:rsidR="006E6D50" w:rsidRDefault="006E6D50" w:rsidP="006E6D50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</w:t>
      </w:r>
      <w:r w:rsidR="00337350" w:rsidRPr="00337350">
        <w:rPr>
          <w:position w:val="-6"/>
        </w:rPr>
        <w:object w:dxaOrig="200" w:dyaOrig="220">
          <v:shape id="_x0000_i1250" type="#_x0000_t75" style="width:10pt;height:11.25pt" o:ole="">
            <v:imagedata r:id="rId467" o:title=""/>
          </v:shape>
          <o:OLEObject Type="Embed" ProgID="Equation.DSMT4" ShapeID="_x0000_i1250" DrawAspect="Content" ObjectID="_1700136629" r:id="rId468"/>
        </w:object>
      </w:r>
      <w:r>
        <w:rPr>
          <w:rFonts w:ascii="Times New Roman" w:hAnsi="Times New Roman" w:hint="eastAsia"/>
          <w:szCs w:val="24"/>
        </w:rPr>
        <w:t>是常数，且矩阵</w:t>
      </w:r>
      <w:r w:rsidR="00337350" w:rsidRPr="00337350">
        <w:rPr>
          <w:position w:val="-50"/>
        </w:rPr>
        <w:object w:dxaOrig="1640" w:dyaOrig="1120">
          <v:shape id="_x0000_i1251" type="#_x0000_t75" style="width:82pt;height:55.7pt" o:ole="">
            <v:imagedata r:id="rId469" o:title=""/>
          </v:shape>
          <o:OLEObject Type="Embed" ProgID="Equation.DSMT4" ShapeID="_x0000_i1251" DrawAspect="Content" ObjectID="_1700136630" r:id="rId470"/>
        </w:object>
      </w:r>
      <w:r>
        <w:rPr>
          <w:rFonts w:ascii="Times New Roman" w:hAnsi="Times New Roman" w:hint="eastAsia"/>
          <w:szCs w:val="24"/>
        </w:rPr>
        <w:t>可经初等列变换化为矩阵</w:t>
      </w:r>
      <w:r w:rsidR="00337350" w:rsidRPr="00337350">
        <w:rPr>
          <w:position w:val="-50"/>
        </w:rPr>
        <w:object w:dxaOrig="1640" w:dyaOrig="1120">
          <v:shape id="_x0000_i1252" type="#_x0000_t75" style="width:82pt;height:55.7pt" o:ole="">
            <v:imagedata r:id="rId471" o:title=""/>
          </v:shape>
          <o:OLEObject Type="Embed" ProgID="Equation.DSMT4" ShapeID="_x0000_i1252" DrawAspect="Content" ObjectID="_1700136631" r:id="rId472"/>
        </w:object>
      </w:r>
      <w:r>
        <w:rPr>
          <w:rFonts w:hint="eastAsia"/>
        </w:rPr>
        <w:t>．</w:t>
      </w:r>
    </w:p>
    <w:p w:rsidR="006E6D50" w:rsidRDefault="006E6D50" w:rsidP="006E6D50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Pr="00433DAB">
        <w:rPr>
          <w:rFonts w:ascii="Times New Roman" w:hAnsi="Times New Roman" w:hint="eastAsia"/>
          <w:szCs w:val="24"/>
        </w:rPr>
        <w:t>求</w:t>
      </w:r>
      <w:r w:rsidR="00337350" w:rsidRPr="00337350">
        <w:rPr>
          <w:position w:val="-6"/>
        </w:rPr>
        <w:object w:dxaOrig="200" w:dyaOrig="220">
          <v:shape id="_x0000_i1253" type="#_x0000_t75" style="width:10pt;height:11.25pt" o:ole="">
            <v:imagedata r:id="rId473" o:title=""/>
          </v:shape>
          <o:OLEObject Type="Embed" ProgID="Equation.DSMT4" ShapeID="_x0000_i1253" DrawAspect="Content" ObjectID="_1700136632" r:id="rId474"/>
        </w:object>
      </w:r>
      <w:r>
        <w:rPr>
          <w:rFonts w:ascii="Times New Roman" w:hAnsi="Times New Roman" w:hint="eastAsia"/>
          <w:szCs w:val="24"/>
        </w:rPr>
        <w:t>；</w:t>
      </w:r>
      <w:r>
        <w:rPr>
          <w:rFonts w:ascii="Times New Roman" w:hAnsi="Times New Roman" w:hint="eastAsia"/>
          <w:szCs w:val="24"/>
        </w:rPr>
        <w:t xml:space="preserve">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求满足</w:t>
      </w:r>
      <w:r w:rsidR="00337350" w:rsidRPr="00025957">
        <w:rPr>
          <w:position w:val="-4"/>
        </w:rPr>
        <w:object w:dxaOrig="760" w:dyaOrig="260">
          <v:shape id="_x0000_i1254" type="#_x0000_t75" style="width:38.2pt;height:13.15pt" o:ole="">
            <v:imagedata r:id="rId475" o:title=""/>
          </v:shape>
          <o:OLEObject Type="Embed" ProgID="Equation.DSMT4" ShapeID="_x0000_i1254" DrawAspect="Content" ObjectID="_1700136633" r:id="rId476"/>
        </w:object>
      </w:r>
      <w:r>
        <w:rPr>
          <w:rFonts w:ascii="Times New Roman" w:hAnsi="Times New Roman" w:hint="eastAsia"/>
          <w:szCs w:val="24"/>
        </w:rPr>
        <w:t>的可逆矩阵</w:t>
      </w:r>
      <w:r w:rsidR="00337350" w:rsidRPr="00025957">
        <w:rPr>
          <w:position w:val="-4"/>
        </w:rPr>
        <w:object w:dxaOrig="220" w:dyaOrig="240">
          <v:shape id="_x0000_i1255" type="#_x0000_t75" style="width:11.25pt;height:11.9pt" o:ole="">
            <v:imagedata r:id="rId477" o:title=""/>
          </v:shape>
          <o:OLEObject Type="Embed" ProgID="Equation.DSMT4" ShapeID="_x0000_i1255" DrawAspect="Content" ObjectID="_1700136634" r:id="rId478"/>
        </w:object>
      </w:r>
      <w:r>
        <w:rPr>
          <w:rFonts w:ascii="Times New Roman" w:hAnsi="Times New Roman" w:hint="eastAsia"/>
          <w:szCs w:val="24"/>
        </w:rPr>
        <w:t>．</w:t>
      </w:r>
    </w:p>
    <w:p w:rsidR="006E6D50" w:rsidRDefault="006E6D50" w:rsidP="006E6D50">
      <w:pPr>
        <w:rPr>
          <w:rFonts w:ascii="宋体" w:hAnsi="宋体"/>
        </w:rPr>
      </w:pPr>
    </w:p>
    <w:p w:rsidR="006E6D50" w:rsidRDefault="006E6D50" w:rsidP="006E6D50">
      <w:r w:rsidRPr="007F7EC4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</w:rPr>
        <w:t xml:space="preserve">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 xml:space="preserve">) </w:t>
      </w:r>
      <w:r>
        <w:rPr>
          <w:rFonts w:hint="eastAsia"/>
        </w:rPr>
        <w:t>依题意，</w:t>
      </w:r>
      <w:r w:rsidR="00337350" w:rsidRPr="00025957">
        <w:rPr>
          <w:position w:val="-4"/>
        </w:rPr>
        <w:object w:dxaOrig="240" w:dyaOrig="260">
          <v:shape id="_x0000_i1256" type="#_x0000_t75" style="width:11.9pt;height:13.15pt" o:ole="">
            <v:imagedata r:id="rId479" o:title=""/>
          </v:shape>
          <o:OLEObject Type="Embed" ProgID="Equation.DSMT4" ShapeID="_x0000_i1256" DrawAspect="Content" ObjectID="_1700136635" r:id="rId480"/>
        </w:object>
      </w:r>
      <w:r>
        <w:rPr>
          <w:rFonts w:hint="eastAsia"/>
        </w:rPr>
        <w:t>与</w:t>
      </w:r>
      <w:r w:rsidR="00337350" w:rsidRPr="00025957">
        <w:rPr>
          <w:position w:val="-4"/>
        </w:rPr>
        <w:object w:dxaOrig="220" w:dyaOrig="240">
          <v:shape id="_x0000_i1257" type="#_x0000_t75" style="width:11.25pt;height:11.9pt" o:ole="">
            <v:imagedata r:id="rId481" o:title=""/>
          </v:shape>
          <o:OLEObject Type="Embed" ProgID="Equation.DSMT4" ShapeID="_x0000_i1257" DrawAspect="Content" ObjectID="_1700136636" r:id="rId482"/>
        </w:object>
      </w:r>
      <w:r>
        <w:rPr>
          <w:rFonts w:hint="eastAsia"/>
        </w:rPr>
        <w:t>等价，则</w:t>
      </w:r>
      <w:r w:rsidR="00337350" w:rsidRPr="00337350">
        <w:rPr>
          <w:position w:val="-10"/>
        </w:rPr>
        <w:object w:dxaOrig="1180" w:dyaOrig="320">
          <v:shape id="_x0000_i1258" type="#_x0000_t75" style="width:58.85pt;height:16.3pt" o:ole="">
            <v:imagedata r:id="rId483" o:title=""/>
          </v:shape>
          <o:OLEObject Type="Embed" ProgID="Equation.DSMT4" ShapeID="_x0000_i1258" DrawAspect="Content" ObjectID="_1700136637" r:id="rId484"/>
        </w:object>
      </w:r>
      <w:r>
        <w:rPr>
          <w:rFonts w:hint="eastAsia"/>
        </w:rPr>
        <w:t>．又</w:t>
      </w:r>
    </w:p>
    <w:p w:rsidR="006E6D50" w:rsidRPr="005E2ADD" w:rsidRDefault="00337350" w:rsidP="006E6D50">
      <w:pPr>
        <w:ind w:leftChars="400" w:left="960"/>
        <w:jc w:val="center"/>
        <w:rPr>
          <w:rFonts w:ascii="宋体" w:hAnsi="宋体"/>
        </w:rPr>
      </w:pPr>
      <w:r w:rsidRPr="00337350">
        <w:rPr>
          <w:position w:val="-50"/>
        </w:rPr>
        <w:object w:dxaOrig="6880" w:dyaOrig="1120">
          <v:shape id="_x0000_i1259" type="#_x0000_t75" style="width:343.7pt;height:55.7pt" o:ole="">
            <v:imagedata r:id="rId485" o:title=""/>
          </v:shape>
          <o:OLEObject Type="Embed" ProgID="Equation.DSMT4" ShapeID="_x0000_i1259" DrawAspect="Content" ObjectID="_1700136638" r:id="rId486"/>
        </w:object>
      </w:r>
    </w:p>
    <w:p w:rsidR="006E6D50" w:rsidRDefault="006E6D50" w:rsidP="006E6D50">
      <w:pPr>
        <w:tabs>
          <w:tab w:val="left" w:pos="3575"/>
        </w:tabs>
        <w:ind w:leftChars="400" w:left="960"/>
      </w:pPr>
      <w:r>
        <w:rPr>
          <w:rFonts w:hint="eastAsia"/>
        </w:rPr>
        <w:t>所以由</w:t>
      </w:r>
      <w:r w:rsidR="00337350" w:rsidRPr="00337350">
        <w:rPr>
          <w:position w:val="-10"/>
        </w:rPr>
        <w:object w:dxaOrig="700" w:dyaOrig="320">
          <v:shape id="_x0000_i1260" type="#_x0000_t75" style="width:35.05pt;height:16.3pt" o:ole="">
            <v:imagedata r:id="rId487" o:title=""/>
          </v:shape>
          <o:OLEObject Type="Embed" ProgID="Equation.DSMT4" ShapeID="_x0000_i1260" DrawAspect="Content" ObjectID="_1700136639" r:id="rId488"/>
        </w:object>
      </w:r>
      <w:r>
        <w:rPr>
          <w:rFonts w:hint="eastAsia"/>
        </w:rPr>
        <w:t>得</w:t>
      </w:r>
      <w:r w:rsidR="00337350" w:rsidRPr="00337350">
        <w:rPr>
          <w:position w:val="-14"/>
        </w:rPr>
        <w:object w:dxaOrig="639" w:dyaOrig="400">
          <v:shape id="_x0000_i1261" type="#_x0000_t75" style="width:31.95pt;height:20.05pt" o:ole="">
            <v:imagedata r:id="rId489" o:title=""/>
          </v:shape>
          <o:OLEObject Type="Embed" ProgID="Equation.DSMT4" ShapeID="_x0000_i1261" DrawAspect="Content" ObjectID="_1700136640" r:id="rId490"/>
        </w:object>
      </w:r>
      <w:r>
        <w:rPr>
          <w:rFonts w:hint="eastAsia"/>
        </w:rPr>
        <w:t>，即</w:t>
      </w:r>
      <w:r w:rsidR="00337350" w:rsidRPr="00337350">
        <w:rPr>
          <w:position w:val="-6"/>
        </w:rPr>
        <w:object w:dxaOrig="540" w:dyaOrig="279">
          <v:shape id="_x0000_i1262" type="#_x0000_t75" style="width:26.9pt;height:13.75pt" o:ole="">
            <v:imagedata r:id="rId491" o:title=""/>
          </v:shape>
          <o:OLEObject Type="Embed" ProgID="Equation.DSMT4" ShapeID="_x0000_i1262" DrawAspect="Content" ObjectID="_1700136641" r:id="rId492"/>
        </w:object>
      </w:r>
      <w:r>
        <w:rPr>
          <w:rFonts w:hint="eastAsia"/>
        </w:rPr>
        <w:t>．</w:t>
      </w:r>
    </w:p>
    <w:p w:rsidR="006E6D50" w:rsidRDefault="006E6D50" w:rsidP="006E6D50">
      <w:pPr>
        <w:tabs>
          <w:tab w:val="left" w:pos="3575"/>
        </w:tabs>
        <w:ind w:leftChars="200" w:left="480"/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 xml:space="preserve">) </w:t>
      </w:r>
      <w:r>
        <w:rPr>
          <w:rFonts w:hint="eastAsia"/>
        </w:rPr>
        <w:t>寻找</w:t>
      </w:r>
      <w:r w:rsidR="00337350" w:rsidRPr="00025957">
        <w:rPr>
          <w:position w:val="-4"/>
        </w:rPr>
        <w:object w:dxaOrig="220" w:dyaOrig="240">
          <v:shape id="_x0000_i1263" type="#_x0000_t75" style="width:11.25pt;height:11.9pt" o:ole="">
            <v:imagedata r:id="rId493" o:title=""/>
          </v:shape>
          <o:OLEObject Type="Embed" ProgID="Equation.DSMT4" ShapeID="_x0000_i1263" DrawAspect="Content" ObjectID="_1700136642" r:id="rId494"/>
        </w:object>
      </w:r>
      <w:r>
        <w:rPr>
          <w:rFonts w:hint="eastAsia"/>
        </w:rPr>
        <w:t>使得</w:t>
      </w:r>
      <w:r w:rsidR="00337350" w:rsidRPr="00025957">
        <w:rPr>
          <w:position w:val="-4"/>
        </w:rPr>
        <w:object w:dxaOrig="760" w:dyaOrig="260">
          <v:shape id="_x0000_i1264" type="#_x0000_t75" style="width:38.2pt;height:13.15pt" o:ole="">
            <v:imagedata r:id="rId495" o:title=""/>
          </v:shape>
          <o:OLEObject Type="Embed" ProgID="Equation.DSMT4" ShapeID="_x0000_i1264" DrawAspect="Content" ObjectID="_1700136643" r:id="rId496"/>
        </w:object>
      </w:r>
      <w:r>
        <w:rPr>
          <w:rFonts w:hint="eastAsia"/>
        </w:rPr>
        <w:t>，即解矩阵方程</w:t>
      </w:r>
      <w:r w:rsidR="00337350" w:rsidRPr="00025957">
        <w:rPr>
          <w:position w:val="-4"/>
        </w:rPr>
        <w:object w:dxaOrig="780" w:dyaOrig="260">
          <v:shape id="_x0000_i1265" type="#_x0000_t75" style="width:38.8pt;height:13.15pt" o:ole="">
            <v:imagedata r:id="rId497" o:title=""/>
          </v:shape>
          <o:OLEObject Type="Embed" ProgID="Equation.DSMT4" ShapeID="_x0000_i1265" DrawAspect="Content" ObjectID="_1700136644" r:id="rId498"/>
        </w:object>
      </w:r>
      <w:r>
        <w:rPr>
          <w:rFonts w:hint="eastAsia"/>
        </w:rPr>
        <w:t>．作出初等行变换得</w:t>
      </w:r>
    </w:p>
    <w:p w:rsidR="006E6D50" w:rsidRDefault="00337350" w:rsidP="006E6D50">
      <w:pPr>
        <w:tabs>
          <w:tab w:val="left" w:pos="3575"/>
        </w:tabs>
        <w:ind w:leftChars="400" w:left="960"/>
        <w:jc w:val="center"/>
      </w:pPr>
      <w:r w:rsidRPr="00337350">
        <w:rPr>
          <w:position w:val="-50"/>
        </w:rPr>
        <w:object w:dxaOrig="6220" w:dyaOrig="1120">
          <v:shape id="_x0000_i1266" type="#_x0000_t75" style="width:311.15pt;height:55.7pt" o:ole="">
            <v:imagedata r:id="rId499" o:title=""/>
          </v:shape>
          <o:OLEObject Type="Embed" ProgID="Equation.DSMT4" ShapeID="_x0000_i1266" DrawAspect="Content" ObjectID="_1700136645" r:id="rId500"/>
        </w:object>
      </w:r>
    </w:p>
    <w:p w:rsidR="006E6D50" w:rsidRDefault="006E6D50" w:rsidP="006E6D50">
      <w:pPr>
        <w:tabs>
          <w:tab w:val="left" w:pos="3575"/>
        </w:tabs>
        <w:ind w:leftChars="400" w:left="960"/>
      </w:pPr>
      <w:r>
        <w:rPr>
          <w:rFonts w:hint="eastAsia"/>
        </w:rPr>
        <w:t>由此解得</w:t>
      </w:r>
    </w:p>
    <w:p w:rsidR="006E6D50" w:rsidRDefault="00337350" w:rsidP="006E6D50">
      <w:pPr>
        <w:tabs>
          <w:tab w:val="left" w:pos="3575"/>
        </w:tabs>
        <w:ind w:leftChars="400" w:left="960"/>
        <w:jc w:val="center"/>
      </w:pPr>
      <w:r w:rsidRPr="00337350">
        <w:rPr>
          <w:position w:val="-50"/>
        </w:rPr>
        <w:object w:dxaOrig="3640" w:dyaOrig="1120">
          <v:shape id="_x0000_i1267" type="#_x0000_t75" style="width:182.2pt;height:55.7pt" o:ole="">
            <v:imagedata r:id="rId501" o:title=""/>
          </v:shape>
          <o:OLEObject Type="Embed" ProgID="Equation.DSMT4" ShapeID="_x0000_i1267" DrawAspect="Content" ObjectID="_1700136646" r:id="rId502"/>
        </w:object>
      </w:r>
    </w:p>
    <w:p w:rsidR="006E6D50" w:rsidRDefault="006E6D50" w:rsidP="006E6D50">
      <w:pPr>
        <w:tabs>
          <w:tab w:val="left" w:pos="3575"/>
        </w:tabs>
        <w:ind w:leftChars="400" w:left="960"/>
      </w:pPr>
      <w:r>
        <w:rPr>
          <w:rFonts w:hint="eastAsia"/>
        </w:rPr>
        <w:t>又</w:t>
      </w:r>
      <w:r w:rsidR="00337350" w:rsidRPr="00025957">
        <w:rPr>
          <w:position w:val="-4"/>
        </w:rPr>
        <w:object w:dxaOrig="220" w:dyaOrig="240">
          <v:shape id="_x0000_i1268" type="#_x0000_t75" style="width:11.25pt;height:11.9pt" o:ole="">
            <v:imagedata r:id="rId503" o:title=""/>
          </v:shape>
          <o:OLEObject Type="Embed" ProgID="Equation.DSMT4" ShapeID="_x0000_i1268" DrawAspect="Content" ObjectID="_1700136647" r:id="rId504"/>
        </w:object>
      </w:r>
      <w:r>
        <w:rPr>
          <w:rFonts w:hint="eastAsia"/>
        </w:rPr>
        <w:t>可逆，所以</w:t>
      </w:r>
      <w:r w:rsidR="00337350" w:rsidRPr="00337350">
        <w:rPr>
          <w:position w:val="-14"/>
        </w:rPr>
        <w:object w:dxaOrig="639" w:dyaOrig="400">
          <v:shape id="_x0000_i1269" type="#_x0000_t75" style="width:31.95pt;height:20.05pt" o:ole="">
            <v:imagedata r:id="rId505" o:title=""/>
          </v:shape>
          <o:OLEObject Type="Embed" ProgID="Equation.DSMT4" ShapeID="_x0000_i1269" DrawAspect="Content" ObjectID="_1700136648" r:id="rId506"/>
        </w:object>
      </w:r>
      <w:r>
        <w:rPr>
          <w:rFonts w:hint="eastAsia"/>
        </w:rPr>
        <w:t>，故</w:t>
      </w:r>
      <w:r w:rsidR="00337350" w:rsidRPr="00337350">
        <w:rPr>
          <w:position w:val="-12"/>
        </w:rPr>
        <w:object w:dxaOrig="840" w:dyaOrig="360">
          <v:shape id="_x0000_i1270" type="#_x0000_t75" style="width:41.95pt;height:18.15pt" o:ole="">
            <v:imagedata r:id="rId507" o:title=""/>
          </v:shape>
          <o:OLEObject Type="Embed" ProgID="Equation.DSMT4" ShapeID="_x0000_i1270" DrawAspect="Content" ObjectID="_1700136649" r:id="rId508"/>
        </w:object>
      </w:r>
      <w:r>
        <w:rPr>
          <w:rFonts w:hint="eastAsia"/>
        </w:rPr>
        <w:t>为任意常数，且</w:t>
      </w:r>
      <w:r w:rsidR="00337350" w:rsidRPr="00337350">
        <w:rPr>
          <w:position w:val="-12"/>
        </w:rPr>
        <w:object w:dxaOrig="700" w:dyaOrig="360">
          <v:shape id="_x0000_i1271" type="#_x0000_t75" style="width:35.05pt;height:18.15pt" o:ole="">
            <v:imagedata r:id="rId509" o:title=""/>
          </v:shape>
          <o:OLEObject Type="Embed" ProgID="Equation.DSMT4" ShapeID="_x0000_i1271" DrawAspect="Content" ObjectID="_1700136650" r:id="rId510"/>
        </w:object>
      </w:r>
      <w:r>
        <w:rPr>
          <w:rFonts w:hint="eastAsia"/>
        </w:rPr>
        <w:t>．</w:t>
      </w:r>
    </w:p>
    <w:p w:rsidR="00832F67" w:rsidRDefault="00832F67" w:rsidP="00101485"/>
    <w:p w:rsidR="00101485" w:rsidRDefault="00101485" w:rsidP="00101485">
      <w:pPr>
        <w:rPr>
          <w:rFonts w:ascii="宋体" w:hAnsi="宋体"/>
          <w:szCs w:val="21"/>
        </w:rPr>
      </w:pPr>
    </w:p>
    <w:p w:rsidR="00101485" w:rsidRDefault="00101485" w:rsidP="0010148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(22)</w:t>
      </w:r>
      <w:r>
        <w:rPr>
          <w:rFonts w:ascii="Times New Roman" w:hAnsi="Times New Roman" w:hint="eastAsia"/>
          <w:szCs w:val="24"/>
        </w:rPr>
        <w:t>（本题满分</w:t>
      </w:r>
      <w:r w:rsidRPr="00101485">
        <w:rPr>
          <w:rFonts w:hint="eastAsia"/>
        </w:rPr>
        <w:t>11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</w:t>
      </w:r>
      <w:r>
        <w:rPr>
          <w:rStyle w:val="ae"/>
          <w:rFonts w:hint="eastAsia"/>
        </w:rPr>
        <w:t>22</w:t>
      </w:r>
      <w:r w:rsidRPr="006E6D50">
        <w:rPr>
          <w:rStyle w:val="ae"/>
          <w:rFonts w:hint="eastAsia"/>
        </w:rPr>
        <w:t>)</w:t>
      </w:r>
      <w:r w:rsidRPr="006E6D50">
        <w:rPr>
          <w:rStyle w:val="ae"/>
          <w:rFonts w:hint="eastAsia"/>
        </w:rPr>
        <w:t>题】</w:t>
      </w:r>
    </w:p>
    <w:p w:rsidR="00101485" w:rsidRDefault="00101485" w:rsidP="00101485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已知随机变量</w:t>
      </w:r>
      <w:r w:rsidR="00337350" w:rsidRPr="00025957">
        <w:rPr>
          <w:position w:val="-4"/>
        </w:rPr>
        <w:object w:dxaOrig="240" w:dyaOrig="240">
          <v:shape id="_x0000_i1272" type="#_x0000_t75" style="width:11.9pt;height:11.9pt" o:ole="">
            <v:imagedata r:id="rId511" o:title=""/>
          </v:shape>
          <o:OLEObject Type="Embed" ProgID="Equation.DSMT4" ShapeID="_x0000_i1272" DrawAspect="Content" ObjectID="_1700136651" r:id="rId512"/>
        </w:object>
      </w:r>
      <w:r>
        <w:rPr>
          <w:rFonts w:hint="eastAsia"/>
        </w:rPr>
        <w:t>，</w:t>
      </w:r>
      <w:r w:rsidR="00337350" w:rsidRPr="00025957">
        <w:rPr>
          <w:position w:val="-4"/>
        </w:rPr>
        <w:object w:dxaOrig="220" w:dyaOrig="240">
          <v:shape id="_x0000_i1273" type="#_x0000_t75" style="width:11.25pt;height:11.9pt" o:ole="">
            <v:imagedata r:id="rId513" o:title=""/>
          </v:shape>
          <o:OLEObject Type="Embed" ProgID="Equation.DSMT4" ShapeID="_x0000_i1273" DrawAspect="Content" ObjectID="_1700136652" r:id="rId514"/>
        </w:object>
      </w:r>
      <w:r>
        <w:rPr>
          <w:rFonts w:ascii="Times New Roman" w:hAnsi="Times New Roman" w:hint="eastAsia"/>
          <w:szCs w:val="24"/>
        </w:rPr>
        <w:t>相互独立，且</w:t>
      </w:r>
      <w:r w:rsidR="00337350" w:rsidRPr="00337350">
        <w:rPr>
          <w:position w:val="-24"/>
        </w:rPr>
        <w:object w:dxaOrig="2540" w:dyaOrig="620">
          <v:shape id="_x0000_i1274" type="#_x0000_t75" style="width:127.1pt;height:31.3pt" o:ole="">
            <v:imagedata r:id="rId515" o:title=""/>
          </v:shape>
          <o:OLEObject Type="Embed" ProgID="Equation.DSMT4" ShapeID="_x0000_i1274" DrawAspect="Content" ObjectID="_1700136653" r:id="rId516"/>
        </w:object>
      </w:r>
      <w:r>
        <w:rPr>
          <w:rFonts w:ascii="Times New Roman" w:hAnsi="Times New Roman" w:hint="eastAsia"/>
          <w:szCs w:val="24"/>
        </w:rPr>
        <w:t>，</w:t>
      </w:r>
      <w:r w:rsidR="00337350" w:rsidRPr="00025957">
        <w:rPr>
          <w:position w:val="-4"/>
        </w:rPr>
        <w:object w:dxaOrig="220" w:dyaOrig="240">
          <v:shape id="_x0000_i1275" type="#_x0000_t75" style="width:11.25pt;height:11.9pt" o:ole="">
            <v:imagedata r:id="rId517" o:title=""/>
          </v:shape>
          <o:OLEObject Type="Embed" ProgID="Equation.DSMT4" ShapeID="_x0000_i1275" DrawAspect="Content" ObjectID="_1700136654" r:id="rId518"/>
        </w:object>
      </w:r>
      <w:r>
        <w:rPr>
          <w:rFonts w:ascii="Times New Roman" w:hAnsi="Times New Roman" w:hint="eastAsia"/>
          <w:szCs w:val="24"/>
        </w:rPr>
        <w:t>服从参数为</w:t>
      </w:r>
      <w:r w:rsidR="00337350" w:rsidRPr="00337350">
        <w:rPr>
          <w:position w:val="-6"/>
        </w:rPr>
        <w:object w:dxaOrig="220" w:dyaOrig="279">
          <v:shape id="_x0000_i1276" type="#_x0000_t75" style="width:11.25pt;height:13.75pt" o:ole="">
            <v:imagedata r:id="rId519" o:title=""/>
          </v:shape>
          <o:OLEObject Type="Embed" ProgID="Equation.DSMT4" ShapeID="_x0000_i1276" DrawAspect="Content" ObjectID="_1700136655" r:id="rId520"/>
        </w:object>
      </w:r>
      <w:r>
        <w:rPr>
          <w:rFonts w:ascii="Times New Roman" w:hAnsi="Times New Roman" w:hint="eastAsia"/>
          <w:szCs w:val="24"/>
        </w:rPr>
        <w:t>的泊松分布，令</w:t>
      </w:r>
      <w:r w:rsidR="00337350" w:rsidRPr="00025957">
        <w:rPr>
          <w:position w:val="-4"/>
        </w:rPr>
        <w:object w:dxaOrig="760" w:dyaOrig="240">
          <v:shape id="_x0000_i1277" type="#_x0000_t75" style="width:38.2pt;height:11.9pt" o:ole="">
            <v:imagedata r:id="rId521" o:title=""/>
          </v:shape>
          <o:OLEObject Type="Embed" ProgID="Equation.DSMT4" ShapeID="_x0000_i1277" DrawAspect="Content" ObjectID="_1700136656" r:id="rId522"/>
        </w:object>
      </w:r>
      <w:r>
        <w:rPr>
          <w:rFonts w:ascii="Times New Roman" w:hAnsi="Times New Roman" w:hint="eastAsia"/>
          <w:szCs w:val="24"/>
        </w:rPr>
        <w:t>．</w:t>
      </w:r>
    </w:p>
    <w:p w:rsidR="00101485" w:rsidRDefault="00101485" w:rsidP="00101485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337350" w:rsidRPr="00337350">
        <w:rPr>
          <w:position w:val="-14"/>
        </w:rPr>
        <w:object w:dxaOrig="1060" w:dyaOrig="400">
          <v:shape id="_x0000_i1278" type="#_x0000_t75" style="width:53.2pt;height:20.05pt" o:ole="">
            <v:imagedata r:id="rId523" o:title=""/>
          </v:shape>
          <o:OLEObject Type="Embed" ProgID="Equation.DSMT4" ShapeID="_x0000_i1278" DrawAspect="Content" ObjectID="_1700136657" r:id="rId524"/>
        </w:object>
      </w:r>
      <w:r>
        <w:rPr>
          <w:rFonts w:ascii="Times New Roman" w:hAnsi="Times New Roman" w:hint="eastAsia"/>
          <w:szCs w:val="24"/>
        </w:rPr>
        <w:t>；</w:t>
      </w:r>
      <w:r>
        <w:rPr>
          <w:rFonts w:ascii="Times New Roman" w:hAnsi="Times New Roman" w:hint="eastAsia"/>
          <w:szCs w:val="24"/>
        </w:rPr>
        <w:t xml:space="preserve">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337350" w:rsidRPr="00025957">
        <w:rPr>
          <w:position w:val="-4"/>
        </w:rPr>
        <w:object w:dxaOrig="220" w:dyaOrig="240">
          <v:shape id="_x0000_i1279" type="#_x0000_t75" style="width:11.25pt;height:11.9pt" o:ole="">
            <v:imagedata r:id="rId525" o:title=""/>
          </v:shape>
          <o:OLEObject Type="Embed" ProgID="Equation.DSMT4" ShapeID="_x0000_i1279" DrawAspect="Content" ObjectID="_1700136658" r:id="rId526"/>
        </w:object>
      </w:r>
      <w:r>
        <w:rPr>
          <w:rFonts w:ascii="Times New Roman" w:hAnsi="Times New Roman" w:hint="eastAsia"/>
          <w:szCs w:val="24"/>
        </w:rPr>
        <w:t>的概率分布．</w:t>
      </w:r>
    </w:p>
    <w:p w:rsidR="00101485" w:rsidRDefault="00101485" w:rsidP="00101485">
      <w:pPr>
        <w:rPr>
          <w:rFonts w:ascii="宋体" w:hAnsi="宋体"/>
        </w:rPr>
      </w:pPr>
    </w:p>
    <w:p w:rsidR="00101485" w:rsidRDefault="00101485" w:rsidP="00101485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由题设可得</w:t>
      </w:r>
      <w:r w:rsidR="00337350" w:rsidRPr="00025957">
        <w:rPr>
          <w:position w:val="-4"/>
        </w:rPr>
        <w:object w:dxaOrig="720" w:dyaOrig="260">
          <v:shape id="_x0000_i1280" type="#_x0000_t75" style="width:36.3pt;height:13.15pt" o:ole="">
            <v:imagedata r:id="rId527" o:title=""/>
          </v:shape>
          <o:OLEObject Type="Embed" ProgID="Equation.DSMT4" ShapeID="_x0000_i1280" DrawAspect="Content" ObjectID="_1700136659" r:id="rId528"/>
        </w:object>
      </w:r>
      <w:r>
        <w:rPr>
          <w:rFonts w:ascii="宋体" w:hAnsi="宋体" w:hint="eastAsia"/>
          <w:szCs w:val="21"/>
        </w:rPr>
        <w:t>，</w:t>
      </w:r>
      <w:r w:rsidR="00337350" w:rsidRPr="00337350">
        <w:rPr>
          <w:position w:val="-6"/>
        </w:rPr>
        <w:object w:dxaOrig="760" w:dyaOrig="279">
          <v:shape id="_x0000_i1281" type="#_x0000_t75" style="width:38.2pt;height:13.75pt" o:ole="">
            <v:imagedata r:id="rId529" o:title=""/>
          </v:shape>
          <o:OLEObject Type="Embed" ProgID="Equation.DSMT4" ShapeID="_x0000_i1281" DrawAspect="Content" ObjectID="_1700136660" r:id="rId53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</w:rPr>
        <w:t>所以</w:t>
      </w:r>
    </w:p>
    <w:p w:rsidR="00101485" w:rsidRPr="002D0B2C" w:rsidRDefault="00337350" w:rsidP="00101485">
      <w:pPr>
        <w:ind w:leftChars="400" w:left="960"/>
        <w:jc w:val="center"/>
        <w:rPr>
          <w:rFonts w:ascii="宋体" w:hAnsi="宋体"/>
          <w:szCs w:val="21"/>
        </w:rPr>
      </w:pPr>
      <w:r w:rsidRPr="00337350">
        <w:rPr>
          <w:position w:val="-32"/>
        </w:rPr>
        <w:object w:dxaOrig="5340" w:dyaOrig="760">
          <v:shape id="_x0000_i1282" type="#_x0000_t75" style="width:266.7pt;height:38.2pt" o:ole="">
            <v:imagedata r:id="rId531" o:title=""/>
          </v:shape>
          <o:OLEObject Type="Embed" ProgID="Equation.DSMT4" ShapeID="_x0000_i1282" DrawAspect="Content" ObjectID="_1700136661" r:id="rId532"/>
        </w:object>
      </w:r>
    </w:p>
    <w:p w:rsidR="00101485" w:rsidRDefault="00101485" w:rsidP="00101485">
      <w:pPr>
        <w:ind w:leftChars="200" w:left="480"/>
        <w:rPr>
          <w:rFonts w:ascii="宋体" w:hAnsi="宋体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由条件可知</w:t>
      </w:r>
      <w:r w:rsidR="00337350" w:rsidRPr="00025957">
        <w:rPr>
          <w:position w:val="-4"/>
        </w:rPr>
        <w:object w:dxaOrig="220" w:dyaOrig="240">
          <v:shape id="_x0000_i1283" type="#_x0000_t75" style="width:11.25pt;height:11.9pt" o:ole="">
            <v:imagedata r:id="rId533" o:title=""/>
          </v:shape>
          <o:OLEObject Type="Embed" ProgID="Equation.DSMT4" ShapeID="_x0000_i1283" DrawAspect="Content" ObjectID="_1700136662" r:id="rId534"/>
        </w:object>
      </w:r>
      <w:r>
        <w:rPr>
          <w:rFonts w:ascii="宋体" w:hAnsi="宋体" w:hint="eastAsia"/>
        </w:rPr>
        <w:t>的取值为所有整数，则有</w:t>
      </w:r>
    </w:p>
    <w:p w:rsidR="00101485" w:rsidRPr="002D0B2C" w:rsidRDefault="00337350" w:rsidP="00101485">
      <w:pPr>
        <w:ind w:leftChars="400" w:left="960"/>
        <w:jc w:val="center"/>
        <w:rPr>
          <w:rFonts w:ascii="宋体" w:hAnsi="宋体"/>
        </w:rPr>
      </w:pPr>
      <w:r w:rsidRPr="00337350">
        <w:rPr>
          <w:position w:val="-78"/>
        </w:rPr>
        <w:object w:dxaOrig="6619" w:dyaOrig="1680">
          <v:shape id="_x0000_i1284" type="#_x0000_t75" style="width:331.2pt;height:83.9pt" o:ole="">
            <v:imagedata r:id="rId535" o:title=""/>
          </v:shape>
          <o:OLEObject Type="Embed" ProgID="Equation.DSMT4" ShapeID="_x0000_i1284" DrawAspect="Content" ObjectID="_1700136663" r:id="rId536"/>
        </w:object>
      </w:r>
    </w:p>
    <w:p w:rsidR="00101485" w:rsidRDefault="00101485" w:rsidP="00101485">
      <w:pPr>
        <w:ind w:leftChars="400" w:left="960"/>
        <w:rPr>
          <w:rFonts w:ascii="Times New Roman" w:hAnsi="Times New Roman"/>
          <w:szCs w:val="24"/>
        </w:rPr>
      </w:pPr>
      <w:r>
        <w:rPr>
          <w:rFonts w:hint="eastAsia"/>
        </w:rPr>
        <w:t>因为</w:t>
      </w:r>
      <w:r w:rsidR="00337350" w:rsidRPr="00025957">
        <w:rPr>
          <w:position w:val="-4"/>
        </w:rPr>
        <w:object w:dxaOrig="220" w:dyaOrig="240">
          <v:shape id="_x0000_i1285" type="#_x0000_t75" style="width:11.25pt;height:11.9pt" o:ole="">
            <v:imagedata r:id="rId537" o:title=""/>
          </v:shape>
          <o:OLEObject Type="Embed" ProgID="Equation.DSMT4" ShapeID="_x0000_i1285" DrawAspect="Content" ObjectID="_1700136664" r:id="rId538"/>
        </w:object>
      </w:r>
      <w:r>
        <w:rPr>
          <w:rFonts w:ascii="Times New Roman" w:hAnsi="Times New Roman" w:hint="eastAsia"/>
          <w:szCs w:val="24"/>
        </w:rPr>
        <w:t>服从参数为</w:t>
      </w:r>
      <w:r w:rsidR="00337350" w:rsidRPr="00337350">
        <w:rPr>
          <w:position w:val="-6"/>
        </w:rPr>
        <w:object w:dxaOrig="220" w:dyaOrig="279">
          <v:shape id="_x0000_i1286" type="#_x0000_t75" style="width:11.25pt;height:13.75pt" o:ole="">
            <v:imagedata r:id="rId539" o:title=""/>
          </v:shape>
          <o:OLEObject Type="Embed" ProgID="Equation.DSMT4" ShapeID="_x0000_i1286" DrawAspect="Content" ObjectID="_1700136665" r:id="rId540"/>
        </w:object>
      </w:r>
      <w:r>
        <w:rPr>
          <w:rFonts w:ascii="Times New Roman" w:hAnsi="Times New Roman" w:hint="eastAsia"/>
          <w:szCs w:val="24"/>
        </w:rPr>
        <w:t>的泊松分布，所以当</w:t>
      </w:r>
      <w:r w:rsidR="00337350" w:rsidRPr="00337350">
        <w:rPr>
          <w:position w:val="-6"/>
        </w:rPr>
        <w:object w:dxaOrig="560" w:dyaOrig="279">
          <v:shape id="_x0000_i1287" type="#_x0000_t75" style="width:28.15pt;height:13.75pt" o:ole="">
            <v:imagedata r:id="rId541" o:title=""/>
          </v:shape>
          <o:OLEObject Type="Embed" ProgID="Equation.DSMT4" ShapeID="_x0000_i1287" DrawAspect="Content" ObjectID="_1700136666" r:id="rId542"/>
        </w:object>
      </w:r>
      <w:r>
        <w:rPr>
          <w:rFonts w:ascii="Times New Roman" w:hAnsi="Times New Roman" w:hint="eastAsia"/>
          <w:szCs w:val="24"/>
        </w:rPr>
        <w:t>时有</w:t>
      </w:r>
    </w:p>
    <w:p w:rsidR="00101485" w:rsidRDefault="00337350" w:rsidP="00101485">
      <w:pPr>
        <w:ind w:leftChars="400" w:left="960"/>
        <w:jc w:val="center"/>
        <w:rPr>
          <w:rFonts w:ascii="宋体" w:hAnsi="宋体"/>
        </w:rPr>
      </w:pPr>
      <w:r w:rsidRPr="00337350">
        <w:rPr>
          <w:position w:val="-24"/>
        </w:rPr>
        <w:object w:dxaOrig="2920" w:dyaOrig="620">
          <v:shape id="_x0000_i1288" type="#_x0000_t75" style="width:145.9pt;height:31.3pt" o:ole="">
            <v:imagedata r:id="rId543" o:title=""/>
          </v:shape>
          <o:OLEObject Type="Embed" ProgID="Equation.DSMT4" ShapeID="_x0000_i1288" DrawAspect="Content" ObjectID="_1700136667" r:id="rId544"/>
        </w:object>
      </w:r>
    </w:p>
    <w:p w:rsidR="00101485" w:rsidRDefault="00101485" w:rsidP="00101485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当</w:t>
      </w:r>
      <w:r w:rsidR="00337350" w:rsidRPr="00337350">
        <w:rPr>
          <w:position w:val="-6"/>
        </w:rPr>
        <w:object w:dxaOrig="560" w:dyaOrig="279">
          <v:shape id="_x0000_i1289" type="#_x0000_t75" style="width:28.15pt;height:13.75pt" o:ole="">
            <v:imagedata r:id="rId545" o:title=""/>
          </v:shape>
          <o:OLEObject Type="Embed" ProgID="Equation.DSMT4" ShapeID="_x0000_i1289" DrawAspect="Content" ObjectID="_1700136668" r:id="rId546"/>
        </w:object>
      </w:r>
      <w:r>
        <w:rPr>
          <w:rFonts w:hint="eastAsia"/>
        </w:rPr>
        <w:t>有</w:t>
      </w:r>
    </w:p>
    <w:p w:rsidR="00101485" w:rsidRDefault="00337350" w:rsidP="00101485">
      <w:pPr>
        <w:ind w:leftChars="400" w:left="960"/>
        <w:jc w:val="center"/>
        <w:rPr>
          <w:rFonts w:ascii="宋体" w:hAnsi="宋体"/>
        </w:rPr>
      </w:pPr>
      <w:r w:rsidRPr="00337350">
        <w:rPr>
          <w:position w:val="-24"/>
        </w:rPr>
        <w:object w:dxaOrig="3140" w:dyaOrig="660">
          <v:shape id="_x0000_i1290" type="#_x0000_t75" style="width:157.15pt;height:33.2pt" o:ole="">
            <v:imagedata r:id="rId547" o:title=""/>
          </v:shape>
          <o:OLEObject Type="Embed" ProgID="Equation.DSMT4" ShapeID="_x0000_i1290" DrawAspect="Content" ObjectID="_1700136669" r:id="rId548"/>
        </w:object>
      </w:r>
    </w:p>
    <w:p w:rsidR="00101485" w:rsidRDefault="00101485" w:rsidP="00101485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当</w:t>
      </w:r>
      <w:r w:rsidR="00337350" w:rsidRPr="00337350">
        <w:rPr>
          <w:position w:val="-6"/>
        </w:rPr>
        <w:object w:dxaOrig="540" w:dyaOrig="279">
          <v:shape id="_x0000_i1291" type="#_x0000_t75" style="width:26.9pt;height:13.75pt" o:ole="">
            <v:imagedata r:id="rId549" o:title=""/>
          </v:shape>
          <o:OLEObject Type="Embed" ProgID="Equation.DSMT4" ShapeID="_x0000_i1291" DrawAspect="Content" ObjectID="_1700136670" r:id="rId550"/>
        </w:object>
      </w:r>
      <w:r>
        <w:rPr>
          <w:rFonts w:hint="eastAsia"/>
        </w:rPr>
        <w:t>有</w:t>
      </w:r>
    </w:p>
    <w:p w:rsidR="00101485" w:rsidRDefault="00337350" w:rsidP="00101485">
      <w:pPr>
        <w:ind w:leftChars="400" w:left="960"/>
        <w:jc w:val="center"/>
        <w:rPr>
          <w:rFonts w:ascii="宋体" w:hAnsi="宋体"/>
        </w:rPr>
      </w:pPr>
      <w:r w:rsidRPr="00337350">
        <w:rPr>
          <w:position w:val="-28"/>
        </w:rPr>
        <w:object w:dxaOrig="3300" w:dyaOrig="700">
          <v:shape id="_x0000_i1292" type="#_x0000_t75" style="width:165.3pt;height:35.05pt" o:ole="">
            <v:imagedata r:id="rId551" o:title=""/>
          </v:shape>
          <o:OLEObject Type="Embed" ProgID="Equation.DSMT4" ShapeID="_x0000_i1292" DrawAspect="Content" ObjectID="_1700136671" r:id="rId552"/>
        </w:object>
      </w:r>
    </w:p>
    <w:p w:rsidR="00101485" w:rsidRDefault="00101485" w:rsidP="00101485">
      <w:pPr>
        <w:ind w:leftChars="400" w:left="960"/>
        <w:rPr>
          <w:rFonts w:ascii="Times New Roman" w:hAnsi="Times New Roman"/>
          <w:szCs w:val="24"/>
        </w:rPr>
      </w:pPr>
      <w:r>
        <w:rPr>
          <w:rFonts w:ascii="宋体" w:hAnsi="宋体" w:hint="eastAsia"/>
        </w:rPr>
        <w:lastRenderedPageBreak/>
        <w:t>综上所述，</w:t>
      </w:r>
      <w:r w:rsidR="00337350" w:rsidRPr="00025957">
        <w:rPr>
          <w:position w:val="-4"/>
        </w:rPr>
        <w:object w:dxaOrig="220" w:dyaOrig="240">
          <v:shape id="_x0000_i1293" type="#_x0000_t75" style="width:11.25pt;height:11.9pt" o:ole="">
            <v:imagedata r:id="rId553" o:title=""/>
          </v:shape>
          <o:OLEObject Type="Embed" ProgID="Equation.DSMT4" ShapeID="_x0000_i1293" DrawAspect="Content" ObjectID="_1700136672" r:id="rId554"/>
        </w:object>
      </w:r>
      <w:r>
        <w:rPr>
          <w:rFonts w:ascii="Times New Roman" w:hAnsi="Times New Roman" w:hint="eastAsia"/>
          <w:szCs w:val="24"/>
        </w:rPr>
        <w:t>的概率分布为</w:t>
      </w:r>
    </w:p>
    <w:p w:rsidR="00101485" w:rsidRDefault="00337350" w:rsidP="00101485">
      <w:pPr>
        <w:ind w:leftChars="400" w:left="960"/>
        <w:jc w:val="center"/>
        <w:rPr>
          <w:rFonts w:ascii="宋体" w:hAnsi="宋体"/>
        </w:rPr>
      </w:pPr>
      <w:r w:rsidRPr="00337350">
        <w:rPr>
          <w:position w:val="-52"/>
        </w:rPr>
        <w:object w:dxaOrig="3460" w:dyaOrig="1160">
          <v:shape id="_x0000_i1294" type="#_x0000_t75" style="width:172.8pt;height:58.25pt" o:ole="">
            <v:imagedata r:id="rId555" o:title=""/>
          </v:shape>
          <o:OLEObject Type="Embed" ProgID="Equation.DSMT4" ShapeID="_x0000_i1294" DrawAspect="Content" ObjectID="_1700136673" r:id="rId556"/>
        </w:object>
      </w:r>
    </w:p>
    <w:p w:rsidR="00101485" w:rsidRDefault="00101485" w:rsidP="00101485"/>
    <w:p w:rsidR="00101485" w:rsidRDefault="00101485" w:rsidP="00101485"/>
    <w:p w:rsidR="00101485" w:rsidRPr="0089117D" w:rsidRDefault="00101485" w:rsidP="00101485">
      <w:r w:rsidRPr="0089117D">
        <w:rPr>
          <w:rFonts w:hint="eastAsia"/>
        </w:rPr>
        <w:t>(23)</w:t>
      </w:r>
      <w:r w:rsidRPr="0089117D">
        <w:rPr>
          <w:rFonts w:hint="eastAsia"/>
        </w:rPr>
        <w:t>（本题满分</w:t>
      </w:r>
      <w:r w:rsidRPr="0089117D">
        <w:rPr>
          <w:rFonts w:hint="eastAsia"/>
        </w:rPr>
        <w:t>11</w:t>
      </w:r>
      <w:r w:rsidRPr="0089117D">
        <w:rPr>
          <w:rFonts w:hint="eastAsia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</w:t>
      </w:r>
      <w:r>
        <w:rPr>
          <w:rStyle w:val="ae"/>
          <w:rFonts w:hint="eastAsia"/>
        </w:rPr>
        <w:t>23</w:t>
      </w:r>
      <w:r w:rsidRPr="006E6D50">
        <w:rPr>
          <w:rStyle w:val="ae"/>
          <w:rFonts w:hint="eastAsia"/>
        </w:rPr>
        <w:t>)</w:t>
      </w:r>
      <w:r w:rsidRPr="006E6D50">
        <w:rPr>
          <w:rStyle w:val="ae"/>
          <w:rFonts w:hint="eastAsia"/>
        </w:rPr>
        <w:t>题】</w:t>
      </w:r>
    </w:p>
    <w:p w:rsidR="00101485" w:rsidRDefault="00101485" w:rsidP="00101485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</w:t>
      </w:r>
      <w:r w:rsidR="00337350" w:rsidRPr="00025957">
        <w:rPr>
          <w:position w:val="-4"/>
        </w:rPr>
        <w:object w:dxaOrig="240" w:dyaOrig="240">
          <v:shape id="_x0000_i1295" type="#_x0000_t75" style="width:11.9pt;height:11.9pt" o:ole="">
            <v:imagedata r:id="rId557" o:title=""/>
          </v:shape>
          <o:OLEObject Type="Embed" ProgID="Equation.DSMT4" ShapeID="_x0000_i1295" DrawAspect="Content" ObjectID="_1700136674" r:id="rId558"/>
        </w:object>
      </w:r>
      <w:r>
        <w:rPr>
          <w:rFonts w:ascii="Times New Roman" w:hAnsi="Times New Roman" w:hint="eastAsia"/>
          <w:szCs w:val="24"/>
        </w:rPr>
        <w:t>的概率密度为</w:t>
      </w:r>
    </w:p>
    <w:p w:rsidR="00101485" w:rsidRDefault="00337350" w:rsidP="00101485">
      <w:pPr>
        <w:ind w:leftChars="200" w:left="480"/>
        <w:jc w:val="center"/>
        <w:rPr>
          <w:rFonts w:ascii="Times New Roman" w:hAnsi="Times New Roman"/>
          <w:szCs w:val="24"/>
        </w:rPr>
      </w:pPr>
      <w:r w:rsidRPr="00337350">
        <w:rPr>
          <w:position w:val="-24"/>
        </w:rPr>
        <w:object w:dxaOrig="3300" w:dyaOrig="680">
          <v:shape id="_x0000_i1296" type="#_x0000_t75" style="width:165.3pt;height:33.8pt" o:ole="">
            <v:imagedata r:id="rId559" o:title=""/>
          </v:shape>
          <o:OLEObject Type="Embed" ProgID="Equation.DSMT4" ShapeID="_x0000_i1296" DrawAspect="Content" ObjectID="_1700136675" r:id="rId560"/>
        </w:object>
      </w:r>
    </w:p>
    <w:p w:rsidR="00101485" w:rsidRDefault="00101485" w:rsidP="00101485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其中</w:t>
      </w:r>
      <w:r w:rsidR="00337350" w:rsidRPr="00337350">
        <w:rPr>
          <w:position w:val="-14"/>
        </w:rPr>
        <w:object w:dxaOrig="1140" w:dyaOrig="400">
          <v:shape id="_x0000_i1297" type="#_x0000_t75" style="width:56.95pt;height:20.05pt" o:ole="">
            <v:imagedata r:id="rId561" o:title=""/>
          </v:shape>
          <o:OLEObject Type="Embed" ProgID="Equation.DSMT4" ShapeID="_x0000_i1297" DrawAspect="Content" ObjectID="_1700136676" r:id="rId562"/>
        </w:object>
      </w:r>
      <w:r>
        <w:rPr>
          <w:rFonts w:ascii="Times New Roman" w:hAnsi="Times New Roman" w:hint="eastAsia"/>
          <w:szCs w:val="24"/>
        </w:rPr>
        <w:t>为未知参数，</w:t>
      </w:r>
      <w:r w:rsidR="00337350" w:rsidRPr="00337350">
        <w:rPr>
          <w:position w:val="-12"/>
        </w:rPr>
        <w:object w:dxaOrig="1180" w:dyaOrig="360">
          <v:shape id="_x0000_i1298" type="#_x0000_t75" style="width:58.85pt;height:18.15pt" o:ole="">
            <v:imagedata r:id="rId563" o:title=""/>
          </v:shape>
          <o:OLEObject Type="Embed" ProgID="Equation.DSMT4" ShapeID="_x0000_i1298" DrawAspect="Content" ObjectID="_1700136677" r:id="rId564"/>
        </w:object>
      </w:r>
      <w:r>
        <w:rPr>
          <w:rFonts w:hint="eastAsia"/>
        </w:rPr>
        <w:t>为</w:t>
      </w:r>
      <w:r>
        <w:rPr>
          <w:rFonts w:ascii="Times New Roman" w:hAnsi="Times New Roman" w:hint="eastAsia"/>
          <w:szCs w:val="24"/>
        </w:rPr>
        <w:t>来自总体</w:t>
      </w:r>
      <w:r w:rsidR="00337350" w:rsidRPr="00025957">
        <w:rPr>
          <w:position w:val="-4"/>
        </w:rPr>
        <w:object w:dxaOrig="240" w:dyaOrig="240">
          <v:shape id="_x0000_i1299" type="#_x0000_t75" style="width:11.9pt;height:11.9pt" o:ole="">
            <v:imagedata r:id="rId565" o:title=""/>
          </v:shape>
          <o:OLEObject Type="Embed" ProgID="Equation.DSMT4" ShapeID="_x0000_i1299" DrawAspect="Content" ObjectID="_1700136678" r:id="rId566"/>
        </w:object>
      </w:r>
      <w:r>
        <w:rPr>
          <w:rFonts w:ascii="Times New Roman" w:hAnsi="Times New Roman" w:hint="eastAsia"/>
          <w:szCs w:val="24"/>
        </w:rPr>
        <w:t>的简单随机样本，记</w:t>
      </w:r>
      <w:r w:rsidR="00337350" w:rsidRPr="00337350">
        <w:rPr>
          <w:position w:val="-6"/>
        </w:rPr>
        <w:object w:dxaOrig="240" w:dyaOrig="220">
          <v:shape id="_x0000_i1300" type="#_x0000_t75" style="width:11.9pt;height:11.25pt" o:ole="">
            <v:imagedata r:id="rId567" o:title=""/>
          </v:shape>
          <o:OLEObject Type="Embed" ProgID="Equation.DSMT4" ShapeID="_x0000_i1300" DrawAspect="Content" ObjectID="_1700136679" r:id="rId568"/>
        </w:object>
      </w:r>
      <w:r>
        <w:rPr>
          <w:rFonts w:ascii="Times New Roman" w:hAnsi="Times New Roman" w:hint="eastAsia"/>
          <w:szCs w:val="24"/>
        </w:rPr>
        <w:t>的最大似然估计量为</w:t>
      </w:r>
      <w:r w:rsidR="00337350" w:rsidRPr="00337350">
        <w:rPr>
          <w:position w:val="-6"/>
        </w:rPr>
        <w:object w:dxaOrig="240" w:dyaOrig="300">
          <v:shape id="_x0000_i1301" type="#_x0000_t75" style="width:11.9pt;height:15.05pt" o:ole="">
            <v:imagedata r:id="rId569" o:title=""/>
          </v:shape>
          <o:OLEObject Type="Embed" ProgID="Equation.DSMT4" ShapeID="_x0000_i1301" DrawAspect="Content" ObjectID="_1700136680" r:id="rId570"/>
        </w:object>
      </w:r>
      <w:r>
        <w:rPr>
          <w:rFonts w:ascii="Times New Roman" w:hAnsi="Times New Roman" w:hint="eastAsia"/>
          <w:szCs w:val="24"/>
        </w:rPr>
        <w:t>．</w:t>
      </w:r>
    </w:p>
    <w:p w:rsidR="00101485" w:rsidRPr="006634CE" w:rsidRDefault="00101485" w:rsidP="00101485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Pr="006634CE">
        <w:rPr>
          <w:rFonts w:ascii="Times New Roman" w:hAnsi="Times New Roman" w:hint="eastAsia"/>
          <w:szCs w:val="24"/>
        </w:rPr>
        <w:t>求</w:t>
      </w:r>
      <w:r w:rsidR="00337350" w:rsidRPr="00337350">
        <w:rPr>
          <w:position w:val="-6"/>
        </w:rPr>
        <w:object w:dxaOrig="240" w:dyaOrig="300">
          <v:shape id="_x0000_i1302" type="#_x0000_t75" style="width:11.9pt;height:15.05pt" o:ole="">
            <v:imagedata r:id="rId571" o:title=""/>
          </v:shape>
          <o:OLEObject Type="Embed" ProgID="Equation.DSMT4" ShapeID="_x0000_i1302" DrawAspect="Content" ObjectID="_1700136681" r:id="rId572"/>
        </w:object>
      </w:r>
      <w:r>
        <w:rPr>
          <w:rFonts w:ascii="Times New Roman" w:hAnsi="Times New Roman" w:hint="eastAsia"/>
          <w:szCs w:val="24"/>
        </w:rPr>
        <w:t>；</w:t>
      </w:r>
      <w:r>
        <w:rPr>
          <w:rFonts w:ascii="Times New Roman" w:hAnsi="Times New Roman" w:hint="eastAsia"/>
          <w:szCs w:val="24"/>
        </w:rPr>
        <w:t xml:space="preserve">    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337350" w:rsidRPr="00337350">
        <w:rPr>
          <w:position w:val="-14"/>
        </w:rPr>
        <w:object w:dxaOrig="600" w:dyaOrig="400">
          <v:shape id="_x0000_i1303" type="#_x0000_t75" style="width:30.05pt;height:20.05pt" o:ole="">
            <v:imagedata r:id="rId573" o:title=""/>
          </v:shape>
          <o:OLEObject Type="Embed" ProgID="Equation.DSMT4" ShapeID="_x0000_i1303" DrawAspect="Content" ObjectID="_1700136682" r:id="rId574"/>
        </w:object>
      </w:r>
      <w:r>
        <w:rPr>
          <w:rFonts w:hint="eastAsia"/>
        </w:rPr>
        <w:t>，</w:t>
      </w:r>
      <w:r w:rsidR="00337350" w:rsidRPr="00337350">
        <w:rPr>
          <w:position w:val="-14"/>
        </w:rPr>
        <w:object w:dxaOrig="600" w:dyaOrig="400">
          <v:shape id="_x0000_i1304" type="#_x0000_t75" style="width:30.05pt;height:20.05pt" o:ole="">
            <v:imagedata r:id="rId575" o:title=""/>
          </v:shape>
          <o:OLEObject Type="Embed" ProgID="Equation.DSMT4" ShapeID="_x0000_i1304" DrawAspect="Content" ObjectID="_1700136683" r:id="rId576"/>
        </w:object>
      </w:r>
      <w:r>
        <w:rPr>
          <w:rFonts w:hint="eastAsia"/>
        </w:rPr>
        <w:t>．</w:t>
      </w:r>
    </w:p>
    <w:p w:rsidR="00101485" w:rsidRDefault="00101485" w:rsidP="00101485">
      <w:pPr>
        <w:rPr>
          <w:rFonts w:ascii="宋体" w:hAnsi="宋体"/>
        </w:rPr>
      </w:pPr>
    </w:p>
    <w:p w:rsidR="00101485" w:rsidRDefault="00101485" w:rsidP="00101485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由条件可知，似然函数为</w:t>
      </w:r>
    </w:p>
    <w:p w:rsidR="00101485" w:rsidRDefault="00337350" w:rsidP="00101485">
      <w:pPr>
        <w:ind w:leftChars="400" w:left="960"/>
        <w:jc w:val="center"/>
        <w:rPr>
          <w:rFonts w:ascii="宋体" w:hAnsi="宋体"/>
        </w:rPr>
      </w:pPr>
      <w:r w:rsidRPr="00337350">
        <w:rPr>
          <w:position w:val="-28"/>
        </w:rPr>
        <w:object w:dxaOrig="1880" w:dyaOrig="720">
          <v:shape id="_x0000_i1305" type="#_x0000_t75" style="width:93.9pt;height:36.3pt" o:ole="">
            <v:imagedata r:id="rId577" o:title=""/>
          </v:shape>
          <o:OLEObject Type="Embed" ProgID="Equation.DSMT4" ShapeID="_x0000_i1305" DrawAspect="Content" ObjectID="_1700136684" r:id="rId578"/>
        </w:object>
      </w:r>
    </w:p>
    <w:p w:rsidR="00101485" w:rsidRDefault="00101485" w:rsidP="00101485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取对数得</w:t>
      </w:r>
    </w:p>
    <w:p w:rsidR="00101485" w:rsidRDefault="00337350" w:rsidP="00101485">
      <w:pPr>
        <w:ind w:leftChars="400" w:left="960"/>
        <w:jc w:val="center"/>
        <w:rPr>
          <w:rFonts w:ascii="宋体" w:hAnsi="宋体"/>
        </w:rPr>
      </w:pPr>
      <w:r w:rsidRPr="00337350">
        <w:rPr>
          <w:position w:val="-32"/>
        </w:rPr>
        <w:object w:dxaOrig="5020" w:dyaOrig="760">
          <v:shape id="_x0000_i1306" type="#_x0000_t75" style="width:251.05pt;height:38.2pt" o:ole="">
            <v:imagedata r:id="rId579" o:title=""/>
          </v:shape>
          <o:OLEObject Type="Embed" ProgID="Equation.DSMT4" ShapeID="_x0000_i1306" DrawAspect="Content" ObjectID="_1700136685" r:id="rId580"/>
        </w:object>
      </w:r>
    </w:p>
    <w:p w:rsidR="00101485" w:rsidRDefault="00101485" w:rsidP="00101485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求导并令导数为零得到</w:t>
      </w:r>
    </w:p>
    <w:p w:rsidR="00101485" w:rsidRDefault="00337350" w:rsidP="00101485">
      <w:pPr>
        <w:ind w:leftChars="400" w:left="960"/>
        <w:jc w:val="center"/>
        <w:rPr>
          <w:rFonts w:ascii="宋体" w:hAnsi="宋体"/>
        </w:rPr>
      </w:pPr>
      <w:r w:rsidRPr="00337350">
        <w:rPr>
          <w:position w:val="-32"/>
        </w:rPr>
        <w:object w:dxaOrig="4360" w:dyaOrig="1040">
          <v:shape id="_x0000_i1307" type="#_x0000_t75" style="width:217.9pt;height:51.95pt" o:ole="">
            <v:imagedata r:id="rId581" o:title=""/>
          </v:shape>
          <o:OLEObject Type="Embed" ProgID="Equation.DSMT4" ShapeID="_x0000_i1307" DrawAspect="Content" ObjectID="_1700136686" r:id="rId582"/>
        </w:object>
      </w:r>
    </w:p>
    <w:p w:rsidR="00101485" w:rsidRDefault="00101485" w:rsidP="00101485">
      <w:pPr>
        <w:ind w:leftChars="400" w:left="960"/>
        <w:rPr>
          <w:rFonts w:ascii="Calibri" w:hAnsi="Calibri"/>
        </w:rPr>
      </w:pPr>
      <w:r>
        <w:rPr>
          <w:rFonts w:ascii="宋体" w:hAnsi="宋体" w:hint="eastAsia"/>
        </w:rPr>
        <w:t>解得</w:t>
      </w:r>
      <w:r w:rsidR="00337350" w:rsidRPr="00337350">
        <w:rPr>
          <w:position w:val="-6"/>
        </w:rPr>
        <w:object w:dxaOrig="240" w:dyaOrig="220">
          <v:shape id="_x0000_i1308" type="#_x0000_t75" style="width:11.9pt;height:11.25pt" o:ole="">
            <v:imagedata r:id="rId583" o:title=""/>
          </v:shape>
          <o:OLEObject Type="Embed" ProgID="Equation.DSMT4" ShapeID="_x0000_i1308" DrawAspect="Content" ObjectID="_1700136687" r:id="rId584"/>
        </w:object>
      </w:r>
      <w:r>
        <w:rPr>
          <w:rFonts w:ascii="Calibri" w:hAnsi="Calibri" w:hint="eastAsia"/>
        </w:rPr>
        <w:t>得极大似然估计</w:t>
      </w:r>
      <w:r w:rsidR="00337350" w:rsidRPr="00337350">
        <w:rPr>
          <w:position w:val="-28"/>
        </w:rPr>
        <w:object w:dxaOrig="1240" w:dyaOrig="680">
          <v:shape id="_x0000_i1309" type="#_x0000_t75" style="width:62pt;height:33.8pt" o:ole="">
            <v:imagedata r:id="rId585" o:title=""/>
          </v:shape>
          <o:OLEObject Type="Embed" ProgID="Equation.DSMT4" ShapeID="_x0000_i1309" DrawAspect="Content" ObjectID="_1700136688" r:id="rId586"/>
        </w:object>
      </w:r>
      <w:r>
        <w:rPr>
          <w:rFonts w:ascii="Calibri" w:hAnsi="Calibri" w:hint="eastAsia"/>
        </w:rPr>
        <w:t>．</w:t>
      </w:r>
    </w:p>
    <w:p w:rsidR="00101485" w:rsidRDefault="00101485" w:rsidP="00101485">
      <w:pPr>
        <w:ind w:leftChars="200" w:left="480"/>
        <w:rPr>
          <w:rFonts w:ascii="Calibri" w:hAnsi="Calibri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由前面已知</w:t>
      </w:r>
      <w:r w:rsidR="00337350" w:rsidRPr="00337350">
        <w:rPr>
          <w:position w:val="-28"/>
        </w:rPr>
        <w:object w:dxaOrig="1240" w:dyaOrig="680">
          <v:shape id="_x0000_i1310" type="#_x0000_t75" style="width:62pt;height:33.8pt" o:ole="">
            <v:imagedata r:id="rId587" o:title=""/>
          </v:shape>
          <o:OLEObject Type="Embed" ProgID="Equation.DSMT4" ShapeID="_x0000_i1310" DrawAspect="Content" ObjectID="_1700136689" r:id="rId588"/>
        </w:object>
      </w:r>
      <w:r>
        <w:rPr>
          <w:rFonts w:ascii="Calibri" w:hAnsi="Calibri" w:hint="eastAsia"/>
        </w:rPr>
        <w:t>，所以</w:t>
      </w:r>
    </w:p>
    <w:p w:rsidR="00101485" w:rsidRDefault="00337350" w:rsidP="00101485">
      <w:pPr>
        <w:ind w:leftChars="400" w:left="960"/>
        <w:jc w:val="center"/>
      </w:pPr>
      <w:r w:rsidRPr="00337350">
        <w:rPr>
          <w:position w:val="-114"/>
        </w:rPr>
        <w:object w:dxaOrig="5260" w:dyaOrig="2260">
          <v:shape id="_x0000_i1311" type="#_x0000_t75" style="width:262.95pt;height:112.7pt" o:ole="">
            <v:imagedata r:id="rId589" o:title=""/>
          </v:shape>
          <o:OLEObject Type="Embed" ProgID="Equation.DSMT4" ShapeID="_x0000_i1311" DrawAspect="Content" ObjectID="_1700136690" r:id="rId590"/>
        </w:object>
      </w:r>
    </w:p>
    <w:p w:rsidR="00101485" w:rsidRDefault="00101485" w:rsidP="00101485"/>
    <w:p w:rsidR="00832F67" w:rsidRPr="00CA00AF" w:rsidRDefault="00832F67" w:rsidP="00CA00AF"/>
    <w:sectPr w:rsidR="00832F67" w:rsidRPr="00CA00AF" w:rsidSect="00223006">
      <w:headerReference w:type="even" r:id="rId591"/>
      <w:footerReference w:type="even" r:id="rId592"/>
      <w:footerReference w:type="default" r:id="rId593"/>
      <w:headerReference w:type="first" r:id="rId59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60B7" w:rsidRDefault="008760B7">
      <w:r>
        <w:separator/>
      </w:r>
    </w:p>
  </w:endnote>
  <w:endnote w:type="continuationSeparator" w:id="0">
    <w:p w:rsidR="008760B7" w:rsidRDefault="008760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307E1" w:rsidRDefault="0061051C" w:rsidP="00D80857">
        <w:pPr>
          <w:pStyle w:val="a4"/>
          <w:ind w:right="360" w:firstLine="360"/>
        </w:pPr>
        <w:r w:rsidRPr="0061051C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307E1" w:rsidRDefault="0061051C">
                    <w:pPr>
                      <w:jc w:val="center"/>
                      <w:rPr>
                        <w:color w:val="5B9BD5" w:themeColor="accent1"/>
                      </w:rPr>
                    </w:pPr>
                    <w:r w:rsidRPr="0061051C">
                      <w:fldChar w:fldCharType="begin"/>
                    </w:r>
                    <w:r w:rsidR="000307E1">
                      <w:instrText>PAGE    \* MERGEFORMAT</w:instrText>
                    </w:r>
                    <w:r w:rsidRPr="0061051C">
                      <w:fldChar w:fldCharType="separate"/>
                    </w:r>
                    <w:r w:rsidR="000307E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07E1" w:rsidRPr="003C7E48" w:rsidRDefault="000307E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61051C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61051C">
      <w:rPr>
        <w:noProof/>
        <w:lang w:val="zh-CN"/>
      </w:rPr>
      <w:fldChar w:fldCharType="separate"/>
    </w:r>
    <w:r w:rsidR="00310213">
      <w:rPr>
        <w:noProof/>
        <w:lang w:val="zh-CN"/>
      </w:rPr>
      <w:t>7</w:t>
    </w:r>
    <w:r w:rsidR="0061051C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60B7" w:rsidRDefault="008760B7">
      <w:r>
        <w:separator/>
      </w:r>
    </w:p>
  </w:footnote>
  <w:footnote w:type="continuationSeparator" w:id="0">
    <w:p w:rsidR="008760B7" w:rsidRDefault="008760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07E1" w:rsidRPr="006E3539" w:rsidRDefault="000307E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07E1" w:rsidRDefault="0061051C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4" type="#_x0000_t75" style="width:11.25pt;height:11.25pt" o:bullet="t">
        <v:imagedata r:id="rId1" o:title="msoA"/>
      </v:shape>
    </w:pict>
  </w:numPicBullet>
  <w:numPicBullet w:numPicBulletId="1">
    <w:pict>
      <v:shape id="_x0000_i1115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347"/>
    <w:rsid w:val="00001815"/>
    <w:rsid w:val="00010017"/>
    <w:rsid w:val="00013F95"/>
    <w:rsid w:val="0001411E"/>
    <w:rsid w:val="00024384"/>
    <w:rsid w:val="000307E1"/>
    <w:rsid w:val="00042111"/>
    <w:rsid w:val="00046DD7"/>
    <w:rsid w:val="00057B4B"/>
    <w:rsid w:val="00061C54"/>
    <w:rsid w:val="0007300E"/>
    <w:rsid w:val="00085A51"/>
    <w:rsid w:val="00092FB9"/>
    <w:rsid w:val="000977B0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1485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2293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72D5"/>
    <w:rsid w:val="0021563C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3D61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1D64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E7F0F"/>
    <w:rsid w:val="002F5C6B"/>
    <w:rsid w:val="00300AB8"/>
    <w:rsid w:val="00300CDB"/>
    <w:rsid w:val="00305B24"/>
    <w:rsid w:val="00310213"/>
    <w:rsid w:val="00313DA5"/>
    <w:rsid w:val="003175E7"/>
    <w:rsid w:val="0032739C"/>
    <w:rsid w:val="00330B11"/>
    <w:rsid w:val="00337350"/>
    <w:rsid w:val="00345543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5D6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4E21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16BB8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05DC"/>
    <w:rsid w:val="0055345C"/>
    <w:rsid w:val="00564899"/>
    <w:rsid w:val="00564E2A"/>
    <w:rsid w:val="0057039B"/>
    <w:rsid w:val="00573D63"/>
    <w:rsid w:val="00586879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5C0B"/>
    <w:rsid w:val="00600195"/>
    <w:rsid w:val="00600ADA"/>
    <w:rsid w:val="00602055"/>
    <w:rsid w:val="00604318"/>
    <w:rsid w:val="00607032"/>
    <w:rsid w:val="0061051C"/>
    <w:rsid w:val="00621CB0"/>
    <w:rsid w:val="0062364E"/>
    <w:rsid w:val="00627699"/>
    <w:rsid w:val="00631DB3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0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6D50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4DE3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183"/>
    <w:rsid w:val="00810E26"/>
    <w:rsid w:val="00811391"/>
    <w:rsid w:val="008145E2"/>
    <w:rsid w:val="00814C11"/>
    <w:rsid w:val="00815888"/>
    <w:rsid w:val="00821213"/>
    <w:rsid w:val="00822426"/>
    <w:rsid w:val="00823E14"/>
    <w:rsid w:val="00827821"/>
    <w:rsid w:val="00827F69"/>
    <w:rsid w:val="008304E2"/>
    <w:rsid w:val="00832F67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60B7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830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2450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3841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83C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45B4"/>
    <w:rsid w:val="00CC5551"/>
    <w:rsid w:val="00CD11D9"/>
    <w:rsid w:val="00CD30B1"/>
    <w:rsid w:val="00CD39C1"/>
    <w:rsid w:val="00CE1C53"/>
    <w:rsid w:val="00CE24F6"/>
    <w:rsid w:val="00CF2832"/>
    <w:rsid w:val="00CF4A9C"/>
    <w:rsid w:val="00CF4B0A"/>
    <w:rsid w:val="00CF5B32"/>
    <w:rsid w:val="00D00976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07C5"/>
    <w:rsid w:val="00E64DA9"/>
    <w:rsid w:val="00E667EF"/>
    <w:rsid w:val="00E7104C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058A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07B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96BEC"/>
    <w:rsid w:val="00FA0F50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fontTable" Target="fontTable.xml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547" Type="http://schemas.openxmlformats.org/officeDocument/2006/relationships/image" Target="media/image272.wmf"/><Relationship Id="rId568" Type="http://schemas.openxmlformats.org/officeDocument/2006/relationships/oleObject" Target="embeddings/oleObject280.bin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image" Target="media/image267.wmf"/><Relationship Id="rId558" Type="http://schemas.openxmlformats.org/officeDocument/2006/relationships/oleObject" Target="embeddings/oleObject275.bin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header" Target="header1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footer" Target="footer1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footer" Target="footer2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header" Target="header2.xml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theme" Target="theme/theme1.xml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8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B175AA-86D5-45E1-B4F5-A779873D1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10</Pages>
  <Words>1520</Words>
  <Characters>8666</Characters>
  <Application>Microsoft Office Word</Application>
  <DocSecurity>0</DocSecurity>
  <Lines>72</Lines>
  <Paragraphs>20</Paragraphs>
  <ScaleCrop>false</ScaleCrop>
  <Company>微软中国</Company>
  <LinksUpToDate>false</LinksUpToDate>
  <CharactersWithSpaces>10166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101</cp:revision>
  <cp:lastPrinted>2011-09-06T10:51:00Z</cp:lastPrinted>
  <dcterms:created xsi:type="dcterms:W3CDTF">2020-11-13T07:23:00Z</dcterms:created>
  <dcterms:modified xsi:type="dcterms:W3CDTF">2021-12-04T03:04:00Z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