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15258" w:rsidRDefault="0010421E" w:rsidP="00715258">
      <w:pPr>
        <w:pStyle w:val="af"/>
      </w:pPr>
      <w:hyperlink r:id="rId8" w:history="1">
        <w:r w:rsidR="00CA00AF" w:rsidRPr="00715258">
          <w:rPr>
            <w:rStyle w:val="a7"/>
            <w:rFonts w:hint="eastAsia"/>
            <w:color w:val="002060"/>
          </w:rPr>
          <w:t>20</w:t>
        </w:r>
        <w:r w:rsidR="002B1D64" w:rsidRPr="00715258">
          <w:rPr>
            <w:rStyle w:val="a7"/>
            <w:rFonts w:hint="eastAsia"/>
            <w:color w:val="002060"/>
          </w:rPr>
          <w:t>18</w:t>
        </w:r>
        <w:r w:rsidR="00CA00AF" w:rsidRPr="0071525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15258">
          <w:rPr>
            <w:rStyle w:val="a7"/>
            <w:rFonts w:hint="eastAsia"/>
            <w:color w:val="002060"/>
          </w:rPr>
          <w:t>卷</w:t>
        </w:r>
        <w:r w:rsidR="00040091" w:rsidRPr="00715258">
          <w:rPr>
            <w:rStyle w:val="a7"/>
            <w:rFonts w:hint="eastAsia"/>
            <w:color w:val="002060"/>
          </w:rPr>
          <w:t>二</w:t>
        </w:r>
        <w:r w:rsidR="00715258" w:rsidRPr="00715258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B151F7" w:rsidRPr="008D4F5B" w:rsidRDefault="008D4F5B" w:rsidP="008D4F5B">
      <w:pPr>
        <w:pStyle w:val="1"/>
      </w:pPr>
      <w:r w:rsidRPr="008D4F5B">
        <w:rPr>
          <w:rFonts w:hint="eastAsia"/>
        </w:rPr>
        <w:t>一、选择题（</w:t>
      </w:r>
      <w:r w:rsidR="00B151F7" w:rsidRPr="008D4F5B">
        <w:rPr>
          <w:rFonts w:hint="eastAsia"/>
        </w:rPr>
        <w:t>1</w:t>
      </w:r>
      <w:r w:rsidRPr="008D4F5B">
        <w:rPr>
          <w:rFonts w:hint="eastAsia"/>
        </w:rPr>
        <w:t>~</w:t>
      </w:r>
      <w:r w:rsidR="00B151F7" w:rsidRPr="008D4F5B">
        <w:rPr>
          <w:rFonts w:hint="eastAsia"/>
        </w:rPr>
        <w:t>8小题，每小题4分，共32分</w:t>
      </w:r>
      <w:r w:rsidRPr="008D4F5B">
        <w:rPr>
          <w:rFonts w:hint="eastAsia"/>
        </w:rPr>
        <w:t>）</w:t>
      </w:r>
    </w:p>
    <w:p w:rsidR="00B151F7" w:rsidRDefault="00B151F7" w:rsidP="002E6F36"/>
    <w:p w:rsidR="008D4F5B" w:rsidRDefault="008D4F5B" w:rsidP="002E6F36"/>
    <w:p w:rsidR="00B151F7" w:rsidRDefault="002E6F36" w:rsidP="00B151F7">
      <w:pPr>
        <w:rPr>
          <w:szCs w:val="24"/>
        </w:rPr>
      </w:pPr>
      <w:r w:rsidRPr="002E6F36">
        <w:rPr>
          <w:rFonts w:hint="eastAsia"/>
        </w:rPr>
        <w:t xml:space="preserve">(1) </w:t>
      </w:r>
      <w:r w:rsidR="00B151F7">
        <w:rPr>
          <w:rFonts w:ascii="Times New Roman" w:hAnsi="Times New Roman" w:hint="eastAsia"/>
          <w:szCs w:val="24"/>
        </w:rPr>
        <w:t>若</w:t>
      </w:r>
      <w:bookmarkStart w:id="1" w:name="MTBlankEqn"/>
      <w:r w:rsidR="00E52465" w:rsidRPr="00E52465">
        <w:rPr>
          <w:position w:val="-18"/>
        </w:rPr>
        <w:object w:dxaOrig="2360" w:dyaOrig="600">
          <v:shape id="_x0000_i1025" type="#_x0000_t75" style="width:117.7pt;height:30.05pt" o:ole="">
            <v:imagedata r:id="rId9" o:title=""/>
          </v:shape>
          <o:OLEObject Type="Embed" ProgID="Equation.DSMT4" ShapeID="_x0000_i1025" DrawAspect="Content" ObjectID="_1700141223" r:id="rId10"/>
        </w:object>
      </w:r>
      <w:bookmarkEnd w:id="1"/>
      <w:r w:rsidR="00B151F7">
        <w:rPr>
          <w:rFonts w:ascii="Times New Roman" w:hAnsi="Times New Roman" w:hint="eastAsia"/>
          <w:szCs w:val="24"/>
        </w:rPr>
        <w:t>，则</w:t>
      </w:r>
      <w:r w:rsidR="00F52AF9">
        <w:rPr>
          <w:rFonts w:hint="eastAsia"/>
          <w:szCs w:val="24"/>
        </w:rPr>
        <w:t>(    )</w:t>
      </w:r>
    </w:p>
    <w:p w:rsidR="00B151F7" w:rsidRPr="00715258" w:rsidRDefault="000D27BB" w:rsidP="00715258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(</w:t>
      </w:r>
      <w:r w:rsidR="00B151F7">
        <w:rPr>
          <w:rFonts w:hint="eastAsia"/>
          <w:szCs w:val="24"/>
        </w:rPr>
        <w:t>A</w:t>
      </w:r>
      <w:r>
        <w:rPr>
          <w:rFonts w:hint="eastAsia"/>
          <w:szCs w:val="24"/>
        </w:rPr>
        <w:t>)</w:t>
      </w:r>
      <w:r w:rsidR="00B151F7" w:rsidRPr="0095781F">
        <w:rPr>
          <w:rFonts w:ascii="Times New Roman" w:hAnsi="Times New Roman"/>
          <w:szCs w:val="24"/>
        </w:rPr>
        <w:t xml:space="preserve"> </w:t>
      </w:r>
      <w:r w:rsidR="00E52465" w:rsidRPr="00E52465">
        <w:rPr>
          <w:position w:val="-24"/>
        </w:rPr>
        <w:object w:dxaOrig="1340" w:dyaOrig="620">
          <v:shape id="_x0000_i1026" type="#_x0000_t75" style="width:67pt;height:31.3pt" o:ole="">
            <v:imagedata r:id="rId11" o:title=""/>
          </v:shape>
          <o:OLEObject Type="Embed" ProgID="Equation.DSMT4" ShapeID="_x0000_i1026" DrawAspect="Content" ObjectID="_1700141224" r:id="rId12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24"/>
        </w:rPr>
        <w:object w:dxaOrig="1500" w:dyaOrig="620">
          <v:shape id="_x0000_i1027" type="#_x0000_t75" style="width:75.15pt;height:31.3pt" o:ole="">
            <v:imagedata r:id="rId13" o:title=""/>
          </v:shape>
          <o:OLEObject Type="Embed" ProgID="Equation.DSMT4" ShapeID="_x0000_i1027" DrawAspect="Content" ObjectID="_1700141225" r:id="rId1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(C)</w:t>
      </w:r>
      <w:r w:rsidR="00B151F7" w:rsidRPr="0095781F">
        <w:rPr>
          <w:rFonts w:ascii="Times New Roman" w:hAnsi="Times New Roman"/>
          <w:szCs w:val="24"/>
        </w:rPr>
        <w:t xml:space="preserve"> </w:t>
      </w:r>
      <w:r w:rsidR="00E52465" w:rsidRPr="00E52465">
        <w:rPr>
          <w:position w:val="-24"/>
        </w:rPr>
        <w:object w:dxaOrig="1180" w:dyaOrig="620">
          <v:shape id="_x0000_i1028" type="#_x0000_t75" style="width:58.85pt;height:31.3pt" o:ole="">
            <v:imagedata r:id="rId15" o:title=""/>
          </v:shape>
          <o:OLEObject Type="Embed" ProgID="Equation.DSMT4" ShapeID="_x0000_i1028" DrawAspect="Content" ObjectID="_1700141226" r:id="rId16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24"/>
        </w:rPr>
        <w:object w:dxaOrig="1340" w:dyaOrig="620">
          <v:shape id="_x0000_i1029" type="#_x0000_t75" style="width:67pt;height:31.3pt" o:ole="">
            <v:imagedata r:id="rId17" o:title=""/>
          </v:shape>
          <o:OLEObject Type="Embed" ProgID="Equation.DSMT4" ShapeID="_x0000_i1029" DrawAspect="Content" ObjectID="_1700141227" r:id="rId1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Pr="00D56B61" w:rsidRDefault="001116BA" w:rsidP="001116BA">
      <w:pPr>
        <w:rPr>
          <w:szCs w:val="24"/>
        </w:rPr>
      </w:pPr>
      <w:r>
        <w:rPr>
          <w:rFonts w:hint="eastAsia"/>
          <w:szCs w:val="24"/>
        </w:rPr>
        <w:t>(2)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(1)</w:t>
      </w:r>
      <w:r w:rsidRPr="00FA0F50">
        <w:rPr>
          <w:rStyle w:val="ae"/>
          <w:rFonts w:hint="eastAsia"/>
        </w:rPr>
        <w:t>题】</w:t>
      </w:r>
      <w:r w:rsidRPr="00D56B61">
        <w:rPr>
          <w:rFonts w:hint="eastAsia"/>
          <w:szCs w:val="24"/>
        </w:rPr>
        <w:t>下列函数中</w:t>
      </w:r>
      <w:r>
        <w:rPr>
          <w:rFonts w:hint="eastAsia"/>
          <w:szCs w:val="24"/>
        </w:rPr>
        <w:t>，在</w:t>
      </w:r>
      <w:r w:rsidR="00E52465" w:rsidRPr="00E52465">
        <w:rPr>
          <w:position w:val="-6"/>
        </w:rPr>
        <w:object w:dxaOrig="560" w:dyaOrig="279">
          <v:shape id="_x0000_i1030" type="#_x0000_t75" style="width:28.15pt;height:13.75pt" o:ole="">
            <v:imagedata r:id="rId19" o:title=""/>
          </v:shape>
          <o:OLEObject Type="Embed" ProgID="Equation.DSMT4" ShapeID="_x0000_i1030" DrawAspect="Content" ObjectID="_1700141228" r:id="rId20"/>
        </w:object>
      </w:r>
      <w:r>
        <w:rPr>
          <w:rFonts w:hint="eastAsia"/>
          <w:szCs w:val="24"/>
        </w:rPr>
        <w:t>处</w:t>
      </w:r>
      <w:r w:rsidRPr="00D56B61">
        <w:rPr>
          <w:rFonts w:hint="eastAsia"/>
          <w:szCs w:val="24"/>
        </w:rPr>
        <w:t>不可导的是</w:t>
      </w:r>
      <w:r>
        <w:rPr>
          <w:rFonts w:hint="eastAsia"/>
          <w:szCs w:val="24"/>
        </w:rPr>
        <w:t>(    )</w:t>
      </w:r>
    </w:p>
    <w:p w:rsidR="001116BA" w:rsidRPr="00D56B61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14"/>
        </w:rPr>
        <w:object w:dxaOrig="1560" w:dyaOrig="400">
          <v:shape id="_x0000_i1031" type="#_x0000_t75" style="width:78.25pt;height:20.05pt" o:ole="">
            <v:imagedata r:id="rId21" o:title=""/>
          </v:shape>
          <o:OLEObject Type="Embed" ProgID="Equation.DSMT4" ShapeID="_x0000_i1031" DrawAspect="Content" ObjectID="_1700141229" r:id="rId22"/>
        </w:object>
      </w:r>
      <w:r>
        <w:rPr>
          <w:rFonts w:ascii="Times New Roman" w:hAnsi="Times New Roman" w:hint="eastAsia"/>
          <w:szCs w:val="24"/>
        </w:rPr>
        <w:t>.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16"/>
        </w:rPr>
        <w:object w:dxaOrig="1740" w:dyaOrig="460">
          <v:shape id="_x0000_i1032" type="#_x0000_t75" style="width:87.05pt;height:23.15pt" o:ole="">
            <v:imagedata r:id="rId23" o:title=""/>
          </v:shape>
          <o:OLEObject Type="Embed" ProgID="Equation.DSMT4" ShapeID="_x0000_i1032" DrawAspect="Content" ObjectID="_1700141230" r:id="rId24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Pr="00D56B61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14"/>
        </w:rPr>
        <w:object w:dxaOrig="1359" w:dyaOrig="400">
          <v:shape id="_x0000_i1033" type="#_x0000_t75" style="width:68.25pt;height:20.05pt" o:ole="">
            <v:imagedata r:id="rId25" o:title=""/>
          </v:shape>
          <o:OLEObject Type="Embed" ProgID="Equation.DSMT4" ShapeID="_x0000_i1033" DrawAspect="Content" ObjectID="_1700141231" r:id="rId26"/>
        </w:object>
      </w:r>
      <w:r>
        <w:rPr>
          <w:rFonts w:ascii="Times New Roman" w:hAnsi="Times New Roman" w:hint="eastAsia"/>
          <w:szCs w:val="24"/>
        </w:rPr>
        <w:t>．</w:t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D56B61"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16"/>
        </w:rPr>
        <w:object w:dxaOrig="1540" w:dyaOrig="460">
          <v:shape id="_x0000_i1034" type="#_x0000_t75" style="width:77pt;height:23.15pt" o:ole="">
            <v:imagedata r:id="rId27" o:title=""/>
          </v:shape>
          <o:OLEObject Type="Embed" ProgID="Equation.DSMT4" ShapeID="_x0000_i1034" DrawAspect="Content" ObjectID="_1700141232" r:id="rId2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0D27BB">
      <w:pPr>
        <w:ind w:left="480" w:hangingChars="200" w:hanging="480"/>
        <w:rPr>
          <w:rFonts w:ascii="Times New Roman" w:hAnsi="Times New Roman"/>
          <w:szCs w:val="24"/>
        </w:rPr>
      </w:pPr>
      <w:r w:rsidRPr="002E6F36">
        <w:rPr>
          <w:rFonts w:hint="eastAsia"/>
        </w:rPr>
        <w:t xml:space="preserve">(3) </w:t>
      </w:r>
      <w:r w:rsidR="00B151F7">
        <w:rPr>
          <w:rFonts w:ascii="Times New Roman" w:hAnsi="Times New Roman" w:hint="eastAsia"/>
          <w:szCs w:val="24"/>
        </w:rPr>
        <w:t>设函数</w:t>
      </w:r>
      <w:r w:rsidR="00E52465" w:rsidRPr="00E52465">
        <w:rPr>
          <w:position w:val="-30"/>
        </w:rPr>
        <w:object w:dxaOrig="2000" w:dyaOrig="720">
          <v:shape id="_x0000_i1035" type="#_x0000_t75" style="width:100.15pt;height:36.3pt" o:ole="">
            <v:imagedata r:id="rId29" o:title=""/>
          </v:shape>
          <o:OLEObject Type="Embed" ProgID="Equation.DSMT4" ShapeID="_x0000_i1035" DrawAspect="Content" ObjectID="_1700141233" r:id="rId30"/>
        </w:object>
      </w:r>
      <w:r w:rsidR="00B151F7">
        <w:rPr>
          <w:rFonts w:ascii="Times New Roman" w:hAnsi="Times New Roman" w:hint="eastAsia"/>
          <w:szCs w:val="24"/>
        </w:rPr>
        <w:t>，</w:t>
      </w:r>
      <w:r w:rsidR="00E52465" w:rsidRPr="00E52465">
        <w:rPr>
          <w:position w:val="-50"/>
        </w:rPr>
        <w:object w:dxaOrig="2799" w:dyaOrig="1120">
          <v:shape id="_x0000_i1036" type="#_x0000_t75" style="width:140.25pt;height:55.7pt" o:ole="">
            <v:imagedata r:id="rId31" o:title=""/>
          </v:shape>
          <o:OLEObject Type="Embed" ProgID="Equation.DSMT4" ShapeID="_x0000_i1036" DrawAspect="Content" ObjectID="_1700141234" r:id="rId32"/>
        </w:object>
      </w:r>
      <w:r w:rsidR="00B151F7">
        <w:rPr>
          <w:rFonts w:ascii="Times New Roman" w:hAnsi="Times New Roman" w:hint="eastAsia"/>
          <w:szCs w:val="24"/>
        </w:rPr>
        <w:t>若</w:t>
      </w:r>
      <w:r w:rsidR="00E52465" w:rsidRPr="00E52465">
        <w:rPr>
          <w:position w:val="-14"/>
        </w:rPr>
        <w:object w:dxaOrig="1280" w:dyaOrig="400">
          <v:shape id="_x0000_i1037" type="#_x0000_t75" style="width:63.85pt;height:20.05pt" o:ole="">
            <v:imagedata r:id="rId33" o:title=""/>
          </v:shape>
          <o:OLEObject Type="Embed" ProgID="Equation.DSMT4" ShapeID="_x0000_i1037" DrawAspect="Content" ObjectID="_1700141235" r:id="rId34"/>
        </w:object>
      </w:r>
      <w:r w:rsidR="00B151F7">
        <w:rPr>
          <w:rFonts w:ascii="Times New Roman" w:hAnsi="Times New Roman" w:hint="eastAsia"/>
          <w:szCs w:val="24"/>
        </w:rPr>
        <w:t>在</w:t>
      </w:r>
      <w:r w:rsidR="00E52465" w:rsidRPr="00025957">
        <w:rPr>
          <w:position w:val="-4"/>
        </w:rPr>
        <w:object w:dxaOrig="220" w:dyaOrig="240">
          <v:shape id="_x0000_i1038" type="#_x0000_t75" style="width:11.25pt;height:11.9pt" o:ole="">
            <v:imagedata r:id="rId35" o:title=""/>
          </v:shape>
          <o:OLEObject Type="Embed" ProgID="Equation.DSMT4" ShapeID="_x0000_i1038" DrawAspect="Content" ObjectID="_1700141236" r:id="rId36"/>
        </w:object>
      </w:r>
      <w:r w:rsidR="00B151F7">
        <w:rPr>
          <w:rFonts w:ascii="Times New Roman" w:hAnsi="Times New Roman" w:hint="eastAsia"/>
          <w:szCs w:val="24"/>
        </w:rPr>
        <w:t>上连续，则</w:t>
      </w:r>
      <w:r w:rsidR="00F52AF9">
        <w:rPr>
          <w:rFonts w:hint="eastAsia"/>
          <w:szCs w:val="24"/>
        </w:rPr>
        <w:t>(    )</w:t>
      </w:r>
    </w:p>
    <w:p w:rsidR="00B151F7" w:rsidRPr="00715258" w:rsidRDefault="000D27BB" w:rsidP="00715258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(A)</w:t>
      </w:r>
      <w:r w:rsidR="00B151F7" w:rsidRPr="000D27BB">
        <w:t xml:space="preserve"> </w:t>
      </w:r>
      <w:r w:rsidR="00E52465" w:rsidRPr="00E52465">
        <w:rPr>
          <w:position w:val="-10"/>
        </w:rPr>
        <w:object w:dxaOrig="1140" w:dyaOrig="320">
          <v:shape id="_x0000_i1039" type="#_x0000_t75" style="width:56.95pt;height:16.3pt" o:ole="">
            <v:imagedata r:id="rId37" o:title=""/>
          </v:shape>
          <o:OLEObject Type="Embed" ProgID="Equation.DSMT4" ShapeID="_x0000_i1039" DrawAspect="Content" ObjectID="_1700141237" r:id="rId38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hint="eastAsia"/>
        </w:rPr>
        <w:t xml:space="preserve"> </w:t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160" w:dyaOrig="320">
          <v:shape id="_x0000_i1040" type="#_x0000_t75" style="width:58.25pt;height:16.3pt" o:ole="">
            <v:imagedata r:id="rId39" o:title=""/>
          </v:shape>
          <o:OLEObject Type="Embed" ProgID="Equation.DSMT4" ShapeID="_x0000_i1040" DrawAspect="Content" ObjectID="_1700141238" r:id="rId40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</w:t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C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300" w:dyaOrig="320">
          <v:shape id="_x0000_i1041" type="#_x0000_t75" style="width:65.1pt;height:16.3pt" o:ole="">
            <v:imagedata r:id="rId41" o:title=""/>
          </v:shape>
          <o:OLEObject Type="Embed" ProgID="Equation.DSMT4" ShapeID="_x0000_i1041" DrawAspect="Content" ObjectID="_1700141239" r:id="rId42"/>
        </w:object>
      </w:r>
      <w:r>
        <w:rPr>
          <w:rFonts w:ascii="Times New Roman" w:hAnsi="Times New Roman" w:hint="eastAsia"/>
          <w:szCs w:val="24"/>
        </w:rPr>
        <w:t>．</w:t>
      </w:r>
      <w:r w:rsidRPr="000D27BB">
        <w:rPr>
          <w:rFonts w:hint="eastAsia"/>
        </w:rPr>
        <w:t xml:space="preserve"> 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t xml:space="preserve"> </w:t>
      </w:r>
      <w:r w:rsidR="00E52465" w:rsidRPr="00E52465">
        <w:rPr>
          <w:position w:val="-10"/>
        </w:rPr>
        <w:object w:dxaOrig="1300" w:dyaOrig="320">
          <v:shape id="_x0000_i1042" type="#_x0000_t75" style="width:65.1pt;height:16.3pt" o:ole="">
            <v:imagedata r:id="rId43" o:title=""/>
          </v:shape>
          <o:OLEObject Type="Embed" ProgID="Equation.DSMT4" ShapeID="_x0000_i1042" DrawAspect="Content" ObjectID="_1700141240" r:id="rId44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P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 xml:space="preserve">(4) </w:t>
      </w:r>
      <w:r w:rsidR="00B151F7">
        <w:rPr>
          <w:rFonts w:ascii="Times New Roman" w:hAnsi="Times New Roman" w:hint="eastAsia"/>
          <w:szCs w:val="24"/>
        </w:rPr>
        <w:t>设函数</w:t>
      </w:r>
      <w:r w:rsidR="00E52465" w:rsidRPr="00E52465">
        <w:rPr>
          <w:position w:val="-14"/>
        </w:rPr>
        <w:object w:dxaOrig="580" w:dyaOrig="400">
          <v:shape id="_x0000_i1043" type="#_x0000_t75" style="width:28.8pt;height:20.05pt" o:ole="">
            <v:imagedata r:id="rId45" o:title=""/>
          </v:shape>
          <o:OLEObject Type="Embed" ProgID="Equation.DSMT4" ShapeID="_x0000_i1043" DrawAspect="Content" ObjectID="_1700141241" r:id="rId46"/>
        </w:object>
      </w:r>
      <w:r w:rsidR="00B151F7">
        <w:rPr>
          <w:rFonts w:ascii="Times New Roman" w:hAnsi="Times New Roman" w:hint="eastAsia"/>
          <w:szCs w:val="24"/>
        </w:rPr>
        <w:t>在</w:t>
      </w:r>
      <w:r w:rsidR="00E52465" w:rsidRPr="00E52465">
        <w:rPr>
          <w:position w:val="-10"/>
        </w:rPr>
        <w:object w:dxaOrig="520" w:dyaOrig="320">
          <v:shape id="_x0000_i1044" type="#_x0000_t75" style="width:26.3pt;height:16.3pt" o:ole="">
            <v:imagedata r:id="rId47" o:title=""/>
          </v:shape>
          <o:OLEObject Type="Embed" ProgID="Equation.DSMT4" ShapeID="_x0000_i1044" DrawAspect="Content" ObjectID="_1700141242" r:id="rId48"/>
        </w:object>
      </w:r>
      <w:r w:rsidR="00B151F7">
        <w:rPr>
          <w:rFonts w:ascii="Times New Roman" w:hAnsi="Times New Roman" w:hint="eastAsia"/>
          <w:szCs w:val="24"/>
        </w:rPr>
        <w:t>上二阶可导，且</w:t>
      </w:r>
      <w:r w:rsidR="00E52465" w:rsidRPr="00E52465">
        <w:rPr>
          <w:position w:val="-18"/>
        </w:rPr>
        <w:object w:dxaOrig="1420" w:dyaOrig="520">
          <v:shape id="_x0000_i1045" type="#_x0000_t75" style="width:70.75pt;height:26.3pt" o:ole="">
            <v:imagedata r:id="rId49" o:title=""/>
          </v:shape>
          <o:OLEObject Type="Embed" ProgID="Equation.DSMT4" ShapeID="_x0000_i1045" DrawAspect="Content" ObjectID="_1700141243" r:id="rId50"/>
        </w:object>
      </w:r>
      <w:r w:rsidR="00B151F7">
        <w:rPr>
          <w:rFonts w:ascii="Times New Roman" w:hAnsi="Times New Roman" w:hint="eastAsia"/>
          <w:szCs w:val="24"/>
        </w:rPr>
        <w:t>，则</w:t>
      </w:r>
      <w:r w:rsidR="00F52AF9">
        <w:rPr>
          <w:rFonts w:hint="eastAsia"/>
          <w:szCs w:val="24"/>
        </w:rPr>
        <w:t>(    )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(A)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960" w:dyaOrig="400">
          <v:shape id="_x0000_i1046" type="#_x0000_t75" style="width:48.2pt;height:20.05pt" o:ole="">
            <v:imagedata r:id="rId51" o:title=""/>
          </v:shape>
          <o:OLEObject Type="Embed" ProgID="Equation.DSMT4" ShapeID="_x0000_i1046" DrawAspect="Content" ObjectID="_1700141244" r:id="rId52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47" type="#_x0000_t75" style="width:48.85pt;height:33.8pt" o:ole="">
            <v:imagedata r:id="rId53" o:title=""/>
          </v:shape>
          <o:OLEObject Type="Embed" ProgID="Equation.DSMT4" ShapeID="_x0000_i1047" DrawAspect="Content" ObjectID="_1700141245" r:id="rId54"/>
        </w:object>
      </w:r>
      <w:r>
        <w:rPr>
          <w:rFonts w:ascii="Times New Roman" w:hAnsi="Times New Roman" w:hint="eastAsia"/>
          <w:szCs w:val="24"/>
        </w:rPr>
        <w:t>．</w:t>
      </w:r>
      <w:r w:rsidR="00B151F7">
        <w:rPr>
          <w:rFonts w:ascii="Times New Roman" w:hAnsi="Times New Roman" w:hint="eastAsia"/>
          <w:szCs w:val="24"/>
        </w:rPr>
        <w:tab/>
      </w:r>
      <w:r w:rsidR="00B151F7"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B</w:t>
      </w:r>
      <w:r w:rsidRPr="000D27BB">
        <w:rPr>
          <w:rFonts w:hint="eastAsia"/>
        </w:rPr>
        <w:t>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1020" w:dyaOrig="400">
          <v:shape id="_x0000_i1048" type="#_x0000_t75" style="width:50.7pt;height:20.05pt" o:ole="">
            <v:imagedata r:id="rId55" o:title=""/>
          </v:shape>
          <o:OLEObject Type="Embed" ProgID="Equation.DSMT4" ShapeID="_x0000_i1048" DrawAspect="Content" ObjectID="_1700141246" r:id="rId56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49" type="#_x0000_t75" style="width:48.85pt;height:33.8pt" o:ole="">
            <v:imagedata r:id="rId57" o:title=""/>
          </v:shape>
          <o:OLEObject Type="Embed" ProgID="Equation.DSMT4" ShapeID="_x0000_i1049" DrawAspect="Content" ObjectID="_1700141247" r:id="rId5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0D27BB" w:rsidP="000D27BB">
      <w:pPr>
        <w:ind w:leftChars="200" w:left="480"/>
        <w:rPr>
          <w:rFonts w:ascii="Times New Roman" w:hAnsi="Times New Roman"/>
          <w:szCs w:val="24"/>
        </w:rPr>
      </w:pPr>
      <w:r w:rsidRPr="000D27BB">
        <w:rPr>
          <w:rFonts w:hint="eastAsia"/>
        </w:rPr>
        <w:t>(C)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960" w:dyaOrig="400">
          <v:shape id="_x0000_i1050" type="#_x0000_t75" style="width:48.2pt;height:20.05pt" o:ole="">
            <v:imagedata r:id="rId59" o:title=""/>
          </v:shape>
          <o:OLEObject Type="Embed" ProgID="Equation.DSMT4" ShapeID="_x0000_i1050" DrawAspect="Content" ObjectID="_1700141248" r:id="rId60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51" type="#_x0000_t75" style="width:48.85pt;height:33.8pt" o:ole="">
            <v:imagedata r:id="rId61" o:title=""/>
          </v:shape>
          <o:OLEObject Type="Embed" ProgID="Equation.DSMT4" ShapeID="_x0000_i1051" DrawAspect="Content" ObjectID="_1700141249" r:id="rId62"/>
        </w:object>
      </w:r>
      <w:r>
        <w:rPr>
          <w:rFonts w:ascii="Times New Roman" w:hAnsi="Times New Roman" w:hint="eastAsia"/>
          <w:szCs w:val="24"/>
        </w:rPr>
        <w:t>．</w:t>
      </w:r>
      <w:r w:rsidR="00B151F7">
        <w:rPr>
          <w:rFonts w:ascii="Times New Roman" w:hAnsi="Times New Roman" w:hint="eastAsia"/>
          <w:szCs w:val="24"/>
        </w:rPr>
        <w:tab/>
      </w:r>
      <w:r w:rsidR="00B151F7">
        <w:rPr>
          <w:rFonts w:ascii="Times New Roman" w:hAnsi="Times New Roman" w:hint="eastAsia"/>
          <w:szCs w:val="24"/>
        </w:rPr>
        <w:tab/>
      </w:r>
      <w:r w:rsidRPr="000D27BB">
        <w:rPr>
          <w:rFonts w:hint="eastAsia"/>
        </w:rPr>
        <w:t>(</w:t>
      </w:r>
      <w:r w:rsidR="00B151F7" w:rsidRPr="000D27BB">
        <w:rPr>
          <w:rFonts w:hint="eastAsia"/>
        </w:rPr>
        <w:t>D</w:t>
      </w:r>
      <w:r w:rsidRPr="000D27BB">
        <w:rPr>
          <w:rFonts w:hint="eastAsia"/>
        </w:rPr>
        <w:t>)</w:t>
      </w:r>
      <w:r w:rsidR="00B151F7" w:rsidRPr="000D27BB">
        <w:rPr>
          <w:rFonts w:hint="eastAsia"/>
        </w:rPr>
        <w:t xml:space="preserve"> </w:t>
      </w:r>
      <w:r w:rsidR="00B151F7">
        <w:rPr>
          <w:rFonts w:ascii="Times New Roman" w:hAnsi="Times New Roman" w:hint="eastAsia"/>
          <w:szCs w:val="24"/>
        </w:rPr>
        <w:t>当</w:t>
      </w:r>
      <w:r w:rsidR="00E52465" w:rsidRPr="00E52465">
        <w:rPr>
          <w:position w:val="-14"/>
        </w:rPr>
        <w:object w:dxaOrig="1020" w:dyaOrig="400">
          <v:shape id="_x0000_i1052" type="#_x0000_t75" style="width:50.7pt;height:20.05pt" o:ole="">
            <v:imagedata r:id="rId63" o:title=""/>
          </v:shape>
          <o:OLEObject Type="Embed" ProgID="Equation.DSMT4" ShapeID="_x0000_i1052" DrawAspect="Content" ObjectID="_1700141250" r:id="rId64"/>
        </w:object>
      </w:r>
      <w:r w:rsidR="00B151F7">
        <w:rPr>
          <w:rFonts w:ascii="Times New Roman" w:hAnsi="Times New Roman" w:hint="eastAsia"/>
          <w:szCs w:val="24"/>
        </w:rPr>
        <w:t>时，</w:t>
      </w:r>
      <w:r w:rsidR="00E52465" w:rsidRPr="00E52465">
        <w:rPr>
          <w:position w:val="-28"/>
        </w:rPr>
        <w:object w:dxaOrig="980" w:dyaOrig="680">
          <v:shape id="_x0000_i1053" type="#_x0000_t75" style="width:48.85pt;height:33.8pt" o:ole="">
            <v:imagedata r:id="rId65" o:title=""/>
          </v:shape>
          <o:OLEObject Type="Embed" ProgID="Equation.DSMT4" ShapeID="_x0000_i1053" DrawAspect="Content" ObjectID="_1700141251" r:id="rId66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Default="001116BA" w:rsidP="001116BA">
      <w:pPr>
        <w:ind w:left="480" w:hangingChars="200" w:hanging="480"/>
        <w:rPr>
          <w:rFonts w:ascii="Times New Roman" w:hAnsi="Times New Roman"/>
          <w:szCs w:val="24"/>
        </w:rPr>
      </w:pPr>
      <w:r w:rsidRPr="001116BA">
        <w:rPr>
          <w:rFonts w:hint="eastAsia"/>
        </w:rPr>
        <w:t>(</w:t>
      </w:r>
      <w:r w:rsidR="00B151F7" w:rsidRPr="001116BA">
        <w:rPr>
          <w:rFonts w:hint="eastAsia"/>
        </w:rPr>
        <w:t>5</w:t>
      </w:r>
      <w:r w:rsidRPr="001116BA">
        <w:rPr>
          <w:rFonts w:hint="eastAsia"/>
        </w:rPr>
        <w:t>)</w:t>
      </w:r>
      <w:r w:rsidRPr="001116BA">
        <w:rPr>
          <w:rStyle w:val="ae"/>
          <w:rFonts w:hint="eastAsia"/>
        </w:rPr>
        <w:t>【同试卷一第一</w:t>
      </w:r>
      <w:r w:rsidRPr="001116BA">
        <w:rPr>
          <w:rStyle w:val="ae"/>
          <w:rFonts w:hint="eastAsia"/>
        </w:rPr>
        <w:t>(4)</w:t>
      </w:r>
      <w:r w:rsidRPr="001116BA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</w:p>
    <w:p w:rsidR="001116BA" w:rsidRDefault="00DD5059" w:rsidP="001116BA">
      <w:pPr>
        <w:ind w:left="480" w:hangingChars="200" w:hanging="480"/>
        <w:jc w:val="center"/>
      </w:pPr>
      <w:r w:rsidRPr="00E52465">
        <w:rPr>
          <w:position w:val="-30"/>
        </w:rPr>
        <w:object w:dxaOrig="6039" w:dyaOrig="780">
          <v:shape id="_x0000_i1054" type="#_x0000_t75" style="width:301.75pt;height:38.8pt" o:ole="">
            <v:imagedata r:id="rId67" o:title=""/>
          </v:shape>
          <o:OLEObject Type="Embed" ProgID="Equation.DSMT4" ShapeID="_x0000_i1054" DrawAspect="Content" ObjectID="_1700141252" r:id="rId68"/>
        </w:object>
      </w:r>
    </w:p>
    <w:p w:rsidR="001116BA" w:rsidRDefault="001116BA" w:rsidP="001116BA">
      <w:pPr>
        <w:ind w:leftChars="200" w:left="960" w:hangingChars="200" w:hanging="480"/>
        <w:jc w:val="left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则</w:t>
      </w:r>
      <w:r w:rsidR="00E52465" w:rsidRPr="00E52465">
        <w:rPr>
          <w:position w:val="-10"/>
        </w:rPr>
        <w:object w:dxaOrig="920" w:dyaOrig="300">
          <v:shape id="_x0000_i1055" type="#_x0000_t75" style="width:45.7pt;height:15.05pt" o:ole="">
            <v:imagedata r:id="rId69" o:title=""/>
          </v:shape>
          <o:OLEObject Type="Embed" ProgID="Equation.DSMT4" ShapeID="_x0000_i1055" DrawAspect="Content" ObjectID="_1700141253" r:id="rId70"/>
        </w:object>
      </w:r>
      <w:r>
        <w:rPr>
          <w:rFonts w:ascii="Times New Roman" w:hAnsi="Times New Roman" w:hint="eastAsia"/>
          <w:szCs w:val="24"/>
        </w:rPr>
        <w:t>大小关系为</w:t>
      </w:r>
      <w:r>
        <w:rPr>
          <w:rFonts w:hint="eastAsia"/>
          <w:szCs w:val="24"/>
        </w:rPr>
        <w:t>(    )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025957">
        <w:rPr>
          <w:position w:val="-4"/>
        </w:rPr>
        <w:object w:dxaOrig="1080" w:dyaOrig="240">
          <v:shape id="_x0000_i1056" type="#_x0000_t75" style="width:53.85pt;height:11.9pt" o:ole="">
            <v:imagedata r:id="rId71" o:title=""/>
          </v:shape>
          <o:OLEObject Type="Embed" ProgID="Equation.DSMT4" ShapeID="_x0000_i1056" DrawAspect="Content" ObjectID="_1700141254" r:id="rId7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025957">
        <w:rPr>
          <w:position w:val="-4"/>
        </w:rPr>
        <w:object w:dxaOrig="1080" w:dyaOrig="240">
          <v:shape id="_x0000_i1057" type="#_x0000_t75" style="width:53.85pt;height:11.9pt" o:ole="">
            <v:imagedata r:id="rId73" o:title=""/>
          </v:shape>
          <o:OLEObject Type="Embed" ProgID="Equation.DSMT4" ShapeID="_x0000_i1057" DrawAspect="Content" ObjectID="_1700141255" r:id="rId74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Pr="00715258" w:rsidRDefault="001116BA" w:rsidP="00715258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025957">
        <w:rPr>
          <w:position w:val="-4"/>
        </w:rPr>
        <w:object w:dxaOrig="1080" w:dyaOrig="240">
          <v:shape id="_x0000_i1058" type="#_x0000_t75" style="width:53.85pt;height:11.9pt" o:ole="">
            <v:imagedata r:id="rId75" o:title=""/>
          </v:shape>
          <o:OLEObject Type="Embed" ProgID="Equation.DSMT4" ShapeID="_x0000_i1058" DrawAspect="Content" ObjectID="_1700141256" r:id="rId7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025957">
        <w:rPr>
          <w:position w:val="-4"/>
        </w:rPr>
        <w:object w:dxaOrig="1080" w:dyaOrig="240">
          <v:shape id="_x0000_i1059" type="#_x0000_t75" style="width:53.85pt;height:11.9pt" o:ole="">
            <v:imagedata r:id="rId77" o:title=""/>
          </v:shape>
          <o:OLEObject Type="Embed" ProgID="Equation.DSMT4" ShapeID="_x0000_i1059" DrawAspect="Content" ObjectID="_1700141257" r:id="rId7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position w:val="-6"/>
          <w:szCs w:val="24"/>
        </w:rPr>
      </w:pPr>
      <w:r w:rsidRPr="002E6F36">
        <w:rPr>
          <w:rFonts w:hint="eastAsia"/>
        </w:rPr>
        <w:t>(</w:t>
      </w:r>
      <w:r w:rsidR="00B151F7" w:rsidRPr="002E6F36">
        <w:rPr>
          <w:rFonts w:hint="eastAsia"/>
        </w:rPr>
        <w:t>6</w:t>
      </w:r>
      <w:r w:rsidRPr="002E6F36">
        <w:rPr>
          <w:rFonts w:hint="eastAsia"/>
        </w:rPr>
        <w:t xml:space="preserve">) </w:t>
      </w:r>
      <w:r w:rsidR="00E52465" w:rsidRPr="00E52465">
        <w:rPr>
          <w:position w:val="-18"/>
        </w:rPr>
        <w:object w:dxaOrig="4400" w:dyaOrig="560">
          <v:shape id="_x0000_i1060" type="#_x0000_t75" style="width:219.75pt;height:28.15pt" o:ole="">
            <v:imagedata r:id="rId79" o:title=""/>
          </v:shape>
          <o:OLEObject Type="Embed" ProgID="Equation.DSMT4" ShapeID="_x0000_i1060" DrawAspect="Content" ObjectID="_1700141258" r:id="rId80"/>
        </w:object>
      </w:r>
      <w:r w:rsidR="00F52AF9">
        <w:rPr>
          <w:rFonts w:hint="eastAsia"/>
          <w:szCs w:val="24"/>
        </w:rPr>
        <w:t>(    )</w:t>
      </w:r>
    </w:p>
    <w:p w:rsidR="00B151F7" w:rsidRPr="00715258" w:rsidRDefault="00EA2757" w:rsidP="00715258">
      <w:pPr>
        <w:ind w:leftChars="200" w:left="480"/>
        <w:rPr>
          <w:rFonts w:ascii="Times New Roman" w:hAnsi="Times New Roman"/>
          <w:position w:val="-6"/>
          <w:szCs w:val="24"/>
        </w:rPr>
      </w:pPr>
      <w:r w:rsidRPr="00EA2757">
        <w:rPr>
          <w:rFonts w:hint="eastAsia"/>
        </w:rPr>
        <w:lastRenderedPageBreak/>
        <w:t>(A)</w:t>
      </w:r>
      <w:r w:rsidR="00B151F7" w:rsidRPr="00EA2757">
        <w:t xml:space="preserve"> </w:t>
      </w:r>
      <w:r w:rsidR="00E52465" w:rsidRPr="00E52465">
        <w:rPr>
          <w:position w:val="-24"/>
        </w:rPr>
        <w:object w:dxaOrig="220" w:dyaOrig="620">
          <v:shape id="_x0000_i1061" type="#_x0000_t75" style="width:11.25pt;height:31.3pt" o:ole="">
            <v:imagedata r:id="rId81" o:title=""/>
          </v:shape>
          <o:OLEObject Type="Embed" ProgID="Equation.DSMT4" ShapeID="_x0000_i1061" DrawAspect="Content" ObjectID="_1700141259" r:id="rId82"/>
        </w:object>
      </w:r>
      <w:r>
        <w:rPr>
          <w:rFonts w:ascii="Times New Roman" w:hAnsi="Times New Roman" w:hint="eastAsia"/>
          <w:szCs w:val="24"/>
        </w:rPr>
        <w:t>．</w:t>
      </w:r>
      <w:r w:rsidRPr="00EA2757">
        <w:rPr>
          <w:rFonts w:hint="eastAsia"/>
        </w:rPr>
        <w:t xml:space="preserve"> </w:t>
      </w:r>
      <w:r>
        <w:rPr>
          <w:rFonts w:hint="eastAsia"/>
        </w:rPr>
        <w:t xml:space="preserve">       </w:t>
      </w:r>
      <w:r w:rsidRPr="00EA2757">
        <w:rPr>
          <w:rFonts w:hint="eastAsia"/>
        </w:rPr>
        <w:t>(B)</w:t>
      </w:r>
      <w:r w:rsidR="00B151F7" w:rsidRPr="00EA2757">
        <w:t xml:space="preserve"> </w:t>
      </w:r>
      <w:r w:rsidR="00E52465" w:rsidRPr="00E52465">
        <w:rPr>
          <w:position w:val="-24"/>
        </w:rPr>
        <w:object w:dxaOrig="240" w:dyaOrig="620">
          <v:shape id="_x0000_i1062" type="#_x0000_t75" style="width:11.9pt;height:31.3pt" o:ole="">
            <v:imagedata r:id="rId83" o:title=""/>
          </v:shape>
          <o:OLEObject Type="Embed" ProgID="Equation.DSMT4" ShapeID="_x0000_i1062" DrawAspect="Content" ObjectID="_1700141260" r:id="rId84"/>
        </w:object>
      </w:r>
      <w:r>
        <w:rPr>
          <w:rFonts w:ascii="Times New Roman" w:hAnsi="Times New Roman" w:hint="eastAsia"/>
          <w:position w:val="-6"/>
          <w:szCs w:val="24"/>
        </w:rPr>
        <w:t>．</w:t>
      </w:r>
      <w:r w:rsidRPr="00EA2757">
        <w:rPr>
          <w:rFonts w:hint="eastAsia"/>
        </w:rPr>
        <w:t xml:space="preserve">        (C)</w:t>
      </w:r>
      <w:r w:rsidR="00B151F7" w:rsidRPr="00EA2757">
        <w:t xml:space="preserve"> </w:t>
      </w:r>
      <w:r w:rsidR="00E52465" w:rsidRPr="00E52465">
        <w:rPr>
          <w:position w:val="-24"/>
        </w:rPr>
        <w:object w:dxaOrig="220" w:dyaOrig="620">
          <v:shape id="_x0000_i1063" type="#_x0000_t75" style="width:11.25pt;height:31.3pt" o:ole="">
            <v:imagedata r:id="rId85" o:title=""/>
          </v:shape>
          <o:OLEObject Type="Embed" ProgID="Equation.DSMT4" ShapeID="_x0000_i1063" DrawAspect="Content" ObjectID="_1700141261" r:id="rId8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 xml:space="preserve">        </w:t>
      </w:r>
      <w:r w:rsidRPr="00EA2757">
        <w:rPr>
          <w:rFonts w:hint="eastAsia"/>
        </w:rPr>
        <w:t>(</w:t>
      </w:r>
      <w:r w:rsidR="00B151F7" w:rsidRPr="00EA2757">
        <w:rPr>
          <w:rFonts w:hint="eastAsia"/>
        </w:rPr>
        <w:t>D</w:t>
      </w:r>
      <w:r w:rsidRPr="00EA2757">
        <w:rPr>
          <w:rFonts w:hint="eastAsia"/>
        </w:rPr>
        <w:t>)</w:t>
      </w:r>
      <w:r w:rsidR="00B151F7" w:rsidRPr="00EA2757">
        <w:t xml:space="preserve"> </w:t>
      </w:r>
      <w:r w:rsidR="00E52465" w:rsidRPr="00E52465">
        <w:rPr>
          <w:position w:val="-24"/>
        </w:rPr>
        <w:object w:dxaOrig="240" w:dyaOrig="620">
          <v:shape id="_x0000_i1064" type="#_x0000_t75" style="width:11.9pt;height:31.3pt" o:ole="">
            <v:imagedata r:id="rId87" o:title=""/>
          </v:shape>
          <o:OLEObject Type="Embed" ProgID="Equation.DSMT4" ShapeID="_x0000_i1064" DrawAspect="Content" ObjectID="_1700141262" r:id="rId8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jc w:val="left"/>
        <w:rPr>
          <w:rFonts w:ascii="Times New Roman" w:hAnsi="Times New Roman"/>
          <w:szCs w:val="24"/>
        </w:rPr>
      </w:pPr>
    </w:p>
    <w:p w:rsidR="008D4F5B" w:rsidRDefault="008D4F5B" w:rsidP="00B151F7">
      <w:pPr>
        <w:jc w:val="left"/>
        <w:rPr>
          <w:rFonts w:ascii="Times New Roman" w:hAnsi="Times New Roman"/>
          <w:szCs w:val="24"/>
        </w:rPr>
      </w:pPr>
    </w:p>
    <w:p w:rsidR="001116BA" w:rsidRDefault="001116BA" w:rsidP="001116BA">
      <w:pPr>
        <w:jc w:val="left"/>
        <w:rPr>
          <w:rFonts w:ascii="Times New Roman" w:hAnsi="Times New Roman"/>
          <w:szCs w:val="24"/>
        </w:rPr>
      </w:pPr>
      <w:r w:rsidRPr="00FA0F50">
        <w:rPr>
          <w:rFonts w:hint="eastAsia"/>
        </w:rPr>
        <w:t>(</w:t>
      </w:r>
      <w:r>
        <w:rPr>
          <w:rFonts w:hint="eastAsia"/>
        </w:rPr>
        <w:t>7</w:t>
      </w:r>
      <w:r w:rsidRPr="00FA0F50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(5)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下列矩阵中，与矩阵</w:t>
      </w:r>
      <w:r w:rsidR="00E52465" w:rsidRPr="00E52465">
        <w:rPr>
          <w:position w:val="-50"/>
        </w:rPr>
        <w:object w:dxaOrig="1120" w:dyaOrig="1120">
          <v:shape id="_x0000_i1065" type="#_x0000_t75" style="width:55.7pt;height:55.7pt" o:ole="">
            <v:imagedata r:id="rId89" o:title=""/>
          </v:shape>
          <o:OLEObject Type="Embed" ProgID="Equation.DSMT4" ShapeID="_x0000_i1065" DrawAspect="Content" ObjectID="_1700141263" r:id="rId90"/>
        </w:object>
      </w:r>
      <w:r>
        <w:rPr>
          <w:rFonts w:ascii="Times New Roman" w:hAnsi="Times New Roman" w:hint="eastAsia"/>
          <w:szCs w:val="24"/>
        </w:rPr>
        <w:t>相似的为</w:t>
      </w:r>
      <w:r>
        <w:rPr>
          <w:rFonts w:hint="eastAsia"/>
          <w:szCs w:val="24"/>
        </w:rPr>
        <w:t>(    )</w:t>
      </w:r>
    </w:p>
    <w:p w:rsidR="001116BA" w:rsidRDefault="001116BA" w:rsidP="001116BA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50"/>
        </w:rPr>
        <w:object w:dxaOrig="1260" w:dyaOrig="1120">
          <v:shape id="_x0000_i1066" type="#_x0000_t75" style="width:63.25pt;height:55.7pt" o:ole="">
            <v:imagedata r:id="rId91" o:title=""/>
          </v:shape>
          <o:OLEObject Type="Embed" ProgID="Equation.DSMT4" ShapeID="_x0000_i1066" DrawAspect="Content" ObjectID="_1700141264" r:id="rId92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50"/>
        </w:rPr>
        <w:object w:dxaOrig="1260" w:dyaOrig="1120">
          <v:shape id="_x0000_i1067" type="#_x0000_t75" style="width:63.25pt;height:55.7pt" o:ole="">
            <v:imagedata r:id="rId93" o:title=""/>
          </v:shape>
          <o:OLEObject Type="Embed" ProgID="Equation.DSMT4" ShapeID="_x0000_i1067" DrawAspect="Content" ObjectID="_1700141265" r:id="rId94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ind w:leftChars="200" w:left="480"/>
        <w:jc w:val="left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50"/>
        </w:rPr>
        <w:object w:dxaOrig="1260" w:dyaOrig="1120">
          <v:shape id="_x0000_i1068" type="#_x0000_t75" style="width:63.25pt;height:55.7pt" o:ole="">
            <v:imagedata r:id="rId95" o:title=""/>
          </v:shape>
          <o:OLEObject Type="Embed" ProgID="Equation.DSMT4" ShapeID="_x0000_i1068" DrawAspect="Content" ObjectID="_1700141266" r:id="rId96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50"/>
        </w:rPr>
        <w:object w:dxaOrig="1260" w:dyaOrig="1120">
          <v:shape id="_x0000_i1069" type="#_x0000_t75" style="width:63.25pt;height:55.7pt" o:ole="">
            <v:imagedata r:id="rId97" o:title=""/>
          </v:shape>
          <o:OLEObject Type="Embed" ProgID="Equation.DSMT4" ShapeID="_x0000_i1069" DrawAspect="Content" ObjectID="_1700141267" r:id="rId9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1116BA" w:rsidRPr="00FA0F50" w:rsidRDefault="001116BA" w:rsidP="001116BA">
      <w:pPr>
        <w:ind w:left="480" w:hangingChars="200" w:hanging="480"/>
        <w:rPr>
          <w:rFonts w:ascii="宋体" w:hAnsi="宋体"/>
          <w:szCs w:val="21"/>
        </w:rPr>
      </w:pPr>
      <w:r w:rsidRPr="001116BA">
        <w:rPr>
          <w:rFonts w:hint="eastAsia"/>
        </w:rPr>
        <w:t>(</w:t>
      </w:r>
      <w:r w:rsidR="00B151F7" w:rsidRPr="001116BA">
        <w:rPr>
          <w:rFonts w:hint="eastAsia"/>
        </w:rPr>
        <w:t>8</w:t>
      </w:r>
      <w:r w:rsidRPr="001116BA">
        <w:rPr>
          <w:rFonts w:hint="eastAsia"/>
        </w:rPr>
        <w:t>)</w:t>
      </w:r>
      <w:r w:rsidRPr="00FA0F50">
        <w:rPr>
          <w:rStyle w:val="ae"/>
          <w:rFonts w:hint="eastAsia"/>
        </w:rPr>
        <w:t>【同试卷一第一</w:t>
      </w:r>
      <w:r w:rsidRPr="00FA0F50">
        <w:rPr>
          <w:rStyle w:val="ae"/>
          <w:rFonts w:hint="eastAsia"/>
        </w:rPr>
        <w:t>(6)</w:t>
      </w:r>
      <w:r w:rsidRPr="00FA0F50">
        <w:rPr>
          <w:rStyle w:val="ae"/>
          <w:rFonts w:hint="eastAsia"/>
        </w:rPr>
        <w:t>题】</w:t>
      </w:r>
      <w:r>
        <w:rPr>
          <w:rFonts w:ascii="Times New Roman" w:hAnsi="Times New Roman" w:hint="eastAsia"/>
          <w:szCs w:val="24"/>
        </w:rPr>
        <w:t>设</w:t>
      </w:r>
      <w:r w:rsidR="00E52465" w:rsidRPr="00E52465">
        <w:rPr>
          <w:position w:val="-8"/>
        </w:rPr>
        <w:object w:dxaOrig="460" w:dyaOrig="300">
          <v:shape id="_x0000_i1070" type="#_x0000_t75" style="width:23.15pt;height:15.05pt" o:ole="">
            <v:imagedata r:id="rId99" o:title=""/>
          </v:shape>
          <o:OLEObject Type="Embed" ProgID="Equation.DSMT4" ShapeID="_x0000_i1070" DrawAspect="Content" ObjectID="_1700141268" r:id="rId100"/>
        </w:object>
      </w:r>
      <w:r>
        <w:rPr>
          <w:rFonts w:ascii="Times New Roman" w:hAnsi="Times New Roman" w:hint="eastAsia"/>
          <w:szCs w:val="24"/>
        </w:rPr>
        <w:t>为</w:t>
      </w:r>
      <w:r w:rsidR="00E52465" w:rsidRPr="00025957">
        <w:rPr>
          <w:position w:val="-4"/>
        </w:rPr>
        <w:object w:dxaOrig="200" w:dyaOrig="200">
          <v:shape id="_x0000_i1071" type="#_x0000_t75" style="width:10pt;height:10pt" o:ole="">
            <v:imagedata r:id="rId101" o:title=""/>
          </v:shape>
          <o:OLEObject Type="Embed" ProgID="Equation.DSMT4" ShapeID="_x0000_i1071" DrawAspect="Content" ObjectID="_1700141269" r:id="rId102"/>
        </w:object>
      </w:r>
      <w:r>
        <w:rPr>
          <w:rFonts w:ascii="Times New Roman" w:hAnsi="Times New Roman" w:hint="eastAsia"/>
          <w:szCs w:val="24"/>
        </w:rPr>
        <w:t>阶矩阵，记</w:t>
      </w:r>
      <w:r w:rsidR="00E52465" w:rsidRPr="00E52465">
        <w:rPr>
          <w:position w:val="-14"/>
        </w:rPr>
        <w:object w:dxaOrig="560" w:dyaOrig="400">
          <v:shape id="_x0000_i1072" type="#_x0000_t75" style="width:28.15pt;height:20.05pt" o:ole="">
            <v:imagedata r:id="rId103" o:title=""/>
          </v:shape>
          <o:OLEObject Type="Embed" ProgID="Equation.DSMT4" ShapeID="_x0000_i1072" DrawAspect="Content" ObjectID="_1700141270" r:id="rId104"/>
        </w:object>
      </w:r>
      <w:r>
        <w:rPr>
          <w:rFonts w:ascii="Times New Roman" w:hAnsi="Times New Roman" w:hint="eastAsia"/>
          <w:szCs w:val="24"/>
        </w:rPr>
        <w:t>为矩阵</w:t>
      </w:r>
      <w:r w:rsidR="00E52465" w:rsidRPr="00025957">
        <w:rPr>
          <w:position w:val="-4"/>
        </w:rPr>
        <w:object w:dxaOrig="240" w:dyaOrig="240">
          <v:shape id="_x0000_i1073" type="#_x0000_t75" style="width:11.9pt;height:11.9pt" o:ole="">
            <v:imagedata r:id="rId105" o:title=""/>
          </v:shape>
          <o:OLEObject Type="Embed" ProgID="Equation.DSMT4" ShapeID="_x0000_i1073" DrawAspect="Content" ObjectID="_1700141271" r:id="rId106"/>
        </w:object>
      </w:r>
      <w:r>
        <w:rPr>
          <w:rFonts w:ascii="Times New Roman" w:hAnsi="Times New Roman" w:hint="eastAsia"/>
          <w:szCs w:val="24"/>
        </w:rPr>
        <w:t>的秩，</w:t>
      </w:r>
      <w:r w:rsidR="00E52465" w:rsidRPr="00E52465">
        <w:rPr>
          <w:position w:val="-14"/>
        </w:rPr>
        <w:object w:dxaOrig="660" w:dyaOrig="400">
          <v:shape id="_x0000_i1074" type="#_x0000_t75" style="width:33.2pt;height:20.05pt" o:ole="">
            <v:imagedata r:id="rId107" o:title=""/>
          </v:shape>
          <o:OLEObject Type="Embed" ProgID="Equation.DSMT4" ShapeID="_x0000_i1074" DrawAspect="Content" ObjectID="_1700141272" r:id="rId108"/>
        </w:object>
      </w:r>
      <w:r>
        <w:rPr>
          <w:rFonts w:ascii="Times New Roman" w:hAnsi="Times New Roman" w:hint="eastAsia"/>
          <w:szCs w:val="24"/>
        </w:rPr>
        <w:t>表示分块矩阵，则</w:t>
      </w:r>
      <w:r>
        <w:rPr>
          <w:rFonts w:hint="eastAsia"/>
        </w:rPr>
        <w:t>(    )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 xml:space="preserve">(A) </w:t>
      </w:r>
      <w:r w:rsidR="00E52465" w:rsidRPr="00E52465">
        <w:rPr>
          <w:position w:val="-14"/>
        </w:rPr>
        <w:object w:dxaOrig="1640" w:dyaOrig="400">
          <v:shape id="_x0000_i1075" type="#_x0000_t75" style="width:82pt;height:20.05pt" o:ole="">
            <v:imagedata r:id="rId109" o:title=""/>
          </v:shape>
          <o:OLEObject Type="Embed" ProgID="Equation.DSMT4" ShapeID="_x0000_i1075" DrawAspect="Content" ObjectID="_1700141273" r:id="rId110"/>
        </w:object>
      </w:r>
      <w:r>
        <w:rPr>
          <w:rFonts w:hint="eastAsia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 xml:space="preserve">(B) </w:t>
      </w:r>
      <w:r w:rsidR="00E52465" w:rsidRPr="00E52465">
        <w:rPr>
          <w:position w:val="-14"/>
        </w:rPr>
        <w:object w:dxaOrig="1620" w:dyaOrig="400">
          <v:shape id="_x0000_i1076" type="#_x0000_t75" style="width:80.75pt;height:20.05pt" o:ole="">
            <v:imagedata r:id="rId111" o:title=""/>
          </v:shape>
          <o:OLEObject Type="Embed" ProgID="Equation.DSMT4" ShapeID="_x0000_i1076" DrawAspect="Content" ObjectID="_1700141274" r:id="rId112"/>
        </w:object>
      </w:r>
      <w:r>
        <w:rPr>
          <w:rFonts w:ascii="Times New Roman" w:hAnsi="Times New Roman" w:hint="eastAsia"/>
          <w:szCs w:val="24"/>
        </w:rPr>
        <w:t>．</w:t>
      </w:r>
    </w:p>
    <w:p w:rsidR="001116BA" w:rsidRDefault="001116BA" w:rsidP="001116BA">
      <w:pPr>
        <w:ind w:leftChars="200" w:left="480"/>
        <w:rPr>
          <w:rFonts w:ascii="Times New Roman" w:hAnsi="Times New Roman"/>
          <w:szCs w:val="24"/>
        </w:rPr>
      </w:pPr>
      <w:r w:rsidRPr="009B7333">
        <w:rPr>
          <w:rFonts w:hint="eastAsia"/>
        </w:rPr>
        <w:t>(C)</w:t>
      </w:r>
      <w:r w:rsidRPr="009B7333">
        <w:t xml:space="preserve"> </w:t>
      </w:r>
      <w:r w:rsidR="00E52465" w:rsidRPr="00E52465">
        <w:rPr>
          <w:position w:val="-16"/>
        </w:rPr>
        <w:object w:dxaOrig="2700" w:dyaOrig="440">
          <v:shape id="_x0000_i1077" type="#_x0000_t75" style="width:135.25pt;height:21.9pt" o:ole="">
            <v:imagedata r:id="rId113" o:title=""/>
          </v:shape>
          <o:OLEObject Type="Embed" ProgID="Equation.DSMT4" ShapeID="_x0000_i1077" DrawAspect="Content" ObjectID="_1700141275" r:id="rId114"/>
        </w:object>
      </w:r>
      <w:r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ab/>
      </w:r>
      <w:r>
        <w:rPr>
          <w:rFonts w:ascii="Times New Roman" w:hAnsi="Times New Roman" w:hint="eastAsia"/>
          <w:szCs w:val="24"/>
        </w:rPr>
        <w:tab/>
      </w:r>
      <w:r w:rsidRPr="009B7333">
        <w:rPr>
          <w:rFonts w:hint="eastAsia"/>
        </w:rPr>
        <w:t>(</w:t>
      </w:r>
      <w:r>
        <w:rPr>
          <w:rFonts w:hint="eastAsia"/>
        </w:rPr>
        <w:t>D</w:t>
      </w:r>
      <w:r w:rsidRPr="009B7333">
        <w:rPr>
          <w:rFonts w:hint="eastAsia"/>
        </w:rPr>
        <w:t>)</w:t>
      </w:r>
      <w:r w:rsidRPr="009B7333">
        <w:t xml:space="preserve"> </w:t>
      </w:r>
      <w:r w:rsidR="00E52465" w:rsidRPr="00E52465">
        <w:rPr>
          <w:position w:val="-16"/>
        </w:rPr>
        <w:object w:dxaOrig="1939" w:dyaOrig="440">
          <v:shape id="_x0000_i1078" type="#_x0000_t75" style="width:97.05pt;height:21.9pt" o:ole="">
            <v:imagedata r:id="rId115" o:title=""/>
          </v:shape>
          <o:OLEObject Type="Embed" ProgID="Equation.DSMT4" ShapeID="_x0000_i1078" DrawAspect="Content" ObjectID="_1700141276" r:id="rId116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897690"/>
    <w:p w:rsidR="00B151F7" w:rsidRPr="00B151F7" w:rsidRDefault="00B151F7" w:rsidP="00897690"/>
    <w:p w:rsidR="00B151F7" w:rsidRPr="008D4F5B" w:rsidRDefault="00B151F7" w:rsidP="008D4F5B">
      <w:pPr>
        <w:pStyle w:val="1"/>
      </w:pPr>
      <w:r w:rsidRPr="008D4F5B">
        <w:rPr>
          <w:rFonts w:hint="eastAsia"/>
        </w:rPr>
        <w:t>二、填空题</w:t>
      </w:r>
      <w:r w:rsidR="008D4F5B" w:rsidRPr="008D4F5B">
        <w:rPr>
          <w:rFonts w:hint="eastAsia"/>
        </w:rPr>
        <w:t>（</w:t>
      </w:r>
      <w:r w:rsidRPr="008D4F5B">
        <w:rPr>
          <w:rFonts w:hint="eastAsia"/>
        </w:rPr>
        <w:t>9</w:t>
      </w:r>
      <w:r w:rsidR="008D4F5B" w:rsidRPr="008D4F5B">
        <w:rPr>
          <w:rFonts w:hint="eastAsia"/>
        </w:rPr>
        <w:t>~</w:t>
      </w:r>
      <w:r w:rsidRPr="008D4F5B">
        <w:rPr>
          <w:rFonts w:hint="eastAsia"/>
        </w:rPr>
        <w:t>14小题，每小题4分，共24分</w:t>
      </w:r>
      <w:r w:rsidR="008D4F5B" w:rsidRPr="008D4F5B">
        <w:rPr>
          <w:rFonts w:hint="eastAsia"/>
        </w:rPr>
        <w:t>）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Pr="00F52AF9" w:rsidRDefault="002E6F36" w:rsidP="00B151F7">
      <w:pPr>
        <w:rPr>
          <w:szCs w:val="21"/>
          <w:u w:val="single"/>
        </w:rPr>
      </w:pPr>
      <w:r>
        <w:rPr>
          <w:rFonts w:hint="eastAsia"/>
          <w:szCs w:val="21"/>
        </w:rPr>
        <w:t xml:space="preserve">(9) </w:t>
      </w:r>
      <w:r w:rsidR="00E52465" w:rsidRPr="00E52465">
        <w:rPr>
          <w:position w:val="-18"/>
        </w:rPr>
        <w:object w:dxaOrig="3360" w:dyaOrig="440">
          <v:shape id="_x0000_i1079" type="#_x0000_t75" style="width:167.8pt;height:21.9pt" o:ole="">
            <v:imagedata r:id="rId117" o:title=""/>
          </v:shape>
          <o:OLEObject Type="Embed" ProgID="Equation.DSMT4" ShapeID="_x0000_i1079" DrawAspect="Content" ObjectID="_1700141277" r:id="rId118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10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曲线</w:t>
      </w:r>
      <w:r w:rsidR="00E52465" w:rsidRPr="00E52465">
        <w:rPr>
          <w:position w:val="-10"/>
        </w:rPr>
        <w:object w:dxaOrig="1400" w:dyaOrig="360">
          <v:shape id="_x0000_i1080" type="#_x0000_t75" style="width:70.1pt;height:18.15pt" o:ole="">
            <v:imagedata r:id="rId119" o:title=""/>
          </v:shape>
          <o:OLEObject Type="Embed" ProgID="Equation.DSMT4" ShapeID="_x0000_i1080" DrawAspect="Content" ObjectID="_1700141278" r:id="rId120"/>
        </w:object>
      </w:r>
      <w:r w:rsidR="00B151F7">
        <w:rPr>
          <w:rFonts w:hint="eastAsia"/>
          <w:szCs w:val="21"/>
        </w:rPr>
        <w:t>在其拐点处的切线方程是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715258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11</w:t>
      </w:r>
      <w:r>
        <w:rPr>
          <w:rFonts w:hint="eastAsia"/>
          <w:szCs w:val="21"/>
        </w:rPr>
        <w:t xml:space="preserve">) </w:t>
      </w:r>
      <w:r w:rsidR="00E52465" w:rsidRPr="00E52465">
        <w:rPr>
          <w:position w:val="-24"/>
        </w:rPr>
        <w:object w:dxaOrig="1920" w:dyaOrig="620">
          <v:shape id="_x0000_i1081" type="#_x0000_t75" style="width:95.8pt;height:31.3pt" o:ole="">
            <v:imagedata r:id="rId121" o:title=""/>
          </v:shape>
          <o:OLEObject Type="Embed" ProgID="Equation.DSMT4" ShapeID="_x0000_i1081" DrawAspect="Content" ObjectID="_1700141279" r:id="rId122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12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曲线</w:t>
      </w:r>
      <w:r w:rsidR="00E52465" w:rsidRPr="00E52465">
        <w:rPr>
          <w:position w:val="-34"/>
        </w:rPr>
        <w:object w:dxaOrig="1100" w:dyaOrig="800">
          <v:shape id="_x0000_i1082" type="#_x0000_t75" style="width:55.1pt;height:40.05pt" o:ole="">
            <v:imagedata r:id="rId123" o:title=""/>
          </v:shape>
          <o:OLEObject Type="Embed" ProgID="Equation.DSMT4" ShapeID="_x0000_i1082" DrawAspect="Content" ObjectID="_1700141280" r:id="rId124"/>
        </w:object>
      </w:r>
      <w:r w:rsidR="00B151F7">
        <w:rPr>
          <w:rFonts w:hint="eastAsia"/>
          <w:szCs w:val="21"/>
        </w:rPr>
        <w:t>在</w:t>
      </w:r>
      <w:r w:rsidR="00E52465" w:rsidRPr="00E52465">
        <w:rPr>
          <w:position w:val="-24"/>
        </w:rPr>
        <w:object w:dxaOrig="600" w:dyaOrig="620">
          <v:shape id="_x0000_i1083" type="#_x0000_t75" style="width:30.05pt;height:31.3pt" o:ole="">
            <v:imagedata r:id="rId125" o:title=""/>
          </v:shape>
          <o:OLEObject Type="Embed" ProgID="Equation.DSMT4" ShapeID="_x0000_i1083" DrawAspect="Content" ObjectID="_1700141281" r:id="rId126"/>
        </w:object>
      </w:r>
      <w:r w:rsidR="00B151F7">
        <w:rPr>
          <w:rFonts w:hint="eastAsia"/>
          <w:szCs w:val="21"/>
        </w:rPr>
        <w:t>对应点的曲率为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ind w:right="420"/>
        <w:rPr>
          <w:szCs w:val="21"/>
        </w:rPr>
      </w:pPr>
      <w:r>
        <w:rPr>
          <w:rFonts w:hint="eastAsia"/>
          <w:szCs w:val="21"/>
        </w:rPr>
        <w:t>(</w:t>
      </w:r>
      <w:r w:rsidR="00B151F7">
        <w:rPr>
          <w:szCs w:val="21"/>
        </w:rPr>
        <w:t>13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设函数</w:t>
      </w:r>
      <w:r w:rsidR="00E52465" w:rsidRPr="00E52465">
        <w:rPr>
          <w:position w:val="-10"/>
        </w:rPr>
        <w:object w:dxaOrig="1100" w:dyaOrig="320">
          <v:shape id="_x0000_i1084" type="#_x0000_t75" style="width:55.1pt;height:16.3pt" o:ole="">
            <v:imagedata r:id="rId127" o:title=""/>
          </v:shape>
          <o:OLEObject Type="Embed" ProgID="Equation.DSMT4" ShapeID="_x0000_i1084" DrawAspect="Content" ObjectID="_1700141282" r:id="rId128"/>
        </w:object>
      </w:r>
      <w:r w:rsidR="00B151F7">
        <w:rPr>
          <w:rFonts w:hint="eastAsia"/>
          <w:szCs w:val="21"/>
        </w:rPr>
        <w:t>由方程</w:t>
      </w:r>
      <w:r w:rsidR="00E52465" w:rsidRPr="00E52465">
        <w:rPr>
          <w:position w:val="-10"/>
        </w:rPr>
        <w:object w:dxaOrig="1480" w:dyaOrig="360">
          <v:shape id="_x0000_i1085" type="#_x0000_t75" style="width:73.9pt;height:18.15pt" o:ole="">
            <v:imagedata r:id="rId129" o:title=""/>
          </v:shape>
          <o:OLEObject Type="Embed" ProgID="Equation.DSMT4" ShapeID="_x0000_i1085" DrawAspect="Content" ObjectID="_1700141283" r:id="rId130"/>
        </w:object>
      </w:r>
      <w:r w:rsidR="00B151F7">
        <w:rPr>
          <w:rFonts w:hint="eastAsia"/>
          <w:szCs w:val="21"/>
        </w:rPr>
        <w:t>确定，则</w:t>
      </w:r>
      <w:r w:rsidR="00E52465" w:rsidRPr="00E52465">
        <w:rPr>
          <w:position w:val="-44"/>
        </w:rPr>
        <w:object w:dxaOrig="920" w:dyaOrig="840">
          <v:shape id="_x0000_i1086" type="#_x0000_t75" style="width:45.7pt;height:41.95pt" o:ole="">
            <v:imagedata r:id="rId131" o:title=""/>
          </v:shape>
          <o:OLEObject Type="Embed" ProgID="Equation.DSMT4" ShapeID="_x0000_i1086" DrawAspect="Content" ObjectID="_1700141284" r:id="rId132"/>
        </w:objec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8D4F5B" w:rsidRPr="008D4F5B" w:rsidRDefault="008D4F5B" w:rsidP="00B151F7">
      <w:pPr>
        <w:rPr>
          <w:rFonts w:ascii="Times New Roman" w:hAnsi="Times New Roman"/>
          <w:szCs w:val="24"/>
        </w:rPr>
      </w:pPr>
    </w:p>
    <w:p w:rsidR="00B151F7" w:rsidRDefault="002E6F36" w:rsidP="000E00E5">
      <w:pPr>
        <w:ind w:left="480" w:hangingChars="200" w:hanging="480"/>
        <w:rPr>
          <w:szCs w:val="21"/>
        </w:rPr>
      </w:pPr>
      <w:r>
        <w:rPr>
          <w:rFonts w:hint="eastAsia"/>
          <w:szCs w:val="21"/>
        </w:rPr>
        <w:lastRenderedPageBreak/>
        <w:t>(</w:t>
      </w:r>
      <w:r w:rsidR="00B151F7">
        <w:rPr>
          <w:szCs w:val="21"/>
        </w:rPr>
        <w:t>14</w:t>
      </w:r>
      <w:r>
        <w:rPr>
          <w:rFonts w:hint="eastAsia"/>
          <w:szCs w:val="21"/>
        </w:rPr>
        <w:t xml:space="preserve">) </w:t>
      </w:r>
      <w:r w:rsidR="00B151F7">
        <w:rPr>
          <w:rFonts w:hint="eastAsia"/>
          <w:szCs w:val="21"/>
        </w:rPr>
        <w:t>设</w:t>
      </w:r>
      <w:r w:rsidR="00E52465" w:rsidRPr="00025957">
        <w:rPr>
          <w:position w:val="-4"/>
        </w:rPr>
        <w:object w:dxaOrig="240" w:dyaOrig="260">
          <v:shape id="_x0000_i1087" type="#_x0000_t75" style="width:11.9pt;height:13.15pt" o:ole="">
            <v:imagedata r:id="rId133" o:title=""/>
          </v:shape>
          <o:OLEObject Type="Embed" ProgID="Equation.DSMT4" ShapeID="_x0000_i1087" DrawAspect="Content" ObjectID="_1700141285" r:id="rId134"/>
        </w:object>
      </w:r>
      <w:r w:rsidR="00B151F7">
        <w:rPr>
          <w:rFonts w:hint="eastAsia"/>
          <w:szCs w:val="21"/>
        </w:rPr>
        <w:t>为</w:t>
      </w:r>
      <w:r w:rsidR="00E52465" w:rsidRPr="00E52465">
        <w:rPr>
          <w:position w:val="-6"/>
        </w:rPr>
        <w:object w:dxaOrig="180" w:dyaOrig="279">
          <v:shape id="_x0000_i1088" type="#_x0000_t75" style="width:8.75pt;height:13.75pt" o:ole="">
            <v:imagedata r:id="rId135" o:title=""/>
          </v:shape>
          <o:OLEObject Type="Embed" ProgID="Equation.DSMT4" ShapeID="_x0000_i1088" DrawAspect="Content" ObjectID="_1700141286" r:id="rId136"/>
        </w:object>
      </w:r>
      <w:r w:rsidR="00B151F7">
        <w:rPr>
          <w:rFonts w:hint="eastAsia"/>
          <w:szCs w:val="21"/>
        </w:rPr>
        <w:t>阶矩阵，</w:t>
      </w:r>
      <w:r w:rsidR="00E52465" w:rsidRPr="00E52465">
        <w:rPr>
          <w:position w:val="-12"/>
        </w:rPr>
        <w:object w:dxaOrig="920" w:dyaOrig="360">
          <v:shape id="_x0000_i1089" type="#_x0000_t75" style="width:45.7pt;height:18.15pt" o:ole="">
            <v:imagedata r:id="rId137" o:title=""/>
          </v:shape>
          <o:OLEObject Type="Embed" ProgID="Equation.DSMT4" ShapeID="_x0000_i1089" DrawAspect="Content" ObjectID="_1700141287" r:id="rId138"/>
        </w:object>
      </w:r>
      <w:r w:rsidR="00B151F7">
        <w:rPr>
          <w:rFonts w:hint="eastAsia"/>
          <w:szCs w:val="21"/>
        </w:rPr>
        <w:t>为线性无关的向量组，若</w:t>
      </w:r>
      <w:r w:rsidR="00E52465" w:rsidRPr="00E52465">
        <w:rPr>
          <w:position w:val="-12"/>
        </w:rPr>
        <w:object w:dxaOrig="1900" w:dyaOrig="360">
          <v:shape id="_x0000_i1090" type="#_x0000_t75" style="width:95.15pt;height:18.15pt" o:ole="">
            <v:imagedata r:id="rId139" o:title=""/>
          </v:shape>
          <o:OLEObject Type="Embed" ProgID="Equation.DSMT4" ShapeID="_x0000_i1090" DrawAspect="Content" ObjectID="_1700141288" r:id="rId140"/>
        </w:object>
      </w:r>
      <w:r w:rsidR="00B151F7">
        <w:rPr>
          <w:rFonts w:hint="eastAsia"/>
          <w:szCs w:val="21"/>
        </w:rPr>
        <w:t>，</w:t>
      </w:r>
      <w:r w:rsidR="00E52465" w:rsidRPr="00E52465">
        <w:rPr>
          <w:position w:val="-12"/>
        </w:rPr>
        <w:object w:dxaOrig="1480" w:dyaOrig="360">
          <v:shape id="_x0000_i1091" type="#_x0000_t75" style="width:73.9pt;height:18.15pt" o:ole="">
            <v:imagedata r:id="rId141" o:title=""/>
          </v:shape>
          <o:OLEObject Type="Embed" ProgID="Equation.DSMT4" ShapeID="_x0000_i1091" DrawAspect="Content" ObjectID="_1700141289" r:id="rId142"/>
        </w:object>
      </w:r>
      <w:r w:rsidR="000516AD">
        <w:rPr>
          <w:rFonts w:hint="eastAsia"/>
        </w:rPr>
        <w:t>，</w:t>
      </w:r>
      <w:r w:rsidR="00E52465" w:rsidRPr="00E52465">
        <w:rPr>
          <w:position w:val="-12"/>
        </w:rPr>
        <w:object w:dxaOrig="1500" w:dyaOrig="360">
          <v:shape id="_x0000_i1092" type="#_x0000_t75" style="width:75.15pt;height:18.15pt" o:ole="">
            <v:imagedata r:id="rId143" o:title=""/>
          </v:shape>
          <o:OLEObject Type="Embed" ProgID="Equation.DSMT4" ShapeID="_x0000_i1092" DrawAspect="Content" ObjectID="_1700141290" r:id="rId144"/>
        </w:object>
      </w:r>
      <w:r w:rsidR="000516AD">
        <w:rPr>
          <w:rFonts w:hint="eastAsia"/>
          <w:szCs w:val="21"/>
        </w:rPr>
        <w:t>，</w:t>
      </w:r>
      <w:r w:rsidR="00B151F7">
        <w:rPr>
          <w:rFonts w:hint="eastAsia"/>
          <w:szCs w:val="21"/>
        </w:rPr>
        <w:t>则</w:t>
      </w:r>
      <w:r w:rsidR="00E52465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5" o:title=""/>
          </v:shape>
          <o:OLEObject Type="Embed" ProgID="Equation.DSMT4" ShapeID="_x0000_i1093" DrawAspect="Content" ObjectID="_1700141291" r:id="rId146"/>
        </w:object>
      </w:r>
      <w:r w:rsidR="00B151F7">
        <w:rPr>
          <w:rFonts w:hint="eastAsia"/>
          <w:szCs w:val="21"/>
        </w:rPr>
        <w:t>的实特征值为</w:t>
      </w:r>
      <w:r w:rsidR="00F52AF9">
        <w:rPr>
          <w:rFonts w:hint="eastAsia"/>
          <w:szCs w:val="21"/>
          <w:u w:val="single"/>
        </w:rPr>
        <w:t xml:space="preserve">        </w:t>
      </w:r>
      <w:r w:rsidR="00F52AF9" w:rsidRPr="00F52AF9">
        <w:rPr>
          <w:rFonts w:hint="eastAsia"/>
          <w:szCs w:val="21"/>
        </w:rPr>
        <w:t>．</w:t>
      </w:r>
    </w:p>
    <w:p w:rsidR="00B151F7" w:rsidRDefault="00B151F7" w:rsidP="00B151F7">
      <w:pPr>
        <w:rPr>
          <w:rFonts w:ascii="Times New Roman" w:hAnsi="Times New Roman"/>
          <w:b/>
          <w:szCs w:val="24"/>
        </w:rPr>
      </w:pPr>
    </w:p>
    <w:p w:rsidR="00B151F7" w:rsidRDefault="00B151F7" w:rsidP="00B151F7">
      <w:pPr>
        <w:rPr>
          <w:rFonts w:ascii="Times New Roman" w:hAnsi="Times New Roman"/>
          <w:b/>
          <w:szCs w:val="24"/>
        </w:rPr>
      </w:pPr>
    </w:p>
    <w:p w:rsidR="00B151F7" w:rsidRPr="008D4F5B" w:rsidRDefault="00B151F7" w:rsidP="008D4F5B">
      <w:pPr>
        <w:pStyle w:val="1"/>
      </w:pPr>
      <w:r w:rsidRPr="008D4F5B">
        <w:rPr>
          <w:rFonts w:hint="eastAsia"/>
        </w:rPr>
        <w:t>三、解答题</w:t>
      </w:r>
      <w:r w:rsidR="008D4F5B" w:rsidRPr="008D4F5B">
        <w:rPr>
          <w:rFonts w:hint="eastAsia"/>
        </w:rPr>
        <w:t>（</w:t>
      </w:r>
      <w:r w:rsidRPr="008D4F5B">
        <w:rPr>
          <w:rFonts w:hint="eastAsia"/>
        </w:rPr>
        <w:t>15</w:t>
      </w:r>
      <w:r w:rsidR="008D4F5B" w:rsidRPr="008D4F5B">
        <w:rPr>
          <w:rFonts w:hint="eastAsia"/>
        </w:rPr>
        <w:t>~</w:t>
      </w:r>
      <w:r w:rsidRPr="008D4F5B">
        <w:rPr>
          <w:rFonts w:hint="eastAsia"/>
        </w:rPr>
        <w:t>23小题，共94分</w:t>
      </w:r>
      <w:r w:rsidR="008D4F5B" w:rsidRPr="008D4F5B">
        <w:rPr>
          <w:rFonts w:hint="eastAsia"/>
        </w:rPr>
        <w:t>）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Pr="0071294C" w:rsidRDefault="00F820FC" w:rsidP="00F820FC">
      <w:pPr>
        <w:rPr>
          <w:rFonts w:ascii="Times New Roman" w:hAnsi="Times New Roman"/>
          <w:b/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(15)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F820FC">
        <w:rPr>
          <w:rStyle w:val="ae"/>
          <w:rFonts w:hint="eastAsia"/>
        </w:rPr>
        <w:t>【同试卷一第三</w:t>
      </w:r>
      <w:r w:rsidRPr="00F820FC">
        <w:rPr>
          <w:rStyle w:val="ae"/>
          <w:rFonts w:hint="eastAsia"/>
        </w:rPr>
        <w:t>(15)</w:t>
      </w:r>
      <w:r w:rsidRPr="00F820FC">
        <w:rPr>
          <w:rStyle w:val="ae"/>
          <w:rFonts w:hint="eastAsia"/>
        </w:rPr>
        <w:t>题】</w:t>
      </w:r>
    </w:p>
    <w:p w:rsidR="00F820FC" w:rsidRPr="00715258" w:rsidRDefault="00F820FC" w:rsidP="00715258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求不定积分</w:t>
      </w:r>
      <w:r w:rsidR="00E52465" w:rsidRPr="00E52465">
        <w:rPr>
          <w:position w:val="-18"/>
        </w:rPr>
        <w:object w:dxaOrig="2140" w:dyaOrig="499">
          <v:shape id="_x0000_i1094" type="#_x0000_t75" style="width:107.05pt;height:25.05pt" o:ole="">
            <v:imagedata r:id="rId147" o:title=""/>
          </v:shape>
          <o:OLEObject Type="Embed" ProgID="Equation.DSMT4" ShapeID="_x0000_i1094" DrawAspect="Content" ObjectID="_1700141292" r:id="rId148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(16)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 w:rsidRPr="002E6F36">
        <w:rPr>
          <w:rFonts w:hint="eastAsia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已知连续函数</w:t>
      </w:r>
      <w:r w:rsidR="00E52465" w:rsidRPr="00E52465">
        <w:rPr>
          <w:position w:val="-14"/>
        </w:rPr>
        <w:object w:dxaOrig="580" w:dyaOrig="400">
          <v:shape id="_x0000_i1095" type="#_x0000_t75" style="width:28.8pt;height:20.05pt" o:ole="">
            <v:imagedata r:id="rId149" o:title=""/>
          </v:shape>
          <o:OLEObject Type="Embed" ProgID="Equation.DSMT4" ShapeID="_x0000_i1095" DrawAspect="Content" ObjectID="_1700141293" r:id="rId150"/>
        </w:object>
      </w:r>
      <w:r>
        <w:rPr>
          <w:rFonts w:ascii="Times New Roman" w:hAnsi="Times New Roman" w:hint="eastAsia"/>
          <w:szCs w:val="24"/>
        </w:rPr>
        <w:t>满足</w:t>
      </w:r>
      <w:r w:rsidR="00E52465" w:rsidRPr="00E52465">
        <w:rPr>
          <w:position w:val="-18"/>
        </w:rPr>
        <w:object w:dxaOrig="3100" w:dyaOrig="520">
          <v:shape id="_x0000_i1096" type="#_x0000_t75" style="width:155.25pt;height:26.3pt" o:ole="">
            <v:imagedata r:id="rId151" o:title=""/>
          </v:shape>
          <o:OLEObject Type="Embed" ProgID="Equation.DSMT4" ShapeID="_x0000_i1096" DrawAspect="Content" ObjectID="_1700141294" r:id="rId152"/>
        </w:object>
      </w:r>
      <w:r w:rsidR="000E00E5">
        <w:rPr>
          <w:rFonts w:ascii="Times New Roman" w:hAnsi="Times New Roman" w:hint="eastAsia"/>
          <w:szCs w:val="24"/>
        </w:rPr>
        <w:t>．</w:t>
      </w:r>
    </w:p>
    <w:p w:rsidR="00B151F7" w:rsidRDefault="000E00E5" w:rsidP="00761FE3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B151F7" w:rsidRPr="00082ACA"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580" w:dyaOrig="400">
          <v:shape id="_x0000_i1097" type="#_x0000_t75" style="width:28.8pt;height:20.05pt" o:ole="">
            <v:imagedata r:id="rId153" o:title=""/>
          </v:shape>
          <o:OLEObject Type="Embed" ProgID="Equation.DSMT4" ShapeID="_x0000_i1097" DrawAspect="Content" ObjectID="_1700141295" r:id="rId154"/>
        </w:object>
      </w:r>
      <w:r w:rsidR="00761FE3">
        <w:rPr>
          <w:rFonts w:ascii="Times New Roman" w:hAnsi="Times New Roman" w:hint="eastAsia"/>
          <w:szCs w:val="24"/>
        </w:rPr>
        <w:t>；</w:t>
      </w:r>
      <w:r w:rsidR="00761FE3">
        <w:rPr>
          <w:rFonts w:ascii="Times New Roman" w:hAnsi="Times New Roman" w:hint="eastAsia"/>
          <w:szCs w:val="24"/>
        </w:rPr>
        <w:t xml:space="preserve">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="00B151F7">
        <w:rPr>
          <w:rFonts w:hint="eastAsia"/>
          <w:szCs w:val="24"/>
        </w:rPr>
        <w:t>若</w:t>
      </w:r>
      <w:r w:rsidR="00E52465" w:rsidRPr="00E52465">
        <w:rPr>
          <w:position w:val="-14"/>
        </w:rPr>
        <w:object w:dxaOrig="580" w:dyaOrig="400">
          <v:shape id="_x0000_i1098" type="#_x0000_t75" style="width:28.8pt;height:20.05pt" o:ole="">
            <v:imagedata r:id="rId155" o:title=""/>
          </v:shape>
          <o:OLEObject Type="Embed" ProgID="Equation.DSMT4" ShapeID="_x0000_i1098" DrawAspect="Content" ObjectID="_1700141296" r:id="rId156"/>
        </w:object>
      </w:r>
      <w:r w:rsidR="00B151F7">
        <w:rPr>
          <w:rFonts w:ascii="Times New Roman" w:hAnsi="Times New Roman" w:hint="eastAsia"/>
          <w:szCs w:val="24"/>
        </w:rPr>
        <w:t>在区间</w:t>
      </w:r>
      <w:r w:rsidR="00E52465" w:rsidRPr="00E52465">
        <w:rPr>
          <w:position w:val="-10"/>
        </w:rPr>
        <w:object w:dxaOrig="520" w:dyaOrig="320">
          <v:shape id="_x0000_i1099" type="#_x0000_t75" style="width:26.3pt;height:16.3pt" o:ole="">
            <v:imagedata r:id="rId157" o:title=""/>
          </v:shape>
          <o:OLEObject Type="Embed" ProgID="Equation.DSMT4" ShapeID="_x0000_i1099" DrawAspect="Content" ObjectID="_1700141297" r:id="rId158"/>
        </w:object>
      </w:r>
      <w:r w:rsidR="00B151F7">
        <w:rPr>
          <w:rFonts w:ascii="Times New Roman" w:hAnsi="Times New Roman" w:hint="eastAsia"/>
          <w:szCs w:val="24"/>
        </w:rPr>
        <w:t>上的平均值为</w:t>
      </w:r>
      <w:r w:rsidR="00E52465" w:rsidRPr="00025957">
        <w:rPr>
          <w:position w:val="-4"/>
        </w:rPr>
        <w:object w:dxaOrig="180" w:dyaOrig="260">
          <v:shape id="_x0000_i1100" type="#_x0000_t75" style="width:8.75pt;height:13.15pt" o:ole="">
            <v:imagedata r:id="rId159" o:title=""/>
          </v:shape>
          <o:OLEObject Type="Embed" ProgID="Equation.DSMT4" ShapeID="_x0000_i1100" DrawAspect="Content" ObjectID="_1700141298" r:id="rId160"/>
        </w:object>
      </w:r>
      <w:r w:rsidR="00B151F7">
        <w:rPr>
          <w:rFonts w:ascii="Times New Roman" w:hAnsi="Times New Roman" w:hint="eastAsia"/>
          <w:szCs w:val="24"/>
        </w:rPr>
        <w:t>，求</w:t>
      </w:r>
      <w:r w:rsidR="00E52465" w:rsidRPr="00E52465">
        <w:rPr>
          <w:position w:val="-6"/>
        </w:rPr>
        <w:object w:dxaOrig="200" w:dyaOrig="220">
          <v:shape id="_x0000_i1101" type="#_x0000_t75" style="width:10pt;height:11.25pt" o:ole="">
            <v:imagedata r:id="rId161" o:title=""/>
          </v:shape>
          <o:OLEObject Type="Embed" ProgID="Equation.DSMT4" ShapeID="_x0000_i1101" DrawAspect="Content" ObjectID="_1700141299" r:id="rId162"/>
        </w:object>
      </w:r>
      <w:r w:rsidR="00B151F7">
        <w:rPr>
          <w:rFonts w:ascii="Times New Roman" w:hAnsi="Times New Roman" w:hint="eastAsia"/>
          <w:szCs w:val="24"/>
        </w:rPr>
        <w:t>的值</w: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(17)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Pr="00715258" w:rsidRDefault="00B151F7" w:rsidP="00715258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设平面区域</w:t>
      </w:r>
      <w:r w:rsidR="00E52465" w:rsidRPr="00025957">
        <w:rPr>
          <w:position w:val="-4"/>
        </w:rPr>
        <w:object w:dxaOrig="240" w:dyaOrig="240">
          <v:shape id="_x0000_i1102" type="#_x0000_t75" style="width:11.9pt;height:11.9pt" o:ole="">
            <v:imagedata r:id="rId163" o:title=""/>
          </v:shape>
          <o:OLEObject Type="Embed" ProgID="Equation.DSMT4" ShapeID="_x0000_i1102" DrawAspect="Content" ObjectID="_1700141300" r:id="rId164"/>
        </w:object>
      </w:r>
      <w:r>
        <w:rPr>
          <w:rFonts w:ascii="Times New Roman" w:hAnsi="Times New Roman" w:hint="eastAsia"/>
          <w:szCs w:val="24"/>
        </w:rPr>
        <w:t>由曲线</w:t>
      </w:r>
      <w:r w:rsidR="00E52465" w:rsidRPr="00E52465">
        <w:rPr>
          <w:position w:val="-30"/>
        </w:rPr>
        <w:object w:dxaOrig="1359" w:dyaOrig="720">
          <v:shape id="_x0000_i1103" type="#_x0000_t75" style="width:68.25pt;height:36.3pt" o:ole="">
            <v:imagedata r:id="rId165" o:title=""/>
          </v:shape>
          <o:OLEObject Type="Embed" ProgID="Equation.DSMT4" ShapeID="_x0000_i1103" DrawAspect="Content" ObjectID="_1700141301" r:id="rId166"/>
        </w:object>
      </w:r>
      <w:r w:rsidR="00A26B55">
        <w:rPr>
          <w:rFonts w:hint="eastAsia"/>
        </w:rPr>
        <w:t>（</w:t>
      </w:r>
      <w:r w:rsidR="00E52465" w:rsidRPr="00E52465">
        <w:rPr>
          <w:position w:val="-6"/>
        </w:rPr>
        <w:object w:dxaOrig="1020" w:dyaOrig="279">
          <v:shape id="_x0000_i1104" type="#_x0000_t75" style="width:50.7pt;height:13.75pt" o:ole="">
            <v:imagedata r:id="rId167" o:title=""/>
          </v:shape>
          <o:OLEObject Type="Embed" ProgID="Equation.DSMT4" ShapeID="_x0000_i1104" DrawAspect="Content" ObjectID="_1700141302" r:id="rId168"/>
        </w:object>
      </w:r>
      <w:r w:rsidR="00A26B55">
        <w:rPr>
          <w:rFonts w:hint="eastAsia"/>
        </w:rPr>
        <w:t>）</w:t>
      </w:r>
      <w:r>
        <w:rPr>
          <w:rFonts w:ascii="Times New Roman" w:hAnsi="Times New Roman" w:hint="eastAsia"/>
          <w:szCs w:val="24"/>
        </w:rPr>
        <w:t>与</w:t>
      </w:r>
      <w:r w:rsidR="00E52465" w:rsidRPr="00025957">
        <w:rPr>
          <w:position w:val="-4"/>
        </w:rPr>
        <w:object w:dxaOrig="200" w:dyaOrig="200">
          <v:shape id="_x0000_i1105" type="#_x0000_t75" style="width:10pt;height:10pt" o:ole="">
            <v:imagedata r:id="rId169" o:title=""/>
          </v:shape>
          <o:OLEObject Type="Embed" ProgID="Equation.DSMT4" ShapeID="_x0000_i1105" DrawAspect="Content" ObjectID="_1700141303" r:id="rId170"/>
        </w:object>
      </w:r>
      <w:r>
        <w:rPr>
          <w:rFonts w:ascii="Times New Roman" w:hAnsi="Times New Roman" w:hint="eastAsia"/>
          <w:szCs w:val="24"/>
        </w:rPr>
        <w:t>轴围成，计算二重积分</w:t>
      </w:r>
      <w:r w:rsidR="00E52465" w:rsidRPr="00E52465">
        <w:rPr>
          <w:position w:val="-32"/>
        </w:rPr>
        <w:object w:dxaOrig="1620" w:dyaOrig="620">
          <v:shape id="_x0000_i1106" type="#_x0000_t75" style="width:80.75pt;height:31.3pt" o:ole="">
            <v:imagedata r:id="rId171" o:title=""/>
          </v:shape>
          <o:OLEObject Type="Embed" ProgID="Equation.DSMT4" ShapeID="_x0000_i1106" DrawAspect="Content" ObjectID="_1700141304" r:id="rId172"/>
        </w:object>
      </w:r>
      <w:r w:rsidR="00A26B55"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(18)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10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Default="00B151F7" w:rsidP="000E00E5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已知常数</w:t>
      </w:r>
      <w:r w:rsidR="00E52465" w:rsidRPr="00025957">
        <w:rPr>
          <w:position w:val="-4"/>
        </w:rPr>
        <w:object w:dxaOrig="1080" w:dyaOrig="260">
          <v:shape id="_x0000_i1107" type="#_x0000_t75" style="width:53.85pt;height:13.15pt" o:ole="">
            <v:imagedata r:id="rId173" o:title=""/>
          </v:shape>
          <o:OLEObject Type="Embed" ProgID="Equation.DSMT4" ShapeID="_x0000_i1107" DrawAspect="Content" ObjectID="_1700141305" r:id="rId174"/>
        </w:object>
      </w:r>
      <w:r w:rsidR="004C5DA9"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 w:hint="eastAsia"/>
          <w:szCs w:val="24"/>
        </w:rPr>
        <w:t>证明：</w:t>
      </w:r>
      <w:r w:rsidR="00E52465" w:rsidRPr="00E52465">
        <w:rPr>
          <w:position w:val="-16"/>
        </w:rPr>
        <w:object w:dxaOrig="3200" w:dyaOrig="440">
          <v:shape id="_x0000_i1108" type="#_x0000_t75" style="width:160.3pt;height:21.9pt" o:ole="">
            <v:imagedata r:id="rId175" o:title=""/>
          </v:shape>
          <o:OLEObject Type="Embed" ProgID="Equation.DSMT4" ShapeID="_x0000_i1108" DrawAspect="Content" ObjectID="_1700141306" r:id="rId176"/>
        </w:object>
      </w:r>
      <w:r w:rsidR="004C5DA9"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F820FC">
        <w:rPr>
          <w:rFonts w:hint="eastAsia"/>
        </w:rPr>
        <w:t>(</w:t>
      </w:r>
      <w:r w:rsidR="00B151F7" w:rsidRPr="00F820FC">
        <w:rPr>
          <w:rFonts w:hint="eastAsia"/>
        </w:rPr>
        <w:t>19</w:t>
      </w:r>
      <w:r w:rsidRPr="00F820FC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10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(16)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将长为</w:t>
      </w:r>
      <w:r w:rsidR="00E52465" w:rsidRPr="00025957">
        <w:rPr>
          <w:position w:val="-4"/>
        </w:rPr>
        <w:object w:dxaOrig="380" w:dyaOrig="260">
          <v:shape id="_x0000_i1109" type="#_x0000_t75" style="width:18.8pt;height:13.15pt" o:ole="">
            <v:imagedata r:id="rId177" o:title=""/>
          </v:shape>
          <o:OLEObject Type="Embed" ProgID="Equation.DSMT4" ShapeID="_x0000_i1109" DrawAspect="Content" ObjectID="_1700141307" r:id="rId178"/>
        </w:object>
      </w:r>
      <w:r>
        <w:rPr>
          <w:rFonts w:ascii="Times New Roman" w:hAnsi="Times New Roman" w:hint="eastAsia"/>
          <w:szCs w:val="24"/>
        </w:rPr>
        <w:t>的铁丝分成三段，依次围成圆、正方形与正三角形，三个图形的面积之和是否存在最小值？若存在，求出最小值．</w:t>
      </w:r>
    </w:p>
    <w:p w:rsidR="00B151F7" w:rsidRPr="00715258" w:rsidRDefault="00B151F7" w:rsidP="00B151F7">
      <w:pPr>
        <w:rPr>
          <w:rFonts w:ascii="Times New Roman" w:hAnsi="Times New Roman"/>
          <w:szCs w:val="24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B151F7" w:rsidRDefault="002E6F36" w:rsidP="00B151F7">
      <w:pPr>
        <w:rPr>
          <w:rFonts w:ascii="Times New Roman" w:hAnsi="Times New Roman"/>
          <w:szCs w:val="24"/>
        </w:rPr>
      </w:pPr>
      <w:r w:rsidRPr="002E6F36">
        <w:rPr>
          <w:rFonts w:hint="eastAsia"/>
        </w:rPr>
        <w:t>(20)</w:t>
      </w:r>
      <w:r w:rsidR="00B151F7">
        <w:rPr>
          <w:rFonts w:ascii="Times New Roman" w:hAnsi="Times New Roman" w:hint="eastAsia"/>
          <w:szCs w:val="24"/>
        </w:rPr>
        <w:t>（本题满分</w:t>
      </w:r>
      <w:r w:rsidR="00B151F7">
        <w:rPr>
          <w:rFonts w:ascii="Times New Roman" w:hAnsi="Times New Roman" w:hint="eastAsia"/>
          <w:szCs w:val="24"/>
        </w:rPr>
        <w:t>11</w:t>
      </w:r>
      <w:r w:rsidR="00B151F7">
        <w:rPr>
          <w:rFonts w:ascii="Times New Roman" w:hAnsi="Times New Roman" w:hint="eastAsia"/>
          <w:szCs w:val="24"/>
        </w:rPr>
        <w:t>分）</w:t>
      </w:r>
    </w:p>
    <w:p w:rsidR="00B151F7" w:rsidRPr="00715258" w:rsidRDefault="00B151F7" w:rsidP="00715258">
      <w:pPr>
        <w:ind w:leftChars="200" w:left="480"/>
        <w:rPr>
          <w:rFonts w:ascii="Times New Roman" w:hAnsi="Times New Roman"/>
          <w:szCs w:val="24"/>
        </w:rPr>
      </w:pPr>
      <w:r>
        <w:rPr>
          <w:rFonts w:hint="eastAsia"/>
          <w:szCs w:val="24"/>
        </w:rPr>
        <w:t>已知曲线</w:t>
      </w:r>
      <w:r w:rsidR="00E52465" w:rsidRPr="00E52465">
        <w:rPr>
          <w:position w:val="-24"/>
        </w:rPr>
        <w:object w:dxaOrig="1840" w:dyaOrig="620">
          <v:shape id="_x0000_i1110" type="#_x0000_t75" style="width:92.05pt;height:31.3pt" o:ole="">
            <v:imagedata r:id="rId179" o:title=""/>
          </v:shape>
          <o:OLEObject Type="Embed" ProgID="Equation.DSMT4" ShapeID="_x0000_i1110" DrawAspect="Content" ObjectID="_1700141308" r:id="rId180"/>
        </w:object>
      </w:r>
      <w:r>
        <w:rPr>
          <w:rFonts w:ascii="Times New Roman" w:hAnsi="Times New Roman" w:hint="eastAsia"/>
          <w:szCs w:val="24"/>
        </w:rPr>
        <w:t>，点</w:t>
      </w:r>
      <w:r w:rsidR="00E52465" w:rsidRPr="00E52465">
        <w:rPr>
          <w:position w:val="-14"/>
        </w:rPr>
        <w:object w:dxaOrig="740" w:dyaOrig="400">
          <v:shape id="_x0000_i1111" type="#_x0000_t75" style="width:36.95pt;height:20.05pt" o:ole="">
            <v:imagedata r:id="rId181" o:title=""/>
          </v:shape>
          <o:OLEObject Type="Embed" ProgID="Equation.DSMT4" ShapeID="_x0000_i1111" DrawAspect="Content" ObjectID="_1700141309" r:id="rId182"/>
        </w:object>
      </w:r>
      <w:r>
        <w:rPr>
          <w:rFonts w:ascii="Times New Roman" w:hAnsi="Times New Roman" w:hint="eastAsia"/>
          <w:szCs w:val="24"/>
        </w:rPr>
        <w:t>，点</w:t>
      </w:r>
      <w:r w:rsidR="00E52465" w:rsidRPr="00E52465">
        <w:rPr>
          <w:position w:val="-14"/>
        </w:rPr>
        <w:object w:dxaOrig="740" w:dyaOrig="400">
          <v:shape id="_x0000_i1112" type="#_x0000_t75" style="width:36.95pt;height:20.05pt" o:ole="">
            <v:imagedata r:id="rId183" o:title=""/>
          </v:shape>
          <o:OLEObject Type="Embed" ProgID="Equation.DSMT4" ShapeID="_x0000_i1112" DrawAspect="Content" ObjectID="_1700141310" r:id="rId184"/>
        </w:object>
      </w:r>
      <w:r w:rsidR="008E3581"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>设</w:t>
      </w:r>
      <w:r w:rsidR="00E52465" w:rsidRPr="00025957">
        <w:rPr>
          <w:position w:val="-4"/>
        </w:rPr>
        <w:object w:dxaOrig="220" w:dyaOrig="240">
          <v:shape id="_x0000_i1113" type="#_x0000_t75" style="width:11.25pt;height:11.9pt" o:ole="">
            <v:imagedata r:id="rId185" o:title=""/>
          </v:shape>
          <o:OLEObject Type="Embed" ProgID="Equation.DSMT4" ShapeID="_x0000_i1113" DrawAspect="Content" ObjectID="_1700141311" r:id="rId186"/>
        </w:object>
      </w:r>
      <w:r>
        <w:rPr>
          <w:rFonts w:ascii="Times New Roman" w:hAnsi="Times New Roman" w:hint="eastAsia"/>
          <w:szCs w:val="24"/>
        </w:rPr>
        <w:t>是</w:t>
      </w:r>
      <w:r w:rsidR="00E52465" w:rsidRPr="00025957">
        <w:rPr>
          <w:position w:val="-4"/>
        </w:rPr>
        <w:object w:dxaOrig="200" w:dyaOrig="240">
          <v:shape id="_x0000_i1114" type="#_x0000_t75" style="width:10pt;height:11.9pt" o:ole="">
            <v:imagedata r:id="rId187" o:title=""/>
          </v:shape>
          <o:OLEObject Type="Embed" ProgID="Equation.DSMT4" ShapeID="_x0000_i1114" DrawAspect="Content" ObjectID="_1700141312" r:id="rId188"/>
        </w:object>
      </w:r>
      <w:r>
        <w:rPr>
          <w:rFonts w:ascii="Times New Roman" w:hAnsi="Times New Roman" w:hint="eastAsia"/>
          <w:szCs w:val="24"/>
        </w:rPr>
        <w:t>上的动点，</w:t>
      </w:r>
      <w:r w:rsidR="00E52465" w:rsidRPr="00E52465">
        <w:rPr>
          <w:position w:val="-6"/>
        </w:rPr>
        <w:object w:dxaOrig="220" w:dyaOrig="279">
          <v:shape id="_x0000_i1115" type="#_x0000_t75" style="width:11.25pt;height:13.75pt" o:ole="">
            <v:imagedata r:id="rId189" o:title=""/>
          </v:shape>
          <o:OLEObject Type="Embed" ProgID="Equation.DSMT4" ShapeID="_x0000_i1115" DrawAspect="Content" ObjectID="_1700141313" r:id="rId190"/>
        </w:object>
      </w:r>
      <w:r>
        <w:rPr>
          <w:rFonts w:ascii="Times New Roman" w:hAnsi="Times New Roman" w:hint="eastAsia"/>
          <w:szCs w:val="24"/>
        </w:rPr>
        <w:t>是直线</w:t>
      </w:r>
      <w:r w:rsidR="00E52465" w:rsidRPr="00E52465">
        <w:rPr>
          <w:position w:val="-6"/>
        </w:rPr>
        <w:object w:dxaOrig="360" w:dyaOrig="279">
          <v:shape id="_x0000_i1116" type="#_x0000_t75" style="width:18.15pt;height:13.75pt" o:ole="">
            <v:imagedata r:id="rId191" o:title=""/>
          </v:shape>
          <o:OLEObject Type="Embed" ProgID="Equation.DSMT4" ShapeID="_x0000_i1116" DrawAspect="Content" ObjectID="_1700141314" r:id="rId192"/>
        </w:object>
      </w:r>
      <w:r>
        <w:rPr>
          <w:rFonts w:ascii="Times New Roman" w:hAnsi="Times New Roman" w:hint="eastAsia"/>
          <w:szCs w:val="24"/>
        </w:rPr>
        <w:t>与直线</w:t>
      </w:r>
      <w:r w:rsidR="00E52465" w:rsidRPr="00025957">
        <w:rPr>
          <w:position w:val="-4"/>
        </w:rPr>
        <w:object w:dxaOrig="380" w:dyaOrig="260">
          <v:shape id="_x0000_i1117" type="#_x0000_t75" style="width:18.8pt;height:13.15pt" o:ole="">
            <v:imagedata r:id="rId193" o:title=""/>
          </v:shape>
          <o:OLEObject Type="Embed" ProgID="Equation.DSMT4" ShapeID="_x0000_i1117" DrawAspect="Content" ObjectID="_1700141315" r:id="rId194"/>
        </w:object>
      </w:r>
      <w:r>
        <w:rPr>
          <w:rFonts w:ascii="Times New Roman" w:hAnsi="Times New Roman" w:hint="eastAsia"/>
          <w:szCs w:val="24"/>
        </w:rPr>
        <w:t>及曲线</w:t>
      </w:r>
      <w:r w:rsidR="00E52465" w:rsidRPr="00025957">
        <w:rPr>
          <w:position w:val="-4"/>
        </w:rPr>
        <w:object w:dxaOrig="200" w:dyaOrig="240">
          <v:shape id="_x0000_i1118" type="#_x0000_t75" style="width:10pt;height:11.9pt" o:ole="">
            <v:imagedata r:id="rId195" o:title=""/>
          </v:shape>
          <o:OLEObject Type="Embed" ProgID="Equation.DSMT4" ShapeID="_x0000_i1118" DrawAspect="Content" ObjectID="_1700141316" r:id="rId196"/>
        </w:object>
      </w:r>
      <w:r>
        <w:rPr>
          <w:rFonts w:ascii="Times New Roman" w:hAnsi="Times New Roman" w:hint="eastAsia"/>
          <w:szCs w:val="24"/>
        </w:rPr>
        <w:t>所围图形的面积</w:t>
      </w:r>
      <w:r w:rsidR="008E3581">
        <w:rPr>
          <w:rFonts w:ascii="Times New Roman" w:hAnsi="Times New Roman" w:hint="eastAsia"/>
          <w:szCs w:val="24"/>
        </w:rPr>
        <w:t>．</w:t>
      </w:r>
      <w:r>
        <w:rPr>
          <w:rFonts w:ascii="Times New Roman" w:hAnsi="Times New Roman" w:hint="eastAsia"/>
          <w:szCs w:val="24"/>
        </w:rPr>
        <w:t>若</w:t>
      </w:r>
      <w:r w:rsidR="00E52465" w:rsidRPr="00025957">
        <w:rPr>
          <w:position w:val="-4"/>
        </w:rPr>
        <w:object w:dxaOrig="220" w:dyaOrig="240">
          <v:shape id="_x0000_i1119" type="#_x0000_t75" style="width:11.25pt;height:11.9pt" o:ole="">
            <v:imagedata r:id="rId197" o:title=""/>
          </v:shape>
          <o:OLEObject Type="Embed" ProgID="Equation.DSMT4" ShapeID="_x0000_i1119" DrawAspect="Content" ObjectID="_1700141317" r:id="rId198"/>
        </w:object>
      </w:r>
      <w:r>
        <w:rPr>
          <w:rFonts w:ascii="Times New Roman" w:hAnsi="Times New Roman" w:hint="eastAsia"/>
          <w:szCs w:val="24"/>
        </w:rPr>
        <w:t>运动到</w:t>
      </w:r>
      <w:r w:rsidR="00E52465" w:rsidRPr="00E52465">
        <w:rPr>
          <w:position w:val="-14"/>
        </w:rPr>
        <w:object w:dxaOrig="580" w:dyaOrig="400">
          <v:shape id="_x0000_i1120" type="#_x0000_t75" style="width:28.8pt;height:20.05pt" o:ole="">
            <v:imagedata r:id="rId199" o:title=""/>
          </v:shape>
          <o:OLEObject Type="Embed" ProgID="Equation.DSMT4" ShapeID="_x0000_i1120" DrawAspect="Content" ObjectID="_1700141318" r:id="rId200"/>
        </w:object>
      </w:r>
      <w:r>
        <w:rPr>
          <w:rFonts w:ascii="Times New Roman" w:hAnsi="Times New Roman" w:hint="eastAsia"/>
          <w:szCs w:val="24"/>
        </w:rPr>
        <w:t>时沿</w:t>
      </w:r>
      <w:r w:rsidR="00E52465" w:rsidRPr="00025957">
        <w:rPr>
          <w:position w:val="-4"/>
        </w:rPr>
        <w:object w:dxaOrig="200" w:dyaOrig="200">
          <v:shape id="_x0000_i1121" type="#_x0000_t75" style="width:10pt;height:10pt" o:ole="">
            <v:imagedata r:id="rId201" o:title=""/>
          </v:shape>
          <o:OLEObject Type="Embed" ProgID="Equation.DSMT4" ShapeID="_x0000_i1121" DrawAspect="Content" ObjectID="_1700141319" r:id="rId202"/>
        </w:object>
      </w:r>
      <w:r>
        <w:rPr>
          <w:rFonts w:ascii="Times New Roman" w:hAnsi="Times New Roman" w:hint="eastAsia"/>
          <w:szCs w:val="24"/>
        </w:rPr>
        <w:t>轴正向的速度是</w:t>
      </w:r>
      <w:r w:rsidR="00E52465" w:rsidRPr="00025957">
        <w:rPr>
          <w:position w:val="-4"/>
        </w:rPr>
        <w:object w:dxaOrig="200" w:dyaOrig="240">
          <v:shape id="_x0000_i1122" type="#_x0000_t75" style="width:10pt;height:11.9pt" o:ole="">
            <v:imagedata r:id="rId203" o:title=""/>
          </v:shape>
          <o:OLEObject Type="Embed" ProgID="Equation.DSMT4" ShapeID="_x0000_i1122" DrawAspect="Content" ObjectID="_1700141320" r:id="rId204"/>
        </w:object>
      </w:r>
      <w:r>
        <w:rPr>
          <w:rFonts w:ascii="Times New Roman" w:hAnsi="Times New Roman" w:hint="eastAsia"/>
          <w:szCs w:val="24"/>
        </w:rPr>
        <w:t>，求此时</w:t>
      </w:r>
      <w:r w:rsidR="00E52465" w:rsidRPr="00E52465">
        <w:rPr>
          <w:position w:val="-6"/>
        </w:rPr>
        <w:object w:dxaOrig="220" w:dyaOrig="279">
          <v:shape id="_x0000_i1123" type="#_x0000_t75" style="width:11.25pt;height:13.75pt" o:ole="">
            <v:imagedata r:id="rId205" o:title=""/>
          </v:shape>
          <o:OLEObject Type="Embed" ProgID="Equation.DSMT4" ShapeID="_x0000_i1123" DrawAspect="Content" ObjectID="_1700141321" r:id="rId206"/>
        </w:object>
      </w:r>
      <w:r>
        <w:rPr>
          <w:rFonts w:ascii="Times New Roman" w:hAnsi="Times New Roman" w:hint="eastAsia"/>
          <w:szCs w:val="24"/>
        </w:rPr>
        <w:t>关于时间</w:t>
      </w:r>
      <w:r w:rsidR="00E52465" w:rsidRPr="00E52465">
        <w:rPr>
          <w:position w:val="-6"/>
        </w:rPr>
        <w:object w:dxaOrig="160" w:dyaOrig="260">
          <v:shape id="_x0000_i1124" type="#_x0000_t75" style="width:8.15pt;height:13.15pt" o:ole="">
            <v:imagedata r:id="rId207" o:title=""/>
          </v:shape>
          <o:OLEObject Type="Embed" ProgID="Equation.DSMT4" ShapeID="_x0000_i1124" DrawAspect="Content" ObjectID="_1700141322" r:id="rId208"/>
        </w:object>
      </w:r>
      <w:r>
        <w:rPr>
          <w:rFonts w:ascii="Times New Roman" w:hAnsi="Times New Roman" w:hint="eastAsia"/>
          <w:szCs w:val="24"/>
        </w:rPr>
        <w:t>的变化率</w:t>
      </w:r>
      <w:r w:rsidR="008E3581">
        <w:rPr>
          <w:rFonts w:ascii="Times New Roman" w:hAnsi="Times New Roman" w:hint="eastAsia"/>
          <w:szCs w:val="24"/>
        </w:rPr>
        <w:t>．</w:t>
      </w:r>
    </w:p>
    <w:p w:rsidR="00B151F7" w:rsidRPr="00B151F7" w:rsidRDefault="00B151F7" w:rsidP="00B151F7">
      <w:pPr>
        <w:rPr>
          <w:szCs w:val="21"/>
        </w:rPr>
      </w:pPr>
    </w:p>
    <w:p w:rsidR="00B151F7" w:rsidRDefault="00B151F7" w:rsidP="00B151F7">
      <w:pPr>
        <w:rPr>
          <w:rFonts w:ascii="Times New Roman" w:hAnsi="Times New Roman"/>
          <w:szCs w:val="24"/>
        </w:rPr>
      </w:pPr>
    </w:p>
    <w:p w:rsidR="00F820FC" w:rsidRPr="006E6D50" w:rsidRDefault="00F820FC" w:rsidP="00F820FC">
      <w:r w:rsidRPr="00F820FC">
        <w:rPr>
          <w:rFonts w:hint="eastAsia"/>
        </w:rPr>
        <w:t>(21)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(19)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设数列</w:t>
      </w:r>
      <w:r w:rsidR="00E52465" w:rsidRPr="00E52465">
        <w:rPr>
          <w:position w:val="-14"/>
        </w:rPr>
        <w:object w:dxaOrig="460" w:dyaOrig="400">
          <v:shape id="_x0000_i1125" type="#_x0000_t75" style="width:23.15pt;height:20.05pt" o:ole="">
            <v:imagedata r:id="rId209" o:title=""/>
          </v:shape>
          <o:OLEObject Type="Embed" ProgID="Equation.DSMT4" ShapeID="_x0000_i1125" DrawAspect="Content" ObjectID="_1700141323" r:id="rId210"/>
        </w:object>
      </w:r>
      <w:r>
        <w:rPr>
          <w:rFonts w:ascii="Times New Roman" w:hAnsi="Times New Roman" w:hint="eastAsia"/>
          <w:szCs w:val="24"/>
        </w:rPr>
        <w:t>满足：</w:t>
      </w:r>
      <w:r w:rsidR="00E52465" w:rsidRPr="00E52465">
        <w:rPr>
          <w:position w:val="-12"/>
        </w:rPr>
        <w:object w:dxaOrig="639" w:dyaOrig="360">
          <v:shape id="_x0000_i1126" type="#_x0000_t75" style="width:31.95pt;height:18.15pt" o:ole="">
            <v:imagedata r:id="rId211" o:title=""/>
          </v:shape>
          <o:OLEObject Type="Embed" ProgID="Equation.DSMT4" ShapeID="_x0000_i1126" DrawAspect="Content" ObjectID="_1700141324" r:id="rId212"/>
        </w:object>
      </w:r>
      <w:r>
        <w:rPr>
          <w:rFonts w:ascii="Times New Roman" w:hAnsi="Times New Roman" w:hint="eastAsia"/>
          <w:szCs w:val="24"/>
        </w:rPr>
        <w:t>，</w:t>
      </w:r>
      <w:r w:rsidR="00E52465" w:rsidRPr="00E52465">
        <w:rPr>
          <w:position w:val="-12"/>
        </w:rPr>
        <w:object w:dxaOrig="1500" w:dyaOrig="380">
          <v:shape id="_x0000_i1127" type="#_x0000_t75" style="width:75.15pt;height:18.8pt" o:ole="">
            <v:imagedata r:id="rId213" o:title=""/>
          </v:shape>
          <o:OLEObject Type="Embed" ProgID="Equation.DSMT4" ShapeID="_x0000_i1127" DrawAspect="Content" ObjectID="_1700141325" r:id="rId214"/>
        </w:object>
      </w:r>
      <w:r>
        <w:rPr>
          <w:rFonts w:hint="eastAsia"/>
        </w:rPr>
        <w:t>（</w:t>
      </w:r>
      <w:r w:rsidR="00E52465" w:rsidRPr="00E52465">
        <w:rPr>
          <w:position w:val="-8"/>
        </w:rPr>
        <w:object w:dxaOrig="999" w:dyaOrig="300">
          <v:shape id="_x0000_i1128" type="#_x0000_t75" style="width:50.1pt;height:15.05pt" o:ole="">
            <v:imagedata r:id="rId215" o:title=""/>
          </v:shape>
          <o:OLEObject Type="Embed" ProgID="Equation.DSMT4" ShapeID="_x0000_i1128" DrawAspect="Content" ObjectID="_1700141326" r:id="rId216"/>
        </w:object>
      </w:r>
      <w:r>
        <w:rPr>
          <w:rFonts w:hint="eastAsia"/>
        </w:rPr>
        <w:t>）．</w:t>
      </w:r>
      <w:r>
        <w:rPr>
          <w:rFonts w:ascii="Times New Roman" w:hAnsi="Times New Roman" w:hint="eastAsia"/>
          <w:szCs w:val="24"/>
        </w:rPr>
        <w:t>证明</w:t>
      </w:r>
      <w:r w:rsidR="00E52465" w:rsidRPr="00E52465">
        <w:rPr>
          <w:position w:val="-14"/>
        </w:rPr>
        <w:object w:dxaOrig="460" w:dyaOrig="400">
          <v:shape id="_x0000_i1129" type="#_x0000_t75" style="width:23.15pt;height:20.05pt" o:ole="">
            <v:imagedata r:id="rId217" o:title=""/>
          </v:shape>
          <o:OLEObject Type="Embed" ProgID="Equation.DSMT4" ShapeID="_x0000_i1129" DrawAspect="Content" ObjectID="_1700141327" r:id="rId218"/>
        </w:object>
      </w:r>
      <w:r>
        <w:rPr>
          <w:rFonts w:ascii="Times New Roman" w:hAnsi="Times New Roman" w:hint="eastAsia"/>
          <w:szCs w:val="24"/>
        </w:rPr>
        <w:t>收敛，并求</w:t>
      </w:r>
      <w:r w:rsidR="00E52465" w:rsidRPr="00E52465">
        <w:rPr>
          <w:position w:val="-18"/>
        </w:rPr>
        <w:object w:dxaOrig="620" w:dyaOrig="420">
          <v:shape id="_x0000_i1130" type="#_x0000_t75" style="width:31.3pt;height:21.3pt" o:ole="">
            <v:imagedata r:id="rId219" o:title=""/>
          </v:shape>
          <o:OLEObject Type="Embed" ProgID="Equation.DSMT4" ShapeID="_x0000_i1130" DrawAspect="Content" ObjectID="_1700141328" r:id="rId220"/>
        </w:object>
      </w:r>
      <w:r>
        <w:rPr>
          <w:rFonts w:ascii="Times New Roman" w:hAnsi="Times New Roman" w:hint="eastAsia"/>
          <w:szCs w:val="24"/>
        </w:rPr>
        <w:t>．</w:t>
      </w:r>
    </w:p>
    <w:p w:rsidR="00B151F7" w:rsidRDefault="00B151F7" w:rsidP="00B151F7">
      <w:pPr>
        <w:rPr>
          <w:szCs w:val="24"/>
        </w:rPr>
      </w:pPr>
    </w:p>
    <w:p w:rsidR="00F820FC" w:rsidRDefault="00F820FC" w:rsidP="00B151F7">
      <w:pPr>
        <w:rPr>
          <w:szCs w:val="24"/>
        </w:rPr>
      </w:pPr>
    </w:p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</w:t>
      </w:r>
      <w:r>
        <w:rPr>
          <w:rFonts w:hint="eastAsia"/>
        </w:rPr>
        <w:t>2</w:t>
      </w:r>
      <w:r w:rsidRPr="0089117D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>
        <w:rPr>
          <w:rStyle w:val="ae"/>
          <w:rFonts w:hint="eastAsia"/>
        </w:rPr>
        <w:t>(20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设实二次型</w:t>
      </w:r>
      <w:r w:rsidR="00E52465" w:rsidRPr="00E52465">
        <w:rPr>
          <w:position w:val="-14"/>
        </w:rPr>
        <w:object w:dxaOrig="5179" w:dyaOrig="440">
          <v:shape id="_x0000_i1131" type="#_x0000_t75" style="width:259.2pt;height:21.9pt" o:ole="">
            <v:imagedata r:id="rId221" o:title=""/>
          </v:shape>
          <o:OLEObject Type="Embed" ProgID="Equation.DSMT4" ShapeID="_x0000_i1131" DrawAspect="Content" ObjectID="_1700141329" r:id="rId222"/>
        </w:object>
      </w:r>
      <w:r>
        <w:rPr>
          <w:rFonts w:ascii="Times New Roman" w:hAnsi="Times New Roman" w:hint="eastAsia"/>
          <w:szCs w:val="24"/>
        </w:rPr>
        <w:t>，其中</w:t>
      </w:r>
      <w:r w:rsidR="00E52465" w:rsidRPr="00E52465">
        <w:rPr>
          <w:position w:val="-6"/>
        </w:rPr>
        <w:object w:dxaOrig="200" w:dyaOrig="220">
          <v:shape id="_x0000_i1132" type="#_x0000_t75" style="width:10pt;height:11.25pt" o:ole="">
            <v:imagedata r:id="rId223" o:title=""/>
          </v:shape>
          <o:OLEObject Type="Embed" ProgID="Equation.DSMT4" ShapeID="_x0000_i1132" DrawAspect="Content" ObjectID="_1700141330" r:id="rId224"/>
        </w:object>
      </w:r>
      <w:r>
        <w:rPr>
          <w:rFonts w:ascii="Times New Roman" w:hAnsi="Times New Roman" w:hint="eastAsia"/>
          <w:szCs w:val="24"/>
        </w:rPr>
        <w:t>是参数．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1600" w:dyaOrig="400">
          <v:shape id="_x0000_i1133" type="#_x0000_t75" style="width:80.15pt;height:20.05pt" o:ole="">
            <v:imagedata r:id="rId225" o:title=""/>
          </v:shape>
          <o:OLEObject Type="Embed" ProgID="Equation.DSMT4" ShapeID="_x0000_i1133" DrawAspect="Content" ObjectID="_1700141331" r:id="rId226"/>
        </w:object>
      </w:r>
      <w:r>
        <w:rPr>
          <w:rFonts w:ascii="Times New Roman" w:hAnsi="Times New Roman" w:hint="eastAsia"/>
          <w:szCs w:val="24"/>
        </w:rPr>
        <w:t>的解；</w:t>
      </w:r>
      <w:r>
        <w:rPr>
          <w:rFonts w:ascii="Times New Roman" w:hAnsi="Times New Roman" w:hint="eastAsia"/>
          <w:szCs w:val="24"/>
        </w:rPr>
        <w:t xml:space="preserve">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14"/>
        </w:rPr>
        <w:object w:dxaOrig="1240" w:dyaOrig="400">
          <v:shape id="_x0000_i1134" type="#_x0000_t75" style="width:62pt;height:20.05pt" o:ole="">
            <v:imagedata r:id="rId227" o:title=""/>
          </v:shape>
          <o:OLEObject Type="Embed" ProgID="Equation.DSMT4" ShapeID="_x0000_i1134" DrawAspect="Content" ObjectID="_1700141332" r:id="rId228"/>
        </w:object>
      </w:r>
      <w:r>
        <w:rPr>
          <w:rFonts w:ascii="Times New Roman" w:hAnsi="Times New Roman" w:hint="eastAsia"/>
          <w:szCs w:val="24"/>
        </w:rPr>
        <w:t>的规范形．</w:t>
      </w:r>
    </w:p>
    <w:p w:rsidR="00F820FC" w:rsidRDefault="00F820FC" w:rsidP="00F820FC"/>
    <w:p w:rsidR="00F820FC" w:rsidRDefault="00F820FC" w:rsidP="00F820FC"/>
    <w:p w:rsidR="00F820FC" w:rsidRDefault="00F820FC" w:rsidP="00F820FC">
      <w:pPr>
        <w:rPr>
          <w:rFonts w:ascii="Times New Roman" w:hAnsi="Times New Roman"/>
          <w:szCs w:val="24"/>
        </w:rPr>
      </w:pPr>
      <w:r w:rsidRPr="0089117D">
        <w:rPr>
          <w:rFonts w:hint="eastAsia"/>
        </w:rPr>
        <w:t>(2</w:t>
      </w:r>
      <w:r>
        <w:rPr>
          <w:rFonts w:hint="eastAsia"/>
        </w:rPr>
        <w:t>3</w:t>
      </w:r>
      <w:r w:rsidRPr="0089117D">
        <w:rPr>
          <w:rFonts w:hint="eastAsia"/>
        </w:rPr>
        <w:t>)</w:t>
      </w:r>
      <w:r>
        <w:rPr>
          <w:rFonts w:ascii="Times New Roman" w:hAnsi="Times New Roman" w:hint="eastAsia"/>
          <w:szCs w:val="24"/>
        </w:rPr>
        <w:t>（本题满分</w:t>
      </w:r>
      <w:r>
        <w:rPr>
          <w:rFonts w:ascii="Times New Roman" w:hAnsi="Times New Roman" w:hint="eastAsia"/>
          <w:szCs w:val="24"/>
        </w:rPr>
        <w:t>11</w:t>
      </w:r>
      <w:r>
        <w:rPr>
          <w:rFonts w:ascii="Times New Roman" w:hAnsi="Times New Roman" w:hint="eastAsia"/>
          <w:szCs w:val="24"/>
        </w:rPr>
        <w:t>分）</w:t>
      </w:r>
      <w:r w:rsidRPr="006E6D50">
        <w:rPr>
          <w:rStyle w:val="ae"/>
          <w:rFonts w:hint="eastAsia"/>
        </w:rPr>
        <w:t>【同试卷一第三</w:t>
      </w:r>
      <w:r w:rsidRPr="006E6D50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6E6D50">
        <w:rPr>
          <w:rStyle w:val="ae"/>
          <w:rFonts w:hint="eastAsia"/>
        </w:rPr>
        <w:t>)</w:t>
      </w:r>
      <w:r w:rsidRPr="006E6D50">
        <w:rPr>
          <w:rStyle w:val="ae"/>
          <w:rFonts w:hint="eastAsia"/>
        </w:rPr>
        <w:t>题】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已知</w:t>
      </w:r>
      <w:r w:rsidR="00E52465" w:rsidRPr="00E52465">
        <w:rPr>
          <w:position w:val="-6"/>
        </w:rPr>
        <w:object w:dxaOrig="200" w:dyaOrig="220">
          <v:shape id="_x0000_i1135" type="#_x0000_t75" style="width:10pt;height:11.25pt" o:ole="">
            <v:imagedata r:id="rId229" o:title=""/>
          </v:shape>
          <o:OLEObject Type="Embed" ProgID="Equation.DSMT4" ShapeID="_x0000_i1135" DrawAspect="Content" ObjectID="_1700141333" r:id="rId230"/>
        </w:object>
      </w:r>
      <w:r>
        <w:rPr>
          <w:rFonts w:ascii="Times New Roman" w:hAnsi="Times New Roman" w:hint="eastAsia"/>
          <w:szCs w:val="24"/>
        </w:rPr>
        <w:t>是常数，且矩阵</w:t>
      </w:r>
      <w:r w:rsidR="00E52465" w:rsidRPr="00E52465">
        <w:rPr>
          <w:position w:val="-50"/>
        </w:rPr>
        <w:object w:dxaOrig="1640" w:dyaOrig="1120">
          <v:shape id="_x0000_i1136" type="#_x0000_t75" style="width:82pt;height:55.7pt" o:ole="">
            <v:imagedata r:id="rId231" o:title=""/>
          </v:shape>
          <o:OLEObject Type="Embed" ProgID="Equation.DSMT4" ShapeID="_x0000_i1136" DrawAspect="Content" ObjectID="_1700141334" r:id="rId232"/>
        </w:object>
      </w:r>
      <w:r>
        <w:rPr>
          <w:rFonts w:ascii="Times New Roman" w:hAnsi="Times New Roman" w:hint="eastAsia"/>
          <w:szCs w:val="24"/>
        </w:rPr>
        <w:t>可经初等列变换化为矩阵</w:t>
      </w:r>
      <w:r w:rsidR="00E52465" w:rsidRPr="00E52465">
        <w:rPr>
          <w:position w:val="-50"/>
        </w:rPr>
        <w:object w:dxaOrig="1640" w:dyaOrig="1120">
          <v:shape id="_x0000_i1137" type="#_x0000_t75" style="width:82pt;height:55.7pt" o:ole="">
            <v:imagedata r:id="rId233" o:title=""/>
          </v:shape>
          <o:OLEObject Type="Embed" ProgID="Equation.DSMT4" ShapeID="_x0000_i1137" DrawAspect="Content" ObjectID="_1700141335" r:id="rId234"/>
        </w:object>
      </w:r>
      <w:r>
        <w:rPr>
          <w:rFonts w:hint="eastAsia"/>
        </w:rPr>
        <w:t>．</w:t>
      </w:r>
    </w:p>
    <w:p w:rsidR="00F820FC" w:rsidRDefault="00F820FC" w:rsidP="00F820FC">
      <w:pPr>
        <w:ind w:leftChars="200" w:left="480"/>
        <w:rPr>
          <w:rFonts w:ascii="Times New Roman" w:hAnsi="Times New Roman"/>
          <w:szCs w:val="24"/>
        </w:rPr>
      </w:pPr>
      <w:r w:rsidRPr="002D5381">
        <w:rPr>
          <w:rFonts w:hint="eastAsia"/>
        </w:rPr>
        <w:t>(</w:t>
      </w:r>
      <w:r w:rsidRPr="002D5381">
        <w:rPr>
          <w:rFonts w:hint="eastAsia"/>
        </w:rPr>
        <w:t>Ⅰ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 w:rsidRPr="00433DAB">
        <w:rPr>
          <w:rFonts w:ascii="Times New Roman" w:hAnsi="Times New Roman" w:hint="eastAsia"/>
          <w:szCs w:val="24"/>
        </w:rPr>
        <w:t>求</w:t>
      </w:r>
      <w:r w:rsidR="00E52465" w:rsidRPr="00E52465">
        <w:rPr>
          <w:position w:val="-6"/>
        </w:rPr>
        <w:object w:dxaOrig="200" w:dyaOrig="220">
          <v:shape id="_x0000_i1138" type="#_x0000_t75" style="width:10pt;height:11.25pt" o:ole="">
            <v:imagedata r:id="rId235" o:title=""/>
          </v:shape>
          <o:OLEObject Type="Embed" ProgID="Equation.DSMT4" ShapeID="_x0000_i1138" DrawAspect="Content" ObjectID="_1700141336" r:id="rId236"/>
        </w:object>
      </w:r>
      <w:r>
        <w:rPr>
          <w:rFonts w:ascii="Times New Roman" w:hAnsi="Times New Roman" w:hint="eastAsia"/>
          <w:szCs w:val="24"/>
        </w:rPr>
        <w:t>；</w:t>
      </w:r>
      <w:r>
        <w:rPr>
          <w:rFonts w:ascii="Times New Roman" w:hAnsi="Times New Roman" w:hint="eastAsia"/>
          <w:szCs w:val="24"/>
        </w:rPr>
        <w:t xml:space="preserve">        </w:t>
      </w:r>
      <w:r w:rsidRPr="002D5381">
        <w:rPr>
          <w:rFonts w:hint="eastAsia"/>
        </w:rPr>
        <w:t>(</w:t>
      </w:r>
      <w:r w:rsidRPr="002D5381">
        <w:rPr>
          <w:rFonts w:hint="eastAsia"/>
        </w:rPr>
        <w:t>Ⅱ</w:t>
      </w:r>
      <w:r w:rsidRPr="002D5381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="Times New Roman" w:hAnsi="Times New Roman" w:hint="eastAsia"/>
          <w:szCs w:val="24"/>
        </w:rPr>
        <w:t>求满足</w:t>
      </w:r>
      <w:r w:rsidR="00E52465" w:rsidRPr="00025957">
        <w:rPr>
          <w:position w:val="-4"/>
        </w:rPr>
        <w:object w:dxaOrig="760" w:dyaOrig="260">
          <v:shape id="_x0000_i1139" type="#_x0000_t75" style="width:38.2pt;height:13.15pt" o:ole="">
            <v:imagedata r:id="rId237" o:title=""/>
          </v:shape>
          <o:OLEObject Type="Embed" ProgID="Equation.DSMT4" ShapeID="_x0000_i1139" DrawAspect="Content" ObjectID="_1700141337" r:id="rId238"/>
        </w:object>
      </w:r>
      <w:r>
        <w:rPr>
          <w:rFonts w:ascii="Times New Roman" w:hAnsi="Times New Roman" w:hint="eastAsia"/>
          <w:szCs w:val="24"/>
        </w:rPr>
        <w:t>的可逆矩阵</w:t>
      </w:r>
      <w:r w:rsidR="00E52465" w:rsidRPr="00025957">
        <w:rPr>
          <w:position w:val="-4"/>
        </w:rPr>
        <w:object w:dxaOrig="220" w:dyaOrig="240">
          <v:shape id="_x0000_i1140" type="#_x0000_t75" style="width:11.25pt;height:11.9pt" o:ole="">
            <v:imagedata r:id="rId239" o:title=""/>
          </v:shape>
          <o:OLEObject Type="Embed" ProgID="Equation.DSMT4" ShapeID="_x0000_i1140" DrawAspect="Content" ObjectID="_1700141338" r:id="rId240"/>
        </w:object>
      </w:r>
      <w:r>
        <w:rPr>
          <w:rFonts w:ascii="Times New Roman" w:hAnsi="Times New Roman" w:hint="eastAsia"/>
          <w:szCs w:val="24"/>
        </w:rPr>
        <w:t>．</w:t>
      </w:r>
    </w:p>
    <w:p w:rsidR="00F820FC" w:rsidRDefault="00F820FC" w:rsidP="00A50AF3"/>
    <w:p w:rsidR="00B151F7" w:rsidRPr="00B151F7" w:rsidRDefault="00B151F7" w:rsidP="00A50AF3"/>
    <w:sectPr w:rsidR="00B151F7" w:rsidRPr="00B151F7" w:rsidSect="00223006">
      <w:headerReference w:type="even" r:id="rId241"/>
      <w:footerReference w:type="even" r:id="rId242"/>
      <w:footerReference w:type="default" r:id="rId243"/>
      <w:headerReference w:type="first" r:id="rId2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13A6" w:rsidRDefault="00E313A6">
      <w:r>
        <w:separator/>
      </w:r>
    </w:p>
  </w:endnote>
  <w:endnote w:type="continuationSeparator" w:id="0">
    <w:p w:rsidR="00E313A6" w:rsidRDefault="00E313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A2757" w:rsidRDefault="0010421E" w:rsidP="00D80857">
        <w:pPr>
          <w:pStyle w:val="a4"/>
          <w:ind w:right="360" w:firstLine="360"/>
        </w:pPr>
        <w:r w:rsidRPr="0010421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A2757" w:rsidRDefault="0010421E">
                    <w:pPr>
                      <w:jc w:val="center"/>
                      <w:rPr>
                        <w:color w:val="5B9BD5" w:themeColor="accent1"/>
                      </w:rPr>
                    </w:pPr>
                    <w:r w:rsidRPr="0010421E">
                      <w:fldChar w:fldCharType="begin"/>
                    </w:r>
                    <w:r w:rsidR="00EA2757">
                      <w:instrText>PAGE    \* MERGEFORMAT</w:instrText>
                    </w:r>
                    <w:r w:rsidRPr="0010421E">
                      <w:fldChar w:fldCharType="separate"/>
                    </w:r>
                    <w:r w:rsidR="00EA275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Pr="003C7E48" w:rsidRDefault="00EA275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0421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0421E">
      <w:rPr>
        <w:noProof/>
        <w:lang w:val="zh-CN"/>
      </w:rPr>
      <w:fldChar w:fldCharType="separate"/>
    </w:r>
    <w:r w:rsidR="00715258">
      <w:rPr>
        <w:noProof/>
        <w:lang w:val="zh-CN"/>
      </w:rPr>
      <w:t>4</w:t>
    </w:r>
    <w:r w:rsidR="0010421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13A6" w:rsidRDefault="00E313A6">
      <w:r>
        <w:separator/>
      </w:r>
    </w:p>
  </w:footnote>
  <w:footnote w:type="continuationSeparator" w:id="0">
    <w:p w:rsidR="00E313A6" w:rsidRDefault="00E313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Pr="006E3539" w:rsidRDefault="00EA275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757" w:rsidRDefault="0010421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11.25pt;height:11.25pt" o:bullet="t">
        <v:imagedata r:id="rId1" o:title="msoA"/>
      </v:shape>
    </w:pict>
  </w:numPicBullet>
  <w:numPicBullet w:numPicBulletId="1">
    <w:pict>
      <v:shape id="_x0000_i117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347"/>
    <w:rsid w:val="00001815"/>
    <w:rsid w:val="00010017"/>
    <w:rsid w:val="00013F95"/>
    <w:rsid w:val="0001411E"/>
    <w:rsid w:val="00024384"/>
    <w:rsid w:val="0003566D"/>
    <w:rsid w:val="00040091"/>
    <w:rsid w:val="000401E5"/>
    <w:rsid w:val="00042111"/>
    <w:rsid w:val="00046DD7"/>
    <w:rsid w:val="000516AD"/>
    <w:rsid w:val="00061C54"/>
    <w:rsid w:val="00092FB9"/>
    <w:rsid w:val="000977C3"/>
    <w:rsid w:val="000A777C"/>
    <w:rsid w:val="000B1535"/>
    <w:rsid w:val="000B59AC"/>
    <w:rsid w:val="000C4716"/>
    <w:rsid w:val="000D27BB"/>
    <w:rsid w:val="000D72EC"/>
    <w:rsid w:val="000D7339"/>
    <w:rsid w:val="000E00E5"/>
    <w:rsid w:val="000E39F7"/>
    <w:rsid w:val="000E4C29"/>
    <w:rsid w:val="000E4EBC"/>
    <w:rsid w:val="000E58A2"/>
    <w:rsid w:val="000F21D7"/>
    <w:rsid w:val="00102A56"/>
    <w:rsid w:val="0010421E"/>
    <w:rsid w:val="00104F63"/>
    <w:rsid w:val="001116BA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7E5"/>
    <w:rsid w:val="002A5B23"/>
    <w:rsid w:val="002A62BC"/>
    <w:rsid w:val="002B12B1"/>
    <w:rsid w:val="002B1D64"/>
    <w:rsid w:val="002B2026"/>
    <w:rsid w:val="002C0467"/>
    <w:rsid w:val="002C0F04"/>
    <w:rsid w:val="002C108B"/>
    <w:rsid w:val="002C43A4"/>
    <w:rsid w:val="002C52FD"/>
    <w:rsid w:val="002C75EA"/>
    <w:rsid w:val="002E3334"/>
    <w:rsid w:val="002E369F"/>
    <w:rsid w:val="002E601D"/>
    <w:rsid w:val="002E686D"/>
    <w:rsid w:val="002E6F36"/>
    <w:rsid w:val="002E7029"/>
    <w:rsid w:val="00300AB8"/>
    <w:rsid w:val="00300CDB"/>
    <w:rsid w:val="00305B24"/>
    <w:rsid w:val="00313DA5"/>
    <w:rsid w:val="003175E7"/>
    <w:rsid w:val="0032739C"/>
    <w:rsid w:val="00330B11"/>
    <w:rsid w:val="0035545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1C9D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E59"/>
    <w:rsid w:val="00433FC2"/>
    <w:rsid w:val="00436F16"/>
    <w:rsid w:val="00441ED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19FC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35EC"/>
    <w:rsid w:val="004C4D06"/>
    <w:rsid w:val="004C5DA9"/>
    <w:rsid w:val="004E0721"/>
    <w:rsid w:val="004F28F5"/>
    <w:rsid w:val="004F30D2"/>
    <w:rsid w:val="004F3704"/>
    <w:rsid w:val="004F48C0"/>
    <w:rsid w:val="004F70FB"/>
    <w:rsid w:val="00500741"/>
    <w:rsid w:val="00501E5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687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0FA3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2B88"/>
    <w:rsid w:val="0071425C"/>
    <w:rsid w:val="00715258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37B0F"/>
    <w:rsid w:val="00751408"/>
    <w:rsid w:val="00761FE3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5FC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074"/>
    <w:rsid w:val="00805F52"/>
    <w:rsid w:val="008070E2"/>
    <w:rsid w:val="00810B36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69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4F5B"/>
    <w:rsid w:val="008E358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EE1"/>
    <w:rsid w:val="0096319C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7FE9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6B55"/>
    <w:rsid w:val="00A50AF3"/>
    <w:rsid w:val="00A50F70"/>
    <w:rsid w:val="00A51D94"/>
    <w:rsid w:val="00A5482C"/>
    <w:rsid w:val="00A567F3"/>
    <w:rsid w:val="00A6039A"/>
    <w:rsid w:val="00A66074"/>
    <w:rsid w:val="00A71A99"/>
    <w:rsid w:val="00A809DE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51F7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787D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23F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9C4"/>
    <w:rsid w:val="00DB6F7F"/>
    <w:rsid w:val="00DC2139"/>
    <w:rsid w:val="00DD4BEC"/>
    <w:rsid w:val="00DD5059"/>
    <w:rsid w:val="00DF2278"/>
    <w:rsid w:val="00E03B9D"/>
    <w:rsid w:val="00E11016"/>
    <w:rsid w:val="00E13808"/>
    <w:rsid w:val="00E16493"/>
    <w:rsid w:val="00E20B0F"/>
    <w:rsid w:val="00E227F2"/>
    <w:rsid w:val="00E2356D"/>
    <w:rsid w:val="00E313A6"/>
    <w:rsid w:val="00E3772F"/>
    <w:rsid w:val="00E37A4C"/>
    <w:rsid w:val="00E4159C"/>
    <w:rsid w:val="00E45FD6"/>
    <w:rsid w:val="00E463FD"/>
    <w:rsid w:val="00E46F31"/>
    <w:rsid w:val="00E52465"/>
    <w:rsid w:val="00E64DA9"/>
    <w:rsid w:val="00E667EF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2757"/>
    <w:rsid w:val="00EA4148"/>
    <w:rsid w:val="00EA44C0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6D33"/>
    <w:rsid w:val="00F52AF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0FC"/>
    <w:rsid w:val="00F83A02"/>
    <w:rsid w:val="00F840A4"/>
    <w:rsid w:val="00F85121"/>
    <w:rsid w:val="00F9555A"/>
    <w:rsid w:val="00F95A31"/>
    <w:rsid w:val="00FA2716"/>
    <w:rsid w:val="00FA277F"/>
    <w:rsid w:val="00FA5A5A"/>
    <w:rsid w:val="00FB26B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1525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1525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1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header" Target="header1.xml"/><Relationship Id="rId246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footer" Target="footer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693C72-B69F-4FD6-AEFA-E1F28652C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4</Pages>
  <Words>646</Words>
  <Characters>3686</Characters>
  <Application>Microsoft Office Word</Application>
  <DocSecurity>0</DocSecurity>
  <Lines>30</Lines>
  <Paragraphs>8</Paragraphs>
  <ScaleCrop>false</ScaleCrop>
  <Company>微软中国</Company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2021-12-04T04:28:00Z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