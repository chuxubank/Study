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2967E5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2B1D64">
          <w:rPr>
            <w:rStyle w:val="a7"/>
            <w:rFonts w:hint="eastAsia"/>
            <w:color w:val="C00000"/>
          </w:rPr>
          <w:t>18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040091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B151F7" w:rsidRPr="008D4F5B" w:rsidRDefault="008D4F5B" w:rsidP="008D4F5B">
      <w:pPr>
        <w:pStyle w:val="1"/>
      </w:pPr>
      <w:r w:rsidRPr="008D4F5B">
        <w:rPr>
          <w:rFonts w:hint="eastAsia"/>
        </w:rPr>
        <w:t>一、选择题（</w:t>
      </w:r>
      <w:r w:rsidR="00B151F7" w:rsidRPr="008D4F5B">
        <w:rPr>
          <w:rFonts w:hint="eastAsia"/>
        </w:rPr>
        <w:t>1</w:t>
      </w:r>
      <w:r w:rsidRPr="008D4F5B">
        <w:rPr>
          <w:rFonts w:hint="eastAsia"/>
        </w:rPr>
        <w:t>~</w:t>
      </w:r>
      <w:r w:rsidR="00B151F7" w:rsidRPr="008D4F5B">
        <w:rPr>
          <w:rFonts w:hint="eastAsia"/>
        </w:rPr>
        <w:t>8小题，每小题4分，共32分</w:t>
      </w:r>
      <w:r w:rsidRPr="008D4F5B">
        <w:rPr>
          <w:rFonts w:hint="eastAsia"/>
        </w:rPr>
        <w:t>）</w:t>
      </w:r>
    </w:p>
    <w:p w:rsidR="00B151F7" w:rsidRDefault="00B151F7" w:rsidP="002E6F36"/>
    <w:p w:rsidR="008D4F5B" w:rsidRDefault="008D4F5B" w:rsidP="002E6F36"/>
    <w:p w:rsidR="00B151F7" w:rsidRDefault="002E6F36" w:rsidP="00B151F7">
      <w:pPr>
        <w:rPr>
          <w:szCs w:val="24"/>
        </w:rPr>
      </w:pPr>
      <w:r w:rsidRPr="002E6F36">
        <w:rPr>
          <w:rFonts w:hint="eastAsia"/>
        </w:rPr>
        <w:t xml:space="preserve">(1) </w:t>
      </w:r>
      <w:r w:rsidR="00B151F7">
        <w:rPr>
          <w:rFonts w:ascii="Times New Roman" w:hAnsi="Times New Roman" w:hint="eastAsia"/>
          <w:szCs w:val="24"/>
        </w:rPr>
        <w:t>若</w:t>
      </w:r>
      <w:bookmarkStart w:id="1" w:name="MTBlankEqn"/>
      <w:r w:rsidR="00E52465" w:rsidRPr="00E52465">
        <w:rPr>
          <w:position w:val="-18"/>
        </w:rPr>
        <w:object w:dxaOrig="2360" w:dyaOrig="600">
          <v:shape id="_x0000_i1025" type="#_x0000_t75" style="width:117.7pt;height:30.05pt" o:ole="">
            <v:imagedata r:id="rId9" o:title=""/>
          </v:shape>
          <o:OLEObject Type="Embed" ProgID="Equation.DSMT4" ShapeID="_x0000_i1025" DrawAspect="Content" ObjectID="_1700133559" r:id="rId10"/>
        </w:object>
      </w:r>
      <w:bookmarkEnd w:id="1"/>
      <w:r w:rsidR="00B151F7">
        <w:rPr>
          <w:rFonts w:ascii="Times New Roman" w:hAnsi="Times New Roman" w:hint="eastAsia"/>
          <w:szCs w:val="24"/>
        </w:rPr>
        <w:t>，则</w:t>
      </w:r>
      <w:r w:rsidR="00F52AF9">
        <w:rPr>
          <w:rFonts w:hint="eastAsia"/>
          <w:szCs w:val="24"/>
        </w:rPr>
        <w:t>(    )</w:t>
      </w:r>
    </w:p>
    <w:p w:rsidR="00B151F7" w:rsidRDefault="000D27BB" w:rsidP="000D27BB">
      <w:pPr>
        <w:ind w:leftChars="200" w:left="480"/>
        <w:rPr>
          <w:rFonts w:ascii="Times New Roman" w:hAnsi="Times New Roman"/>
          <w:szCs w:val="24"/>
        </w:rPr>
      </w:pPr>
      <w:r>
        <w:rPr>
          <w:rFonts w:hint="eastAsia"/>
          <w:szCs w:val="24"/>
        </w:rPr>
        <w:t>(</w:t>
      </w:r>
      <w:r w:rsidR="00B151F7">
        <w:rPr>
          <w:rFonts w:hint="eastAsia"/>
          <w:szCs w:val="24"/>
        </w:rPr>
        <w:t>A</w:t>
      </w:r>
      <w:r>
        <w:rPr>
          <w:rFonts w:hint="eastAsia"/>
          <w:szCs w:val="24"/>
        </w:rPr>
        <w:t>)</w:t>
      </w:r>
      <w:r w:rsidR="00B151F7" w:rsidRPr="0095781F">
        <w:rPr>
          <w:rFonts w:ascii="Times New Roman" w:hAnsi="Times New Roman"/>
          <w:szCs w:val="24"/>
        </w:rPr>
        <w:t xml:space="preserve"> </w:t>
      </w:r>
      <w:r w:rsidR="00E52465" w:rsidRPr="00E52465">
        <w:rPr>
          <w:position w:val="-24"/>
        </w:rPr>
        <w:object w:dxaOrig="1340" w:dyaOrig="620">
          <v:shape id="_x0000_i1026" type="#_x0000_t75" style="width:67pt;height:31.3pt" o:ole="">
            <v:imagedata r:id="rId11" o:title=""/>
          </v:shape>
          <o:OLEObject Type="Embed" ProgID="Equation.DSMT4" ShapeID="_x0000_i1026" DrawAspect="Content" ObjectID="_1700133560" r:id="rId12"/>
        </w:object>
      </w:r>
      <w:r>
        <w:rPr>
          <w:rFonts w:ascii="Times New Roman" w:hAnsi="Times New Roman" w:hint="eastAsia"/>
          <w:szCs w:val="24"/>
        </w:rPr>
        <w:t>．</w:t>
      </w:r>
      <w:r w:rsidRPr="000D27BB">
        <w:rPr>
          <w:rFonts w:hint="eastAsia"/>
        </w:rPr>
        <w:t xml:space="preserve"> (</w:t>
      </w:r>
      <w:r w:rsidR="00B151F7" w:rsidRPr="000D27BB">
        <w:rPr>
          <w:rFonts w:hint="eastAsia"/>
        </w:rPr>
        <w:t>B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24"/>
        </w:rPr>
        <w:object w:dxaOrig="1500" w:dyaOrig="620">
          <v:shape id="_x0000_i1027" type="#_x0000_t75" style="width:75.15pt;height:31.3pt" o:ole="">
            <v:imagedata r:id="rId13" o:title=""/>
          </v:shape>
          <o:OLEObject Type="Embed" ProgID="Equation.DSMT4" ShapeID="_x0000_i1027" DrawAspect="Content" ObjectID="_1700133561" r:id="rId1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(C)</w:t>
      </w:r>
      <w:r w:rsidR="00B151F7" w:rsidRPr="0095781F">
        <w:rPr>
          <w:rFonts w:ascii="Times New Roman" w:hAnsi="Times New Roman"/>
          <w:szCs w:val="24"/>
        </w:rPr>
        <w:t xml:space="preserve"> </w:t>
      </w:r>
      <w:r w:rsidR="00E52465" w:rsidRPr="00E52465">
        <w:rPr>
          <w:position w:val="-24"/>
        </w:rPr>
        <w:object w:dxaOrig="1180" w:dyaOrig="620">
          <v:shape id="_x0000_i1028" type="#_x0000_t75" style="width:58.85pt;height:31.3pt" o:ole="">
            <v:imagedata r:id="rId15" o:title=""/>
          </v:shape>
          <o:OLEObject Type="Embed" ProgID="Equation.DSMT4" ShapeID="_x0000_i1028" DrawAspect="Content" ObjectID="_1700133562" r:id="rId16"/>
        </w:object>
      </w:r>
      <w:r>
        <w:rPr>
          <w:rFonts w:ascii="Times New Roman" w:hAnsi="Times New Roman" w:hint="eastAsia"/>
          <w:szCs w:val="24"/>
        </w:rPr>
        <w:t>．</w:t>
      </w:r>
      <w:r w:rsidRPr="000D27BB">
        <w:rPr>
          <w:rFonts w:hint="eastAsia"/>
        </w:rPr>
        <w:t xml:space="preserve"> (</w:t>
      </w:r>
      <w:r w:rsidR="00B151F7" w:rsidRPr="000D27BB">
        <w:rPr>
          <w:rFonts w:hint="eastAsia"/>
        </w:rPr>
        <w:t>D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24"/>
        </w:rPr>
        <w:object w:dxaOrig="1340" w:dyaOrig="620">
          <v:shape id="_x0000_i1029" type="#_x0000_t75" style="width:67pt;height:31.3pt" o:ole="">
            <v:imagedata r:id="rId17" o:title=""/>
          </v:shape>
          <o:OLEObject Type="Embed" ProgID="Equation.DSMT4" ShapeID="_x0000_i1029" DrawAspect="Content" ObjectID="_1700133563" r:id="rId18"/>
        </w:object>
      </w:r>
      <w:r>
        <w:rPr>
          <w:rFonts w:ascii="Times New Roman" w:hAnsi="Times New Roman" w:hint="eastAsia"/>
          <w:szCs w:val="24"/>
        </w:rPr>
        <w:t>．</w:t>
      </w:r>
    </w:p>
    <w:p w:rsidR="002E6F36" w:rsidRDefault="002E6F36" w:rsidP="002E6F36">
      <w:pPr>
        <w:rPr>
          <w:rFonts w:ascii="Times New Roman" w:hAnsi="Times New Roman"/>
          <w:position w:val="-6"/>
          <w:szCs w:val="24"/>
        </w:rPr>
      </w:pPr>
    </w:p>
    <w:p w:rsidR="002E6F36" w:rsidRDefault="002E6F36" w:rsidP="002E6F36"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2E6F36">
        <w:rPr>
          <w:rFonts w:hint="eastAsia"/>
        </w:rPr>
        <w:t>(</w:t>
      </w:r>
      <w:r>
        <w:rPr>
          <w:szCs w:val="21"/>
        </w:rPr>
        <w:t>B</w:t>
      </w:r>
      <w:r w:rsidRPr="002E6F36">
        <w:rPr>
          <w:rFonts w:hint="eastAsia"/>
        </w:rPr>
        <w:t>)</w:t>
      </w:r>
      <w:r>
        <w:rPr>
          <w:rFonts w:hint="eastAsia"/>
        </w:rPr>
        <w:t>．</w:t>
      </w:r>
      <w:r w:rsidR="004F3704">
        <w:rPr>
          <w:rFonts w:hint="eastAsia"/>
        </w:rPr>
        <w:t>由题设有</w:t>
      </w:r>
    </w:p>
    <w:p w:rsidR="00B151F7" w:rsidRDefault="00E52465" w:rsidP="004F3704">
      <w:pPr>
        <w:ind w:leftChars="200" w:left="480"/>
        <w:jc w:val="center"/>
        <w:rPr>
          <w:szCs w:val="21"/>
        </w:rPr>
      </w:pPr>
      <w:r w:rsidRPr="00E52465">
        <w:rPr>
          <w:position w:val="-28"/>
        </w:rPr>
        <w:object w:dxaOrig="5480" w:dyaOrig="720">
          <v:shape id="_x0000_i1030" type="#_x0000_t75" style="width:274.25pt;height:36.3pt" o:ole="">
            <v:imagedata r:id="rId19" o:title=""/>
          </v:shape>
          <o:OLEObject Type="Embed" ProgID="Equation.DSMT4" ShapeID="_x0000_i1030" DrawAspect="Content" ObjectID="_1700133564" r:id="rId20"/>
        </w:object>
      </w:r>
    </w:p>
    <w:p w:rsidR="004F3704" w:rsidRDefault="004F3704" w:rsidP="004F3704">
      <w:pPr>
        <w:ind w:leftChars="200" w:left="480"/>
        <w:rPr>
          <w:szCs w:val="21"/>
        </w:rPr>
      </w:pPr>
      <w:r>
        <w:rPr>
          <w:rFonts w:hint="eastAsia"/>
          <w:szCs w:val="21"/>
        </w:rPr>
        <w:t>所以</w:t>
      </w:r>
      <w:r w:rsidR="00EA44C0">
        <w:rPr>
          <w:rFonts w:hint="eastAsia"/>
          <w:szCs w:val="21"/>
        </w:rPr>
        <w:t>由泰勒公式</w:t>
      </w:r>
      <w:r>
        <w:rPr>
          <w:rFonts w:hint="eastAsia"/>
          <w:szCs w:val="21"/>
        </w:rPr>
        <w:t>有</w:t>
      </w:r>
    </w:p>
    <w:p w:rsidR="00B151F7" w:rsidRDefault="00E52465" w:rsidP="00EA44C0">
      <w:pPr>
        <w:ind w:leftChars="200" w:left="480"/>
        <w:jc w:val="center"/>
        <w:rPr>
          <w:szCs w:val="21"/>
        </w:rPr>
      </w:pPr>
      <w:r w:rsidRPr="00E52465">
        <w:rPr>
          <w:position w:val="-24"/>
        </w:rPr>
        <w:object w:dxaOrig="5620" w:dyaOrig="960">
          <v:shape id="_x0000_i1031" type="#_x0000_t75" style="width:281.1pt;height:48.2pt" o:ole="">
            <v:imagedata r:id="rId21" o:title=""/>
          </v:shape>
          <o:OLEObject Type="Embed" ProgID="Equation.DSMT4" ShapeID="_x0000_i1031" DrawAspect="Content" ObjectID="_1700133565" r:id="rId22"/>
        </w:object>
      </w:r>
    </w:p>
    <w:p w:rsidR="00EA44C0" w:rsidRDefault="00EA44C0" w:rsidP="00EA44C0">
      <w:pPr>
        <w:ind w:leftChars="200" w:left="480"/>
        <w:rPr>
          <w:szCs w:val="21"/>
        </w:rPr>
      </w:pPr>
      <w:r>
        <w:rPr>
          <w:rFonts w:hint="eastAsia"/>
          <w:szCs w:val="21"/>
        </w:rPr>
        <w:t>由此可得</w:t>
      </w:r>
    </w:p>
    <w:p w:rsidR="00B151F7" w:rsidRDefault="00E52465" w:rsidP="00EA44C0">
      <w:pPr>
        <w:ind w:leftChars="200" w:left="480"/>
        <w:jc w:val="center"/>
        <w:rPr>
          <w:szCs w:val="21"/>
        </w:rPr>
      </w:pPr>
      <w:r w:rsidRPr="00E52465">
        <w:rPr>
          <w:position w:val="-44"/>
        </w:rPr>
        <w:object w:dxaOrig="2600" w:dyaOrig="999">
          <v:shape id="_x0000_i1032" type="#_x0000_t75" style="width:130.25pt;height:50.1pt" o:ole="">
            <v:imagedata r:id="rId23" o:title=""/>
          </v:shape>
          <o:OLEObject Type="Embed" ProgID="Equation.DSMT4" ShapeID="_x0000_i1032" DrawAspect="Content" ObjectID="_1700133566" r:id="rId24"/>
        </w:objec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1116BA" w:rsidRPr="00D56B61" w:rsidRDefault="001116BA" w:rsidP="001116BA">
      <w:pPr>
        <w:rPr>
          <w:szCs w:val="24"/>
        </w:rPr>
      </w:pPr>
      <w:r>
        <w:rPr>
          <w:rFonts w:hint="eastAsia"/>
          <w:szCs w:val="24"/>
        </w:rPr>
        <w:t>(2)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(1)</w:t>
      </w:r>
      <w:r w:rsidRPr="00FA0F50">
        <w:rPr>
          <w:rStyle w:val="ae"/>
          <w:rFonts w:hint="eastAsia"/>
        </w:rPr>
        <w:t>题】</w:t>
      </w:r>
      <w:r w:rsidRPr="00D56B61">
        <w:rPr>
          <w:rFonts w:hint="eastAsia"/>
          <w:szCs w:val="24"/>
        </w:rPr>
        <w:t>下列函数中</w:t>
      </w:r>
      <w:r>
        <w:rPr>
          <w:rFonts w:hint="eastAsia"/>
          <w:szCs w:val="24"/>
        </w:rPr>
        <w:t>，在</w:t>
      </w:r>
      <w:r w:rsidR="00E52465" w:rsidRPr="00E52465">
        <w:rPr>
          <w:position w:val="-6"/>
        </w:rPr>
        <w:object w:dxaOrig="560" w:dyaOrig="279">
          <v:shape id="_x0000_i1033" type="#_x0000_t75" style="width:28.15pt;height:13.75pt" o:ole="">
            <v:imagedata r:id="rId25" o:title=""/>
          </v:shape>
          <o:OLEObject Type="Embed" ProgID="Equation.DSMT4" ShapeID="_x0000_i1033" DrawAspect="Content" ObjectID="_1700133567" r:id="rId26"/>
        </w:object>
      </w:r>
      <w:r>
        <w:rPr>
          <w:rFonts w:hint="eastAsia"/>
          <w:szCs w:val="24"/>
        </w:rPr>
        <w:t>处</w:t>
      </w:r>
      <w:r w:rsidRPr="00D56B61">
        <w:rPr>
          <w:rFonts w:hint="eastAsia"/>
          <w:szCs w:val="24"/>
        </w:rPr>
        <w:t>不可导的是</w:t>
      </w:r>
      <w:r>
        <w:rPr>
          <w:rFonts w:hint="eastAsia"/>
          <w:szCs w:val="24"/>
        </w:rPr>
        <w:t>(    )</w:t>
      </w:r>
    </w:p>
    <w:p w:rsidR="001116BA" w:rsidRPr="00D56B61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E52465" w:rsidRPr="00E52465">
        <w:rPr>
          <w:position w:val="-14"/>
        </w:rPr>
        <w:object w:dxaOrig="1560" w:dyaOrig="400">
          <v:shape id="_x0000_i1034" type="#_x0000_t75" style="width:78.25pt;height:20.05pt" o:ole="">
            <v:imagedata r:id="rId27" o:title=""/>
          </v:shape>
          <o:OLEObject Type="Embed" ProgID="Equation.DSMT4" ShapeID="_x0000_i1034" DrawAspect="Content" ObjectID="_1700133568" r:id="rId28"/>
        </w:object>
      </w:r>
      <w:r>
        <w:rPr>
          <w:rFonts w:ascii="Times New Roman" w:hAnsi="Times New Roman" w:hint="eastAsia"/>
          <w:szCs w:val="24"/>
        </w:rPr>
        <w:t>.</w:t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E52465" w:rsidRPr="00E52465">
        <w:rPr>
          <w:position w:val="-16"/>
        </w:rPr>
        <w:object w:dxaOrig="1740" w:dyaOrig="460">
          <v:shape id="_x0000_i1035" type="#_x0000_t75" style="width:87.05pt;height:23.15pt" o:ole="">
            <v:imagedata r:id="rId29" o:title=""/>
          </v:shape>
          <o:OLEObject Type="Embed" ProgID="Equation.DSMT4" ShapeID="_x0000_i1035" DrawAspect="Content" ObjectID="_1700133569" r:id="rId30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Pr="00D56B61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E52465" w:rsidRPr="00E52465">
        <w:rPr>
          <w:position w:val="-14"/>
        </w:rPr>
        <w:object w:dxaOrig="1359" w:dyaOrig="400">
          <v:shape id="_x0000_i1036" type="#_x0000_t75" style="width:68.25pt;height:20.05pt" o:ole="">
            <v:imagedata r:id="rId31" o:title=""/>
          </v:shape>
          <o:OLEObject Type="Embed" ProgID="Equation.DSMT4" ShapeID="_x0000_i1036" DrawAspect="Content" ObjectID="_1700133570" r:id="rId32"/>
        </w:object>
      </w:r>
      <w:r>
        <w:rPr>
          <w:rFonts w:ascii="Times New Roman" w:hAnsi="Times New Roman" w:hint="eastAsia"/>
          <w:szCs w:val="24"/>
        </w:rPr>
        <w:t>．</w:t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E52465" w:rsidRPr="00E52465">
        <w:rPr>
          <w:position w:val="-16"/>
        </w:rPr>
        <w:object w:dxaOrig="1540" w:dyaOrig="460">
          <v:shape id="_x0000_i1037" type="#_x0000_t75" style="width:77pt;height:23.15pt" o:ole="">
            <v:imagedata r:id="rId33" o:title=""/>
          </v:shape>
          <o:OLEObject Type="Embed" ProgID="Equation.DSMT4" ShapeID="_x0000_i1037" DrawAspect="Content" ObjectID="_1700133571" r:id="rId34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Default="001116BA" w:rsidP="001116BA">
      <w:pPr>
        <w:rPr>
          <w:rFonts w:ascii="宋体" w:hAnsi="宋体"/>
        </w:rPr>
      </w:pPr>
    </w:p>
    <w:p w:rsidR="001116BA" w:rsidRDefault="001116BA" w:rsidP="001116BA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D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  <w:szCs w:val="21"/>
        </w:rPr>
        <w:t>由定义得</w:t>
      </w:r>
    </w:p>
    <w:p w:rsidR="001116BA" w:rsidRPr="007F7EC4" w:rsidRDefault="00660FA3" w:rsidP="001116BA">
      <w:pPr>
        <w:ind w:leftChars="200" w:left="480"/>
        <w:jc w:val="center"/>
        <w:rPr>
          <w:rFonts w:ascii="宋体" w:hAnsi="宋体"/>
        </w:rPr>
      </w:pPr>
      <w:r w:rsidRPr="00E52465">
        <w:rPr>
          <w:position w:val="-24"/>
        </w:rPr>
        <w:object w:dxaOrig="6700" w:dyaOrig="900">
          <v:shape id="_x0000_i1328" type="#_x0000_t75" style="width:334.95pt;height:45.1pt" o:ole="">
            <v:imagedata r:id="rId35" o:title=""/>
          </v:shape>
          <o:OLEObject Type="Embed" ProgID="Equation.DSMT4" ShapeID="_x0000_i1328" DrawAspect="Content" ObjectID="_1700133572" r:id="rId36"/>
        </w:object>
      </w:r>
    </w:p>
    <w:p w:rsidR="001116BA" w:rsidRDefault="001116BA" w:rsidP="001116BA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="00E52465" w:rsidRPr="00E52465">
        <w:rPr>
          <w:position w:val="-16"/>
        </w:rPr>
        <w:object w:dxaOrig="1540" w:dyaOrig="460">
          <v:shape id="_x0000_i1038" type="#_x0000_t75" style="width:77pt;height:23.15pt" o:ole="">
            <v:imagedata r:id="rId37" o:title=""/>
          </v:shape>
          <o:OLEObject Type="Embed" ProgID="Equation.DSMT4" ShapeID="_x0000_i1038" DrawAspect="Content" ObjectID="_1700133573" r:id="rId38"/>
        </w:object>
      </w:r>
      <w:r>
        <w:rPr>
          <w:rFonts w:ascii="Times New Roman" w:hAnsi="Times New Roman" w:hint="eastAsia"/>
          <w:szCs w:val="24"/>
        </w:rPr>
        <w:t>在</w:t>
      </w:r>
      <w:r w:rsidR="00E52465" w:rsidRPr="00E52465">
        <w:rPr>
          <w:position w:val="-6"/>
        </w:rPr>
        <w:object w:dxaOrig="560" w:dyaOrig="279">
          <v:shape id="_x0000_i1039" type="#_x0000_t75" style="width:28.15pt;height:13.75pt" o:ole="">
            <v:imagedata r:id="rId39" o:title=""/>
          </v:shape>
          <o:OLEObject Type="Embed" ProgID="Equation.DSMT4" ShapeID="_x0000_i1039" DrawAspect="Content" ObjectID="_1700133574" r:id="rId40"/>
        </w:object>
      </w:r>
      <w:r>
        <w:rPr>
          <w:rFonts w:hint="eastAsia"/>
          <w:szCs w:val="24"/>
        </w:rPr>
        <w:t>处</w:t>
      </w:r>
      <w:r w:rsidRPr="00D56B61">
        <w:rPr>
          <w:rFonts w:hint="eastAsia"/>
          <w:szCs w:val="24"/>
        </w:rPr>
        <w:t>不可导</w:t>
      </w:r>
      <w:r>
        <w:rPr>
          <w:rFonts w:hint="eastAsia"/>
          <w:szCs w:val="24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0D27BB">
      <w:pPr>
        <w:ind w:left="480" w:hangingChars="200" w:hanging="480"/>
        <w:rPr>
          <w:rFonts w:ascii="Times New Roman" w:hAnsi="Times New Roman"/>
          <w:szCs w:val="24"/>
        </w:rPr>
      </w:pPr>
      <w:r w:rsidRPr="002E6F36">
        <w:rPr>
          <w:rFonts w:hint="eastAsia"/>
        </w:rPr>
        <w:t xml:space="preserve">(3) </w:t>
      </w:r>
      <w:r w:rsidR="00B151F7">
        <w:rPr>
          <w:rFonts w:ascii="Times New Roman" w:hAnsi="Times New Roman" w:hint="eastAsia"/>
          <w:szCs w:val="24"/>
        </w:rPr>
        <w:t>设函数</w:t>
      </w:r>
      <w:r w:rsidR="00E52465" w:rsidRPr="00E52465">
        <w:rPr>
          <w:position w:val="-30"/>
        </w:rPr>
        <w:object w:dxaOrig="2000" w:dyaOrig="720">
          <v:shape id="_x0000_i1040" type="#_x0000_t75" style="width:100.15pt;height:36.3pt" o:ole="">
            <v:imagedata r:id="rId41" o:title=""/>
          </v:shape>
          <o:OLEObject Type="Embed" ProgID="Equation.DSMT4" ShapeID="_x0000_i1040" DrawAspect="Content" ObjectID="_1700133575" r:id="rId42"/>
        </w:object>
      </w:r>
      <w:r w:rsidR="00B151F7">
        <w:rPr>
          <w:rFonts w:ascii="Times New Roman" w:hAnsi="Times New Roman" w:hint="eastAsia"/>
          <w:szCs w:val="24"/>
        </w:rPr>
        <w:t>，</w:t>
      </w:r>
      <w:r w:rsidR="00E52465" w:rsidRPr="00E52465">
        <w:rPr>
          <w:position w:val="-50"/>
        </w:rPr>
        <w:object w:dxaOrig="2799" w:dyaOrig="1120">
          <v:shape id="_x0000_i1041" type="#_x0000_t75" style="width:140.25pt;height:55.7pt" o:ole="">
            <v:imagedata r:id="rId43" o:title=""/>
          </v:shape>
          <o:OLEObject Type="Embed" ProgID="Equation.DSMT4" ShapeID="_x0000_i1041" DrawAspect="Content" ObjectID="_1700133576" r:id="rId44"/>
        </w:object>
      </w:r>
      <w:r w:rsidR="00B151F7">
        <w:rPr>
          <w:rFonts w:ascii="Times New Roman" w:hAnsi="Times New Roman" w:hint="eastAsia"/>
          <w:szCs w:val="24"/>
        </w:rPr>
        <w:t>若</w:t>
      </w:r>
      <w:r w:rsidR="00E52465" w:rsidRPr="00E52465">
        <w:rPr>
          <w:position w:val="-14"/>
        </w:rPr>
        <w:object w:dxaOrig="1280" w:dyaOrig="400">
          <v:shape id="_x0000_i1042" type="#_x0000_t75" style="width:63.85pt;height:20.05pt" o:ole="">
            <v:imagedata r:id="rId45" o:title=""/>
          </v:shape>
          <o:OLEObject Type="Embed" ProgID="Equation.DSMT4" ShapeID="_x0000_i1042" DrawAspect="Content" ObjectID="_1700133577" r:id="rId46"/>
        </w:object>
      </w:r>
      <w:r w:rsidR="00B151F7">
        <w:rPr>
          <w:rFonts w:ascii="Times New Roman" w:hAnsi="Times New Roman" w:hint="eastAsia"/>
          <w:szCs w:val="24"/>
        </w:rPr>
        <w:t>在</w:t>
      </w:r>
      <w:r w:rsidR="00E52465" w:rsidRPr="00025957">
        <w:rPr>
          <w:position w:val="-4"/>
        </w:rPr>
        <w:object w:dxaOrig="220" w:dyaOrig="240">
          <v:shape id="_x0000_i1043" type="#_x0000_t75" style="width:11.25pt;height:11.9pt" o:ole="">
            <v:imagedata r:id="rId47" o:title=""/>
          </v:shape>
          <o:OLEObject Type="Embed" ProgID="Equation.DSMT4" ShapeID="_x0000_i1043" DrawAspect="Content" ObjectID="_1700133578" r:id="rId48"/>
        </w:object>
      </w:r>
      <w:r w:rsidR="00B151F7">
        <w:rPr>
          <w:rFonts w:ascii="Times New Roman" w:hAnsi="Times New Roman" w:hint="eastAsia"/>
          <w:szCs w:val="24"/>
        </w:rPr>
        <w:t>上连续，则</w:t>
      </w:r>
      <w:r w:rsidR="00F52AF9">
        <w:rPr>
          <w:rFonts w:hint="eastAsia"/>
          <w:szCs w:val="24"/>
        </w:rPr>
        <w:t>(    )</w:t>
      </w:r>
    </w:p>
    <w:p w:rsidR="00B151F7" w:rsidRDefault="000D27BB" w:rsidP="000D27BB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>(A)</w:t>
      </w:r>
      <w:r w:rsidR="00B151F7" w:rsidRPr="000D27BB">
        <w:t xml:space="preserve"> </w:t>
      </w:r>
      <w:r w:rsidR="00E52465" w:rsidRPr="00E52465">
        <w:rPr>
          <w:position w:val="-10"/>
        </w:rPr>
        <w:object w:dxaOrig="1140" w:dyaOrig="320">
          <v:shape id="_x0000_i1044" type="#_x0000_t75" style="width:56.95pt;height:16.3pt" o:ole="">
            <v:imagedata r:id="rId49" o:title=""/>
          </v:shape>
          <o:OLEObject Type="Embed" ProgID="Equation.DSMT4" ShapeID="_x0000_i1044" DrawAspect="Content" ObjectID="_1700133579" r:id="rId50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hint="eastAsia"/>
        </w:rPr>
        <w:t xml:space="preserve"> </w:t>
      </w:r>
      <w:r w:rsidRPr="000D27BB">
        <w:rPr>
          <w:rFonts w:hint="eastAsia"/>
        </w:rPr>
        <w:t>(</w:t>
      </w:r>
      <w:r w:rsidR="00B151F7" w:rsidRPr="000D27BB">
        <w:rPr>
          <w:rFonts w:hint="eastAsia"/>
        </w:rPr>
        <w:t>B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10"/>
        </w:rPr>
        <w:object w:dxaOrig="1160" w:dyaOrig="320">
          <v:shape id="_x0000_i1045" type="#_x0000_t75" style="width:58.25pt;height:16.3pt" o:ole="">
            <v:imagedata r:id="rId51" o:title=""/>
          </v:shape>
          <o:OLEObject Type="Embed" ProgID="Equation.DSMT4" ShapeID="_x0000_i1045" DrawAspect="Content" ObjectID="_1700133580" r:id="rId52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</w:t>
      </w:r>
      <w:r w:rsidRPr="000D27BB">
        <w:rPr>
          <w:rFonts w:hint="eastAsia"/>
        </w:rPr>
        <w:t>(</w:t>
      </w:r>
      <w:r w:rsidR="00B151F7" w:rsidRPr="000D27BB">
        <w:rPr>
          <w:rFonts w:hint="eastAsia"/>
        </w:rPr>
        <w:t>C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10"/>
        </w:rPr>
        <w:object w:dxaOrig="1300" w:dyaOrig="320">
          <v:shape id="_x0000_i1046" type="#_x0000_t75" style="width:65.1pt;height:16.3pt" o:ole="">
            <v:imagedata r:id="rId53" o:title=""/>
          </v:shape>
          <o:OLEObject Type="Embed" ProgID="Equation.DSMT4" ShapeID="_x0000_i1046" DrawAspect="Content" ObjectID="_1700133581" r:id="rId54"/>
        </w:object>
      </w:r>
      <w:r>
        <w:rPr>
          <w:rFonts w:ascii="Times New Roman" w:hAnsi="Times New Roman" w:hint="eastAsia"/>
          <w:szCs w:val="24"/>
        </w:rPr>
        <w:t>．</w:t>
      </w:r>
      <w:r w:rsidRPr="000D27BB">
        <w:rPr>
          <w:rFonts w:hint="eastAsia"/>
        </w:rPr>
        <w:t xml:space="preserve"> (</w:t>
      </w:r>
      <w:r w:rsidR="00B151F7" w:rsidRPr="000D27BB">
        <w:rPr>
          <w:rFonts w:hint="eastAsia"/>
        </w:rPr>
        <w:t>D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10"/>
        </w:rPr>
        <w:object w:dxaOrig="1300" w:dyaOrig="320">
          <v:shape id="_x0000_i1047" type="#_x0000_t75" style="width:65.1pt;height:16.3pt" o:ole="">
            <v:imagedata r:id="rId55" o:title=""/>
          </v:shape>
          <o:OLEObject Type="Embed" ProgID="Equation.DSMT4" ShapeID="_x0000_i1047" DrawAspect="Content" ObjectID="_1700133582" r:id="rId56"/>
        </w:object>
      </w:r>
      <w:r>
        <w:rPr>
          <w:rFonts w:ascii="Times New Roman" w:hAnsi="Times New Roman" w:hint="eastAsia"/>
          <w:szCs w:val="24"/>
        </w:rPr>
        <w:t>．</w:t>
      </w:r>
    </w:p>
    <w:p w:rsidR="002E6F36" w:rsidRDefault="002E6F36" w:rsidP="002E6F36">
      <w:pPr>
        <w:rPr>
          <w:rFonts w:ascii="Times New Roman" w:hAnsi="Times New Roman"/>
          <w:position w:val="-6"/>
          <w:szCs w:val="24"/>
        </w:rPr>
      </w:pPr>
    </w:p>
    <w:p w:rsidR="00EA44C0" w:rsidRDefault="002E6F36" w:rsidP="00B151F7">
      <w:pPr>
        <w:rPr>
          <w:szCs w:val="21"/>
        </w:rPr>
      </w:pPr>
      <w:r w:rsidRPr="007F7EC4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</w:rPr>
        <w:t xml:space="preserve"> 应选</w:t>
      </w:r>
      <w:r w:rsidRPr="002E6F36">
        <w:rPr>
          <w:rFonts w:hint="eastAsia"/>
        </w:rPr>
        <w:t>(</w:t>
      </w:r>
      <w:r>
        <w:rPr>
          <w:szCs w:val="21"/>
        </w:rPr>
        <w:t>D</w:t>
      </w:r>
      <w:r w:rsidRPr="002E6F36">
        <w:rPr>
          <w:rFonts w:hint="eastAsia"/>
        </w:rPr>
        <w:t>)</w:t>
      </w:r>
      <w:r>
        <w:rPr>
          <w:rFonts w:hint="eastAsia"/>
        </w:rPr>
        <w:t>．</w:t>
      </w:r>
      <w:r w:rsidR="00EA44C0">
        <w:rPr>
          <w:rFonts w:hint="eastAsia"/>
        </w:rPr>
        <w:t>由题设可得</w:t>
      </w:r>
    </w:p>
    <w:p w:rsidR="00B151F7" w:rsidRDefault="00E52465" w:rsidP="00EA44C0">
      <w:pPr>
        <w:ind w:leftChars="200" w:left="480"/>
        <w:jc w:val="center"/>
        <w:rPr>
          <w:szCs w:val="21"/>
        </w:rPr>
      </w:pPr>
      <w:r w:rsidRPr="00E52465">
        <w:rPr>
          <w:position w:val="-50"/>
        </w:rPr>
        <w:object w:dxaOrig="3640" w:dyaOrig="1120">
          <v:shape id="_x0000_i1048" type="#_x0000_t75" style="width:182.2pt;height:55.7pt" o:ole="">
            <v:imagedata r:id="rId57" o:title=""/>
          </v:shape>
          <o:OLEObject Type="Embed" ProgID="Equation.DSMT4" ShapeID="_x0000_i1048" DrawAspect="Content" ObjectID="_1700133583" r:id="rId58"/>
        </w:object>
      </w:r>
    </w:p>
    <w:p w:rsidR="00EA44C0" w:rsidRPr="002E6F36" w:rsidRDefault="00EA44C0" w:rsidP="00EA44C0">
      <w:pPr>
        <w:ind w:leftChars="200" w:left="480"/>
      </w:pPr>
      <w:r>
        <w:rPr>
          <w:rFonts w:hint="eastAsia"/>
          <w:szCs w:val="21"/>
        </w:rPr>
        <w:t>由</w:t>
      </w:r>
      <w:r w:rsidR="00E52465" w:rsidRPr="00E52465">
        <w:rPr>
          <w:position w:val="-14"/>
        </w:rPr>
        <w:object w:dxaOrig="1280" w:dyaOrig="400">
          <v:shape id="_x0000_i1049" type="#_x0000_t75" style="width:63.85pt;height:20.05pt" o:ole="">
            <v:imagedata r:id="rId59" o:title=""/>
          </v:shape>
          <o:OLEObject Type="Embed" ProgID="Equation.DSMT4" ShapeID="_x0000_i1049" DrawAspect="Content" ObjectID="_1700133584" r:id="rId60"/>
        </w:object>
      </w:r>
      <w:r>
        <w:rPr>
          <w:rFonts w:ascii="Times New Roman" w:hAnsi="Times New Roman" w:hint="eastAsia"/>
          <w:szCs w:val="24"/>
        </w:rPr>
        <w:t>连续可得</w:t>
      </w:r>
    </w:p>
    <w:p w:rsidR="00B151F7" w:rsidRDefault="00E52465" w:rsidP="00EA44C0">
      <w:pPr>
        <w:ind w:leftChars="200" w:left="480"/>
        <w:jc w:val="center"/>
        <w:rPr>
          <w:szCs w:val="21"/>
        </w:rPr>
      </w:pPr>
      <w:r w:rsidRPr="00E52465">
        <w:rPr>
          <w:position w:val="-38"/>
        </w:rPr>
        <w:object w:dxaOrig="6420" w:dyaOrig="880">
          <v:shape id="_x0000_i1050" type="#_x0000_t75" style="width:321.2pt;height:43.85pt" o:ole="">
            <v:imagedata r:id="rId61" o:title=""/>
          </v:shape>
          <o:OLEObject Type="Embed" ProgID="Equation.DSMT4" ShapeID="_x0000_i1050" DrawAspect="Content" ObjectID="_1700133585" r:id="rId62"/>
        </w:objec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P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 xml:space="preserve">(4) </w:t>
      </w:r>
      <w:r w:rsidR="00B151F7">
        <w:rPr>
          <w:rFonts w:ascii="Times New Roman" w:hAnsi="Times New Roman" w:hint="eastAsia"/>
          <w:szCs w:val="24"/>
        </w:rPr>
        <w:t>设函数</w:t>
      </w:r>
      <w:r w:rsidR="00E52465" w:rsidRPr="00E52465">
        <w:rPr>
          <w:position w:val="-14"/>
        </w:rPr>
        <w:object w:dxaOrig="580" w:dyaOrig="400">
          <v:shape id="_x0000_i1051" type="#_x0000_t75" style="width:28.8pt;height:20.05pt" o:ole="">
            <v:imagedata r:id="rId63" o:title=""/>
          </v:shape>
          <o:OLEObject Type="Embed" ProgID="Equation.DSMT4" ShapeID="_x0000_i1051" DrawAspect="Content" ObjectID="_1700133586" r:id="rId64"/>
        </w:object>
      </w:r>
      <w:r w:rsidR="00B151F7">
        <w:rPr>
          <w:rFonts w:ascii="Times New Roman" w:hAnsi="Times New Roman" w:hint="eastAsia"/>
          <w:szCs w:val="24"/>
        </w:rPr>
        <w:t>在</w:t>
      </w:r>
      <w:r w:rsidR="00E52465" w:rsidRPr="00E52465">
        <w:rPr>
          <w:position w:val="-10"/>
        </w:rPr>
        <w:object w:dxaOrig="520" w:dyaOrig="320">
          <v:shape id="_x0000_i1052" type="#_x0000_t75" style="width:26.3pt;height:16.3pt" o:ole="">
            <v:imagedata r:id="rId65" o:title=""/>
          </v:shape>
          <o:OLEObject Type="Embed" ProgID="Equation.DSMT4" ShapeID="_x0000_i1052" DrawAspect="Content" ObjectID="_1700133587" r:id="rId66"/>
        </w:object>
      </w:r>
      <w:r w:rsidR="00B151F7">
        <w:rPr>
          <w:rFonts w:ascii="Times New Roman" w:hAnsi="Times New Roman" w:hint="eastAsia"/>
          <w:szCs w:val="24"/>
        </w:rPr>
        <w:t>上二阶可导，且</w:t>
      </w:r>
      <w:r w:rsidR="00E52465" w:rsidRPr="00E52465">
        <w:rPr>
          <w:position w:val="-18"/>
        </w:rPr>
        <w:object w:dxaOrig="1420" w:dyaOrig="520">
          <v:shape id="_x0000_i1053" type="#_x0000_t75" style="width:70.75pt;height:26.3pt" o:ole="">
            <v:imagedata r:id="rId67" o:title=""/>
          </v:shape>
          <o:OLEObject Type="Embed" ProgID="Equation.DSMT4" ShapeID="_x0000_i1053" DrawAspect="Content" ObjectID="_1700133588" r:id="rId68"/>
        </w:object>
      </w:r>
      <w:r w:rsidR="00B151F7">
        <w:rPr>
          <w:rFonts w:ascii="Times New Roman" w:hAnsi="Times New Roman" w:hint="eastAsia"/>
          <w:szCs w:val="24"/>
        </w:rPr>
        <w:t>，则</w:t>
      </w:r>
      <w:r w:rsidR="00F52AF9">
        <w:rPr>
          <w:rFonts w:hint="eastAsia"/>
          <w:szCs w:val="24"/>
        </w:rPr>
        <w:t>(    )</w:t>
      </w:r>
    </w:p>
    <w:p w:rsidR="00B151F7" w:rsidRDefault="000D27BB" w:rsidP="000D27BB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>(A)</w:t>
      </w:r>
      <w:r w:rsidR="00B151F7" w:rsidRPr="000D27BB">
        <w:rPr>
          <w:rFonts w:hint="eastAsia"/>
        </w:rPr>
        <w:t xml:space="preserve"> </w:t>
      </w:r>
      <w:r w:rsidR="00B151F7">
        <w:rPr>
          <w:rFonts w:ascii="Times New Roman" w:hAnsi="Times New Roman" w:hint="eastAsia"/>
          <w:szCs w:val="24"/>
        </w:rPr>
        <w:t>当</w:t>
      </w:r>
      <w:r w:rsidR="00E52465" w:rsidRPr="00E52465">
        <w:rPr>
          <w:position w:val="-14"/>
        </w:rPr>
        <w:object w:dxaOrig="960" w:dyaOrig="400">
          <v:shape id="_x0000_i1054" type="#_x0000_t75" style="width:48.2pt;height:20.05pt" o:ole="">
            <v:imagedata r:id="rId69" o:title=""/>
          </v:shape>
          <o:OLEObject Type="Embed" ProgID="Equation.DSMT4" ShapeID="_x0000_i1054" DrawAspect="Content" ObjectID="_1700133589" r:id="rId70"/>
        </w:object>
      </w:r>
      <w:r w:rsidR="00B151F7">
        <w:rPr>
          <w:rFonts w:ascii="Times New Roman" w:hAnsi="Times New Roman" w:hint="eastAsia"/>
          <w:szCs w:val="24"/>
        </w:rPr>
        <w:t>时，</w:t>
      </w:r>
      <w:r w:rsidR="00E52465" w:rsidRPr="00E52465">
        <w:rPr>
          <w:position w:val="-28"/>
        </w:rPr>
        <w:object w:dxaOrig="980" w:dyaOrig="680">
          <v:shape id="_x0000_i1055" type="#_x0000_t75" style="width:48.85pt;height:33.8pt" o:ole="">
            <v:imagedata r:id="rId71" o:title=""/>
          </v:shape>
          <o:OLEObject Type="Embed" ProgID="Equation.DSMT4" ShapeID="_x0000_i1055" DrawAspect="Content" ObjectID="_1700133590" r:id="rId72"/>
        </w:object>
      </w:r>
      <w:r>
        <w:rPr>
          <w:rFonts w:ascii="Times New Roman" w:hAnsi="Times New Roman" w:hint="eastAsia"/>
          <w:szCs w:val="24"/>
        </w:rPr>
        <w:t>．</w:t>
      </w:r>
      <w:r w:rsidR="00B151F7">
        <w:rPr>
          <w:rFonts w:ascii="Times New Roman" w:hAnsi="Times New Roman" w:hint="eastAsia"/>
          <w:szCs w:val="24"/>
        </w:rPr>
        <w:tab/>
      </w:r>
      <w:r w:rsidR="00B151F7">
        <w:rPr>
          <w:rFonts w:ascii="Times New Roman" w:hAnsi="Times New Roman" w:hint="eastAsia"/>
          <w:szCs w:val="24"/>
        </w:rPr>
        <w:tab/>
      </w:r>
      <w:r w:rsidRPr="000D27BB">
        <w:rPr>
          <w:rFonts w:hint="eastAsia"/>
        </w:rPr>
        <w:t>(</w:t>
      </w:r>
      <w:r w:rsidR="00B151F7" w:rsidRPr="000D27BB">
        <w:rPr>
          <w:rFonts w:hint="eastAsia"/>
        </w:rPr>
        <w:t>B</w:t>
      </w:r>
      <w:r w:rsidRPr="000D27BB">
        <w:rPr>
          <w:rFonts w:hint="eastAsia"/>
        </w:rPr>
        <w:t>)</w:t>
      </w:r>
      <w:r w:rsidR="00B151F7" w:rsidRPr="000D27BB">
        <w:rPr>
          <w:rFonts w:hint="eastAsia"/>
        </w:rPr>
        <w:t xml:space="preserve"> </w:t>
      </w:r>
      <w:r w:rsidR="00B151F7">
        <w:rPr>
          <w:rFonts w:ascii="Times New Roman" w:hAnsi="Times New Roman" w:hint="eastAsia"/>
          <w:szCs w:val="24"/>
        </w:rPr>
        <w:t>当</w:t>
      </w:r>
      <w:r w:rsidR="00E52465" w:rsidRPr="00E52465">
        <w:rPr>
          <w:position w:val="-14"/>
        </w:rPr>
        <w:object w:dxaOrig="1020" w:dyaOrig="400">
          <v:shape id="_x0000_i1056" type="#_x0000_t75" style="width:50.7pt;height:20.05pt" o:ole="">
            <v:imagedata r:id="rId73" o:title=""/>
          </v:shape>
          <o:OLEObject Type="Embed" ProgID="Equation.DSMT4" ShapeID="_x0000_i1056" DrawAspect="Content" ObjectID="_1700133591" r:id="rId74"/>
        </w:object>
      </w:r>
      <w:r w:rsidR="00B151F7">
        <w:rPr>
          <w:rFonts w:ascii="Times New Roman" w:hAnsi="Times New Roman" w:hint="eastAsia"/>
          <w:szCs w:val="24"/>
        </w:rPr>
        <w:t>时，</w:t>
      </w:r>
      <w:r w:rsidR="00E52465" w:rsidRPr="00E52465">
        <w:rPr>
          <w:position w:val="-28"/>
        </w:rPr>
        <w:object w:dxaOrig="980" w:dyaOrig="680">
          <v:shape id="_x0000_i1057" type="#_x0000_t75" style="width:48.85pt;height:33.8pt" o:ole="">
            <v:imagedata r:id="rId75" o:title=""/>
          </v:shape>
          <o:OLEObject Type="Embed" ProgID="Equation.DSMT4" ShapeID="_x0000_i1057" DrawAspect="Content" ObjectID="_1700133592" r:id="rId76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0D27BB" w:rsidP="000D27BB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>(C)</w:t>
      </w:r>
      <w:r w:rsidR="00B151F7" w:rsidRPr="000D27BB">
        <w:rPr>
          <w:rFonts w:hint="eastAsia"/>
        </w:rPr>
        <w:t xml:space="preserve"> </w:t>
      </w:r>
      <w:r w:rsidR="00B151F7">
        <w:rPr>
          <w:rFonts w:ascii="Times New Roman" w:hAnsi="Times New Roman" w:hint="eastAsia"/>
          <w:szCs w:val="24"/>
        </w:rPr>
        <w:t>当</w:t>
      </w:r>
      <w:r w:rsidR="00E52465" w:rsidRPr="00E52465">
        <w:rPr>
          <w:position w:val="-14"/>
        </w:rPr>
        <w:object w:dxaOrig="960" w:dyaOrig="400">
          <v:shape id="_x0000_i1058" type="#_x0000_t75" style="width:48.2pt;height:20.05pt" o:ole="">
            <v:imagedata r:id="rId77" o:title=""/>
          </v:shape>
          <o:OLEObject Type="Embed" ProgID="Equation.DSMT4" ShapeID="_x0000_i1058" DrawAspect="Content" ObjectID="_1700133593" r:id="rId78"/>
        </w:object>
      </w:r>
      <w:r w:rsidR="00B151F7">
        <w:rPr>
          <w:rFonts w:ascii="Times New Roman" w:hAnsi="Times New Roman" w:hint="eastAsia"/>
          <w:szCs w:val="24"/>
        </w:rPr>
        <w:t>时，</w:t>
      </w:r>
      <w:r w:rsidR="00E52465" w:rsidRPr="00E52465">
        <w:rPr>
          <w:position w:val="-28"/>
        </w:rPr>
        <w:object w:dxaOrig="980" w:dyaOrig="680">
          <v:shape id="_x0000_i1059" type="#_x0000_t75" style="width:48.85pt;height:33.8pt" o:ole="">
            <v:imagedata r:id="rId79" o:title=""/>
          </v:shape>
          <o:OLEObject Type="Embed" ProgID="Equation.DSMT4" ShapeID="_x0000_i1059" DrawAspect="Content" ObjectID="_1700133594" r:id="rId80"/>
        </w:object>
      </w:r>
      <w:r>
        <w:rPr>
          <w:rFonts w:ascii="Times New Roman" w:hAnsi="Times New Roman" w:hint="eastAsia"/>
          <w:szCs w:val="24"/>
        </w:rPr>
        <w:t>．</w:t>
      </w:r>
      <w:r w:rsidR="00B151F7">
        <w:rPr>
          <w:rFonts w:ascii="Times New Roman" w:hAnsi="Times New Roman" w:hint="eastAsia"/>
          <w:szCs w:val="24"/>
        </w:rPr>
        <w:tab/>
      </w:r>
      <w:r w:rsidR="00B151F7">
        <w:rPr>
          <w:rFonts w:ascii="Times New Roman" w:hAnsi="Times New Roman" w:hint="eastAsia"/>
          <w:szCs w:val="24"/>
        </w:rPr>
        <w:tab/>
      </w:r>
      <w:r w:rsidRPr="000D27BB">
        <w:rPr>
          <w:rFonts w:hint="eastAsia"/>
        </w:rPr>
        <w:t>(</w:t>
      </w:r>
      <w:r w:rsidR="00B151F7" w:rsidRPr="000D27BB">
        <w:rPr>
          <w:rFonts w:hint="eastAsia"/>
        </w:rPr>
        <w:t>D</w:t>
      </w:r>
      <w:r w:rsidRPr="000D27BB">
        <w:rPr>
          <w:rFonts w:hint="eastAsia"/>
        </w:rPr>
        <w:t>)</w:t>
      </w:r>
      <w:r w:rsidR="00B151F7" w:rsidRPr="000D27BB">
        <w:rPr>
          <w:rFonts w:hint="eastAsia"/>
        </w:rPr>
        <w:t xml:space="preserve"> </w:t>
      </w:r>
      <w:r w:rsidR="00B151F7">
        <w:rPr>
          <w:rFonts w:ascii="Times New Roman" w:hAnsi="Times New Roman" w:hint="eastAsia"/>
          <w:szCs w:val="24"/>
        </w:rPr>
        <w:t>当</w:t>
      </w:r>
      <w:r w:rsidR="00E52465" w:rsidRPr="00E52465">
        <w:rPr>
          <w:position w:val="-14"/>
        </w:rPr>
        <w:object w:dxaOrig="1020" w:dyaOrig="400">
          <v:shape id="_x0000_i1060" type="#_x0000_t75" style="width:50.7pt;height:20.05pt" o:ole="">
            <v:imagedata r:id="rId81" o:title=""/>
          </v:shape>
          <o:OLEObject Type="Embed" ProgID="Equation.DSMT4" ShapeID="_x0000_i1060" DrawAspect="Content" ObjectID="_1700133595" r:id="rId82"/>
        </w:object>
      </w:r>
      <w:r w:rsidR="00B151F7">
        <w:rPr>
          <w:rFonts w:ascii="Times New Roman" w:hAnsi="Times New Roman" w:hint="eastAsia"/>
          <w:szCs w:val="24"/>
        </w:rPr>
        <w:t>时，</w:t>
      </w:r>
      <w:r w:rsidR="00E52465" w:rsidRPr="00E52465">
        <w:rPr>
          <w:position w:val="-28"/>
        </w:rPr>
        <w:object w:dxaOrig="980" w:dyaOrig="680">
          <v:shape id="_x0000_i1061" type="#_x0000_t75" style="width:48.85pt;height:33.8pt" o:ole="">
            <v:imagedata r:id="rId83" o:title=""/>
          </v:shape>
          <o:OLEObject Type="Embed" ProgID="Equation.DSMT4" ShapeID="_x0000_i1061" DrawAspect="Content" ObjectID="_1700133596" r:id="rId84"/>
        </w:object>
      </w:r>
      <w:r>
        <w:rPr>
          <w:rFonts w:ascii="Times New Roman" w:hAnsi="Times New Roman" w:hint="eastAsia"/>
          <w:szCs w:val="24"/>
        </w:rPr>
        <w:t>．</w:t>
      </w:r>
    </w:p>
    <w:p w:rsidR="002E6F36" w:rsidRDefault="002E6F36" w:rsidP="002E6F36">
      <w:pPr>
        <w:rPr>
          <w:rFonts w:ascii="Times New Roman" w:hAnsi="Times New Roman"/>
          <w:position w:val="-6"/>
          <w:szCs w:val="24"/>
        </w:rPr>
      </w:pPr>
    </w:p>
    <w:p w:rsidR="00B151F7" w:rsidRDefault="002E6F36" w:rsidP="00805074">
      <w:pPr>
        <w:ind w:left="480" w:hangingChars="200" w:hanging="480"/>
        <w:rPr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2E6F36">
        <w:rPr>
          <w:rFonts w:hint="eastAsia"/>
        </w:rPr>
        <w:t>(</w:t>
      </w:r>
      <w:r>
        <w:rPr>
          <w:szCs w:val="21"/>
        </w:rPr>
        <w:t>D</w:t>
      </w:r>
      <w:r w:rsidRPr="002E6F36">
        <w:rPr>
          <w:rFonts w:hint="eastAsia"/>
        </w:rPr>
        <w:t>)</w:t>
      </w:r>
      <w:r>
        <w:rPr>
          <w:rFonts w:hint="eastAsia"/>
        </w:rPr>
        <w:t>．</w:t>
      </w:r>
      <w:r w:rsidR="00B151F7">
        <w:rPr>
          <w:rFonts w:hint="eastAsia"/>
          <w:szCs w:val="21"/>
        </w:rPr>
        <w:t>对于选项</w:t>
      </w:r>
      <w:r w:rsidR="00805074">
        <w:rPr>
          <w:rFonts w:hint="eastAsia"/>
          <w:szCs w:val="21"/>
        </w:rPr>
        <w:t>(</w:t>
      </w:r>
      <w:r w:rsidR="00B151F7">
        <w:rPr>
          <w:szCs w:val="21"/>
        </w:rPr>
        <w:t>A</w:t>
      </w:r>
      <w:r w:rsidR="00805074">
        <w:rPr>
          <w:rFonts w:hint="eastAsia"/>
          <w:szCs w:val="21"/>
        </w:rPr>
        <w:t>)</w:t>
      </w:r>
      <w:r w:rsidR="00805074">
        <w:rPr>
          <w:rFonts w:hint="eastAsia"/>
          <w:szCs w:val="21"/>
        </w:rPr>
        <w:t>，</w:t>
      </w:r>
      <w:r w:rsidR="00B151F7">
        <w:rPr>
          <w:rFonts w:hint="eastAsia"/>
          <w:szCs w:val="21"/>
        </w:rPr>
        <w:t>取</w:t>
      </w:r>
      <w:r w:rsidR="00E52465" w:rsidRPr="00E52465">
        <w:rPr>
          <w:position w:val="-24"/>
        </w:rPr>
        <w:object w:dxaOrig="1400" w:dyaOrig="620">
          <v:shape id="_x0000_i1062" type="#_x0000_t75" style="width:70.1pt;height:31.3pt" o:ole="">
            <v:imagedata r:id="rId85" o:title=""/>
          </v:shape>
          <o:OLEObject Type="Embed" ProgID="Equation.DSMT4" ShapeID="_x0000_i1062" DrawAspect="Content" ObjectID="_1700133597" r:id="rId86"/>
        </w:object>
      </w:r>
      <w:r w:rsidR="00805074">
        <w:rPr>
          <w:rFonts w:hint="eastAsia"/>
          <w:szCs w:val="21"/>
        </w:rPr>
        <w:t>可以排除．</w:t>
      </w:r>
      <w:r w:rsidR="00B151F7">
        <w:rPr>
          <w:rFonts w:hint="eastAsia"/>
          <w:szCs w:val="21"/>
        </w:rPr>
        <w:t>对于选项</w:t>
      </w:r>
      <w:r w:rsidR="00805074">
        <w:rPr>
          <w:rFonts w:hint="eastAsia"/>
          <w:szCs w:val="21"/>
        </w:rPr>
        <w:t>(</w:t>
      </w:r>
      <w:r w:rsidR="00B151F7">
        <w:rPr>
          <w:szCs w:val="21"/>
        </w:rPr>
        <w:t>B</w:t>
      </w:r>
      <w:r w:rsidR="00805074">
        <w:rPr>
          <w:rFonts w:hint="eastAsia"/>
          <w:szCs w:val="21"/>
        </w:rPr>
        <w:t>)</w:t>
      </w:r>
      <w:r w:rsidR="00805074">
        <w:rPr>
          <w:szCs w:val="21"/>
        </w:rPr>
        <w:t>，</w:t>
      </w:r>
      <w:r w:rsidR="00B151F7">
        <w:rPr>
          <w:rFonts w:hint="eastAsia"/>
          <w:szCs w:val="21"/>
        </w:rPr>
        <w:t>取</w:t>
      </w:r>
      <w:r w:rsidR="00E52465" w:rsidRPr="00E52465">
        <w:rPr>
          <w:position w:val="-28"/>
        </w:rPr>
        <w:object w:dxaOrig="2079" w:dyaOrig="740">
          <v:shape id="_x0000_i1063" type="#_x0000_t75" style="width:103.95pt;height:36.95pt" o:ole="">
            <v:imagedata r:id="rId87" o:title=""/>
          </v:shape>
          <o:OLEObject Type="Embed" ProgID="Equation.DSMT4" ShapeID="_x0000_i1063" DrawAspect="Content" ObjectID="_1700133598" r:id="rId88"/>
        </w:object>
      </w:r>
      <w:r w:rsidR="00805074">
        <w:rPr>
          <w:rFonts w:hint="eastAsia"/>
          <w:szCs w:val="21"/>
        </w:rPr>
        <w:t>可以排除．</w:t>
      </w:r>
      <w:r w:rsidR="00B151F7">
        <w:rPr>
          <w:rFonts w:hint="eastAsia"/>
          <w:szCs w:val="21"/>
        </w:rPr>
        <w:t>对于选项</w:t>
      </w:r>
      <w:r w:rsidR="00805074">
        <w:rPr>
          <w:rFonts w:hint="eastAsia"/>
          <w:szCs w:val="21"/>
        </w:rPr>
        <w:t>(</w:t>
      </w:r>
      <w:r w:rsidR="00B151F7">
        <w:rPr>
          <w:szCs w:val="21"/>
        </w:rPr>
        <w:t>C</w:t>
      </w:r>
      <w:r w:rsidR="00805074">
        <w:rPr>
          <w:rFonts w:hint="eastAsia"/>
          <w:szCs w:val="21"/>
        </w:rPr>
        <w:t>)</w:t>
      </w:r>
      <w:r w:rsidR="00805074">
        <w:rPr>
          <w:rFonts w:hint="eastAsia"/>
          <w:szCs w:val="21"/>
        </w:rPr>
        <w:t>，</w:t>
      </w:r>
      <w:r w:rsidR="00B151F7">
        <w:rPr>
          <w:rFonts w:hint="eastAsia"/>
          <w:szCs w:val="21"/>
        </w:rPr>
        <w:t>取</w:t>
      </w:r>
      <w:r w:rsidR="00E52465" w:rsidRPr="00E52465">
        <w:rPr>
          <w:position w:val="-24"/>
        </w:rPr>
        <w:object w:dxaOrig="1400" w:dyaOrig="620">
          <v:shape id="_x0000_i1064" type="#_x0000_t75" style="width:70.1pt;height:31.3pt" o:ole="">
            <v:imagedata r:id="rId89" o:title=""/>
          </v:shape>
          <o:OLEObject Type="Embed" ProgID="Equation.DSMT4" ShapeID="_x0000_i1064" DrawAspect="Content" ObjectID="_1700133599" r:id="rId90"/>
        </w:object>
      </w:r>
      <w:r w:rsidR="00805074">
        <w:rPr>
          <w:rFonts w:hint="eastAsia"/>
          <w:szCs w:val="21"/>
        </w:rPr>
        <w:t>可以排除．对于选项</w:t>
      </w:r>
      <w:r w:rsidR="00805074">
        <w:rPr>
          <w:rFonts w:hint="eastAsia"/>
          <w:szCs w:val="21"/>
        </w:rPr>
        <w:t>(D)</w:t>
      </w:r>
      <w:r w:rsidR="00805074">
        <w:rPr>
          <w:rFonts w:hint="eastAsia"/>
          <w:szCs w:val="21"/>
        </w:rPr>
        <w:t>，由泰勒公式可得</w:t>
      </w:r>
    </w:p>
    <w:p w:rsidR="00805074" w:rsidRDefault="00E52465" w:rsidP="00805074">
      <w:pPr>
        <w:ind w:leftChars="200" w:left="960" w:hangingChars="200" w:hanging="480"/>
        <w:jc w:val="center"/>
        <w:rPr>
          <w:rStyle w:val="af4"/>
        </w:rPr>
      </w:pPr>
      <w:r w:rsidRPr="00E52465">
        <w:rPr>
          <w:position w:val="-28"/>
        </w:rPr>
        <w:object w:dxaOrig="4620" w:dyaOrig="740">
          <v:shape id="_x0000_i1065" type="#_x0000_t75" style="width:231.05pt;height:36.95pt" o:ole="">
            <v:imagedata r:id="rId91" o:title=""/>
          </v:shape>
          <o:OLEObject Type="Embed" ProgID="Equation.DSMT4" ShapeID="_x0000_i1065" DrawAspect="Content" ObjectID="_1700133600" r:id="rId92"/>
        </w:object>
      </w:r>
    </w:p>
    <w:p w:rsidR="00805074" w:rsidRPr="00805074" w:rsidRDefault="00805074" w:rsidP="00805074">
      <w:pPr>
        <w:ind w:leftChars="200" w:left="960" w:hangingChars="200" w:hanging="480"/>
      </w:pPr>
      <w:r w:rsidRPr="00805074">
        <w:rPr>
          <w:rFonts w:hint="eastAsia"/>
        </w:rPr>
        <w:t>两边</w:t>
      </w:r>
      <w:r>
        <w:rPr>
          <w:rFonts w:ascii="Times New Roman" w:hAnsi="Times New Roman" w:hint="eastAsia"/>
          <w:szCs w:val="24"/>
        </w:rPr>
        <w:t>在</w:t>
      </w:r>
      <w:r w:rsidR="00E52465" w:rsidRPr="00E52465">
        <w:rPr>
          <w:position w:val="-10"/>
        </w:rPr>
        <w:object w:dxaOrig="520" w:dyaOrig="320">
          <v:shape id="_x0000_i1066" type="#_x0000_t75" style="width:26.3pt;height:16.3pt" o:ole="">
            <v:imagedata r:id="rId93" o:title=""/>
          </v:shape>
          <o:OLEObject Type="Embed" ProgID="Equation.DSMT4" ShapeID="_x0000_i1066" DrawAspect="Content" ObjectID="_1700133601" r:id="rId94"/>
        </w:object>
      </w:r>
      <w:r>
        <w:rPr>
          <w:rFonts w:ascii="Times New Roman" w:hAnsi="Times New Roman" w:hint="eastAsia"/>
          <w:szCs w:val="24"/>
        </w:rPr>
        <w:t>上积分可知它是正确的．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1116BA" w:rsidRDefault="001116BA" w:rsidP="001116BA">
      <w:pPr>
        <w:ind w:left="480" w:hangingChars="200" w:hanging="480"/>
        <w:rPr>
          <w:rFonts w:ascii="Times New Roman" w:hAnsi="Times New Roman"/>
          <w:szCs w:val="24"/>
        </w:rPr>
      </w:pPr>
      <w:r w:rsidRPr="001116BA">
        <w:rPr>
          <w:rFonts w:hint="eastAsia"/>
        </w:rPr>
        <w:t>(</w:t>
      </w:r>
      <w:r w:rsidR="00B151F7" w:rsidRPr="001116BA">
        <w:rPr>
          <w:rFonts w:hint="eastAsia"/>
        </w:rPr>
        <w:t>5</w:t>
      </w:r>
      <w:r w:rsidRPr="001116BA">
        <w:rPr>
          <w:rFonts w:hint="eastAsia"/>
        </w:rPr>
        <w:t>)</w:t>
      </w:r>
      <w:r w:rsidRPr="001116BA">
        <w:rPr>
          <w:rStyle w:val="ae"/>
          <w:rFonts w:hint="eastAsia"/>
        </w:rPr>
        <w:t>【同试卷一第一</w:t>
      </w:r>
      <w:r w:rsidRPr="001116BA">
        <w:rPr>
          <w:rStyle w:val="ae"/>
          <w:rFonts w:hint="eastAsia"/>
        </w:rPr>
        <w:t>(4)</w:t>
      </w:r>
      <w:r w:rsidRPr="001116BA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</w:p>
    <w:p w:rsidR="001116BA" w:rsidRDefault="00DD5059" w:rsidP="001116BA">
      <w:pPr>
        <w:ind w:left="480" w:hangingChars="200" w:hanging="480"/>
        <w:jc w:val="center"/>
      </w:pPr>
      <w:r w:rsidRPr="00E52465">
        <w:rPr>
          <w:position w:val="-30"/>
        </w:rPr>
        <w:object w:dxaOrig="6039" w:dyaOrig="780">
          <v:shape id="_x0000_i1330" type="#_x0000_t75" style="width:301.75pt;height:38.8pt" o:ole="">
            <v:imagedata r:id="rId95" o:title=""/>
          </v:shape>
          <o:OLEObject Type="Embed" ProgID="Equation.DSMT4" ShapeID="_x0000_i1330" DrawAspect="Content" ObjectID="_1700133602" r:id="rId96"/>
        </w:object>
      </w:r>
    </w:p>
    <w:p w:rsidR="001116BA" w:rsidRDefault="001116BA" w:rsidP="001116BA">
      <w:pPr>
        <w:ind w:leftChars="200" w:left="960" w:hangingChars="200" w:hanging="480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则</w:t>
      </w:r>
      <w:r w:rsidR="00E52465" w:rsidRPr="00E52465">
        <w:rPr>
          <w:position w:val="-10"/>
        </w:rPr>
        <w:object w:dxaOrig="920" w:dyaOrig="300">
          <v:shape id="_x0000_i1067" type="#_x0000_t75" style="width:45.7pt;height:15.05pt" o:ole="">
            <v:imagedata r:id="rId97" o:title=""/>
          </v:shape>
          <o:OLEObject Type="Embed" ProgID="Equation.DSMT4" ShapeID="_x0000_i1067" DrawAspect="Content" ObjectID="_1700133603" r:id="rId98"/>
        </w:object>
      </w:r>
      <w:r>
        <w:rPr>
          <w:rFonts w:ascii="Times New Roman" w:hAnsi="Times New Roman" w:hint="eastAsia"/>
          <w:szCs w:val="24"/>
        </w:rPr>
        <w:t>大小关系为</w:t>
      </w:r>
      <w:r>
        <w:rPr>
          <w:rFonts w:hint="eastAsia"/>
          <w:szCs w:val="24"/>
        </w:rPr>
        <w:t>(    )</w:t>
      </w:r>
    </w:p>
    <w:p w:rsidR="001116BA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E52465" w:rsidRPr="00025957">
        <w:rPr>
          <w:position w:val="-4"/>
        </w:rPr>
        <w:object w:dxaOrig="1080" w:dyaOrig="240">
          <v:shape id="_x0000_i1068" type="#_x0000_t75" style="width:53.85pt;height:11.9pt" o:ole="">
            <v:imagedata r:id="rId99" o:title=""/>
          </v:shape>
          <o:OLEObject Type="Embed" ProgID="Equation.DSMT4" ShapeID="_x0000_i1068" DrawAspect="Content" ObjectID="_1700133604" r:id="rId100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E52465" w:rsidRPr="00025957">
        <w:rPr>
          <w:position w:val="-4"/>
        </w:rPr>
        <w:object w:dxaOrig="1080" w:dyaOrig="240">
          <v:shape id="_x0000_i1069" type="#_x0000_t75" style="width:53.85pt;height:11.9pt" o:ole="">
            <v:imagedata r:id="rId101" o:title=""/>
          </v:shape>
          <o:OLEObject Type="Embed" ProgID="Equation.DSMT4" ShapeID="_x0000_i1069" DrawAspect="Content" ObjectID="_1700133605" r:id="rId102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E52465" w:rsidRPr="00025957">
        <w:rPr>
          <w:position w:val="-4"/>
        </w:rPr>
        <w:object w:dxaOrig="1080" w:dyaOrig="240">
          <v:shape id="_x0000_i1070" type="#_x0000_t75" style="width:53.85pt;height:11.9pt" o:ole="">
            <v:imagedata r:id="rId103" o:title=""/>
          </v:shape>
          <o:OLEObject Type="Embed" ProgID="Equation.DSMT4" ShapeID="_x0000_i1070" DrawAspect="Content" ObjectID="_1700133606" r:id="rId10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E52465" w:rsidRPr="00025957">
        <w:rPr>
          <w:position w:val="-4"/>
        </w:rPr>
        <w:object w:dxaOrig="1080" w:dyaOrig="240">
          <v:shape id="_x0000_i1071" type="#_x0000_t75" style="width:53.85pt;height:11.9pt" o:ole="">
            <v:imagedata r:id="rId105" o:title=""/>
          </v:shape>
          <o:OLEObject Type="Embed" ProgID="Equation.DSMT4" ShapeID="_x0000_i1071" DrawAspect="Content" ObjectID="_1700133607" r:id="rId106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Default="001116BA" w:rsidP="001116BA">
      <w:pPr>
        <w:rPr>
          <w:rFonts w:ascii="宋体" w:hAnsi="宋体"/>
        </w:rPr>
      </w:pPr>
    </w:p>
    <w:p w:rsidR="001116BA" w:rsidRDefault="001116BA" w:rsidP="001116BA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C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．这是因为</w:t>
      </w:r>
    </w:p>
    <w:p w:rsidR="001116BA" w:rsidRPr="00D541E8" w:rsidRDefault="0003566D" w:rsidP="001116BA">
      <w:pPr>
        <w:ind w:leftChars="200" w:left="480"/>
        <w:jc w:val="center"/>
        <w:rPr>
          <w:rFonts w:ascii="宋体" w:hAnsi="宋体"/>
        </w:rPr>
      </w:pPr>
      <w:r w:rsidRPr="0003566D">
        <w:rPr>
          <w:position w:val="-106"/>
        </w:rPr>
        <w:object w:dxaOrig="3560" w:dyaOrig="2240">
          <v:shape id="_x0000_i1331" type="#_x0000_t75" style="width:177.8pt;height:112.05pt" o:ole="">
            <v:imagedata r:id="rId107" o:title=""/>
          </v:shape>
          <o:OLEObject Type="Embed" ProgID="Equation.DSMT4" ShapeID="_x0000_i1331" DrawAspect="Content" ObjectID="_1700133608" r:id="rId108"/>
        </w:objec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position w:val="-6"/>
          <w:szCs w:val="24"/>
        </w:rPr>
      </w:pPr>
      <w:r w:rsidRPr="002E6F36">
        <w:rPr>
          <w:rFonts w:hint="eastAsia"/>
        </w:rPr>
        <w:t>(</w:t>
      </w:r>
      <w:r w:rsidR="00B151F7" w:rsidRPr="002E6F36">
        <w:rPr>
          <w:rFonts w:hint="eastAsia"/>
        </w:rPr>
        <w:t>6</w:t>
      </w:r>
      <w:r w:rsidRPr="002E6F36">
        <w:rPr>
          <w:rFonts w:hint="eastAsia"/>
        </w:rPr>
        <w:t xml:space="preserve">) </w:t>
      </w:r>
      <w:r w:rsidR="00E52465" w:rsidRPr="00E52465">
        <w:rPr>
          <w:position w:val="-18"/>
        </w:rPr>
        <w:object w:dxaOrig="4400" w:dyaOrig="560">
          <v:shape id="_x0000_i1072" type="#_x0000_t75" style="width:219.75pt;height:28.15pt" o:ole="">
            <v:imagedata r:id="rId109" o:title=""/>
          </v:shape>
          <o:OLEObject Type="Embed" ProgID="Equation.DSMT4" ShapeID="_x0000_i1072" DrawAspect="Content" ObjectID="_1700133609" r:id="rId110"/>
        </w:object>
      </w:r>
      <w:r w:rsidR="00F52AF9">
        <w:rPr>
          <w:rFonts w:hint="eastAsia"/>
          <w:szCs w:val="24"/>
        </w:rPr>
        <w:t>(    )</w:t>
      </w:r>
    </w:p>
    <w:p w:rsidR="00B151F7" w:rsidRPr="00EA2757" w:rsidRDefault="00EA2757" w:rsidP="00EA2757">
      <w:pPr>
        <w:ind w:leftChars="200" w:left="480"/>
        <w:rPr>
          <w:rFonts w:ascii="Times New Roman" w:hAnsi="Times New Roman"/>
          <w:position w:val="-6"/>
          <w:szCs w:val="24"/>
        </w:rPr>
      </w:pPr>
      <w:r w:rsidRPr="00EA2757">
        <w:rPr>
          <w:rFonts w:hint="eastAsia"/>
        </w:rPr>
        <w:t>(A)</w:t>
      </w:r>
      <w:r w:rsidR="00B151F7" w:rsidRPr="00EA2757">
        <w:t xml:space="preserve"> </w:t>
      </w:r>
      <w:r w:rsidR="00E52465" w:rsidRPr="00E52465">
        <w:rPr>
          <w:position w:val="-24"/>
        </w:rPr>
        <w:object w:dxaOrig="220" w:dyaOrig="620">
          <v:shape id="_x0000_i1073" type="#_x0000_t75" style="width:11.25pt;height:31.3pt" o:ole="">
            <v:imagedata r:id="rId111" o:title=""/>
          </v:shape>
          <o:OLEObject Type="Embed" ProgID="Equation.DSMT4" ShapeID="_x0000_i1073" DrawAspect="Content" ObjectID="_1700133610" r:id="rId112"/>
        </w:object>
      </w:r>
      <w:r>
        <w:rPr>
          <w:rFonts w:ascii="Times New Roman" w:hAnsi="Times New Roman" w:hint="eastAsia"/>
          <w:szCs w:val="24"/>
        </w:rPr>
        <w:t>．</w:t>
      </w:r>
      <w:r w:rsidRPr="00EA2757">
        <w:rPr>
          <w:rFonts w:hint="eastAsia"/>
        </w:rPr>
        <w:t xml:space="preserve"> </w:t>
      </w:r>
      <w:r>
        <w:rPr>
          <w:rFonts w:hint="eastAsia"/>
        </w:rPr>
        <w:t xml:space="preserve">       </w:t>
      </w:r>
      <w:r w:rsidRPr="00EA2757">
        <w:rPr>
          <w:rFonts w:hint="eastAsia"/>
        </w:rPr>
        <w:t>(B)</w:t>
      </w:r>
      <w:r w:rsidR="00B151F7" w:rsidRPr="00EA2757">
        <w:t xml:space="preserve"> </w:t>
      </w:r>
      <w:r w:rsidR="00E52465" w:rsidRPr="00E52465">
        <w:rPr>
          <w:position w:val="-24"/>
        </w:rPr>
        <w:object w:dxaOrig="240" w:dyaOrig="620">
          <v:shape id="_x0000_i1074" type="#_x0000_t75" style="width:11.9pt;height:31.3pt" o:ole="">
            <v:imagedata r:id="rId113" o:title=""/>
          </v:shape>
          <o:OLEObject Type="Embed" ProgID="Equation.DSMT4" ShapeID="_x0000_i1074" DrawAspect="Content" ObjectID="_1700133611" r:id="rId114"/>
        </w:object>
      </w:r>
      <w:r>
        <w:rPr>
          <w:rFonts w:ascii="Times New Roman" w:hAnsi="Times New Roman" w:hint="eastAsia"/>
          <w:position w:val="-6"/>
          <w:szCs w:val="24"/>
        </w:rPr>
        <w:t>．</w:t>
      </w:r>
      <w:r w:rsidRPr="00EA2757">
        <w:rPr>
          <w:rFonts w:hint="eastAsia"/>
        </w:rPr>
        <w:t xml:space="preserve">        (C)</w:t>
      </w:r>
      <w:r w:rsidR="00B151F7" w:rsidRPr="00EA2757">
        <w:t xml:space="preserve"> </w:t>
      </w:r>
      <w:r w:rsidR="00E52465" w:rsidRPr="00E52465">
        <w:rPr>
          <w:position w:val="-24"/>
        </w:rPr>
        <w:object w:dxaOrig="220" w:dyaOrig="620">
          <v:shape id="_x0000_i1075" type="#_x0000_t75" style="width:11.25pt;height:31.3pt" o:ole="">
            <v:imagedata r:id="rId115" o:title=""/>
          </v:shape>
          <o:OLEObject Type="Embed" ProgID="Equation.DSMT4" ShapeID="_x0000_i1075" DrawAspect="Content" ObjectID="_1700133612" r:id="rId116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       </w:t>
      </w:r>
      <w:r w:rsidRPr="00EA2757">
        <w:rPr>
          <w:rFonts w:hint="eastAsia"/>
        </w:rPr>
        <w:t>(</w:t>
      </w:r>
      <w:r w:rsidR="00B151F7" w:rsidRPr="00EA2757">
        <w:rPr>
          <w:rFonts w:hint="eastAsia"/>
        </w:rPr>
        <w:t>D</w:t>
      </w:r>
      <w:r w:rsidRPr="00EA2757">
        <w:rPr>
          <w:rFonts w:hint="eastAsia"/>
        </w:rPr>
        <w:t>)</w:t>
      </w:r>
      <w:r w:rsidR="00B151F7" w:rsidRPr="00EA2757">
        <w:t xml:space="preserve"> </w:t>
      </w:r>
      <w:r w:rsidR="00E52465" w:rsidRPr="00E52465">
        <w:rPr>
          <w:position w:val="-24"/>
        </w:rPr>
        <w:object w:dxaOrig="240" w:dyaOrig="620">
          <v:shape id="_x0000_i1076" type="#_x0000_t75" style="width:11.9pt;height:31.3pt" o:ole="">
            <v:imagedata r:id="rId117" o:title=""/>
          </v:shape>
          <o:OLEObject Type="Embed" ProgID="Equation.DSMT4" ShapeID="_x0000_i1076" DrawAspect="Content" ObjectID="_1700133613" r:id="rId118"/>
        </w:object>
      </w:r>
      <w:r>
        <w:rPr>
          <w:rFonts w:ascii="Times New Roman" w:hAnsi="Times New Roman" w:hint="eastAsia"/>
          <w:szCs w:val="24"/>
        </w:rPr>
        <w:t>．</w:t>
      </w:r>
    </w:p>
    <w:p w:rsidR="002E6F36" w:rsidRDefault="002E6F36" w:rsidP="00B151F7">
      <w:pPr>
        <w:rPr>
          <w:rFonts w:ascii="Times New Roman" w:hAnsi="Times New Roman"/>
          <w:position w:val="-6"/>
          <w:szCs w:val="24"/>
        </w:rPr>
      </w:pPr>
    </w:p>
    <w:p w:rsidR="00B151F7" w:rsidRPr="00501E52" w:rsidRDefault="002E6F36" w:rsidP="00B151F7"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2E6F36">
        <w:rPr>
          <w:rFonts w:hint="eastAsia"/>
        </w:rPr>
        <w:t>(</w:t>
      </w:r>
      <w:r w:rsidR="00F52AF9">
        <w:rPr>
          <w:rFonts w:hint="eastAsia"/>
        </w:rPr>
        <w:t>C</w:t>
      </w:r>
      <w:r w:rsidRPr="002E6F36">
        <w:rPr>
          <w:rFonts w:hint="eastAsia"/>
        </w:rPr>
        <w:t>)</w:t>
      </w:r>
      <w:r>
        <w:rPr>
          <w:rFonts w:hint="eastAsia"/>
        </w:rPr>
        <w:t>．</w:t>
      </w:r>
      <w:r w:rsidR="00501E52">
        <w:rPr>
          <w:rFonts w:hint="eastAsia"/>
        </w:rPr>
        <w:t>因为积分区域</w:t>
      </w:r>
      <w:r w:rsidR="00E52465" w:rsidRPr="00025957">
        <w:rPr>
          <w:position w:val="-4"/>
        </w:rPr>
        <w:object w:dxaOrig="240" w:dyaOrig="240">
          <v:shape id="_x0000_i1077" type="#_x0000_t75" style="width:11.9pt;height:11.9pt" o:ole="">
            <v:imagedata r:id="rId119" o:title=""/>
          </v:shape>
          <o:OLEObject Type="Embed" ProgID="Equation.DSMT4" ShapeID="_x0000_i1077" DrawAspect="Content" ObjectID="_1700133614" r:id="rId120"/>
        </w:object>
      </w:r>
      <w:r w:rsidR="00B151F7">
        <w:rPr>
          <w:rFonts w:hint="eastAsia"/>
          <w:szCs w:val="21"/>
        </w:rPr>
        <w:t>关于</w:t>
      </w:r>
      <w:r w:rsidR="00E52465" w:rsidRPr="00E52465">
        <w:rPr>
          <w:position w:val="-10"/>
        </w:rPr>
        <w:object w:dxaOrig="240" w:dyaOrig="260">
          <v:shape id="_x0000_i1078" type="#_x0000_t75" style="width:11.9pt;height:13.15pt" o:ole="">
            <v:imagedata r:id="rId121" o:title=""/>
          </v:shape>
          <o:OLEObject Type="Embed" ProgID="Equation.DSMT4" ShapeID="_x0000_i1078" DrawAspect="Content" ObjectID="_1700133615" r:id="rId122"/>
        </w:object>
      </w:r>
      <w:r w:rsidR="00B151F7">
        <w:rPr>
          <w:rFonts w:hint="eastAsia"/>
          <w:szCs w:val="21"/>
        </w:rPr>
        <w:t>轴对称</w:t>
      </w:r>
      <w:r w:rsidR="00501E52">
        <w:rPr>
          <w:rFonts w:hint="eastAsia"/>
          <w:szCs w:val="21"/>
        </w:rPr>
        <w:t>，所以</w:t>
      </w:r>
    </w:p>
    <w:p w:rsidR="00B151F7" w:rsidRDefault="00E52465" w:rsidP="00501E52">
      <w:pPr>
        <w:ind w:leftChars="200" w:left="480"/>
        <w:jc w:val="center"/>
        <w:rPr>
          <w:szCs w:val="21"/>
        </w:rPr>
      </w:pPr>
      <w:r w:rsidRPr="00E52465">
        <w:rPr>
          <w:position w:val="-62"/>
        </w:rPr>
        <w:object w:dxaOrig="5780" w:dyaOrig="1359">
          <v:shape id="_x0000_i1079" type="#_x0000_t75" style="width:289.25pt;height:68.25pt" o:ole="">
            <v:imagedata r:id="rId123" o:title=""/>
          </v:shape>
          <o:OLEObject Type="Embed" ProgID="Equation.DSMT4" ShapeID="_x0000_i1079" DrawAspect="Content" ObjectID="_1700133616" r:id="rId124"/>
        </w:object>
      </w:r>
    </w:p>
    <w:p w:rsidR="00B151F7" w:rsidRDefault="00B151F7" w:rsidP="00B151F7">
      <w:pPr>
        <w:jc w:val="left"/>
        <w:rPr>
          <w:rFonts w:ascii="Times New Roman" w:hAnsi="Times New Roman"/>
          <w:szCs w:val="24"/>
        </w:rPr>
      </w:pPr>
    </w:p>
    <w:p w:rsidR="008D4F5B" w:rsidRDefault="008D4F5B" w:rsidP="00B151F7">
      <w:pPr>
        <w:jc w:val="left"/>
        <w:rPr>
          <w:rFonts w:ascii="Times New Roman" w:hAnsi="Times New Roman"/>
          <w:szCs w:val="24"/>
        </w:rPr>
      </w:pPr>
    </w:p>
    <w:p w:rsidR="001116BA" w:rsidRDefault="001116BA" w:rsidP="001116BA">
      <w:pPr>
        <w:jc w:val="left"/>
        <w:rPr>
          <w:rFonts w:ascii="Times New Roman" w:hAnsi="Times New Roman"/>
          <w:szCs w:val="24"/>
        </w:rPr>
      </w:pPr>
      <w:r w:rsidRPr="00FA0F50">
        <w:rPr>
          <w:rFonts w:hint="eastAsia"/>
        </w:rPr>
        <w:t>(</w:t>
      </w:r>
      <w:r>
        <w:rPr>
          <w:rFonts w:hint="eastAsia"/>
        </w:rPr>
        <w:t>7</w:t>
      </w:r>
      <w:r w:rsidRPr="00FA0F50">
        <w:rPr>
          <w:rFonts w:hint="eastAsia"/>
        </w:rPr>
        <w:t>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(5)</w:t>
      </w:r>
      <w:r w:rsidRPr="00FA0F50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下列矩阵中，与矩阵</w:t>
      </w:r>
      <w:r w:rsidR="00E52465" w:rsidRPr="00E52465">
        <w:rPr>
          <w:position w:val="-50"/>
        </w:rPr>
        <w:object w:dxaOrig="1120" w:dyaOrig="1120">
          <v:shape id="_x0000_i1080" type="#_x0000_t75" style="width:55.7pt;height:55.7pt" o:ole="">
            <v:imagedata r:id="rId125" o:title=""/>
          </v:shape>
          <o:OLEObject Type="Embed" ProgID="Equation.DSMT4" ShapeID="_x0000_i1080" DrawAspect="Content" ObjectID="_1700133617" r:id="rId126"/>
        </w:object>
      </w:r>
      <w:r>
        <w:rPr>
          <w:rFonts w:ascii="Times New Roman" w:hAnsi="Times New Roman" w:hint="eastAsia"/>
          <w:szCs w:val="24"/>
        </w:rPr>
        <w:t>相似的为</w:t>
      </w:r>
      <w:r>
        <w:rPr>
          <w:rFonts w:hint="eastAsia"/>
          <w:szCs w:val="24"/>
        </w:rPr>
        <w:t>(    )</w:t>
      </w:r>
    </w:p>
    <w:p w:rsidR="001116BA" w:rsidRDefault="001116BA" w:rsidP="001116BA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E52465" w:rsidRPr="00E52465">
        <w:rPr>
          <w:position w:val="-50"/>
        </w:rPr>
        <w:object w:dxaOrig="1260" w:dyaOrig="1120">
          <v:shape id="_x0000_i1081" type="#_x0000_t75" style="width:63.25pt;height:55.7pt" o:ole="">
            <v:imagedata r:id="rId127" o:title=""/>
          </v:shape>
          <o:OLEObject Type="Embed" ProgID="Equation.DSMT4" ShapeID="_x0000_i1081" DrawAspect="Content" ObjectID="_1700133618" r:id="rId128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E52465" w:rsidRPr="00E52465">
        <w:rPr>
          <w:position w:val="-50"/>
        </w:rPr>
        <w:object w:dxaOrig="1260" w:dyaOrig="1120">
          <v:shape id="_x0000_i1082" type="#_x0000_t75" style="width:63.25pt;height:55.7pt" o:ole="">
            <v:imagedata r:id="rId129" o:title=""/>
          </v:shape>
          <o:OLEObject Type="Embed" ProgID="Equation.DSMT4" ShapeID="_x0000_i1082" DrawAspect="Content" ObjectID="_1700133619" r:id="rId130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Default="001116BA" w:rsidP="001116BA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E52465" w:rsidRPr="00E52465">
        <w:rPr>
          <w:position w:val="-50"/>
        </w:rPr>
        <w:object w:dxaOrig="1260" w:dyaOrig="1120">
          <v:shape id="_x0000_i1083" type="#_x0000_t75" style="width:63.25pt;height:55.7pt" o:ole="">
            <v:imagedata r:id="rId131" o:title=""/>
          </v:shape>
          <o:OLEObject Type="Embed" ProgID="Equation.DSMT4" ShapeID="_x0000_i1083" DrawAspect="Content" ObjectID="_1700133620" r:id="rId132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E52465" w:rsidRPr="00E52465">
        <w:rPr>
          <w:position w:val="-50"/>
        </w:rPr>
        <w:object w:dxaOrig="1260" w:dyaOrig="1120">
          <v:shape id="_x0000_i1084" type="#_x0000_t75" style="width:63.25pt;height:55.7pt" o:ole="">
            <v:imagedata r:id="rId133" o:title=""/>
          </v:shape>
          <o:OLEObject Type="Embed" ProgID="Equation.DSMT4" ShapeID="_x0000_i1084" DrawAspect="Content" ObjectID="_1700133621" r:id="rId134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Default="001116BA" w:rsidP="001116BA">
      <w:pPr>
        <w:rPr>
          <w:rFonts w:ascii="宋体" w:hAnsi="宋体"/>
        </w:rPr>
      </w:pPr>
    </w:p>
    <w:p w:rsidR="001116BA" w:rsidRPr="007F7EC4" w:rsidRDefault="001116BA" w:rsidP="001116BA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A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．若矩阵相似，则不同特征值对应的矩阵</w:t>
      </w:r>
      <w:r w:rsidR="00E52465" w:rsidRPr="00E52465">
        <w:rPr>
          <w:position w:val="-6"/>
        </w:rPr>
        <w:object w:dxaOrig="740" w:dyaOrig="279">
          <v:shape id="_x0000_i1085" type="#_x0000_t75" style="width:36.95pt;height:13.75pt" o:ole="">
            <v:imagedata r:id="rId135" o:title=""/>
          </v:shape>
          <o:OLEObject Type="Embed" ProgID="Equation.DSMT4" ShapeID="_x0000_i1085" DrawAspect="Content" ObjectID="_1700133622" r:id="rId136"/>
        </w:object>
      </w:r>
      <w:r>
        <w:rPr>
          <w:rFonts w:ascii="宋体" w:hAnsi="宋体" w:hint="eastAsia"/>
        </w:rPr>
        <w:t>的秩相等．题设矩阵</w:t>
      </w:r>
      <w:r w:rsidR="00E52465" w:rsidRPr="00025957">
        <w:rPr>
          <w:position w:val="-4"/>
        </w:rPr>
        <w:object w:dxaOrig="279" w:dyaOrig="240">
          <v:shape id="_x0000_i1086" type="#_x0000_t75" style="width:13.75pt;height:11.9pt" o:ole="">
            <v:imagedata r:id="rId137" o:title=""/>
          </v:shape>
          <o:OLEObject Type="Embed" ProgID="Equation.DSMT4" ShapeID="_x0000_i1086" DrawAspect="Content" ObjectID="_1700133623" r:id="rId138"/>
        </w:object>
      </w:r>
      <w:r>
        <w:rPr>
          <w:rFonts w:ascii="宋体" w:hAnsi="宋体" w:hint="eastAsia"/>
          <w:szCs w:val="21"/>
        </w:rPr>
        <w:t>有三重特征值</w:t>
      </w:r>
      <w:r w:rsidR="00E52465" w:rsidRPr="00E52465">
        <w:rPr>
          <w:position w:val="-6"/>
        </w:rPr>
        <w:object w:dxaOrig="560" w:dyaOrig="279">
          <v:shape id="_x0000_i1087" type="#_x0000_t75" style="width:28.15pt;height:13.75pt" o:ole="">
            <v:imagedata r:id="rId139" o:title=""/>
          </v:shape>
          <o:OLEObject Type="Embed" ProgID="Equation.DSMT4" ShapeID="_x0000_i1087" DrawAspect="Content" ObjectID="_1700133624" r:id="rId140"/>
        </w:object>
      </w:r>
      <w:r>
        <w:rPr>
          <w:rFonts w:ascii="宋体" w:hAnsi="宋体" w:hint="eastAsia"/>
          <w:szCs w:val="21"/>
        </w:rPr>
        <w:t>，而</w:t>
      </w:r>
      <w:r w:rsidR="00E52465" w:rsidRPr="00E52465">
        <w:rPr>
          <w:position w:val="-10"/>
        </w:rPr>
        <w:object w:dxaOrig="3519" w:dyaOrig="320">
          <v:shape id="_x0000_i1088" type="#_x0000_t75" style="width:175.95pt;height:16.3pt" o:ole="">
            <v:imagedata r:id="rId141" o:title=""/>
          </v:shape>
          <o:OLEObject Type="Embed" ProgID="Equation.DSMT4" ShapeID="_x0000_i1088" DrawAspect="Content" ObjectID="_1700133625" r:id="rId142"/>
        </w:object>
      </w:r>
      <w:r>
        <w:rPr>
          <w:rFonts w:ascii="宋体" w:hAnsi="宋体"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1116BA" w:rsidRPr="00FA0F50" w:rsidRDefault="001116BA" w:rsidP="001116BA">
      <w:pPr>
        <w:ind w:left="480" w:hangingChars="200" w:hanging="480"/>
        <w:rPr>
          <w:rFonts w:ascii="宋体" w:hAnsi="宋体"/>
          <w:szCs w:val="21"/>
        </w:rPr>
      </w:pPr>
      <w:r w:rsidRPr="001116BA">
        <w:rPr>
          <w:rFonts w:hint="eastAsia"/>
        </w:rPr>
        <w:t>(</w:t>
      </w:r>
      <w:r w:rsidR="00B151F7" w:rsidRPr="001116BA">
        <w:rPr>
          <w:rFonts w:hint="eastAsia"/>
        </w:rPr>
        <w:t>8</w:t>
      </w:r>
      <w:r w:rsidRPr="001116BA">
        <w:rPr>
          <w:rFonts w:hint="eastAsia"/>
        </w:rPr>
        <w:t>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(6)</w:t>
      </w:r>
      <w:r w:rsidRPr="00FA0F50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  <w:r w:rsidR="00E52465" w:rsidRPr="00E52465">
        <w:rPr>
          <w:position w:val="-8"/>
        </w:rPr>
        <w:object w:dxaOrig="460" w:dyaOrig="300">
          <v:shape id="_x0000_i1089" type="#_x0000_t75" style="width:23.15pt;height:15.05pt" o:ole="">
            <v:imagedata r:id="rId143" o:title=""/>
          </v:shape>
          <o:OLEObject Type="Embed" ProgID="Equation.DSMT4" ShapeID="_x0000_i1089" DrawAspect="Content" ObjectID="_1700133626" r:id="rId144"/>
        </w:object>
      </w:r>
      <w:r>
        <w:rPr>
          <w:rFonts w:ascii="Times New Roman" w:hAnsi="Times New Roman" w:hint="eastAsia"/>
          <w:szCs w:val="24"/>
        </w:rPr>
        <w:t>为</w:t>
      </w:r>
      <w:r w:rsidR="00E52465" w:rsidRPr="00025957">
        <w:rPr>
          <w:position w:val="-4"/>
        </w:rPr>
        <w:object w:dxaOrig="200" w:dyaOrig="200">
          <v:shape id="_x0000_i1090" type="#_x0000_t75" style="width:10pt;height:10pt" o:ole="">
            <v:imagedata r:id="rId145" o:title=""/>
          </v:shape>
          <o:OLEObject Type="Embed" ProgID="Equation.DSMT4" ShapeID="_x0000_i1090" DrawAspect="Content" ObjectID="_1700133627" r:id="rId146"/>
        </w:object>
      </w:r>
      <w:r>
        <w:rPr>
          <w:rFonts w:ascii="Times New Roman" w:hAnsi="Times New Roman" w:hint="eastAsia"/>
          <w:szCs w:val="24"/>
        </w:rPr>
        <w:t>阶矩阵，记</w:t>
      </w:r>
      <w:r w:rsidR="00E52465" w:rsidRPr="00E52465">
        <w:rPr>
          <w:position w:val="-14"/>
        </w:rPr>
        <w:object w:dxaOrig="560" w:dyaOrig="400">
          <v:shape id="_x0000_i1091" type="#_x0000_t75" style="width:28.15pt;height:20.05pt" o:ole="">
            <v:imagedata r:id="rId147" o:title=""/>
          </v:shape>
          <o:OLEObject Type="Embed" ProgID="Equation.DSMT4" ShapeID="_x0000_i1091" DrawAspect="Content" ObjectID="_1700133628" r:id="rId148"/>
        </w:object>
      </w:r>
      <w:r>
        <w:rPr>
          <w:rFonts w:ascii="Times New Roman" w:hAnsi="Times New Roman" w:hint="eastAsia"/>
          <w:szCs w:val="24"/>
        </w:rPr>
        <w:t>为矩阵</w:t>
      </w:r>
      <w:r w:rsidR="00E52465" w:rsidRPr="00025957">
        <w:rPr>
          <w:position w:val="-4"/>
        </w:rPr>
        <w:object w:dxaOrig="240" w:dyaOrig="240">
          <v:shape id="_x0000_i1092" type="#_x0000_t75" style="width:11.9pt;height:11.9pt" o:ole="">
            <v:imagedata r:id="rId149" o:title=""/>
          </v:shape>
          <o:OLEObject Type="Embed" ProgID="Equation.DSMT4" ShapeID="_x0000_i1092" DrawAspect="Content" ObjectID="_1700133629" r:id="rId150"/>
        </w:object>
      </w:r>
      <w:r>
        <w:rPr>
          <w:rFonts w:ascii="Times New Roman" w:hAnsi="Times New Roman" w:hint="eastAsia"/>
          <w:szCs w:val="24"/>
        </w:rPr>
        <w:t>的秩，</w:t>
      </w:r>
      <w:r w:rsidR="00E52465" w:rsidRPr="00E52465">
        <w:rPr>
          <w:position w:val="-14"/>
        </w:rPr>
        <w:object w:dxaOrig="660" w:dyaOrig="400">
          <v:shape id="_x0000_i1093" type="#_x0000_t75" style="width:33.2pt;height:20.05pt" o:ole="">
            <v:imagedata r:id="rId151" o:title=""/>
          </v:shape>
          <o:OLEObject Type="Embed" ProgID="Equation.DSMT4" ShapeID="_x0000_i1093" DrawAspect="Content" ObjectID="_1700133630" r:id="rId152"/>
        </w:object>
      </w:r>
      <w:r>
        <w:rPr>
          <w:rFonts w:ascii="Times New Roman" w:hAnsi="Times New Roman" w:hint="eastAsia"/>
          <w:szCs w:val="24"/>
        </w:rPr>
        <w:t>表示分块矩阵，则</w:t>
      </w:r>
      <w:r>
        <w:rPr>
          <w:rFonts w:hint="eastAsia"/>
        </w:rPr>
        <w:t>(    )</w:t>
      </w:r>
    </w:p>
    <w:p w:rsidR="001116BA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E52465" w:rsidRPr="00E52465">
        <w:rPr>
          <w:position w:val="-14"/>
        </w:rPr>
        <w:object w:dxaOrig="1640" w:dyaOrig="400">
          <v:shape id="_x0000_i1094" type="#_x0000_t75" style="width:82pt;height:20.05pt" o:ole="">
            <v:imagedata r:id="rId153" o:title=""/>
          </v:shape>
          <o:OLEObject Type="Embed" ProgID="Equation.DSMT4" ShapeID="_x0000_i1094" DrawAspect="Content" ObjectID="_1700133631" r:id="rId154"/>
        </w:object>
      </w:r>
      <w:r>
        <w:rPr>
          <w:rFonts w:hint="eastAsia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E52465" w:rsidRPr="00E52465">
        <w:rPr>
          <w:position w:val="-14"/>
        </w:rPr>
        <w:object w:dxaOrig="1620" w:dyaOrig="400">
          <v:shape id="_x0000_i1095" type="#_x0000_t75" style="width:80.75pt;height:20.05pt" o:ole="">
            <v:imagedata r:id="rId155" o:title=""/>
          </v:shape>
          <o:OLEObject Type="Embed" ProgID="Equation.DSMT4" ShapeID="_x0000_i1095" DrawAspect="Content" ObjectID="_1700133632" r:id="rId156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E52465" w:rsidRPr="00E52465">
        <w:rPr>
          <w:position w:val="-16"/>
        </w:rPr>
        <w:object w:dxaOrig="2700" w:dyaOrig="440">
          <v:shape id="_x0000_i1096" type="#_x0000_t75" style="width:135.25pt;height:21.9pt" o:ole="">
            <v:imagedata r:id="rId157" o:title=""/>
          </v:shape>
          <o:OLEObject Type="Embed" ProgID="Equation.DSMT4" ShapeID="_x0000_i1096" DrawAspect="Content" ObjectID="_1700133633" r:id="rId158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E52465" w:rsidRPr="00E52465">
        <w:rPr>
          <w:position w:val="-16"/>
        </w:rPr>
        <w:object w:dxaOrig="1939" w:dyaOrig="440">
          <v:shape id="_x0000_i1097" type="#_x0000_t75" style="width:97.05pt;height:21.9pt" o:ole="">
            <v:imagedata r:id="rId159" o:title=""/>
          </v:shape>
          <o:OLEObject Type="Embed" ProgID="Equation.DSMT4" ShapeID="_x0000_i1097" DrawAspect="Content" ObjectID="_1700133634" r:id="rId160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Default="001116BA" w:rsidP="001116BA">
      <w:pPr>
        <w:rPr>
          <w:rFonts w:ascii="宋体" w:hAnsi="宋体"/>
        </w:rPr>
      </w:pPr>
    </w:p>
    <w:p w:rsidR="00B151F7" w:rsidRPr="001116BA" w:rsidRDefault="001116BA" w:rsidP="001116BA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A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．因为</w:t>
      </w:r>
      <w:r w:rsidR="00E52465" w:rsidRPr="00E52465">
        <w:rPr>
          <w:position w:val="-10"/>
        </w:rPr>
        <w:object w:dxaOrig="1719" w:dyaOrig="320">
          <v:shape id="_x0000_i1098" type="#_x0000_t75" style="width:85.75pt;height:16.3pt" o:ole="">
            <v:imagedata r:id="rId161" o:title=""/>
          </v:shape>
          <o:OLEObject Type="Embed" ProgID="Equation.DSMT4" ShapeID="_x0000_i1098" DrawAspect="Content" ObjectID="_1700133635" r:id="rId162"/>
        </w:object>
      </w:r>
      <w:r>
        <w:rPr>
          <w:rFonts w:ascii="宋体" w:hAnsi="宋体" w:hint="eastAsia"/>
        </w:rPr>
        <w:t>，而且</w:t>
      </w:r>
      <w:r w:rsidR="00E52465" w:rsidRPr="00E52465">
        <w:rPr>
          <w:position w:val="-10"/>
        </w:rPr>
        <w:object w:dxaOrig="620" w:dyaOrig="320">
          <v:shape id="_x0000_i1099" type="#_x0000_t75" style="width:31.3pt;height:16.3pt" o:ole="">
            <v:imagedata r:id="rId163" o:title=""/>
          </v:shape>
          <o:OLEObject Type="Embed" ProgID="Equation.DSMT4" ShapeID="_x0000_i1099" DrawAspect="Content" ObjectID="_1700133636" r:id="rId164"/>
        </w:object>
      </w:r>
      <w:r>
        <w:rPr>
          <w:rFonts w:ascii="宋体" w:hAnsi="宋体" w:hint="eastAsia"/>
        </w:rPr>
        <w:t>为行满秩矩阵，所以</w:t>
      </w:r>
      <w:r w:rsidR="00E52465" w:rsidRPr="00E52465">
        <w:rPr>
          <w:position w:val="-14"/>
        </w:rPr>
        <w:object w:dxaOrig="1640" w:dyaOrig="400">
          <v:shape id="_x0000_i1100" type="#_x0000_t75" style="width:82pt;height:20.05pt" o:ole="">
            <v:imagedata r:id="rId165" o:title=""/>
          </v:shape>
          <o:OLEObject Type="Embed" ProgID="Equation.DSMT4" ShapeID="_x0000_i1100" DrawAspect="Content" ObjectID="_1700133637" r:id="rId166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或者</w:t>
      </w:r>
      <w:r w:rsidR="00B151F7">
        <w:rPr>
          <w:rFonts w:hint="eastAsia"/>
          <w:szCs w:val="21"/>
        </w:rPr>
        <w:t>设</w:t>
      </w:r>
      <w:r w:rsidR="00E52465" w:rsidRPr="00E52465">
        <w:rPr>
          <w:position w:val="-6"/>
        </w:rPr>
        <w:object w:dxaOrig="760" w:dyaOrig="279">
          <v:shape id="_x0000_i1101" type="#_x0000_t75" style="width:38.2pt;height:13.75pt" o:ole="">
            <v:imagedata r:id="rId167" o:title=""/>
          </v:shape>
          <o:OLEObject Type="Embed" ProgID="Equation.DSMT4" ShapeID="_x0000_i1101" DrawAspect="Content" ObjectID="_1700133638" r:id="rId168"/>
        </w:object>
      </w:r>
      <w:r w:rsidR="00B151F7">
        <w:rPr>
          <w:rFonts w:hint="eastAsia"/>
          <w:szCs w:val="21"/>
        </w:rPr>
        <w:t>，则矩阵</w:t>
      </w:r>
      <w:r w:rsidR="00E52465" w:rsidRPr="00025957">
        <w:rPr>
          <w:position w:val="-4"/>
        </w:rPr>
        <w:object w:dxaOrig="240" w:dyaOrig="260">
          <v:shape id="_x0000_i1102" type="#_x0000_t75" style="width:11.9pt;height:13.15pt" o:ole="">
            <v:imagedata r:id="rId169" o:title=""/>
          </v:shape>
          <o:OLEObject Type="Embed" ProgID="Equation.DSMT4" ShapeID="_x0000_i1102" DrawAspect="Content" ObjectID="_1700133639" r:id="rId170"/>
        </w:object>
      </w:r>
      <w:r w:rsidR="00B151F7">
        <w:rPr>
          <w:rFonts w:hint="eastAsia"/>
          <w:szCs w:val="21"/>
        </w:rPr>
        <w:t>的列向量组可以表示</w:t>
      </w:r>
      <w:r w:rsidR="00E52465" w:rsidRPr="00E52465">
        <w:rPr>
          <w:position w:val="-6"/>
        </w:rPr>
        <w:object w:dxaOrig="220" w:dyaOrig="279">
          <v:shape id="_x0000_i1103" type="#_x0000_t75" style="width:11.25pt;height:13.75pt" o:ole="">
            <v:imagedata r:id="rId171" o:title=""/>
          </v:shape>
          <o:OLEObject Type="Embed" ProgID="Equation.DSMT4" ShapeID="_x0000_i1103" DrawAspect="Content" ObjectID="_1700133640" r:id="rId172"/>
        </w:object>
      </w:r>
      <w:r w:rsidR="00B151F7">
        <w:rPr>
          <w:rFonts w:hint="eastAsia"/>
          <w:szCs w:val="21"/>
        </w:rPr>
        <w:t>的列向量组，所以</w:t>
      </w:r>
      <w:r w:rsidR="00E52465" w:rsidRPr="00E52465">
        <w:rPr>
          <w:position w:val="-10"/>
        </w:rPr>
        <w:object w:dxaOrig="1660" w:dyaOrig="320">
          <v:shape id="_x0000_i1104" type="#_x0000_t75" style="width:83.25pt;height:16.3pt" o:ole="">
            <v:imagedata r:id="rId173" o:title=""/>
          </v:shape>
          <o:OLEObject Type="Embed" ProgID="Equation.DSMT4" ShapeID="_x0000_i1104" DrawAspect="Content" ObjectID="_1700133641" r:id="rId174"/>
        </w:object>
      </w:r>
      <w:r w:rsidR="00B151F7">
        <w:rPr>
          <w:rFonts w:hint="eastAsia"/>
          <w:szCs w:val="21"/>
        </w:rPr>
        <w:t>，即</w:t>
      </w:r>
      <w:r w:rsidR="00E52465" w:rsidRPr="00E52465">
        <w:rPr>
          <w:position w:val="-10"/>
        </w:rPr>
        <w:object w:dxaOrig="2460" w:dyaOrig="320">
          <v:shape id="_x0000_i1105" type="#_x0000_t75" style="width:122.7pt;height:16.3pt" o:ole="">
            <v:imagedata r:id="rId175" o:title=""/>
          </v:shape>
          <o:OLEObject Type="Embed" ProgID="Equation.DSMT4" ShapeID="_x0000_i1105" DrawAspect="Content" ObjectID="_1700133642" r:id="rId176"/>
        </w:object>
      </w:r>
      <w:r>
        <w:rPr>
          <w:rFonts w:hint="eastAsia"/>
          <w:szCs w:val="21"/>
        </w:rPr>
        <w:t>．</w:t>
      </w:r>
    </w:p>
    <w:p w:rsidR="00B151F7" w:rsidRDefault="00B151F7" w:rsidP="00897690"/>
    <w:p w:rsidR="00B151F7" w:rsidRPr="00B151F7" w:rsidRDefault="00B151F7" w:rsidP="00897690"/>
    <w:p w:rsidR="00B151F7" w:rsidRPr="008D4F5B" w:rsidRDefault="00B151F7" w:rsidP="008D4F5B">
      <w:pPr>
        <w:pStyle w:val="1"/>
      </w:pPr>
      <w:r w:rsidRPr="008D4F5B">
        <w:rPr>
          <w:rFonts w:hint="eastAsia"/>
        </w:rPr>
        <w:t>二、填空题</w:t>
      </w:r>
      <w:r w:rsidR="008D4F5B" w:rsidRPr="008D4F5B">
        <w:rPr>
          <w:rFonts w:hint="eastAsia"/>
        </w:rPr>
        <w:t>（</w:t>
      </w:r>
      <w:r w:rsidRPr="008D4F5B">
        <w:rPr>
          <w:rFonts w:hint="eastAsia"/>
        </w:rPr>
        <w:t>9</w:t>
      </w:r>
      <w:r w:rsidR="008D4F5B" w:rsidRPr="008D4F5B">
        <w:rPr>
          <w:rFonts w:hint="eastAsia"/>
        </w:rPr>
        <w:t>~</w:t>
      </w:r>
      <w:r w:rsidRPr="008D4F5B">
        <w:rPr>
          <w:rFonts w:hint="eastAsia"/>
        </w:rPr>
        <w:t>14小题，每小题4分，共24分</w:t>
      </w:r>
      <w:r w:rsidR="008D4F5B" w:rsidRPr="008D4F5B">
        <w:rPr>
          <w:rFonts w:hint="eastAsia"/>
        </w:rPr>
        <w:t>）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B151F7" w:rsidRPr="00F52AF9" w:rsidRDefault="002E6F36" w:rsidP="00B151F7">
      <w:pPr>
        <w:rPr>
          <w:szCs w:val="21"/>
          <w:u w:val="single"/>
        </w:rPr>
      </w:pPr>
      <w:r>
        <w:rPr>
          <w:rFonts w:hint="eastAsia"/>
          <w:szCs w:val="21"/>
        </w:rPr>
        <w:lastRenderedPageBreak/>
        <w:t xml:space="preserve">(9) </w:t>
      </w:r>
      <w:r w:rsidR="00E52465" w:rsidRPr="00E52465">
        <w:rPr>
          <w:position w:val="-18"/>
        </w:rPr>
        <w:object w:dxaOrig="3360" w:dyaOrig="440">
          <v:shape id="_x0000_i1106" type="#_x0000_t75" style="width:167.8pt;height:21.9pt" o:ole="">
            <v:imagedata r:id="rId177" o:title=""/>
          </v:shape>
          <o:OLEObject Type="Embed" ProgID="Equation.DSMT4" ShapeID="_x0000_i1106" DrawAspect="Content" ObjectID="_1700133643" r:id="rId178"/>
        </w:objec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B151F7" w:rsidRDefault="002E6F36" w:rsidP="00B151F7">
      <w:pPr>
        <w:rPr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52465" w:rsidRPr="00025957">
        <w:rPr>
          <w:position w:val="-4"/>
        </w:rPr>
        <w:object w:dxaOrig="180" w:dyaOrig="260">
          <v:shape id="_x0000_i1107" type="#_x0000_t75" style="width:8.75pt;height:13.15pt" o:ole="">
            <v:imagedata r:id="rId179" o:title=""/>
          </v:shape>
          <o:OLEObject Type="Embed" ProgID="Equation.DSMT4" ShapeID="_x0000_i1107" DrawAspect="Content" ObjectID="_1700133644" r:id="rId180"/>
        </w:object>
      </w:r>
      <w:r>
        <w:rPr>
          <w:rFonts w:hint="eastAsia"/>
        </w:rPr>
        <w:t>．</w:t>
      </w:r>
      <w:r w:rsidR="00810B36">
        <w:rPr>
          <w:rFonts w:hint="eastAsia"/>
          <w:szCs w:val="21"/>
        </w:rPr>
        <w:t>由拉格朗日中值定理得</w:t>
      </w:r>
    </w:p>
    <w:p w:rsidR="00B151F7" w:rsidRDefault="00E52465" w:rsidP="00810B36">
      <w:pPr>
        <w:ind w:leftChars="200" w:left="480"/>
        <w:jc w:val="center"/>
        <w:rPr>
          <w:szCs w:val="21"/>
        </w:rPr>
      </w:pPr>
      <w:r w:rsidRPr="00E52465">
        <w:rPr>
          <w:position w:val="-28"/>
        </w:rPr>
        <w:object w:dxaOrig="4660" w:dyaOrig="660">
          <v:shape id="_x0000_i1108" type="#_x0000_t75" style="width:232.9pt;height:33.2pt" o:ole="">
            <v:imagedata r:id="rId181" o:title=""/>
          </v:shape>
          <o:OLEObject Type="Embed" ProgID="Equation.DSMT4" ShapeID="_x0000_i1108" DrawAspect="Content" ObjectID="_1700133645" r:id="rId182"/>
        </w:object>
      </w:r>
      <w:r w:rsidR="00B151F7">
        <w:rPr>
          <w:szCs w:val="21"/>
        </w:rPr>
        <w:t>.</w:t>
      </w:r>
    </w:p>
    <w:p w:rsidR="00433E59" w:rsidRDefault="00433E59" w:rsidP="00810B36">
      <w:pPr>
        <w:ind w:leftChars="200" w:left="480"/>
        <w:rPr>
          <w:szCs w:val="21"/>
        </w:rPr>
      </w:pPr>
      <w:r>
        <w:rPr>
          <w:rFonts w:hint="eastAsia"/>
          <w:szCs w:val="21"/>
        </w:rPr>
        <w:t>所以有</w:t>
      </w:r>
    </w:p>
    <w:p w:rsidR="00433E59" w:rsidRDefault="00E52465" w:rsidP="00433E59">
      <w:pPr>
        <w:ind w:leftChars="200" w:left="480"/>
        <w:jc w:val="center"/>
        <w:rPr>
          <w:szCs w:val="21"/>
        </w:rPr>
      </w:pPr>
      <w:r w:rsidRPr="00E52465">
        <w:rPr>
          <w:position w:val="-28"/>
        </w:rPr>
        <w:object w:dxaOrig="4920" w:dyaOrig="700">
          <v:shape id="_x0000_i1109" type="#_x0000_t75" style="width:246.05pt;height:35.05pt" o:ole="">
            <v:imagedata r:id="rId183" o:title=""/>
          </v:shape>
          <o:OLEObject Type="Embed" ProgID="Equation.DSMT4" ShapeID="_x0000_i1109" DrawAspect="Content" ObjectID="_1700133646" r:id="rId184"/>
        </w:object>
      </w:r>
    </w:p>
    <w:p w:rsidR="00B151F7" w:rsidRDefault="00433E59" w:rsidP="00810B36">
      <w:pPr>
        <w:ind w:leftChars="200" w:left="480"/>
        <w:rPr>
          <w:szCs w:val="21"/>
        </w:rPr>
      </w:pPr>
      <w:r>
        <w:rPr>
          <w:rFonts w:hint="eastAsia"/>
          <w:szCs w:val="21"/>
        </w:rPr>
        <w:t>从而</w:t>
      </w:r>
      <w:r w:rsidR="00E52465" w:rsidRPr="00E52465">
        <w:rPr>
          <w:position w:val="-18"/>
        </w:rPr>
        <w:object w:dxaOrig="3519" w:dyaOrig="440">
          <v:shape id="_x0000_i1110" type="#_x0000_t75" style="width:175.95pt;height:21.9pt" o:ole="">
            <v:imagedata r:id="rId185" o:title=""/>
          </v:shape>
          <o:OLEObject Type="Embed" ProgID="Equation.DSMT4" ShapeID="_x0000_i1110" DrawAspect="Content" ObjectID="_1700133647" r:id="rId186"/>
        </w:object>
      </w:r>
      <w:r w:rsidR="00810B36"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szCs w:val="21"/>
        </w:rPr>
      </w:pPr>
      <w:r>
        <w:rPr>
          <w:rFonts w:hint="eastAsia"/>
          <w:szCs w:val="21"/>
        </w:rPr>
        <w:t>(</w:t>
      </w:r>
      <w:r w:rsidR="00B151F7">
        <w:rPr>
          <w:szCs w:val="21"/>
        </w:rPr>
        <w:t>10</w:t>
      </w:r>
      <w:r>
        <w:rPr>
          <w:rFonts w:hint="eastAsia"/>
          <w:szCs w:val="21"/>
        </w:rPr>
        <w:t xml:space="preserve">) </w:t>
      </w:r>
      <w:r w:rsidR="00B151F7">
        <w:rPr>
          <w:rFonts w:hint="eastAsia"/>
          <w:szCs w:val="21"/>
        </w:rPr>
        <w:t>曲线</w:t>
      </w:r>
      <w:r w:rsidR="00E52465" w:rsidRPr="00E52465">
        <w:rPr>
          <w:position w:val="-10"/>
        </w:rPr>
        <w:object w:dxaOrig="1400" w:dyaOrig="360">
          <v:shape id="_x0000_i1111" type="#_x0000_t75" style="width:70.1pt;height:18.15pt" o:ole="">
            <v:imagedata r:id="rId187" o:title=""/>
          </v:shape>
          <o:OLEObject Type="Embed" ProgID="Equation.DSMT4" ShapeID="_x0000_i1111" DrawAspect="Content" ObjectID="_1700133648" r:id="rId188"/>
        </w:object>
      </w:r>
      <w:r w:rsidR="00B151F7">
        <w:rPr>
          <w:rFonts w:hint="eastAsia"/>
          <w:szCs w:val="21"/>
        </w:rPr>
        <w:t>在其拐点处的切线方程是</w: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B151F7" w:rsidRDefault="002E6F36" w:rsidP="00B151F7">
      <w:pPr>
        <w:rPr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52465" w:rsidRPr="00E52465">
        <w:rPr>
          <w:position w:val="-10"/>
        </w:rPr>
        <w:object w:dxaOrig="1060" w:dyaOrig="320">
          <v:shape id="_x0000_i1112" type="#_x0000_t75" style="width:53.2pt;height:16.3pt" o:ole="">
            <v:imagedata r:id="rId189" o:title=""/>
          </v:shape>
          <o:OLEObject Type="Embed" ProgID="Equation.DSMT4" ShapeID="_x0000_i1112" DrawAspect="Content" ObjectID="_1700133649" r:id="rId190"/>
        </w:object>
      </w:r>
      <w:r>
        <w:rPr>
          <w:rFonts w:hint="eastAsia"/>
        </w:rPr>
        <w:t>．</w:t>
      </w:r>
      <w:r w:rsidR="00F46D33">
        <w:rPr>
          <w:rFonts w:hint="eastAsia"/>
        </w:rPr>
        <w:t>对函数</w:t>
      </w:r>
      <w:r w:rsidR="00F46D33">
        <w:rPr>
          <w:rFonts w:hint="eastAsia"/>
          <w:szCs w:val="21"/>
        </w:rPr>
        <w:t>求导得</w:t>
      </w:r>
    </w:p>
    <w:p w:rsidR="00B151F7" w:rsidRDefault="00E52465" w:rsidP="00F46D33">
      <w:pPr>
        <w:ind w:leftChars="200" w:left="480"/>
        <w:jc w:val="center"/>
        <w:rPr>
          <w:szCs w:val="21"/>
        </w:rPr>
      </w:pPr>
      <w:r w:rsidRPr="00E52465">
        <w:rPr>
          <w:position w:val="-24"/>
        </w:rPr>
        <w:object w:dxaOrig="2580" w:dyaOrig="620">
          <v:shape id="_x0000_i1113" type="#_x0000_t75" style="width:128.95pt;height:31.3pt" o:ole="">
            <v:imagedata r:id="rId191" o:title=""/>
          </v:shape>
          <o:OLEObject Type="Embed" ProgID="Equation.DSMT4" ShapeID="_x0000_i1113" DrawAspect="Content" ObjectID="_1700133650" r:id="rId192"/>
        </w:object>
      </w:r>
    </w:p>
    <w:p w:rsidR="00B151F7" w:rsidRDefault="00B151F7" w:rsidP="00F46D33">
      <w:pPr>
        <w:ind w:leftChars="200" w:left="480"/>
        <w:rPr>
          <w:szCs w:val="21"/>
        </w:rPr>
      </w:pPr>
      <w:r>
        <w:rPr>
          <w:rFonts w:hint="eastAsia"/>
          <w:szCs w:val="21"/>
        </w:rPr>
        <w:t>令</w:t>
      </w:r>
      <w:r w:rsidR="00E52465" w:rsidRPr="00E52465">
        <w:rPr>
          <w:position w:val="-10"/>
        </w:rPr>
        <w:object w:dxaOrig="660" w:dyaOrig="320">
          <v:shape id="_x0000_i1114" type="#_x0000_t75" style="width:33.2pt;height:16.3pt" o:ole="">
            <v:imagedata r:id="rId193" o:title=""/>
          </v:shape>
          <o:OLEObject Type="Embed" ProgID="Equation.DSMT4" ShapeID="_x0000_i1114" DrawAspect="Content" ObjectID="_1700133651" r:id="rId194"/>
        </w:object>
      </w:r>
      <w:r w:rsidR="00F46D33">
        <w:rPr>
          <w:rFonts w:hint="eastAsia"/>
          <w:szCs w:val="21"/>
        </w:rPr>
        <w:t>，得</w:t>
      </w:r>
      <w:r w:rsidR="00E52465" w:rsidRPr="00025957">
        <w:rPr>
          <w:position w:val="-4"/>
        </w:rPr>
        <w:object w:dxaOrig="540" w:dyaOrig="260">
          <v:shape id="_x0000_i1115" type="#_x0000_t75" style="width:26.9pt;height:13.15pt" o:ole="">
            <v:imagedata r:id="rId195" o:title=""/>
          </v:shape>
          <o:OLEObject Type="Embed" ProgID="Equation.DSMT4" ShapeID="_x0000_i1115" DrawAspect="Content" ObjectID="_1700133652" r:id="rId196"/>
        </w:object>
      </w:r>
      <w:r w:rsidR="00F46D33">
        <w:rPr>
          <w:rFonts w:hint="eastAsia"/>
          <w:szCs w:val="21"/>
        </w:rPr>
        <w:t>．故</w:t>
      </w:r>
      <w:r>
        <w:rPr>
          <w:rFonts w:hint="eastAsia"/>
          <w:szCs w:val="21"/>
        </w:rPr>
        <w:t>拐点为</w:t>
      </w:r>
      <w:r w:rsidR="00E52465" w:rsidRPr="00E52465">
        <w:rPr>
          <w:position w:val="-14"/>
        </w:rPr>
        <w:object w:dxaOrig="560" w:dyaOrig="400">
          <v:shape id="_x0000_i1116" type="#_x0000_t75" style="width:28.15pt;height:20.05pt" o:ole="">
            <v:imagedata r:id="rId197" o:title=""/>
          </v:shape>
          <o:OLEObject Type="Embed" ProgID="Equation.DSMT4" ShapeID="_x0000_i1116" DrawAspect="Content" ObjectID="_1700133653" r:id="rId198"/>
        </w:object>
      </w:r>
      <w:r w:rsidR="00F46D33">
        <w:rPr>
          <w:rFonts w:hint="eastAsia"/>
          <w:szCs w:val="21"/>
        </w:rPr>
        <w:t>．在此处的</w:t>
      </w:r>
      <w:r>
        <w:rPr>
          <w:rFonts w:hint="eastAsia"/>
          <w:szCs w:val="21"/>
        </w:rPr>
        <w:t>斜率</w:t>
      </w:r>
      <w:r w:rsidR="00E52465" w:rsidRPr="00E52465">
        <w:rPr>
          <w:position w:val="-14"/>
        </w:rPr>
        <w:object w:dxaOrig="1320" w:dyaOrig="400">
          <v:shape id="_x0000_i1117" type="#_x0000_t75" style="width:65.75pt;height:20.05pt" o:ole="">
            <v:imagedata r:id="rId199" o:title=""/>
          </v:shape>
          <o:OLEObject Type="Embed" ProgID="Equation.DSMT4" ShapeID="_x0000_i1117" DrawAspect="Content" ObjectID="_1700133654" r:id="rId200"/>
        </w:object>
      </w:r>
      <w:r w:rsidR="00F46D33">
        <w:rPr>
          <w:rFonts w:hint="eastAsia"/>
          <w:szCs w:val="21"/>
        </w:rPr>
        <w:t>，从而</w:t>
      </w:r>
      <w:r>
        <w:rPr>
          <w:rFonts w:hint="eastAsia"/>
          <w:szCs w:val="21"/>
        </w:rPr>
        <w:t>切线方程为</w:t>
      </w:r>
      <w:r w:rsidR="00E52465" w:rsidRPr="00E52465">
        <w:rPr>
          <w:position w:val="-10"/>
        </w:rPr>
        <w:object w:dxaOrig="1060" w:dyaOrig="320">
          <v:shape id="_x0000_i1118" type="#_x0000_t75" style="width:53.2pt;height:16.3pt" o:ole="">
            <v:imagedata r:id="rId201" o:title=""/>
          </v:shape>
          <o:OLEObject Type="Embed" ProgID="Equation.DSMT4" ShapeID="_x0000_i1118" DrawAspect="Content" ObjectID="_1700133655" r:id="rId202"/>
        </w:object>
      </w:r>
      <w:r w:rsidR="00F46D33"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szCs w:val="21"/>
        </w:rPr>
      </w:pPr>
      <w:r>
        <w:rPr>
          <w:rFonts w:hint="eastAsia"/>
          <w:szCs w:val="21"/>
        </w:rPr>
        <w:t>(</w:t>
      </w:r>
      <w:r w:rsidR="00B151F7">
        <w:rPr>
          <w:szCs w:val="21"/>
        </w:rPr>
        <w:t>11</w:t>
      </w:r>
      <w:r>
        <w:rPr>
          <w:rFonts w:hint="eastAsia"/>
          <w:szCs w:val="21"/>
        </w:rPr>
        <w:t xml:space="preserve">) </w:t>
      </w:r>
      <w:r w:rsidR="00E52465" w:rsidRPr="00E52465">
        <w:rPr>
          <w:position w:val="-24"/>
        </w:rPr>
        <w:object w:dxaOrig="1920" w:dyaOrig="620">
          <v:shape id="_x0000_i1119" type="#_x0000_t75" style="width:95.8pt;height:31.3pt" o:ole="">
            <v:imagedata r:id="rId203" o:title=""/>
          </v:shape>
          <o:OLEObject Type="Embed" ProgID="Equation.DSMT4" ShapeID="_x0000_i1119" DrawAspect="Content" ObjectID="_1700133656" r:id="rId204"/>
        </w:objec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2E6F36" w:rsidRDefault="002E6F36" w:rsidP="002E6F36">
      <w:pPr>
        <w:rPr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52465" w:rsidRPr="00E52465">
        <w:rPr>
          <w:position w:val="-24"/>
        </w:rPr>
        <w:object w:dxaOrig="440" w:dyaOrig="620">
          <v:shape id="_x0000_i1120" type="#_x0000_t75" style="width:21.9pt;height:31.3pt" o:ole="">
            <v:imagedata r:id="rId205" o:title=""/>
          </v:shape>
          <o:OLEObject Type="Embed" ProgID="Equation.DSMT4" ShapeID="_x0000_i1120" DrawAspect="Content" ObjectID="_1700133657" r:id="rId206"/>
        </w:object>
      </w:r>
      <w:r>
        <w:rPr>
          <w:rFonts w:hint="eastAsia"/>
        </w:rPr>
        <w:t>．</w:t>
      </w:r>
      <w:r w:rsidR="00F46D33">
        <w:rPr>
          <w:rFonts w:hint="eastAsia"/>
        </w:rPr>
        <w:t>事实上，</w:t>
      </w:r>
    </w:p>
    <w:p w:rsidR="00B151F7" w:rsidRDefault="0096319C" w:rsidP="00F46D33">
      <w:pPr>
        <w:ind w:leftChars="200" w:left="480"/>
        <w:jc w:val="center"/>
        <w:rPr>
          <w:szCs w:val="21"/>
        </w:rPr>
      </w:pPr>
      <w:r w:rsidRPr="00E52465">
        <w:rPr>
          <w:position w:val="-70"/>
        </w:rPr>
        <w:object w:dxaOrig="6380" w:dyaOrig="1520">
          <v:shape id="_x0000_i1332" type="#_x0000_t75" style="width:319.3pt;height:75.75pt" o:ole="">
            <v:imagedata r:id="rId207" o:title=""/>
          </v:shape>
          <o:OLEObject Type="Embed" ProgID="Equation.DSMT4" ShapeID="_x0000_i1332" DrawAspect="Content" ObjectID="_1700133658" r:id="rId208"/>
        </w:objec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szCs w:val="21"/>
        </w:rPr>
      </w:pPr>
      <w:r>
        <w:rPr>
          <w:rFonts w:hint="eastAsia"/>
          <w:szCs w:val="21"/>
        </w:rPr>
        <w:t>(</w:t>
      </w:r>
      <w:r w:rsidR="00B151F7">
        <w:rPr>
          <w:szCs w:val="21"/>
        </w:rPr>
        <w:t>12</w:t>
      </w:r>
      <w:r>
        <w:rPr>
          <w:rFonts w:hint="eastAsia"/>
          <w:szCs w:val="21"/>
        </w:rPr>
        <w:t xml:space="preserve">) </w:t>
      </w:r>
      <w:r w:rsidR="00B151F7">
        <w:rPr>
          <w:rFonts w:hint="eastAsia"/>
          <w:szCs w:val="21"/>
        </w:rPr>
        <w:t>曲线</w:t>
      </w:r>
      <w:r w:rsidR="00E52465" w:rsidRPr="00E52465">
        <w:rPr>
          <w:position w:val="-34"/>
        </w:rPr>
        <w:object w:dxaOrig="1100" w:dyaOrig="800">
          <v:shape id="_x0000_i1121" type="#_x0000_t75" style="width:55.1pt;height:40.05pt" o:ole="">
            <v:imagedata r:id="rId209" o:title=""/>
          </v:shape>
          <o:OLEObject Type="Embed" ProgID="Equation.DSMT4" ShapeID="_x0000_i1121" DrawAspect="Content" ObjectID="_1700133659" r:id="rId210"/>
        </w:object>
      </w:r>
      <w:r w:rsidR="00B151F7">
        <w:rPr>
          <w:rFonts w:hint="eastAsia"/>
          <w:szCs w:val="21"/>
        </w:rPr>
        <w:t>在</w:t>
      </w:r>
      <w:r w:rsidR="00E52465" w:rsidRPr="00E52465">
        <w:rPr>
          <w:position w:val="-24"/>
        </w:rPr>
        <w:object w:dxaOrig="600" w:dyaOrig="620">
          <v:shape id="_x0000_i1122" type="#_x0000_t75" style="width:30.05pt;height:31.3pt" o:ole="">
            <v:imagedata r:id="rId211" o:title=""/>
          </v:shape>
          <o:OLEObject Type="Embed" ProgID="Equation.DSMT4" ShapeID="_x0000_i1122" DrawAspect="Content" ObjectID="_1700133660" r:id="rId212"/>
        </w:object>
      </w:r>
      <w:r w:rsidR="00B151F7">
        <w:rPr>
          <w:rFonts w:hint="eastAsia"/>
          <w:szCs w:val="21"/>
        </w:rPr>
        <w:t>对应点的曲率为</w: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8D4F5B" w:rsidRDefault="002E6F36" w:rsidP="002E6F36">
      <w:pPr>
        <w:rPr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52465" w:rsidRPr="00E52465">
        <w:rPr>
          <w:position w:val="-24"/>
        </w:rPr>
        <w:object w:dxaOrig="220" w:dyaOrig="620">
          <v:shape id="_x0000_i1123" type="#_x0000_t75" style="width:11.25pt;height:31.3pt" o:ole="">
            <v:imagedata r:id="rId213" o:title=""/>
          </v:shape>
          <o:OLEObject Type="Embed" ProgID="Equation.DSMT4" ShapeID="_x0000_i1123" DrawAspect="Content" ObjectID="_1700133661" r:id="rId214"/>
        </w:object>
      </w:r>
      <w:r>
        <w:rPr>
          <w:rFonts w:hint="eastAsia"/>
        </w:rPr>
        <w:t>．</w:t>
      </w:r>
      <w:r w:rsidR="00F46D33">
        <w:rPr>
          <w:rFonts w:hint="eastAsia"/>
        </w:rPr>
        <w:t>先求导数和二阶导数，得到</w:t>
      </w:r>
    </w:p>
    <w:p w:rsidR="00B151F7" w:rsidRDefault="00E52465" w:rsidP="00F46D33">
      <w:pPr>
        <w:ind w:leftChars="200" w:left="480"/>
        <w:jc w:val="center"/>
        <w:rPr>
          <w:szCs w:val="21"/>
        </w:rPr>
      </w:pPr>
      <w:r w:rsidRPr="00E52465">
        <w:rPr>
          <w:position w:val="-28"/>
        </w:rPr>
        <w:object w:dxaOrig="5980" w:dyaOrig="700">
          <v:shape id="_x0000_i1124" type="#_x0000_t75" style="width:299.25pt;height:35.05pt" o:ole="">
            <v:imagedata r:id="rId215" o:title=""/>
          </v:shape>
          <o:OLEObject Type="Embed" ProgID="Equation.DSMT4" ShapeID="_x0000_i1124" DrawAspect="Content" ObjectID="_1700133662" r:id="rId216"/>
        </w:object>
      </w:r>
    </w:p>
    <w:p w:rsidR="00B151F7" w:rsidRDefault="00F46D33" w:rsidP="00F46D33">
      <w:pPr>
        <w:ind w:leftChars="200" w:left="480"/>
        <w:rPr>
          <w:szCs w:val="21"/>
        </w:rPr>
      </w:pPr>
      <w:r>
        <w:rPr>
          <w:rFonts w:hint="eastAsia"/>
          <w:szCs w:val="21"/>
        </w:rPr>
        <w:t>因此在</w:t>
      </w:r>
      <w:r w:rsidR="00E52465" w:rsidRPr="00E52465">
        <w:rPr>
          <w:position w:val="-24"/>
        </w:rPr>
        <w:object w:dxaOrig="600" w:dyaOrig="620">
          <v:shape id="_x0000_i1125" type="#_x0000_t75" style="width:30.05pt;height:31.3pt" o:ole="">
            <v:imagedata r:id="rId217" o:title=""/>
          </v:shape>
          <o:OLEObject Type="Embed" ProgID="Equation.DSMT4" ShapeID="_x0000_i1125" DrawAspect="Content" ObjectID="_1700133663" r:id="rId218"/>
        </w:object>
      </w:r>
      <w:r>
        <w:rPr>
          <w:rFonts w:hint="eastAsia"/>
          <w:szCs w:val="21"/>
        </w:rPr>
        <w:t>处，</w:t>
      </w:r>
      <w:r w:rsidR="00E52465" w:rsidRPr="00E52465">
        <w:rPr>
          <w:position w:val="-24"/>
        </w:rPr>
        <w:object w:dxaOrig="859" w:dyaOrig="620">
          <v:shape id="_x0000_i1126" type="#_x0000_t75" style="width:43.2pt;height:31.3pt" o:ole="">
            <v:imagedata r:id="rId219" o:title=""/>
          </v:shape>
          <o:OLEObject Type="Embed" ProgID="Equation.DSMT4" ShapeID="_x0000_i1126" DrawAspect="Content" ObjectID="_1700133664" r:id="rId220"/>
        </w:object>
      </w:r>
      <w:r w:rsidR="00B151F7">
        <w:rPr>
          <w:rFonts w:hint="eastAsia"/>
          <w:szCs w:val="21"/>
        </w:rPr>
        <w:t>，</w:t>
      </w:r>
      <w:r w:rsidR="00E52465" w:rsidRPr="00E52465">
        <w:rPr>
          <w:position w:val="-28"/>
        </w:rPr>
        <w:object w:dxaOrig="1160" w:dyaOrig="700">
          <v:shape id="_x0000_i1127" type="#_x0000_t75" style="width:58.25pt;height:35.05pt" o:ole="">
            <v:imagedata r:id="rId221" o:title=""/>
          </v:shape>
          <o:OLEObject Type="Embed" ProgID="Equation.DSMT4" ShapeID="_x0000_i1127" DrawAspect="Content" ObjectID="_1700133665" r:id="rId222"/>
        </w:object>
      </w:r>
      <w:r>
        <w:rPr>
          <w:rFonts w:hint="eastAsia"/>
          <w:szCs w:val="21"/>
        </w:rPr>
        <w:t>．从而</w:t>
      </w:r>
      <w:r w:rsidR="00E52465" w:rsidRPr="00E52465">
        <w:rPr>
          <w:position w:val="-50"/>
        </w:rPr>
        <w:object w:dxaOrig="1820" w:dyaOrig="920">
          <v:shape id="_x0000_i1128" type="#_x0000_t75" style="width:90.8pt;height:45.7pt" o:ole="">
            <v:imagedata r:id="rId223" o:title=""/>
          </v:shape>
          <o:OLEObject Type="Embed" ProgID="Equation.DSMT4" ShapeID="_x0000_i1128" DrawAspect="Content" ObjectID="_1700133666" r:id="rId224"/>
        </w:object>
      </w:r>
      <w:r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ind w:right="420"/>
        <w:rPr>
          <w:szCs w:val="21"/>
        </w:rPr>
      </w:pPr>
      <w:r>
        <w:rPr>
          <w:rFonts w:hint="eastAsia"/>
          <w:szCs w:val="21"/>
        </w:rPr>
        <w:t>(</w:t>
      </w:r>
      <w:r w:rsidR="00B151F7">
        <w:rPr>
          <w:szCs w:val="21"/>
        </w:rPr>
        <w:t>13</w:t>
      </w:r>
      <w:r>
        <w:rPr>
          <w:rFonts w:hint="eastAsia"/>
          <w:szCs w:val="21"/>
        </w:rPr>
        <w:t xml:space="preserve">) </w:t>
      </w:r>
      <w:r w:rsidR="00B151F7">
        <w:rPr>
          <w:rFonts w:hint="eastAsia"/>
          <w:szCs w:val="21"/>
        </w:rPr>
        <w:t>设函数</w:t>
      </w:r>
      <w:r w:rsidR="00E52465" w:rsidRPr="00E52465">
        <w:rPr>
          <w:position w:val="-10"/>
        </w:rPr>
        <w:object w:dxaOrig="1100" w:dyaOrig="320">
          <v:shape id="_x0000_i1129" type="#_x0000_t75" style="width:55.1pt;height:16.3pt" o:ole="">
            <v:imagedata r:id="rId225" o:title=""/>
          </v:shape>
          <o:OLEObject Type="Embed" ProgID="Equation.DSMT4" ShapeID="_x0000_i1129" DrawAspect="Content" ObjectID="_1700133667" r:id="rId226"/>
        </w:object>
      </w:r>
      <w:r w:rsidR="00B151F7">
        <w:rPr>
          <w:rFonts w:hint="eastAsia"/>
          <w:szCs w:val="21"/>
        </w:rPr>
        <w:t>由方程</w:t>
      </w:r>
      <w:r w:rsidR="00E52465" w:rsidRPr="00E52465">
        <w:rPr>
          <w:position w:val="-10"/>
        </w:rPr>
        <w:object w:dxaOrig="1480" w:dyaOrig="360">
          <v:shape id="_x0000_i1130" type="#_x0000_t75" style="width:73.9pt;height:18.15pt" o:ole="">
            <v:imagedata r:id="rId227" o:title=""/>
          </v:shape>
          <o:OLEObject Type="Embed" ProgID="Equation.DSMT4" ShapeID="_x0000_i1130" DrawAspect="Content" ObjectID="_1700133668" r:id="rId228"/>
        </w:object>
      </w:r>
      <w:r w:rsidR="00B151F7">
        <w:rPr>
          <w:rFonts w:hint="eastAsia"/>
          <w:szCs w:val="21"/>
        </w:rPr>
        <w:t>确定，则</w:t>
      </w:r>
      <w:r w:rsidR="00E52465" w:rsidRPr="00E52465">
        <w:rPr>
          <w:position w:val="-44"/>
        </w:rPr>
        <w:object w:dxaOrig="920" w:dyaOrig="840">
          <v:shape id="_x0000_i1131" type="#_x0000_t75" style="width:45.7pt;height:41.95pt" o:ole="">
            <v:imagedata r:id="rId229" o:title=""/>
          </v:shape>
          <o:OLEObject Type="Embed" ProgID="Equation.DSMT4" ShapeID="_x0000_i1131" DrawAspect="Content" ObjectID="_1700133669" r:id="rId230"/>
        </w:objec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B151F7" w:rsidRPr="000516AD" w:rsidRDefault="002E6F36" w:rsidP="000516AD"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52465" w:rsidRPr="00E52465">
        <w:rPr>
          <w:position w:val="-24"/>
        </w:rPr>
        <w:object w:dxaOrig="240" w:dyaOrig="620">
          <v:shape id="_x0000_i1132" type="#_x0000_t75" style="width:11.9pt;height:31.3pt" o:ole="">
            <v:imagedata r:id="rId231" o:title=""/>
          </v:shape>
          <o:OLEObject Type="Embed" ProgID="Equation.DSMT4" ShapeID="_x0000_i1132" DrawAspect="Content" ObjectID="_1700133670" r:id="rId232"/>
        </w:object>
      </w:r>
      <w:r>
        <w:rPr>
          <w:rFonts w:hint="eastAsia"/>
        </w:rPr>
        <w:t>．</w:t>
      </w:r>
      <w:r w:rsidR="000516AD">
        <w:rPr>
          <w:rFonts w:hint="eastAsia"/>
        </w:rPr>
        <w:t>由</w:t>
      </w:r>
      <w:r w:rsidR="00E52465" w:rsidRPr="00E52465">
        <w:rPr>
          <w:position w:val="-10"/>
        </w:rPr>
        <w:object w:dxaOrig="1480" w:dyaOrig="360">
          <v:shape id="_x0000_i1133" type="#_x0000_t75" style="width:73.9pt;height:18.15pt" o:ole="">
            <v:imagedata r:id="rId233" o:title=""/>
          </v:shape>
          <o:OLEObject Type="Embed" ProgID="Equation.DSMT4" ShapeID="_x0000_i1133" DrawAspect="Content" ObjectID="_1700133671" r:id="rId234"/>
        </w:object>
      </w:r>
      <w:r w:rsidR="000516AD">
        <w:rPr>
          <w:rFonts w:hint="eastAsia"/>
          <w:szCs w:val="21"/>
        </w:rPr>
        <w:t>知，当</w:t>
      </w:r>
      <w:r w:rsidR="00E52465" w:rsidRPr="00E52465">
        <w:rPr>
          <w:position w:val="-24"/>
        </w:rPr>
        <w:object w:dxaOrig="1180" w:dyaOrig="620">
          <v:shape id="_x0000_i1134" type="#_x0000_t75" style="width:58.85pt;height:31.3pt" o:ole="">
            <v:imagedata r:id="rId235" o:title=""/>
          </v:shape>
          <o:OLEObject Type="Embed" ProgID="Equation.DSMT4" ShapeID="_x0000_i1134" DrawAspect="Content" ObjectID="_1700133672" r:id="rId236"/>
        </w:object>
      </w:r>
      <w:r w:rsidR="00B151F7">
        <w:rPr>
          <w:rFonts w:hint="eastAsia"/>
          <w:szCs w:val="21"/>
        </w:rPr>
        <w:t>时</w:t>
      </w:r>
      <w:r w:rsidR="00E52465" w:rsidRPr="00025957">
        <w:rPr>
          <w:position w:val="-4"/>
        </w:rPr>
        <w:object w:dxaOrig="540" w:dyaOrig="260">
          <v:shape id="_x0000_i1135" type="#_x0000_t75" style="width:26.9pt;height:13.15pt" o:ole="">
            <v:imagedata r:id="rId237" o:title=""/>
          </v:shape>
          <o:OLEObject Type="Embed" ProgID="Equation.DSMT4" ShapeID="_x0000_i1135" DrawAspect="Content" ObjectID="_1700133673" r:id="rId238"/>
        </w:object>
      </w:r>
      <w:r w:rsidR="000516AD">
        <w:rPr>
          <w:rFonts w:hint="eastAsia"/>
          <w:szCs w:val="21"/>
        </w:rPr>
        <w:t>．</w:t>
      </w:r>
      <w:r w:rsidR="00B151F7">
        <w:rPr>
          <w:rFonts w:hint="eastAsia"/>
          <w:szCs w:val="21"/>
        </w:rPr>
        <w:t>方程两边对</w:t>
      </w:r>
      <w:r w:rsidR="00E52465" w:rsidRPr="00025957">
        <w:rPr>
          <w:position w:val="-4"/>
        </w:rPr>
        <w:object w:dxaOrig="200" w:dyaOrig="200">
          <v:shape id="_x0000_i1136" type="#_x0000_t75" style="width:10pt;height:10pt" o:ole="">
            <v:imagedata r:id="rId239" o:title=""/>
          </v:shape>
          <o:OLEObject Type="Embed" ProgID="Equation.DSMT4" ShapeID="_x0000_i1136" DrawAspect="Content" ObjectID="_1700133674" r:id="rId240"/>
        </w:object>
      </w:r>
      <w:r w:rsidR="000516AD">
        <w:rPr>
          <w:rFonts w:hint="eastAsia"/>
          <w:szCs w:val="21"/>
        </w:rPr>
        <w:t>求偏导得</w:t>
      </w:r>
    </w:p>
    <w:p w:rsidR="00B151F7" w:rsidRDefault="00E52465" w:rsidP="000516AD">
      <w:pPr>
        <w:ind w:leftChars="200" w:left="480" w:rightChars="175" w:right="420"/>
        <w:jc w:val="center"/>
        <w:rPr>
          <w:szCs w:val="21"/>
        </w:rPr>
      </w:pPr>
      <w:r w:rsidRPr="00E52465">
        <w:rPr>
          <w:position w:val="-24"/>
        </w:rPr>
        <w:object w:dxaOrig="2020" w:dyaOrig="620">
          <v:shape id="_x0000_i1137" type="#_x0000_t75" style="width:100.8pt;height:31.3pt" o:ole="">
            <v:imagedata r:id="rId241" o:title=""/>
          </v:shape>
          <o:OLEObject Type="Embed" ProgID="Equation.DSMT4" ShapeID="_x0000_i1137" DrawAspect="Content" ObjectID="_1700133675" r:id="rId242"/>
        </w:object>
      </w:r>
      <w:r w:rsidR="00B151F7">
        <w:rPr>
          <w:szCs w:val="21"/>
        </w:rPr>
        <w:t>.</w:t>
      </w:r>
    </w:p>
    <w:p w:rsidR="00B151F7" w:rsidRDefault="00B151F7" w:rsidP="000516AD">
      <w:pPr>
        <w:ind w:leftChars="200" w:left="480" w:rightChars="175" w:right="420"/>
        <w:rPr>
          <w:szCs w:val="21"/>
        </w:rPr>
      </w:pPr>
      <w:r>
        <w:rPr>
          <w:rFonts w:hint="eastAsia"/>
          <w:szCs w:val="21"/>
        </w:rPr>
        <w:t>将</w:t>
      </w:r>
      <w:r w:rsidR="00E52465" w:rsidRPr="00E52465">
        <w:rPr>
          <w:position w:val="-24"/>
        </w:rPr>
        <w:object w:dxaOrig="1740" w:dyaOrig="620">
          <v:shape id="_x0000_i1138" type="#_x0000_t75" style="width:87.05pt;height:31.3pt" o:ole="">
            <v:imagedata r:id="rId243" o:title=""/>
          </v:shape>
          <o:OLEObject Type="Embed" ProgID="Equation.DSMT4" ShapeID="_x0000_i1138" DrawAspect="Content" ObjectID="_1700133676" r:id="rId244"/>
        </w:object>
      </w:r>
      <w:r>
        <w:rPr>
          <w:rFonts w:hint="eastAsia"/>
          <w:szCs w:val="21"/>
        </w:rPr>
        <w:t>代入得</w:t>
      </w:r>
      <w:r w:rsidR="00E52465" w:rsidRPr="00E52465">
        <w:rPr>
          <w:position w:val="-40"/>
        </w:rPr>
        <w:object w:dxaOrig="1120" w:dyaOrig="800">
          <v:shape id="_x0000_i1139" type="#_x0000_t75" style="width:55.7pt;height:40.05pt" o:ole="">
            <v:imagedata r:id="rId245" o:title=""/>
          </v:shape>
          <o:OLEObject Type="Embed" ProgID="Equation.DSMT4" ShapeID="_x0000_i1139" DrawAspect="Content" ObjectID="_1700133677" r:id="rId246"/>
        </w:object>
      </w:r>
      <w:r w:rsidR="000516AD"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P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0E00E5">
      <w:pPr>
        <w:ind w:left="480" w:hangingChars="200" w:hanging="480"/>
        <w:rPr>
          <w:szCs w:val="21"/>
        </w:rPr>
      </w:pPr>
      <w:r>
        <w:rPr>
          <w:rFonts w:hint="eastAsia"/>
          <w:szCs w:val="21"/>
        </w:rPr>
        <w:t>(</w:t>
      </w:r>
      <w:r w:rsidR="00B151F7">
        <w:rPr>
          <w:szCs w:val="21"/>
        </w:rPr>
        <w:t>14</w:t>
      </w:r>
      <w:r>
        <w:rPr>
          <w:rFonts w:hint="eastAsia"/>
          <w:szCs w:val="21"/>
        </w:rPr>
        <w:t xml:space="preserve">) </w:t>
      </w:r>
      <w:r w:rsidR="00B151F7">
        <w:rPr>
          <w:rFonts w:hint="eastAsia"/>
          <w:szCs w:val="21"/>
        </w:rPr>
        <w:t>设</w:t>
      </w:r>
      <w:r w:rsidR="00E52465" w:rsidRPr="00025957">
        <w:rPr>
          <w:position w:val="-4"/>
        </w:rPr>
        <w:object w:dxaOrig="240" w:dyaOrig="260">
          <v:shape id="_x0000_i1140" type="#_x0000_t75" style="width:11.9pt;height:13.15pt" o:ole="">
            <v:imagedata r:id="rId247" o:title=""/>
          </v:shape>
          <o:OLEObject Type="Embed" ProgID="Equation.DSMT4" ShapeID="_x0000_i1140" DrawAspect="Content" ObjectID="_1700133678" r:id="rId248"/>
        </w:object>
      </w:r>
      <w:r w:rsidR="00B151F7">
        <w:rPr>
          <w:rFonts w:hint="eastAsia"/>
          <w:szCs w:val="21"/>
        </w:rPr>
        <w:t>为</w:t>
      </w:r>
      <w:r w:rsidR="00E52465" w:rsidRPr="00E52465">
        <w:rPr>
          <w:position w:val="-6"/>
        </w:rPr>
        <w:object w:dxaOrig="180" w:dyaOrig="279">
          <v:shape id="_x0000_i1141" type="#_x0000_t75" style="width:8.75pt;height:13.75pt" o:ole="">
            <v:imagedata r:id="rId249" o:title=""/>
          </v:shape>
          <o:OLEObject Type="Embed" ProgID="Equation.DSMT4" ShapeID="_x0000_i1141" DrawAspect="Content" ObjectID="_1700133679" r:id="rId250"/>
        </w:object>
      </w:r>
      <w:r w:rsidR="00B151F7">
        <w:rPr>
          <w:rFonts w:hint="eastAsia"/>
          <w:szCs w:val="21"/>
        </w:rPr>
        <w:t>阶矩阵，</w:t>
      </w:r>
      <w:r w:rsidR="00E52465" w:rsidRPr="00E52465">
        <w:rPr>
          <w:position w:val="-12"/>
        </w:rPr>
        <w:object w:dxaOrig="920" w:dyaOrig="360">
          <v:shape id="_x0000_i1142" type="#_x0000_t75" style="width:45.7pt;height:18.15pt" o:ole="">
            <v:imagedata r:id="rId251" o:title=""/>
          </v:shape>
          <o:OLEObject Type="Embed" ProgID="Equation.DSMT4" ShapeID="_x0000_i1142" DrawAspect="Content" ObjectID="_1700133680" r:id="rId252"/>
        </w:object>
      </w:r>
      <w:r w:rsidR="00B151F7">
        <w:rPr>
          <w:rFonts w:hint="eastAsia"/>
          <w:szCs w:val="21"/>
        </w:rPr>
        <w:t>为线性无关的向量组，若</w:t>
      </w:r>
      <w:r w:rsidR="00E52465" w:rsidRPr="00E52465">
        <w:rPr>
          <w:position w:val="-12"/>
        </w:rPr>
        <w:object w:dxaOrig="1900" w:dyaOrig="360">
          <v:shape id="_x0000_i1143" type="#_x0000_t75" style="width:95.15pt;height:18.15pt" o:ole="">
            <v:imagedata r:id="rId253" o:title=""/>
          </v:shape>
          <o:OLEObject Type="Embed" ProgID="Equation.DSMT4" ShapeID="_x0000_i1143" DrawAspect="Content" ObjectID="_1700133681" r:id="rId254"/>
        </w:object>
      </w:r>
      <w:r w:rsidR="00B151F7">
        <w:rPr>
          <w:rFonts w:hint="eastAsia"/>
          <w:szCs w:val="21"/>
        </w:rPr>
        <w:t>，</w:t>
      </w:r>
      <w:r w:rsidR="00E52465" w:rsidRPr="00E52465">
        <w:rPr>
          <w:position w:val="-12"/>
        </w:rPr>
        <w:object w:dxaOrig="1480" w:dyaOrig="360">
          <v:shape id="_x0000_i1144" type="#_x0000_t75" style="width:73.9pt;height:18.15pt" o:ole="">
            <v:imagedata r:id="rId255" o:title=""/>
          </v:shape>
          <o:OLEObject Type="Embed" ProgID="Equation.DSMT4" ShapeID="_x0000_i1144" DrawAspect="Content" ObjectID="_1700133682" r:id="rId256"/>
        </w:object>
      </w:r>
      <w:r w:rsidR="000516AD">
        <w:rPr>
          <w:rFonts w:hint="eastAsia"/>
        </w:rPr>
        <w:t>，</w:t>
      </w:r>
      <w:r w:rsidR="00E52465" w:rsidRPr="00E52465">
        <w:rPr>
          <w:position w:val="-12"/>
        </w:rPr>
        <w:object w:dxaOrig="1500" w:dyaOrig="360">
          <v:shape id="_x0000_i1145" type="#_x0000_t75" style="width:75.15pt;height:18.15pt" o:ole="">
            <v:imagedata r:id="rId257" o:title=""/>
          </v:shape>
          <o:OLEObject Type="Embed" ProgID="Equation.DSMT4" ShapeID="_x0000_i1145" DrawAspect="Content" ObjectID="_1700133683" r:id="rId258"/>
        </w:object>
      </w:r>
      <w:r w:rsidR="000516AD">
        <w:rPr>
          <w:rFonts w:hint="eastAsia"/>
          <w:szCs w:val="21"/>
        </w:rPr>
        <w:t>，</w:t>
      </w:r>
      <w:r w:rsidR="00B151F7">
        <w:rPr>
          <w:rFonts w:hint="eastAsia"/>
          <w:szCs w:val="21"/>
        </w:rPr>
        <w:t>则</w:t>
      </w:r>
      <w:r w:rsidR="00E52465" w:rsidRPr="00025957">
        <w:rPr>
          <w:position w:val="-4"/>
        </w:rPr>
        <w:object w:dxaOrig="240" w:dyaOrig="260">
          <v:shape id="_x0000_i1146" type="#_x0000_t75" style="width:11.9pt;height:13.15pt" o:ole="">
            <v:imagedata r:id="rId259" o:title=""/>
          </v:shape>
          <o:OLEObject Type="Embed" ProgID="Equation.DSMT4" ShapeID="_x0000_i1146" DrawAspect="Content" ObjectID="_1700133684" r:id="rId260"/>
        </w:object>
      </w:r>
      <w:r w:rsidR="00B151F7">
        <w:rPr>
          <w:rFonts w:hint="eastAsia"/>
          <w:szCs w:val="21"/>
        </w:rPr>
        <w:t>的实特征值为</w: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0516AD" w:rsidRDefault="002E6F36" w:rsidP="00B151F7">
      <w:pPr>
        <w:rPr>
          <w:noProof/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52465" w:rsidRPr="00025957">
        <w:rPr>
          <w:position w:val="-4"/>
        </w:rPr>
        <w:object w:dxaOrig="180" w:dyaOrig="260">
          <v:shape id="_x0000_i1147" type="#_x0000_t75" style="width:8.75pt;height:13.15pt" o:ole="">
            <v:imagedata r:id="rId261" o:title=""/>
          </v:shape>
          <o:OLEObject Type="Embed" ProgID="Equation.DSMT4" ShapeID="_x0000_i1147" DrawAspect="Content" ObjectID="_1700133685" r:id="rId262"/>
        </w:object>
      </w:r>
      <w:r>
        <w:rPr>
          <w:rFonts w:hint="eastAsia"/>
        </w:rPr>
        <w:t>．</w:t>
      </w:r>
      <w:r w:rsidR="00B151F7">
        <w:rPr>
          <w:rFonts w:hint="eastAsia"/>
          <w:szCs w:val="21"/>
        </w:rPr>
        <w:t>由题</w:t>
      </w:r>
      <w:r w:rsidR="000516AD">
        <w:rPr>
          <w:rFonts w:hint="eastAsia"/>
          <w:szCs w:val="21"/>
        </w:rPr>
        <w:t>设</w:t>
      </w:r>
      <w:r w:rsidR="00B151F7">
        <w:rPr>
          <w:rFonts w:hint="eastAsia"/>
          <w:noProof/>
          <w:szCs w:val="21"/>
        </w:rPr>
        <w:t>可得</w:t>
      </w:r>
    </w:p>
    <w:p w:rsidR="00B151F7" w:rsidRPr="002E6F36" w:rsidRDefault="00E52465" w:rsidP="000516AD">
      <w:pPr>
        <w:ind w:leftChars="200" w:left="480"/>
        <w:jc w:val="center"/>
      </w:pPr>
      <w:r w:rsidRPr="00E52465">
        <w:rPr>
          <w:position w:val="-50"/>
        </w:rPr>
        <w:object w:dxaOrig="3820" w:dyaOrig="1120">
          <v:shape id="_x0000_i1148" type="#_x0000_t75" style="width:190.95pt;height:55.7pt" o:ole="">
            <v:imagedata r:id="rId263" o:title=""/>
          </v:shape>
          <o:OLEObject Type="Embed" ProgID="Equation.DSMT4" ShapeID="_x0000_i1148" DrawAspect="Content" ObjectID="_1700133686" r:id="rId264"/>
        </w:object>
      </w:r>
    </w:p>
    <w:p w:rsidR="00B151F7" w:rsidRDefault="000516AD" w:rsidP="00441ED6">
      <w:pPr>
        <w:ind w:firstLine="420"/>
        <w:rPr>
          <w:szCs w:val="21"/>
        </w:rPr>
      </w:pPr>
      <w:r>
        <w:rPr>
          <w:rFonts w:hint="eastAsia"/>
        </w:rPr>
        <w:t>因为</w:t>
      </w:r>
      <w:r w:rsidR="00E52465" w:rsidRPr="00E52465">
        <w:rPr>
          <w:position w:val="-14"/>
        </w:rPr>
        <w:object w:dxaOrig="1120" w:dyaOrig="400">
          <v:shape id="_x0000_i1149" type="#_x0000_t75" style="width:55.7pt;height:20.05pt" o:ole="">
            <v:imagedata r:id="rId265" o:title=""/>
          </v:shape>
          <o:OLEObject Type="Embed" ProgID="Equation.DSMT4" ShapeID="_x0000_i1149" DrawAspect="Content" ObjectID="_1700133687" r:id="rId266"/>
        </w:object>
      </w:r>
      <w:r w:rsidR="00B151F7">
        <w:rPr>
          <w:rFonts w:hint="eastAsia"/>
          <w:szCs w:val="21"/>
        </w:rPr>
        <w:t>可逆</w:t>
      </w:r>
      <w:r w:rsidR="00441ED6">
        <w:rPr>
          <w:rFonts w:hint="eastAsia"/>
          <w:szCs w:val="21"/>
        </w:rPr>
        <w:t>，所以</w:t>
      </w:r>
      <w:r w:rsidR="00E52465" w:rsidRPr="00E52465">
        <w:rPr>
          <w:position w:val="-50"/>
        </w:rPr>
        <w:object w:dxaOrig="2020" w:dyaOrig="1120">
          <v:shape id="_x0000_i1150" type="#_x0000_t75" style="width:100.8pt;height:55.7pt" o:ole="">
            <v:imagedata r:id="rId267" o:title=""/>
          </v:shape>
          <o:OLEObject Type="Embed" ProgID="Equation.DSMT4" ShapeID="_x0000_i1150" DrawAspect="Content" ObjectID="_1700133688" r:id="rId268"/>
        </w:object>
      </w:r>
      <w:r w:rsidR="00441ED6">
        <w:rPr>
          <w:rFonts w:hint="eastAsia"/>
          <w:szCs w:val="21"/>
        </w:rPr>
        <w:t>，从而</w:t>
      </w:r>
      <w:r w:rsidR="00E52465" w:rsidRPr="00025957">
        <w:rPr>
          <w:position w:val="-4"/>
        </w:rPr>
        <w:object w:dxaOrig="240" w:dyaOrig="260">
          <v:shape id="_x0000_i1151" type="#_x0000_t75" style="width:11.9pt;height:13.15pt" o:ole="">
            <v:imagedata r:id="rId269" o:title=""/>
          </v:shape>
          <o:OLEObject Type="Embed" ProgID="Equation.DSMT4" ShapeID="_x0000_i1151" DrawAspect="Content" ObjectID="_1700133689" r:id="rId270"/>
        </w:object>
      </w:r>
      <w:r w:rsidR="00441ED6">
        <w:rPr>
          <w:rFonts w:hint="eastAsia"/>
        </w:rPr>
        <w:t>和</w:t>
      </w:r>
      <w:r w:rsidR="00E52465" w:rsidRPr="00025957">
        <w:rPr>
          <w:position w:val="-4"/>
        </w:rPr>
        <w:object w:dxaOrig="220" w:dyaOrig="240">
          <v:shape id="_x0000_i1152" type="#_x0000_t75" style="width:11.25pt;height:11.9pt" o:ole="">
            <v:imagedata r:id="rId271" o:title=""/>
          </v:shape>
          <o:OLEObject Type="Embed" ProgID="Equation.DSMT4" ShapeID="_x0000_i1152" DrawAspect="Content" ObjectID="_1700133690" r:id="rId272"/>
        </w:object>
      </w:r>
      <w:r w:rsidR="00B151F7">
        <w:rPr>
          <w:rFonts w:hint="eastAsia"/>
          <w:szCs w:val="21"/>
        </w:rPr>
        <w:t>的特征值相等</w:t>
      </w:r>
      <w:r w:rsidR="00441ED6">
        <w:rPr>
          <w:rFonts w:hint="eastAsia"/>
          <w:szCs w:val="21"/>
        </w:rPr>
        <w:t>．由</w:t>
      </w:r>
    </w:p>
    <w:p w:rsidR="00B151F7" w:rsidRDefault="00E52465" w:rsidP="00441ED6">
      <w:pPr>
        <w:ind w:firstLine="420"/>
        <w:jc w:val="center"/>
        <w:rPr>
          <w:szCs w:val="21"/>
        </w:rPr>
      </w:pPr>
      <w:r w:rsidRPr="00E52465">
        <w:rPr>
          <w:position w:val="-50"/>
        </w:rPr>
        <w:object w:dxaOrig="5560" w:dyaOrig="1120">
          <v:shape id="_x0000_i1153" type="#_x0000_t75" style="width:278pt;height:55.7pt" o:ole="">
            <v:imagedata r:id="rId273" o:title=""/>
          </v:shape>
          <o:OLEObject Type="Embed" ProgID="Equation.DSMT4" ShapeID="_x0000_i1153" DrawAspect="Content" ObjectID="_1700133691" r:id="rId274"/>
        </w:object>
      </w:r>
    </w:p>
    <w:p w:rsidR="00B151F7" w:rsidRDefault="00441ED6" w:rsidP="00B151F7">
      <w:pPr>
        <w:ind w:firstLine="420"/>
        <w:rPr>
          <w:szCs w:val="21"/>
        </w:rPr>
      </w:pPr>
      <w:r>
        <w:rPr>
          <w:rFonts w:hint="eastAsia"/>
        </w:rPr>
        <w:t>可知</w:t>
      </w:r>
      <w:r w:rsidR="00E52465" w:rsidRPr="00025957">
        <w:rPr>
          <w:position w:val="-4"/>
        </w:rPr>
        <w:object w:dxaOrig="240" w:dyaOrig="260">
          <v:shape id="_x0000_i1154" type="#_x0000_t75" style="width:11.9pt;height:13.15pt" o:ole="">
            <v:imagedata r:id="rId275" o:title=""/>
          </v:shape>
          <o:OLEObject Type="Embed" ProgID="Equation.DSMT4" ShapeID="_x0000_i1154" DrawAspect="Content" ObjectID="_1700133692" r:id="rId276"/>
        </w:object>
      </w:r>
      <w:r w:rsidR="00B151F7">
        <w:rPr>
          <w:rFonts w:hint="eastAsia"/>
          <w:szCs w:val="21"/>
        </w:rPr>
        <w:t>的实特征值为</w:t>
      </w:r>
      <w:r w:rsidR="00E52465" w:rsidRPr="00025957">
        <w:rPr>
          <w:position w:val="-4"/>
        </w:rPr>
        <w:object w:dxaOrig="180" w:dyaOrig="260">
          <v:shape id="_x0000_i1155" type="#_x0000_t75" style="width:8.75pt;height:13.15pt" o:ole="">
            <v:imagedata r:id="rId277" o:title=""/>
          </v:shape>
          <o:OLEObject Type="Embed" ProgID="Equation.DSMT4" ShapeID="_x0000_i1155" DrawAspect="Content" ObjectID="_1700133693" r:id="rId278"/>
        </w:object>
      </w:r>
      <w:r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b/>
          <w:szCs w:val="24"/>
        </w:rPr>
      </w:pPr>
    </w:p>
    <w:p w:rsidR="00B151F7" w:rsidRDefault="00B151F7" w:rsidP="00B151F7">
      <w:pPr>
        <w:rPr>
          <w:rFonts w:ascii="Times New Roman" w:hAnsi="Times New Roman"/>
          <w:b/>
          <w:szCs w:val="24"/>
        </w:rPr>
      </w:pPr>
    </w:p>
    <w:p w:rsidR="00B151F7" w:rsidRPr="008D4F5B" w:rsidRDefault="00B151F7" w:rsidP="008D4F5B">
      <w:pPr>
        <w:pStyle w:val="1"/>
      </w:pPr>
      <w:r w:rsidRPr="008D4F5B">
        <w:rPr>
          <w:rFonts w:hint="eastAsia"/>
        </w:rPr>
        <w:t>三、解答题</w:t>
      </w:r>
      <w:r w:rsidR="008D4F5B" w:rsidRPr="008D4F5B">
        <w:rPr>
          <w:rFonts w:hint="eastAsia"/>
        </w:rPr>
        <w:t>（</w:t>
      </w:r>
      <w:r w:rsidRPr="008D4F5B">
        <w:rPr>
          <w:rFonts w:hint="eastAsia"/>
        </w:rPr>
        <w:t>15</w:t>
      </w:r>
      <w:r w:rsidR="008D4F5B" w:rsidRPr="008D4F5B">
        <w:rPr>
          <w:rFonts w:hint="eastAsia"/>
        </w:rPr>
        <w:t>~</w:t>
      </w:r>
      <w:r w:rsidRPr="008D4F5B">
        <w:rPr>
          <w:rFonts w:hint="eastAsia"/>
        </w:rPr>
        <w:t>23小题，共94分</w:t>
      </w:r>
      <w:r w:rsidR="008D4F5B" w:rsidRPr="008D4F5B">
        <w:rPr>
          <w:rFonts w:hint="eastAsia"/>
        </w:rPr>
        <w:t>）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F820FC" w:rsidRPr="0071294C" w:rsidRDefault="00F820FC" w:rsidP="00F820FC">
      <w:pPr>
        <w:rPr>
          <w:rFonts w:ascii="Times New Roman" w:hAnsi="Times New Roman"/>
          <w:b/>
          <w:szCs w:val="24"/>
        </w:rPr>
      </w:pPr>
    </w:p>
    <w:p w:rsidR="00F820FC" w:rsidRDefault="00F820FC" w:rsidP="00F820FC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(15)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>分）</w:t>
      </w:r>
      <w:r w:rsidRPr="00F820FC">
        <w:rPr>
          <w:rStyle w:val="ae"/>
          <w:rFonts w:hint="eastAsia"/>
        </w:rPr>
        <w:t>【同试卷一第三</w:t>
      </w:r>
      <w:r w:rsidRPr="00F820FC">
        <w:rPr>
          <w:rStyle w:val="ae"/>
          <w:rFonts w:hint="eastAsia"/>
        </w:rPr>
        <w:t>(15)</w:t>
      </w:r>
      <w:r w:rsidRPr="00F820FC">
        <w:rPr>
          <w:rStyle w:val="ae"/>
          <w:rFonts w:hint="eastAsia"/>
        </w:rPr>
        <w:t>题】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求不定积分</w:t>
      </w:r>
      <w:r w:rsidR="00E52465" w:rsidRPr="00E52465">
        <w:rPr>
          <w:position w:val="-18"/>
        </w:rPr>
        <w:object w:dxaOrig="2140" w:dyaOrig="499">
          <v:shape id="_x0000_i1156" type="#_x0000_t75" style="width:107.05pt;height:25.05pt" o:ole="">
            <v:imagedata r:id="rId279" o:title=""/>
          </v:shape>
          <o:OLEObject Type="Embed" ProgID="Equation.DSMT4" ShapeID="_x0000_i1156" DrawAspect="Content" ObjectID="_1700133694" r:id="rId280"/>
        </w:object>
      </w:r>
      <w:r>
        <w:rPr>
          <w:rFonts w:ascii="Times New Roman" w:hAnsi="Times New Roman" w:hint="eastAsia"/>
          <w:szCs w:val="24"/>
        </w:rPr>
        <w:t>．</w:t>
      </w:r>
    </w:p>
    <w:p w:rsidR="00F820FC" w:rsidRDefault="00F820FC" w:rsidP="00F820FC">
      <w:pPr>
        <w:rPr>
          <w:rFonts w:ascii="宋体" w:hAnsi="宋体"/>
        </w:rPr>
      </w:pPr>
    </w:p>
    <w:p w:rsidR="00F820FC" w:rsidRDefault="00F820FC" w:rsidP="00F820FC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由分部积分法可得</w:t>
      </w:r>
    </w:p>
    <w:p w:rsidR="00F820FC" w:rsidRPr="007F7EC4" w:rsidRDefault="000401E5" w:rsidP="00F820FC">
      <w:pPr>
        <w:ind w:leftChars="200" w:left="480"/>
        <w:jc w:val="center"/>
        <w:rPr>
          <w:rFonts w:ascii="宋体" w:hAnsi="宋体"/>
        </w:rPr>
      </w:pPr>
      <w:r w:rsidRPr="000401E5">
        <w:rPr>
          <w:position w:val="-214"/>
        </w:rPr>
        <w:object w:dxaOrig="5560" w:dyaOrig="4400">
          <v:shape id="_x0000_i1329" type="#_x0000_t75" style="width:278pt;height:219.75pt" o:ole="">
            <v:imagedata r:id="rId281" o:title=""/>
          </v:shape>
          <o:OLEObject Type="Embed" ProgID="Equation.DSMT4" ShapeID="_x0000_i1329" DrawAspect="Content" ObjectID="_1700133695" r:id="rId282"/>
        </w:objec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>(16)</w:t>
      </w:r>
      <w:r w:rsidR="00B151F7">
        <w:rPr>
          <w:rFonts w:ascii="Times New Roman" w:hAnsi="Times New Roman" w:hint="eastAsia"/>
          <w:szCs w:val="24"/>
        </w:rPr>
        <w:t>（本题满分</w:t>
      </w:r>
      <w:r w:rsidR="00B151F7" w:rsidRPr="002E6F36">
        <w:rPr>
          <w:rFonts w:hint="eastAsia"/>
        </w:rPr>
        <w:t>10</w:t>
      </w:r>
      <w:r w:rsidR="00B151F7">
        <w:rPr>
          <w:rFonts w:ascii="Times New Roman" w:hAnsi="Times New Roman" w:hint="eastAsia"/>
          <w:szCs w:val="24"/>
        </w:rPr>
        <w:t>分）</w:t>
      </w:r>
    </w:p>
    <w:p w:rsidR="00B151F7" w:rsidRDefault="00B151F7" w:rsidP="000E00E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已知连续函数</w:t>
      </w:r>
      <w:r w:rsidR="00E52465" w:rsidRPr="00E52465">
        <w:rPr>
          <w:position w:val="-14"/>
        </w:rPr>
        <w:object w:dxaOrig="580" w:dyaOrig="400">
          <v:shape id="_x0000_i1157" type="#_x0000_t75" style="width:28.8pt;height:20.05pt" o:ole="">
            <v:imagedata r:id="rId283" o:title=""/>
          </v:shape>
          <o:OLEObject Type="Embed" ProgID="Equation.DSMT4" ShapeID="_x0000_i1157" DrawAspect="Content" ObjectID="_1700133696" r:id="rId284"/>
        </w:object>
      </w:r>
      <w:r>
        <w:rPr>
          <w:rFonts w:ascii="Times New Roman" w:hAnsi="Times New Roman" w:hint="eastAsia"/>
          <w:szCs w:val="24"/>
        </w:rPr>
        <w:t>满足</w:t>
      </w:r>
      <w:r w:rsidR="00E52465" w:rsidRPr="00E52465">
        <w:rPr>
          <w:position w:val="-18"/>
        </w:rPr>
        <w:object w:dxaOrig="3100" w:dyaOrig="520">
          <v:shape id="_x0000_i1158" type="#_x0000_t75" style="width:155.25pt;height:26.3pt" o:ole="">
            <v:imagedata r:id="rId285" o:title=""/>
          </v:shape>
          <o:OLEObject Type="Embed" ProgID="Equation.DSMT4" ShapeID="_x0000_i1158" DrawAspect="Content" ObjectID="_1700133697" r:id="rId286"/>
        </w:object>
      </w:r>
      <w:r w:rsidR="000E00E5">
        <w:rPr>
          <w:rFonts w:ascii="Times New Roman" w:hAnsi="Times New Roman" w:hint="eastAsia"/>
          <w:szCs w:val="24"/>
        </w:rPr>
        <w:t>．</w:t>
      </w:r>
    </w:p>
    <w:p w:rsidR="00B151F7" w:rsidRDefault="000E00E5" w:rsidP="00761FE3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B151F7" w:rsidRPr="00082ACA">
        <w:rPr>
          <w:rFonts w:ascii="Times New Roman" w:hAnsi="Times New Roman" w:hint="eastAsia"/>
          <w:szCs w:val="24"/>
        </w:rPr>
        <w:t>求</w:t>
      </w:r>
      <w:r w:rsidR="00E52465" w:rsidRPr="00E52465">
        <w:rPr>
          <w:position w:val="-14"/>
        </w:rPr>
        <w:object w:dxaOrig="580" w:dyaOrig="400">
          <v:shape id="_x0000_i1159" type="#_x0000_t75" style="width:28.8pt;height:20.05pt" o:ole="">
            <v:imagedata r:id="rId287" o:title=""/>
          </v:shape>
          <o:OLEObject Type="Embed" ProgID="Equation.DSMT4" ShapeID="_x0000_i1159" DrawAspect="Content" ObjectID="_1700133698" r:id="rId288"/>
        </w:object>
      </w:r>
      <w:r w:rsidR="00761FE3">
        <w:rPr>
          <w:rFonts w:ascii="Times New Roman" w:hAnsi="Times New Roman" w:hint="eastAsia"/>
          <w:szCs w:val="24"/>
        </w:rPr>
        <w:t>；</w:t>
      </w:r>
      <w:r w:rsidR="00761FE3">
        <w:rPr>
          <w:rFonts w:ascii="Times New Roman" w:hAnsi="Times New Roman" w:hint="eastAsia"/>
          <w:szCs w:val="24"/>
        </w:rPr>
        <w:t xml:space="preserve">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B151F7">
        <w:rPr>
          <w:rFonts w:hint="eastAsia"/>
          <w:szCs w:val="24"/>
        </w:rPr>
        <w:t>若</w:t>
      </w:r>
      <w:r w:rsidR="00E52465" w:rsidRPr="00E52465">
        <w:rPr>
          <w:position w:val="-14"/>
        </w:rPr>
        <w:object w:dxaOrig="580" w:dyaOrig="400">
          <v:shape id="_x0000_i1160" type="#_x0000_t75" style="width:28.8pt;height:20.05pt" o:ole="">
            <v:imagedata r:id="rId289" o:title=""/>
          </v:shape>
          <o:OLEObject Type="Embed" ProgID="Equation.DSMT4" ShapeID="_x0000_i1160" DrawAspect="Content" ObjectID="_1700133699" r:id="rId290"/>
        </w:object>
      </w:r>
      <w:r w:rsidR="00B151F7">
        <w:rPr>
          <w:rFonts w:ascii="Times New Roman" w:hAnsi="Times New Roman" w:hint="eastAsia"/>
          <w:szCs w:val="24"/>
        </w:rPr>
        <w:t>在区间</w:t>
      </w:r>
      <w:r w:rsidR="00E52465" w:rsidRPr="00E52465">
        <w:rPr>
          <w:position w:val="-10"/>
        </w:rPr>
        <w:object w:dxaOrig="520" w:dyaOrig="320">
          <v:shape id="_x0000_i1161" type="#_x0000_t75" style="width:26.3pt;height:16.3pt" o:ole="">
            <v:imagedata r:id="rId291" o:title=""/>
          </v:shape>
          <o:OLEObject Type="Embed" ProgID="Equation.DSMT4" ShapeID="_x0000_i1161" DrawAspect="Content" ObjectID="_1700133700" r:id="rId292"/>
        </w:object>
      </w:r>
      <w:r w:rsidR="00B151F7">
        <w:rPr>
          <w:rFonts w:ascii="Times New Roman" w:hAnsi="Times New Roman" w:hint="eastAsia"/>
          <w:szCs w:val="24"/>
        </w:rPr>
        <w:t>上的平均值为</w:t>
      </w:r>
      <w:r w:rsidR="00E52465" w:rsidRPr="00025957">
        <w:rPr>
          <w:position w:val="-4"/>
        </w:rPr>
        <w:object w:dxaOrig="180" w:dyaOrig="260">
          <v:shape id="_x0000_i1162" type="#_x0000_t75" style="width:8.75pt;height:13.15pt" o:ole="">
            <v:imagedata r:id="rId293" o:title=""/>
          </v:shape>
          <o:OLEObject Type="Embed" ProgID="Equation.DSMT4" ShapeID="_x0000_i1162" DrawAspect="Content" ObjectID="_1700133701" r:id="rId294"/>
        </w:object>
      </w:r>
      <w:r w:rsidR="00B151F7">
        <w:rPr>
          <w:rFonts w:ascii="Times New Roman" w:hAnsi="Times New Roman" w:hint="eastAsia"/>
          <w:szCs w:val="24"/>
        </w:rPr>
        <w:t>，求</w:t>
      </w:r>
      <w:r w:rsidR="00E52465" w:rsidRPr="00E52465">
        <w:rPr>
          <w:position w:val="-6"/>
        </w:rPr>
        <w:object w:dxaOrig="200" w:dyaOrig="220">
          <v:shape id="_x0000_i1163" type="#_x0000_t75" style="width:10pt;height:11.25pt" o:ole="">
            <v:imagedata r:id="rId295" o:title=""/>
          </v:shape>
          <o:OLEObject Type="Embed" ProgID="Equation.DSMT4" ShapeID="_x0000_i1163" DrawAspect="Content" ObjectID="_1700133702" r:id="rId296"/>
        </w:object>
      </w:r>
      <w:r w:rsidR="00B151F7">
        <w:rPr>
          <w:rFonts w:ascii="Times New Roman" w:hAnsi="Times New Roman" w:hint="eastAsia"/>
          <w:szCs w:val="24"/>
        </w:rPr>
        <w:t>的值</w:t>
      </w:r>
      <w:r>
        <w:rPr>
          <w:rFonts w:ascii="Times New Roman" w:hAnsi="Times New Roman" w:hint="eastAsia"/>
          <w:szCs w:val="24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B151F7" w:rsidRPr="00761FE3" w:rsidRDefault="002E6F36" w:rsidP="00761FE3"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0E00E5" w:rsidRPr="002D5381">
        <w:rPr>
          <w:rFonts w:hint="eastAsia"/>
        </w:rPr>
        <w:t>(</w:t>
      </w:r>
      <w:r w:rsidR="000E00E5" w:rsidRPr="002D5381">
        <w:rPr>
          <w:rFonts w:hint="eastAsia"/>
        </w:rPr>
        <w:t>Ⅰ</w:t>
      </w:r>
      <w:r w:rsidR="000E00E5" w:rsidRPr="002D5381">
        <w:rPr>
          <w:rFonts w:hint="eastAsia"/>
        </w:rPr>
        <w:t>)</w:t>
      </w:r>
      <w:r w:rsidR="00761FE3">
        <w:rPr>
          <w:rFonts w:hint="eastAsia"/>
          <w:szCs w:val="21"/>
        </w:rPr>
        <w:t xml:space="preserve"> </w:t>
      </w:r>
      <w:r w:rsidR="00B151F7">
        <w:rPr>
          <w:rFonts w:hint="eastAsia"/>
          <w:szCs w:val="21"/>
        </w:rPr>
        <w:t>令</w:t>
      </w:r>
      <w:r w:rsidR="00E52465" w:rsidRPr="00E52465">
        <w:rPr>
          <w:position w:val="-6"/>
        </w:rPr>
        <w:object w:dxaOrig="859" w:dyaOrig="260">
          <v:shape id="_x0000_i1164" type="#_x0000_t75" style="width:43.2pt;height:13.15pt" o:ole="">
            <v:imagedata r:id="rId297" o:title=""/>
          </v:shape>
          <o:OLEObject Type="Embed" ProgID="Equation.DSMT4" ShapeID="_x0000_i1164" DrawAspect="Content" ObjectID="_1700133703" r:id="rId298"/>
        </w:object>
      </w:r>
      <w:r w:rsidR="00B151F7">
        <w:rPr>
          <w:szCs w:val="21"/>
        </w:rPr>
        <w:t xml:space="preserve"> </w:t>
      </w:r>
      <w:r w:rsidR="00B151F7">
        <w:rPr>
          <w:rFonts w:hint="eastAsia"/>
          <w:szCs w:val="21"/>
        </w:rPr>
        <w:t>则</w:t>
      </w:r>
      <w:r w:rsidR="00E52465" w:rsidRPr="00E52465">
        <w:rPr>
          <w:position w:val="-6"/>
        </w:rPr>
        <w:object w:dxaOrig="859" w:dyaOrig="260">
          <v:shape id="_x0000_i1165" type="#_x0000_t75" style="width:43.2pt;height:13.15pt" o:ole="">
            <v:imagedata r:id="rId299" o:title=""/>
          </v:shape>
          <o:OLEObject Type="Embed" ProgID="Equation.DSMT4" ShapeID="_x0000_i1165" DrawAspect="Content" ObjectID="_1700133704" r:id="rId300"/>
        </w:object>
      </w:r>
      <w:r w:rsidR="00B151F7">
        <w:rPr>
          <w:rFonts w:hint="eastAsia"/>
          <w:szCs w:val="21"/>
        </w:rPr>
        <w:t>，</w:t>
      </w:r>
      <w:r w:rsidR="00E52465" w:rsidRPr="00E52465">
        <w:rPr>
          <w:position w:val="-6"/>
        </w:rPr>
        <w:object w:dxaOrig="920" w:dyaOrig="279">
          <v:shape id="_x0000_i1166" type="#_x0000_t75" style="width:45.7pt;height:13.75pt" o:ole="">
            <v:imagedata r:id="rId301" o:title=""/>
          </v:shape>
          <o:OLEObject Type="Embed" ProgID="Equation.DSMT4" ShapeID="_x0000_i1166" DrawAspect="Content" ObjectID="_1700133705" r:id="rId302"/>
        </w:object>
      </w:r>
      <w:r w:rsidR="00761FE3">
        <w:rPr>
          <w:rFonts w:hint="eastAsia"/>
          <w:szCs w:val="21"/>
        </w:rPr>
        <w:t>，从而</w:t>
      </w:r>
    </w:p>
    <w:p w:rsidR="00B151F7" w:rsidRDefault="00E52465" w:rsidP="00761FE3">
      <w:pPr>
        <w:ind w:leftChars="400" w:left="960"/>
        <w:jc w:val="center"/>
        <w:rPr>
          <w:szCs w:val="21"/>
        </w:rPr>
      </w:pPr>
      <w:r w:rsidRPr="00E52465">
        <w:rPr>
          <w:position w:val="-18"/>
        </w:rPr>
        <w:object w:dxaOrig="6039" w:dyaOrig="520">
          <v:shape id="_x0000_i1167" type="#_x0000_t75" style="width:301.75pt;height:26.3pt" o:ole="">
            <v:imagedata r:id="rId303" o:title=""/>
          </v:shape>
          <o:OLEObject Type="Embed" ProgID="Equation.DSMT4" ShapeID="_x0000_i1167" DrawAspect="Content" ObjectID="_1700133706" r:id="rId304"/>
        </w:object>
      </w:r>
    </w:p>
    <w:p w:rsidR="00B151F7" w:rsidRDefault="00761FE3" w:rsidP="00761FE3">
      <w:pPr>
        <w:ind w:leftChars="400" w:left="960"/>
        <w:rPr>
          <w:szCs w:val="21"/>
        </w:rPr>
      </w:pPr>
      <w:r>
        <w:rPr>
          <w:rFonts w:hint="eastAsia"/>
          <w:szCs w:val="21"/>
        </w:rPr>
        <w:t>原方程可化为</w:t>
      </w:r>
    </w:p>
    <w:p w:rsidR="00B151F7" w:rsidRDefault="00E52465" w:rsidP="00761FE3">
      <w:pPr>
        <w:ind w:leftChars="400" w:left="960"/>
        <w:jc w:val="center"/>
        <w:rPr>
          <w:szCs w:val="21"/>
        </w:rPr>
      </w:pPr>
      <w:r w:rsidRPr="00E52465">
        <w:rPr>
          <w:position w:val="-18"/>
        </w:rPr>
        <w:object w:dxaOrig="4080" w:dyaOrig="520">
          <v:shape id="_x0000_i1168" type="#_x0000_t75" style="width:204.1pt;height:26.3pt" o:ole="">
            <v:imagedata r:id="rId305" o:title=""/>
          </v:shape>
          <o:OLEObject Type="Embed" ProgID="Equation.DSMT4" ShapeID="_x0000_i1168" DrawAspect="Content" ObjectID="_1700133707" r:id="rId306"/>
        </w:object>
      </w:r>
    </w:p>
    <w:p w:rsidR="00B151F7" w:rsidRDefault="00B151F7" w:rsidP="00761FE3">
      <w:pPr>
        <w:ind w:leftChars="400" w:left="960"/>
        <w:rPr>
          <w:szCs w:val="21"/>
        </w:rPr>
      </w:pPr>
      <w:r>
        <w:rPr>
          <w:rFonts w:hint="eastAsia"/>
          <w:szCs w:val="21"/>
        </w:rPr>
        <w:t>两边对</w:t>
      </w:r>
      <w:r w:rsidR="00E52465" w:rsidRPr="00025957">
        <w:rPr>
          <w:position w:val="-4"/>
        </w:rPr>
        <w:object w:dxaOrig="200" w:dyaOrig="200">
          <v:shape id="_x0000_i1169" type="#_x0000_t75" style="width:10pt;height:10pt" o:ole="">
            <v:imagedata r:id="rId307" o:title=""/>
          </v:shape>
          <o:OLEObject Type="Embed" ProgID="Equation.DSMT4" ShapeID="_x0000_i1169" DrawAspect="Content" ObjectID="_1700133708" r:id="rId308"/>
        </w:object>
      </w:r>
      <w:r>
        <w:rPr>
          <w:rFonts w:hint="eastAsia"/>
          <w:szCs w:val="21"/>
        </w:rPr>
        <w:t>求导</w:t>
      </w:r>
      <w:r w:rsidR="00761FE3">
        <w:rPr>
          <w:rFonts w:hint="eastAsia"/>
          <w:szCs w:val="21"/>
        </w:rPr>
        <w:t>，整理</w:t>
      </w:r>
      <w:r>
        <w:rPr>
          <w:rFonts w:hint="eastAsia"/>
          <w:szCs w:val="21"/>
        </w:rPr>
        <w:t>得</w:t>
      </w:r>
    </w:p>
    <w:p w:rsidR="00B151F7" w:rsidRDefault="00E52465" w:rsidP="00761FE3">
      <w:pPr>
        <w:ind w:leftChars="400" w:left="960"/>
        <w:jc w:val="center"/>
        <w:rPr>
          <w:szCs w:val="21"/>
        </w:rPr>
      </w:pPr>
      <w:r w:rsidRPr="00E52465">
        <w:rPr>
          <w:position w:val="-18"/>
        </w:rPr>
        <w:object w:dxaOrig="2320" w:dyaOrig="520">
          <v:shape id="_x0000_i1170" type="#_x0000_t75" style="width:115.85pt;height:26.3pt" o:ole="">
            <v:imagedata r:id="rId309" o:title=""/>
          </v:shape>
          <o:OLEObject Type="Embed" ProgID="Equation.DSMT4" ShapeID="_x0000_i1170" DrawAspect="Content" ObjectID="_1700133709" r:id="rId310"/>
        </w:object>
      </w:r>
    </w:p>
    <w:p w:rsidR="00761FE3" w:rsidRDefault="00761FE3" w:rsidP="00761FE3">
      <w:pPr>
        <w:ind w:leftChars="400" w:left="960"/>
        <w:rPr>
          <w:szCs w:val="21"/>
        </w:rPr>
      </w:pPr>
      <w:r>
        <w:rPr>
          <w:rFonts w:hint="eastAsia"/>
          <w:szCs w:val="21"/>
        </w:rPr>
        <w:t>所以</w:t>
      </w:r>
      <w:r w:rsidR="00E52465" w:rsidRPr="00E52465">
        <w:rPr>
          <w:position w:val="-10"/>
        </w:rPr>
        <w:object w:dxaOrig="880" w:dyaOrig="320">
          <v:shape id="_x0000_i1171" type="#_x0000_t75" style="width:43.85pt;height:16.3pt" o:ole="">
            <v:imagedata r:id="rId311" o:title=""/>
          </v:shape>
          <o:OLEObject Type="Embed" ProgID="Equation.DSMT4" ShapeID="_x0000_i1171" DrawAspect="Content" ObjectID="_1700133710" r:id="rId312"/>
        </w:object>
      </w:r>
      <w:r>
        <w:rPr>
          <w:rFonts w:hint="eastAsia"/>
          <w:szCs w:val="21"/>
        </w:rPr>
        <w:t>．</w:t>
      </w:r>
      <w:r w:rsidR="00B151F7">
        <w:rPr>
          <w:rFonts w:hint="eastAsia"/>
          <w:szCs w:val="21"/>
        </w:rPr>
        <w:t>设</w:t>
      </w:r>
      <w:r w:rsidR="00E52465" w:rsidRPr="00E52465">
        <w:rPr>
          <w:position w:val="-18"/>
        </w:rPr>
        <w:object w:dxaOrig="1700" w:dyaOrig="520">
          <v:shape id="_x0000_i1172" type="#_x0000_t75" style="width:85.15pt;height:26.3pt" o:ole="">
            <v:imagedata r:id="rId313" o:title=""/>
          </v:shape>
          <o:OLEObject Type="Embed" ProgID="Equation.DSMT4" ShapeID="_x0000_i1172" DrawAspect="Content" ObjectID="_1700133711" r:id="rId314"/>
        </w:object>
      </w:r>
      <w:r w:rsidR="00B151F7">
        <w:rPr>
          <w:szCs w:val="21"/>
        </w:rPr>
        <w:t xml:space="preserve"> </w:t>
      </w:r>
      <w:r w:rsidR="00B151F7">
        <w:rPr>
          <w:rFonts w:hint="eastAsia"/>
          <w:szCs w:val="21"/>
        </w:rPr>
        <w:t>则</w:t>
      </w:r>
      <w:r w:rsidR="00E52465" w:rsidRPr="00E52465">
        <w:rPr>
          <w:position w:val="-10"/>
        </w:rPr>
        <w:object w:dxaOrig="1280" w:dyaOrig="320">
          <v:shape id="_x0000_i1173" type="#_x0000_t75" style="width:63.85pt;height:16.3pt" o:ole="">
            <v:imagedata r:id="rId315" o:title=""/>
          </v:shape>
          <o:OLEObject Type="Embed" ProgID="Equation.DSMT4" ShapeID="_x0000_i1173" DrawAspect="Content" ObjectID="_1700133712" r:id="rId316"/>
        </w:object>
      </w:r>
      <w:r>
        <w:rPr>
          <w:rFonts w:hint="eastAsia"/>
          <w:szCs w:val="21"/>
        </w:rPr>
        <w:t>，且有</w:t>
      </w:r>
    </w:p>
    <w:p w:rsidR="00B151F7" w:rsidRDefault="00E52465" w:rsidP="00761FE3">
      <w:pPr>
        <w:ind w:leftChars="400" w:left="960"/>
        <w:jc w:val="center"/>
        <w:rPr>
          <w:szCs w:val="21"/>
        </w:rPr>
      </w:pPr>
      <w:r w:rsidRPr="00E52465">
        <w:rPr>
          <w:position w:val="-10"/>
        </w:rPr>
        <w:object w:dxaOrig="1880" w:dyaOrig="320">
          <v:shape id="_x0000_i1174" type="#_x0000_t75" style="width:93.9pt;height:16.3pt" o:ole="">
            <v:imagedata r:id="rId317" o:title=""/>
          </v:shape>
          <o:OLEObject Type="Embed" ProgID="Equation.DSMT4" ShapeID="_x0000_i1174" DrawAspect="Content" ObjectID="_1700133713" r:id="rId318"/>
        </w:object>
      </w:r>
    </w:p>
    <w:p w:rsidR="00761FE3" w:rsidRDefault="00761FE3" w:rsidP="00761FE3">
      <w:pPr>
        <w:ind w:leftChars="400" w:left="960"/>
        <w:rPr>
          <w:szCs w:val="21"/>
        </w:rPr>
      </w:pPr>
      <w:r>
        <w:rPr>
          <w:rFonts w:hint="eastAsia"/>
          <w:szCs w:val="21"/>
        </w:rPr>
        <w:t>解这个微分方程，得</w:t>
      </w:r>
    </w:p>
    <w:p w:rsidR="00B151F7" w:rsidRDefault="00E52465" w:rsidP="00761FE3">
      <w:pPr>
        <w:ind w:leftChars="400" w:left="960"/>
        <w:jc w:val="center"/>
        <w:rPr>
          <w:szCs w:val="21"/>
        </w:rPr>
      </w:pPr>
      <w:r w:rsidRPr="00E52465">
        <w:rPr>
          <w:position w:val="-50"/>
        </w:rPr>
        <w:object w:dxaOrig="5200" w:dyaOrig="1120">
          <v:shape id="_x0000_i1175" type="#_x0000_t75" style="width:259.85pt;height:55.7pt" o:ole="">
            <v:imagedata r:id="rId319" o:title=""/>
          </v:shape>
          <o:OLEObject Type="Embed" ProgID="Equation.DSMT4" ShapeID="_x0000_i1175" DrawAspect="Content" ObjectID="_1700133714" r:id="rId320"/>
        </w:object>
      </w:r>
    </w:p>
    <w:p w:rsidR="00500741" w:rsidRDefault="00B151F7" w:rsidP="00761FE3">
      <w:pPr>
        <w:ind w:leftChars="400" w:left="960"/>
        <w:rPr>
          <w:szCs w:val="21"/>
        </w:rPr>
      </w:pPr>
      <w:r>
        <w:rPr>
          <w:rFonts w:hint="eastAsia"/>
          <w:szCs w:val="21"/>
        </w:rPr>
        <w:t>将</w:t>
      </w:r>
      <w:r w:rsidR="00E52465" w:rsidRPr="00E52465">
        <w:rPr>
          <w:position w:val="-10"/>
        </w:rPr>
        <w:object w:dxaOrig="859" w:dyaOrig="320">
          <v:shape id="_x0000_i1176" type="#_x0000_t75" style="width:43.2pt;height:16.3pt" o:ole="">
            <v:imagedata r:id="rId321" o:title=""/>
          </v:shape>
          <o:OLEObject Type="Embed" ProgID="Equation.DSMT4" ShapeID="_x0000_i1176" DrawAspect="Content" ObjectID="_1700133715" r:id="rId322"/>
        </w:object>
      </w:r>
      <w:r>
        <w:rPr>
          <w:rFonts w:hint="eastAsia"/>
          <w:szCs w:val="21"/>
        </w:rPr>
        <w:t>代入得</w:t>
      </w:r>
      <w:r w:rsidR="00E52465" w:rsidRPr="00E52465">
        <w:rPr>
          <w:position w:val="-6"/>
        </w:rPr>
        <w:object w:dxaOrig="680" w:dyaOrig="279">
          <v:shape id="_x0000_i1177" type="#_x0000_t75" style="width:33.8pt;height:13.75pt" o:ole="">
            <v:imagedata r:id="rId323" o:title=""/>
          </v:shape>
          <o:OLEObject Type="Embed" ProgID="Equation.DSMT4" ShapeID="_x0000_i1177" DrawAspect="Content" ObjectID="_1700133716" r:id="rId324"/>
        </w:object>
      </w:r>
      <w:r w:rsidR="00761FE3">
        <w:rPr>
          <w:rFonts w:hint="eastAsia"/>
          <w:szCs w:val="21"/>
        </w:rPr>
        <w:t>．所以</w:t>
      </w:r>
    </w:p>
    <w:p w:rsidR="00B151F7" w:rsidRDefault="00E52465" w:rsidP="00500741">
      <w:pPr>
        <w:ind w:leftChars="400" w:left="960"/>
        <w:jc w:val="center"/>
        <w:rPr>
          <w:szCs w:val="21"/>
        </w:rPr>
      </w:pPr>
      <w:r w:rsidRPr="00E52465">
        <w:rPr>
          <w:position w:val="-10"/>
        </w:rPr>
        <w:object w:dxaOrig="4900" w:dyaOrig="360">
          <v:shape id="_x0000_i1178" type="#_x0000_t75" style="width:244.8pt;height:18.15pt" o:ole="">
            <v:imagedata r:id="rId325" o:title=""/>
          </v:shape>
          <o:OLEObject Type="Embed" ProgID="Equation.DSMT4" ShapeID="_x0000_i1178" DrawAspect="Content" ObjectID="_1700133717" r:id="rId326"/>
        </w:object>
      </w:r>
    </w:p>
    <w:p w:rsidR="00500741" w:rsidRDefault="000E00E5" w:rsidP="00761FE3">
      <w:pPr>
        <w:ind w:leftChars="200" w:left="480"/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500741">
        <w:rPr>
          <w:rFonts w:hint="eastAsia"/>
        </w:rPr>
        <w:t>由题设可得</w:t>
      </w:r>
    </w:p>
    <w:p w:rsidR="00B151F7" w:rsidRDefault="00E52465" w:rsidP="00500741">
      <w:pPr>
        <w:ind w:leftChars="400" w:left="960"/>
        <w:jc w:val="center"/>
        <w:rPr>
          <w:szCs w:val="21"/>
        </w:rPr>
      </w:pPr>
      <w:r w:rsidRPr="00E52465">
        <w:rPr>
          <w:position w:val="-24"/>
        </w:rPr>
        <w:object w:dxaOrig="5740" w:dyaOrig="800">
          <v:shape id="_x0000_i1179" type="#_x0000_t75" style="width:286.75pt;height:40.05pt" o:ole="">
            <v:imagedata r:id="rId327" o:title=""/>
          </v:shape>
          <o:OLEObject Type="Embed" ProgID="Equation.DSMT4" ShapeID="_x0000_i1179" DrawAspect="Content" ObjectID="_1700133718" r:id="rId328"/>
        </w:object>
      </w:r>
    </w:p>
    <w:p w:rsidR="00B151F7" w:rsidRDefault="00500741" w:rsidP="00761FE3">
      <w:pPr>
        <w:ind w:leftChars="400" w:left="960"/>
        <w:rPr>
          <w:szCs w:val="21"/>
        </w:rPr>
      </w:pPr>
      <w:r>
        <w:rPr>
          <w:rFonts w:hint="eastAsia"/>
          <w:szCs w:val="21"/>
        </w:rPr>
        <w:t>解得</w:t>
      </w:r>
      <w:r w:rsidR="00E52465" w:rsidRPr="00E52465">
        <w:rPr>
          <w:position w:val="-24"/>
        </w:rPr>
        <w:object w:dxaOrig="580" w:dyaOrig="620">
          <v:shape id="_x0000_i1180" type="#_x0000_t75" style="width:28.8pt;height:31.3pt" o:ole="">
            <v:imagedata r:id="rId329" o:title=""/>
          </v:shape>
          <o:OLEObject Type="Embed" ProgID="Equation.DSMT4" ShapeID="_x0000_i1180" DrawAspect="Content" ObjectID="_1700133719" r:id="rId330"/>
        </w:object>
      </w:r>
      <w:r>
        <w:rPr>
          <w:rFonts w:hint="eastAsia"/>
          <w:szCs w:val="21"/>
        </w:rPr>
        <w:t>．</w:t>
      </w:r>
    </w:p>
    <w:p w:rsidR="00B151F7" w:rsidRDefault="00B151F7" w:rsidP="00B151F7">
      <w:pPr>
        <w:rPr>
          <w:szCs w:val="21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>(17)</w:t>
      </w:r>
      <w:r w:rsidR="00B151F7">
        <w:rPr>
          <w:rFonts w:ascii="Times New Roman" w:hAnsi="Times New Roman" w:hint="eastAsia"/>
          <w:szCs w:val="24"/>
        </w:rPr>
        <w:t>（本题满分</w:t>
      </w:r>
      <w:r w:rsidR="00B151F7">
        <w:rPr>
          <w:rFonts w:ascii="Times New Roman" w:hAnsi="Times New Roman" w:hint="eastAsia"/>
          <w:szCs w:val="24"/>
        </w:rPr>
        <w:t>10</w:t>
      </w:r>
      <w:r w:rsidR="00B151F7">
        <w:rPr>
          <w:rFonts w:ascii="Times New Roman" w:hAnsi="Times New Roman" w:hint="eastAsia"/>
          <w:szCs w:val="24"/>
        </w:rPr>
        <w:t>分）</w:t>
      </w:r>
    </w:p>
    <w:p w:rsidR="00B151F7" w:rsidRDefault="00B151F7" w:rsidP="000E00E5">
      <w:pPr>
        <w:ind w:leftChars="200" w:left="480"/>
        <w:rPr>
          <w:rFonts w:ascii="Times New Roman" w:hAnsi="Times New Roman"/>
          <w:szCs w:val="24"/>
        </w:rPr>
      </w:pPr>
      <w:r>
        <w:rPr>
          <w:rFonts w:hint="eastAsia"/>
          <w:szCs w:val="24"/>
        </w:rPr>
        <w:t>设平面区域</w:t>
      </w:r>
      <w:r w:rsidR="00E52465" w:rsidRPr="00025957">
        <w:rPr>
          <w:position w:val="-4"/>
        </w:rPr>
        <w:object w:dxaOrig="240" w:dyaOrig="240">
          <v:shape id="_x0000_i1181" type="#_x0000_t75" style="width:11.9pt;height:11.9pt" o:ole="">
            <v:imagedata r:id="rId331" o:title=""/>
          </v:shape>
          <o:OLEObject Type="Embed" ProgID="Equation.DSMT4" ShapeID="_x0000_i1181" DrawAspect="Content" ObjectID="_1700133720" r:id="rId332"/>
        </w:object>
      </w:r>
      <w:r>
        <w:rPr>
          <w:rFonts w:ascii="Times New Roman" w:hAnsi="Times New Roman" w:hint="eastAsia"/>
          <w:szCs w:val="24"/>
        </w:rPr>
        <w:t>由曲线</w:t>
      </w:r>
      <w:r w:rsidR="00E52465" w:rsidRPr="00E52465">
        <w:rPr>
          <w:position w:val="-30"/>
        </w:rPr>
        <w:object w:dxaOrig="1359" w:dyaOrig="720">
          <v:shape id="_x0000_i1182" type="#_x0000_t75" style="width:68.25pt;height:36.3pt" o:ole="">
            <v:imagedata r:id="rId333" o:title=""/>
          </v:shape>
          <o:OLEObject Type="Embed" ProgID="Equation.DSMT4" ShapeID="_x0000_i1182" DrawAspect="Content" ObjectID="_1700133721" r:id="rId334"/>
        </w:object>
      </w:r>
      <w:r w:rsidR="00A26B55">
        <w:rPr>
          <w:rFonts w:hint="eastAsia"/>
        </w:rPr>
        <w:t>（</w:t>
      </w:r>
      <w:r w:rsidR="00E52465" w:rsidRPr="00E52465">
        <w:rPr>
          <w:position w:val="-6"/>
        </w:rPr>
        <w:object w:dxaOrig="1020" w:dyaOrig="279">
          <v:shape id="_x0000_i1183" type="#_x0000_t75" style="width:50.7pt;height:13.75pt" o:ole="">
            <v:imagedata r:id="rId335" o:title=""/>
          </v:shape>
          <o:OLEObject Type="Embed" ProgID="Equation.DSMT4" ShapeID="_x0000_i1183" DrawAspect="Content" ObjectID="_1700133722" r:id="rId336"/>
        </w:object>
      </w:r>
      <w:r w:rsidR="00A26B55">
        <w:rPr>
          <w:rFonts w:hint="eastAsia"/>
        </w:rPr>
        <w:t>）</w:t>
      </w:r>
      <w:r>
        <w:rPr>
          <w:rFonts w:ascii="Times New Roman" w:hAnsi="Times New Roman" w:hint="eastAsia"/>
          <w:szCs w:val="24"/>
        </w:rPr>
        <w:t>与</w:t>
      </w:r>
      <w:r w:rsidR="00E52465" w:rsidRPr="00025957">
        <w:rPr>
          <w:position w:val="-4"/>
        </w:rPr>
        <w:object w:dxaOrig="200" w:dyaOrig="200">
          <v:shape id="_x0000_i1184" type="#_x0000_t75" style="width:10pt;height:10pt" o:ole="">
            <v:imagedata r:id="rId337" o:title=""/>
          </v:shape>
          <o:OLEObject Type="Embed" ProgID="Equation.DSMT4" ShapeID="_x0000_i1184" DrawAspect="Content" ObjectID="_1700133723" r:id="rId338"/>
        </w:object>
      </w:r>
      <w:r>
        <w:rPr>
          <w:rFonts w:ascii="Times New Roman" w:hAnsi="Times New Roman" w:hint="eastAsia"/>
          <w:szCs w:val="24"/>
        </w:rPr>
        <w:t>轴围成，计算二重积分</w:t>
      </w:r>
      <w:r w:rsidR="00E52465" w:rsidRPr="00E52465">
        <w:rPr>
          <w:position w:val="-32"/>
        </w:rPr>
        <w:object w:dxaOrig="1620" w:dyaOrig="620">
          <v:shape id="_x0000_i1185" type="#_x0000_t75" style="width:80.75pt;height:31.3pt" o:ole="">
            <v:imagedata r:id="rId339" o:title=""/>
          </v:shape>
          <o:OLEObject Type="Embed" ProgID="Equation.DSMT4" ShapeID="_x0000_i1185" DrawAspect="Content" ObjectID="_1700133724" r:id="rId340"/>
        </w:object>
      </w:r>
      <w:r w:rsidR="00A26B55">
        <w:rPr>
          <w:rFonts w:ascii="Times New Roman" w:hAnsi="Times New Roman" w:hint="eastAsia"/>
          <w:szCs w:val="24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A26B55" w:rsidRDefault="002E6F36" w:rsidP="00B151F7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A26B55">
        <w:rPr>
          <w:rFonts w:ascii="宋体" w:hAnsi="宋体" w:hint="eastAsia"/>
        </w:rPr>
        <w:t>曲线为摆线的一拱，将积分区域视为</w:t>
      </w:r>
      <w:r w:rsidR="00E52465" w:rsidRPr="00025957">
        <w:rPr>
          <w:position w:val="-4"/>
        </w:rPr>
        <w:object w:dxaOrig="240" w:dyaOrig="240">
          <v:shape id="_x0000_i1186" type="#_x0000_t75" style="width:11.9pt;height:11.9pt" o:ole="">
            <v:imagedata r:id="rId341" o:title=""/>
          </v:shape>
          <o:OLEObject Type="Embed" ProgID="Equation.DSMT4" ShapeID="_x0000_i1186" DrawAspect="Content" ObjectID="_1700133725" r:id="rId342"/>
        </w:object>
      </w:r>
      <w:r w:rsidR="00A26B55">
        <w:rPr>
          <w:rFonts w:ascii="宋体" w:hAnsi="宋体" w:hint="eastAsia"/>
        </w:rPr>
        <w:t>型区域，可得</w:t>
      </w:r>
    </w:p>
    <w:p w:rsidR="00B151F7" w:rsidRPr="00A26B55" w:rsidRDefault="00E52465" w:rsidP="00A26B55">
      <w:pPr>
        <w:ind w:leftChars="200" w:left="480"/>
        <w:jc w:val="center"/>
      </w:pPr>
      <w:r w:rsidRPr="00E52465">
        <w:rPr>
          <w:position w:val="-54"/>
        </w:rPr>
        <w:object w:dxaOrig="6280" w:dyaOrig="1200">
          <v:shape id="_x0000_i1187" type="#_x0000_t75" style="width:314.3pt;height:60.1pt" o:ole="">
            <v:imagedata r:id="rId343" o:title=""/>
          </v:shape>
          <o:OLEObject Type="Embed" ProgID="Equation.DSMT4" ShapeID="_x0000_i1187" DrawAspect="Content" ObjectID="_1700133726" r:id="rId344"/>
        </w:object>
      </w:r>
    </w:p>
    <w:p w:rsidR="00B151F7" w:rsidRDefault="00961EE1" w:rsidP="00A26B55">
      <w:pPr>
        <w:ind w:leftChars="200" w:left="480"/>
        <w:rPr>
          <w:szCs w:val="21"/>
        </w:rPr>
      </w:pPr>
      <w:r>
        <w:rPr>
          <w:rFonts w:hint="eastAsia"/>
          <w:szCs w:val="21"/>
        </w:rPr>
        <w:t>利用参数方程</w:t>
      </w:r>
      <w:r w:rsidR="00E52465" w:rsidRPr="00E52465">
        <w:rPr>
          <w:position w:val="-6"/>
        </w:rPr>
        <w:object w:dxaOrig="1160" w:dyaOrig="260">
          <v:shape id="_x0000_i1188" type="#_x0000_t75" style="width:58.25pt;height:13.15pt" o:ole="">
            <v:imagedata r:id="rId345" o:title=""/>
          </v:shape>
          <o:OLEObject Type="Embed" ProgID="Equation.DSMT4" ShapeID="_x0000_i1188" DrawAspect="Content" ObjectID="_1700133727" r:id="rId346"/>
        </w:object>
      </w:r>
      <w:r w:rsidR="00A26B55">
        <w:rPr>
          <w:rFonts w:hint="eastAsia"/>
          <w:szCs w:val="21"/>
        </w:rPr>
        <w:t>，</w:t>
      </w:r>
      <w:r w:rsidR="00E52465" w:rsidRPr="00E52465">
        <w:rPr>
          <w:position w:val="-10"/>
        </w:rPr>
        <w:object w:dxaOrig="1540" w:dyaOrig="320">
          <v:shape id="_x0000_i1189" type="#_x0000_t75" style="width:77pt;height:16.3pt" o:ole="">
            <v:imagedata r:id="rId347" o:title=""/>
          </v:shape>
          <o:OLEObject Type="Embed" ProgID="Equation.DSMT4" ShapeID="_x0000_i1189" DrawAspect="Content" ObjectID="_1700133728" r:id="rId348"/>
        </w:object>
      </w:r>
      <w:r w:rsidR="00A26B55">
        <w:rPr>
          <w:rFonts w:hint="eastAsia"/>
          <w:szCs w:val="21"/>
        </w:rPr>
        <w:t>，可得</w:t>
      </w:r>
    </w:p>
    <w:p w:rsidR="00961EE1" w:rsidRDefault="00E52465" w:rsidP="00961EE1">
      <w:pPr>
        <w:ind w:leftChars="200" w:left="480"/>
        <w:jc w:val="center"/>
        <w:rPr>
          <w:szCs w:val="21"/>
        </w:rPr>
      </w:pPr>
      <w:r w:rsidRPr="00E52465">
        <w:rPr>
          <w:position w:val="-48"/>
        </w:rPr>
        <w:object w:dxaOrig="4959" w:dyaOrig="1080">
          <v:shape id="_x0000_i1190" type="#_x0000_t75" style="width:247.95pt;height:53.85pt" o:ole="">
            <v:imagedata r:id="rId349" o:title=""/>
          </v:shape>
          <o:OLEObject Type="Embed" ProgID="Equation.DSMT4" ShapeID="_x0000_i1190" DrawAspect="Content" ObjectID="_1700133729" r:id="rId350"/>
        </w:object>
      </w:r>
    </w:p>
    <w:p w:rsidR="00961EE1" w:rsidRDefault="00961EE1" w:rsidP="00961EE1">
      <w:pPr>
        <w:ind w:leftChars="200" w:left="480"/>
        <w:rPr>
          <w:szCs w:val="21"/>
        </w:rPr>
      </w:pPr>
      <w:r>
        <w:rPr>
          <w:rFonts w:hint="eastAsia"/>
          <w:szCs w:val="21"/>
        </w:rPr>
        <w:t>作换元</w:t>
      </w:r>
      <w:r w:rsidR="00E52465" w:rsidRPr="00E52465">
        <w:rPr>
          <w:position w:val="-6"/>
        </w:rPr>
        <w:object w:dxaOrig="880" w:dyaOrig="260">
          <v:shape id="_x0000_i1191" type="#_x0000_t75" style="width:43.85pt;height:13.15pt" o:ole="">
            <v:imagedata r:id="rId351" o:title=""/>
          </v:shape>
          <o:OLEObject Type="Embed" ProgID="Equation.DSMT4" ShapeID="_x0000_i1191" DrawAspect="Content" ObjectID="_1700133730" r:id="rId352"/>
        </w:object>
      </w:r>
      <w:r>
        <w:rPr>
          <w:szCs w:val="21"/>
        </w:rPr>
        <w:t>，</w:t>
      </w:r>
      <w:r>
        <w:rPr>
          <w:rFonts w:hint="eastAsia"/>
          <w:szCs w:val="21"/>
        </w:rPr>
        <w:t>并利用定积分的奇偶性，可得</w:t>
      </w:r>
    </w:p>
    <w:p w:rsidR="00961EE1" w:rsidRPr="00A26B55" w:rsidRDefault="00E52465" w:rsidP="00961EE1">
      <w:pPr>
        <w:ind w:leftChars="200" w:left="480"/>
        <w:jc w:val="center"/>
        <w:rPr>
          <w:position w:val="-10"/>
          <w:szCs w:val="21"/>
        </w:rPr>
      </w:pPr>
      <w:r w:rsidRPr="00E52465">
        <w:rPr>
          <w:position w:val="-48"/>
        </w:rPr>
        <w:object w:dxaOrig="4720" w:dyaOrig="1080">
          <v:shape id="_x0000_i1192" type="#_x0000_t75" style="width:236.05pt;height:53.85pt" o:ole="">
            <v:imagedata r:id="rId353" o:title=""/>
          </v:shape>
          <o:OLEObject Type="Embed" ProgID="Equation.DSMT4" ShapeID="_x0000_i1192" DrawAspect="Content" ObjectID="_1700133731" r:id="rId354"/>
        </w:object>
      </w:r>
    </w:p>
    <w:p w:rsidR="00961EE1" w:rsidRDefault="00961EE1" w:rsidP="00FB26BA">
      <w:pPr>
        <w:ind w:firstLineChars="150" w:firstLine="360"/>
        <w:rPr>
          <w:szCs w:val="21"/>
        </w:rPr>
      </w:pPr>
      <w:r>
        <w:rPr>
          <w:rFonts w:hint="eastAsia"/>
          <w:szCs w:val="21"/>
        </w:rPr>
        <w:t>再作换元</w:t>
      </w:r>
      <w:r w:rsidR="00E52465" w:rsidRPr="00E52465">
        <w:rPr>
          <w:position w:val="-24"/>
        </w:rPr>
        <w:object w:dxaOrig="940" w:dyaOrig="620">
          <v:shape id="_x0000_i1193" type="#_x0000_t75" style="width:46.95pt;height:31.3pt" o:ole="">
            <v:imagedata r:id="rId355" o:title=""/>
          </v:shape>
          <o:OLEObject Type="Embed" ProgID="Equation.DSMT4" ShapeID="_x0000_i1193" DrawAspect="Content" ObjectID="_1700133732" r:id="rId356"/>
        </w:object>
      </w:r>
      <w:r>
        <w:rPr>
          <w:szCs w:val="21"/>
        </w:rPr>
        <w:t>，</w:t>
      </w:r>
      <w:r>
        <w:rPr>
          <w:rFonts w:hint="eastAsia"/>
          <w:szCs w:val="21"/>
        </w:rPr>
        <w:t>并利用定积分的奇偶性，可得</w:t>
      </w:r>
    </w:p>
    <w:p w:rsidR="00B151F7" w:rsidRPr="00FB26BA" w:rsidRDefault="00E52465" w:rsidP="00355453">
      <w:pPr>
        <w:ind w:firstLineChars="150" w:firstLine="360"/>
        <w:jc w:val="center"/>
        <w:rPr>
          <w:position w:val="-18"/>
          <w:szCs w:val="21"/>
        </w:rPr>
      </w:pPr>
      <w:r w:rsidRPr="00E52465">
        <w:rPr>
          <w:position w:val="-102"/>
        </w:rPr>
        <w:object w:dxaOrig="5000" w:dyaOrig="1939">
          <v:shape id="_x0000_i1194" type="#_x0000_t75" style="width:249.8pt;height:97.05pt" o:ole="">
            <v:imagedata r:id="rId357" o:title=""/>
          </v:shape>
          <o:OLEObject Type="Embed" ProgID="Equation.DSMT4" ShapeID="_x0000_i1194" DrawAspect="Content" ObjectID="_1700133733" r:id="rId358"/>
        </w:object>
      </w:r>
    </w:p>
    <w:p w:rsidR="00B151F7" w:rsidRDefault="00B151F7" w:rsidP="00B151F7">
      <w:pPr>
        <w:rPr>
          <w:szCs w:val="21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>(18)</w:t>
      </w:r>
      <w:r w:rsidR="00B151F7">
        <w:rPr>
          <w:rFonts w:ascii="Times New Roman" w:hAnsi="Times New Roman" w:hint="eastAsia"/>
          <w:szCs w:val="24"/>
        </w:rPr>
        <w:t>（本题满分</w:t>
      </w:r>
      <w:r w:rsidR="00B151F7">
        <w:rPr>
          <w:rFonts w:ascii="Times New Roman" w:hAnsi="Times New Roman" w:hint="eastAsia"/>
          <w:szCs w:val="24"/>
        </w:rPr>
        <w:t>10</w:t>
      </w:r>
      <w:r w:rsidR="00B151F7">
        <w:rPr>
          <w:rFonts w:ascii="Times New Roman" w:hAnsi="Times New Roman" w:hint="eastAsia"/>
          <w:szCs w:val="24"/>
        </w:rPr>
        <w:t>分）</w:t>
      </w:r>
    </w:p>
    <w:p w:rsidR="00B151F7" w:rsidRDefault="00B151F7" w:rsidP="000E00E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已知常数</w:t>
      </w:r>
      <w:r w:rsidR="00E52465" w:rsidRPr="00025957">
        <w:rPr>
          <w:position w:val="-4"/>
        </w:rPr>
        <w:object w:dxaOrig="1080" w:dyaOrig="260">
          <v:shape id="_x0000_i1195" type="#_x0000_t75" style="width:53.85pt;height:13.15pt" o:ole="">
            <v:imagedata r:id="rId359" o:title=""/>
          </v:shape>
          <o:OLEObject Type="Embed" ProgID="Equation.DSMT4" ShapeID="_x0000_i1195" DrawAspect="Content" ObjectID="_1700133734" r:id="rId360"/>
        </w:object>
      </w:r>
      <w:r w:rsidR="004C5DA9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 w:hint="eastAsia"/>
          <w:szCs w:val="24"/>
        </w:rPr>
        <w:t>证明：</w:t>
      </w:r>
      <w:r w:rsidR="00E52465" w:rsidRPr="00E52465">
        <w:rPr>
          <w:position w:val="-16"/>
        </w:rPr>
        <w:object w:dxaOrig="3200" w:dyaOrig="440">
          <v:shape id="_x0000_i1196" type="#_x0000_t75" style="width:160.3pt;height:21.9pt" o:ole="">
            <v:imagedata r:id="rId361" o:title=""/>
          </v:shape>
          <o:OLEObject Type="Embed" ProgID="Equation.DSMT4" ShapeID="_x0000_i1196" DrawAspect="Content" ObjectID="_1700133735" r:id="rId362"/>
        </w:object>
      </w:r>
      <w:r w:rsidR="004C5DA9">
        <w:rPr>
          <w:rFonts w:ascii="Times New Roman" w:hAnsi="Times New Roman" w:hint="eastAsia"/>
          <w:szCs w:val="24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B151F7" w:rsidRPr="002E6F36" w:rsidRDefault="002E6F36" w:rsidP="00B151F7"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4C5DA9" w:rsidRPr="002D5381">
        <w:rPr>
          <w:rFonts w:hint="eastAsia"/>
        </w:rPr>
        <w:t>(</w:t>
      </w:r>
      <w:r w:rsidR="004C5DA9" w:rsidRPr="002D5381">
        <w:rPr>
          <w:rFonts w:hint="eastAsia"/>
        </w:rPr>
        <w:t>Ⅰ</w:t>
      </w:r>
      <w:r w:rsidR="004C5DA9" w:rsidRPr="002D5381">
        <w:rPr>
          <w:rFonts w:hint="eastAsia"/>
        </w:rPr>
        <w:t>)</w:t>
      </w:r>
      <w:r w:rsidR="004C5DA9">
        <w:rPr>
          <w:rFonts w:hint="eastAsia"/>
        </w:rPr>
        <w:t xml:space="preserve"> </w:t>
      </w:r>
      <w:r w:rsidR="004C5DA9">
        <w:rPr>
          <w:rFonts w:hint="eastAsia"/>
        </w:rPr>
        <w:t>当</w:t>
      </w:r>
      <w:r w:rsidR="00E52465" w:rsidRPr="00025957">
        <w:rPr>
          <w:position w:val="-4"/>
        </w:rPr>
        <w:object w:dxaOrig="540" w:dyaOrig="260">
          <v:shape id="_x0000_i1197" type="#_x0000_t75" style="width:26.9pt;height:13.15pt" o:ole="">
            <v:imagedata r:id="rId363" o:title=""/>
          </v:shape>
          <o:OLEObject Type="Embed" ProgID="Equation.DSMT4" ShapeID="_x0000_i1197" DrawAspect="Content" ObjectID="_1700133736" r:id="rId364"/>
        </w:object>
      </w:r>
      <w:r w:rsidR="00B151F7">
        <w:rPr>
          <w:rFonts w:hint="eastAsia"/>
          <w:szCs w:val="21"/>
        </w:rPr>
        <w:t>时，</w:t>
      </w:r>
      <w:r w:rsidR="004C5DA9">
        <w:rPr>
          <w:rFonts w:hint="eastAsia"/>
          <w:szCs w:val="21"/>
        </w:rPr>
        <w:t>易知</w:t>
      </w:r>
      <w:r w:rsidR="00B151F7">
        <w:rPr>
          <w:rFonts w:hint="eastAsia"/>
          <w:szCs w:val="21"/>
        </w:rPr>
        <w:t>不等式成立</w:t>
      </w:r>
      <w:r w:rsidR="004C5DA9">
        <w:rPr>
          <w:rFonts w:hint="eastAsia"/>
          <w:szCs w:val="21"/>
        </w:rPr>
        <w:t>．</w:t>
      </w:r>
    </w:p>
    <w:p w:rsidR="004C5DA9" w:rsidRDefault="004C5DA9" w:rsidP="004C5DA9">
      <w:pPr>
        <w:ind w:leftChars="200" w:left="480"/>
        <w:rPr>
          <w:szCs w:val="21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当</w:t>
      </w:r>
      <w:r w:rsidR="00E52465" w:rsidRPr="00E52465">
        <w:rPr>
          <w:position w:val="-6"/>
        </w:rPr>
        <w:object w:dxaOrig="880" w:dyaOrig="279">
          <v:shape id="_x0000_i1198" type="#_x0000_t75" style="width:43.85pt;height:13.75pt" o:ole="">
            <v:imagedata r:id="rId365" o:title=""/>
          </v:shape>
          <o:OLEObject Type="Embed" ProgID="Equation.DSMT4" ShapeID="_x0000_i1198" DrawAspect="Content" ObjectID="_1700133737" r:id="rId366"/>
        </w:object>
      </w:r>
      <w:r w:rsidR="00B151F7">
        <w:rPr>
          <w:rFonts w:hint="eastAsia"/>
          <w:szCs w:val="21"/>
        </w:rPr>
        <w:t>时</w:t>
      </w:r>
      <w:r>
        <w:rPr>
          <w:rFonts w:hint="eastAsia"/>
          <w:szCs w:val="21"/>
        </w:rPr>
        <w:t>，</w:t>
      </w:r>
      <w:r w:rsidR="00B151F7">
        <w:rPr>
          <w:rFonts w:hint="eastAsia"/>
          <w:szCs w:val="21"/>
        </w:rPr>
        <w:t>只需证</w:t>
      </w:r>
      <w:r w:rsidR="00E52465" w:rsidRPr="00E52465">
        <w:rPr>
          <w:position w:val="-6"/>
        </w:rPr>
        <w:object w:dxaOrig="2360" w:dyaOrig="320">
          <v:shape id="_x0000_i1199" type="#_x0000_t75" style="width:117.7pt;height:16.3pt" o:ole="">
            <v:imagedata r:id="rId367" o:title=""/>
          </v:shape>
          <o:OLEObject Type="Embed" ProgID="Equation.DSMT4" ShapeID="_x0000_i1199" DrawAspect="Content" ObjectID="_1700133738" r:id="rId368"/>
        </w:object>
      </w:r>
      <w:r>
        <w:rPr>
          <w:rFonts w:hint="eastAsia"/>
          <w:szCs w:val="21"/>
        </w:rPr>
        <w:t>．</w:t>
      </w:r>
      <w:r w:rsidR="00B151F7">
        <w:rPr>
          <w:rFonts w:hint="eastAsia"/>
          <w:szCs w:val="21"/>
        </w:rPr>
        <w:t>设</w:t>
      </w:r>
    </w:p>
    <w:p w:rsidR="00B151F7" w:rsidRDefault="00E52465" w:rsidP="004C5DA9">
      <w:pPr>
        <w:ind w:leftChars="200" w:left="480"/>
        <w:jc w:val="center"/>
        <w:rPr>
          <w:szCs w:val="21"/>
        </w:rPr>
      </w:pPr>
      <w:r w:rsidRPr="00E52465">
        <w:rPr>
          <w:position w:val="-24"/>
        </w:rPr>
        <w:object w:dxaOrig="5480" w:dyaOrig="620">
          <v:shape id="_x0000_i1200" type="#_x0000_t75" style="width:274.25pt;height:31.3pt" o:ole="">
            <v:imagedata r:id="rId369" o:title=""/>
          </v:shape>
          <o:OLEObject Type="Embed" ProgID="Equation.DSMT4" ShapeID="_x0000_i1200" DrawAspect="Content" ObjectID="_1700133739" r:id="rId370"/>
        </w:object>
      </w:r>
    </w:p>
    <w:p w:rsidR="004C5DA9" w:rsidRDefault="00B151F7" w:rsidP="004C5DA9">
      <w:pPr>
        <w:ind w:leftChars="400" w:left="960"/>
        <w:rPr>
          <w:szCs w:val="21"/>
        </w:rPr>
      </w:pPr>
      <w:r>
        <w:rPr>
          <w:rFonts w:hint="eastAsia"/>
          <w:szCs w:val="21"/>
        </w:rPr>
        <w:t>设</w:t>
      </w:r>
      <w:r w:rsidR="00E52465" w:rsidRPr="00E52465">
        <w:rPr>
          <w:position w:val="-10"/>
        </w:rPr>
        <w:object w:dxaOrig="2040" w:dyaOrig="320">
          <v:shape id="_x0000_i1201" type="#_x0000_t75" style="width:102.05pt;height:16.3pt" o:ole="">
            <v:imagedata r:id="rId371" o:title=""/>
          </v:shape>
          <o:OLEObject Type="Embed" ProgID="Equation.DSMT4" ShapeID="_x0000_i1201" DrawAspect="Content" ObjectID="_1700133740" r:id="rId372"/>
        </w:object>
      </w:r>
      <w:r w:rsidR="004C5DA9">
        <w:rPr>
          <w:rFonts w:hint="eastAsia"/>
          <w:szCs w:val="21"/>
        </w:rPr>
        <w:t>（</w:t>
      </w:r>
      <w:r w:rsidR="00E52465" w:rsidRPr="00E52465">
        <w:rPr>
          <w:position w:val="-6"/>
        </w:rPr>
        <w:object w:dxaOrig="880" w:dyaOrig="279">
          <v:shape id="_x0000_i1202" type="#_x0000_t75" style="width:43.85pt;height:13.75pt" o:ole="">
            <v:imagedata r:id="rId373" o:title=""/>
          </v:shape>
          <o:OLEObject Type="Embed" ProgID="Equation.DSMT4" ShapeID="_x0000_i1202" DrawAspect="Content" ObjectID="_1700133741" r:id="rId374"/>
        </w:object>
      </w:r>
      <w:r w:rsidR="004C5DA9">
        <w:rPr>
          <w:rFonts w:hint="eastAsia"/>
          <w:szCs w:val="21"/>
        </w:rPr>
        <w:t>）</w:t>
      </w:r>
      <w:r w:rsidR="00DB69C4">
        <w:rPr>
          <w:rFonts w:hint="eastAsia"/>
          <w:szCs w:val="21"/>
        </w:rPr>
        <w:t>，</w:t>
      </w:r>
      <w:r w:rsidR="004C5DA9">
        <w:rPr>
          <w:rFonts w:hint="eastAsia"/>
          <w:szCs w:val="21"/>
        </w:rPr>
        <w:t>则</w:t>
      </w:r>
      <w:r w:rsidR="00E52465" w:rsidRPr="00E52465">
        <w:rPr>
          <w:position w:val="-24"/>
        </w:rPr>
        <w:object w:dxaOrig="1640" w:dyaOrig="620">
          <v:shape id="_x0000_i1203" type="#_x0000_t75" style="width:82pt;height:31.3pt" o:ole="">
            <v:imagedata r:id="rId375" o:title=""/>
          </v:shape>
          <o:OLEObject Type="Embed" ProgID="Equation.DSMT4" ShapeID="_x0000_i1203" DrawAspect="Content" ObjectID="_1700133742" r:id="rId376"/>
        </w:object>
      </w:r>
      <w:r>
        <w:rPr>
          <w:rFonts w:hint="eastAsia"/>
          <w:szCs w:val="21"/>
        </w:rPr>
        <w:t>，</w:t>
      </w:r>
      <w:r w:rsidR="004C5DA9">
        <w:rPr>
          <w:rFonts w:hint="eastAsia"/>
          <w:szCs w:val="21"/>
        </w:rPr>
        <w:t>所以</w:t>
      </w:r>
      <w:r w:rsidR="00E52465" w:rsidRPr="00E52465">
        <w:rPr>
          <w:position w:val="-10"/>
        </w:rPr>
        <w:object w:dxaOrig="520" w:dyaOrig="320">
          <v:shape id="_x0000_i1204" type="#_x0000_t75" style="width:26.3pt;height:16.3pt" o:ole="">
            <v:imagedata r:id="rId377" o:title=""/>
          </v:shape>
          <o:OLEObject Type="Embed" ProgID="Equation.DSMT4" ShapeID="_x0000_i1204" DrawAspect="Content" ObjectID="_1700133743" r:id="rId378"/>
        </w:object>
      </w:r>
      <w:r w:rsidR="004C5DA9">
        <w:rPr>
          <w:rFonts w:hint="eastAsia"/>
          <w:szCs w:val="21"/>
        </w:rPr>
        <w:t>单调递减，从而有</w:t>
      </w:r>
    </w:p>
    <w:p w:rsidR="00B151F7" w:rsidRDefault="00E52465" w:rsidP="004C5DA9">
      <w:pPr>
        <w:ind w:leftChars="200" w:left="480" w:firstLineChars="200" w:firstLine="480"/>
        <w:jc w:val="center"/>
        <w:rPr>
          <w:szCs w:val="21"/>
        </w:rPr>
      </w:pPr>
      <w:r w:rsidRPr="00E52465">
        <w:rPr>
          <w:position w:val="-10"/>
        </w:rPr>
        <w:object w:dxaOrig="4880" w:dyaOrig="320">
          <v:shape id="_x0000_i1205" type="#_x0000_t75" style="width:244.15pt;height:16.3pt" o:ole="">
            <v:imagedata r:id="rId379" o:title=""/>
          </v:shape>
          <o:OLEObject Type="Embed" ProgID="Equation.DSMT4" ShapeID="_x0000_i1205" DrawAspect="Content" ObjectID="_1700133744" r:id="rId380"/>
        </w:object>
      </w:r>
    </w:p>
    <w:p w:rsidR="00B151F7" w:rsidRDefault="004C5DA9" w:rsidP="004C5DA9">
      <w:pPr>
        <w:ind w:leftChars="200" w:left="480" w:firstLineChars="200" w:firstLine="480"/>
        <w:rPr>
          <w:szCs w:val="21"/>
        </w:rPr>
      </w:pPr>
      <w:r>
        <w:rPr>
          <w:rFonts w:hint="eastAsia"/>
          <w:szCs w:val="21"/>
        </w:rPr>
        <w:lastRenderedPageBreak/>
        <w:t>因此</w:t>
      </w:r>
      <w:r w:rsidR="00E52465" w:rsidRPr="00E52465">
        <w:rPr>
          <w:position w:val="-10"/>
        </w:rPr>
        <w:object w:dxaOrig="940" w:dyaOrig="320">
          <v:shape id="_x0000_i1206" type="#_x0000_t75" style="width:46.95pt;height:16.3pt" o:ole="">
            <v:imagedata r:id="rId381" o:title=""/>
          </v:shape>
          <o:OLEObject Type="Embed" ProgID="Equation.DSMT4" ShapeID="_x0000_i1206" DrawAspect="Content" ObjectID="_1700133745" r:id="rId382"/>
        </w:object>
      </w:r>
      <w:r w:rsidR="00B151F7">
        <w:rPr>
          <w:rFonts w:hint="eastAsia"/>
          <w:szCs w:val="21"/>
        </w:rPr>
        <w:t>，</w:t>
      </w:r>
      <w:r w:rsidR="00E52465" w:rsidRPr="00E52465">
        <w:rPr>
          <w:position w:val="-10"/>
        </w:rPr>
        <w:object w:dxaOrig="540" w:dyaOrig="320">
          <v:shape id="_x0000_i1207" type="#_x0000_t75" style="width:26.9pt;height:16.3pt" o:ole="">
            <v:imagedata r:id="rId383" o:title=""/>
          </v:shape>
          <o:OLEObject Type="Embed" ProgID="Equation.DSMT4" ShapeID="_x0000_i1207" DrawAspect="Content" ObjectID="_1700133746" r:id="rId384"/>
        </w:object>
      </w:r>
      <w:r w:rsidR="00B151F7">
        <w:rPr>
          <w:rFonts w:hint="eastAsia"/>
          <w:szCs w:val="21"/>
        </w:rPr>
        <w:t>单调递增，故</w:t>
      </w:r>
      <w:r w:rsidR="00E52465" w:rsidRPr="00E52465">
        <w:rPr>
          <w:position w:val="-10"/>
        </w:rPr>
        <w:object w:dxaOrig="1560" w:dyaOrig="320">
          <v:shape id="_x0000_i1208" type="#_x0000_t75" style="width:78.25pt;height:16.3pt" o:ole="">
            <v:imagedata r:id="rId385" o:title=""/>
          </v:shape>
          <o:OLEObject Type="Embed" ProgID="Equation.DSMT4" ShapeID="_x0000_i1208" DrawAspect="Content" ObjectID="_1700133747" r:id="rId386"/>
        </w:object>
      </w:r>
      <w:r>
        <w:rPr>
          <w:rFonts w:hint="eastAsia"/>
          <w:szCs w:val="21"/>
        </w:rPr>
        <w:t>，结论成立．</w:t>
      </w:r>
    </w:p>
    <w:p w:rsidR="004C5DA9" w:rsidRDefault="004C5DA9" w:rsidP="004C5DA9">
      <w:pPr>
        <w:ind w:leftChars="200" w:left="480"/>
        <w:rPr>
          <w:szCs w:val="21"/>
        </w:rPr>
      </w:pPr>
      <w:r>
        <w:rPr>
          <w:rFonts w:hint="eastAsia"/>
        </w:rPr>
        <w:t>(</w:t>
      </w:r>
      <w:r w:rsidRPr="004C5DA9">
        <w:rPr>
          <w:rFonts w:hint="eastAsia"/>
        </w:rPr>
        <w:t>Ⅲ</w:t>
      </w:r>
      <w:r>
        <w:rPr>
          <w:rFonts w:hint="eastAsia"/>
        </w:rPr>
        <w:t xml:space="preserve">) </w:t>
      </w:r>
      <w:r>
        <w:rPr>
          <w:rFonts w:hint="eastAsia"/>
        </w:rPr>
        <w:t>当</w:t>
      </w:r>
      <w:r w:rsidR="00E52465" w:rsidRPr="00025957">
        <w:rPr>
          <w:position w:val="-4"/>
        </w:rPr>
        <w:object w:dxaOrig="540" w:dyaOrig="260">
          <v:shape id="_x0000_i1209" type="#_x0000_t75" style="width:26.9pt;height:13.15pt" o:ole="">
            <v:imagedata r:id="rId387" o:title=""/>
          </v:shape>
          <o:OLEObject Type="Embed" ProgID="Equation.DSMT4" ShapeID="_x0000_i1209" DrawAspect="Content" ObjectID="_1700133748" r:id="rId388"/>
        </w:object>
      </w:r>
      <w:r>
        <w:rPr>
          <w:rFonts w:hint="eastAsia"/>
          <w:szCs w:val="21"/>
        </w:rPr>
        <w:t>时，</w:t>
      </w:r>
      <w:r w:rsidR="00B151F7">
        <w:rPr>
          <w:rFonts w:hint="eastAsia"/>
          <w:szCs w:val="21"/>
        </w:rPr>
        <w:t>只需证</w:t>
      </w:r>
      <w:r w:rsidR="00E52465" w:rsidRPr="00E52465">
        <w:rPr>
          <w:position w:val="-6"/>
        </w:rPr>
        <w:object w:dxaOrig="2360" w:dyaOrig="320">
          <v:shape id="_x0000_i1210" type="#_x0000_t75" style="width:117.7pt;height:16.3pt" o:ole="">
            <v:imagedata r:id="rId389" o:title=""/>
          </v:shape>
          <o:OLEObject Type="Embed" ProgID="Equation.DSMT4" ShapeID="_x0000_i1210" DrawAspect="Content" ObjectID="_1700133749" r:id="rId390"/>
        </w:object>
      </w:r>
      <w:r>
        <w:rPr>
          <w:rFonts w:hint="eastAsia"/>
          <w:szCs w:val="21"/>
        </w:rPr>
        <w:t>．</w:t>
      </w:r>
      <w:r w:rsidR="00B151F7">
        <w:rPr>
          <w:rFonts w:hint="eastAsia"/>
          <w:szCs w:val="21"/>
        </w:rPr>
        <w:t>设</w:t>
      </w:r>
    </w:p>
    <w:p w:rsidR="00B151F7" w:rsidRDefault="00E52465" w:rsidP="004C5DA9">
      <w:pPr>
        <w:ind w:leftChars="400" w:left="960"/>
        <w:jc w:val="center"/>
        <w:rPr>
          <w:szCs w:val="21"/>
        </w:rPr>
      </w:pPr>
      <w:r w:rsidRPr="00E52465">
        <w:rPr>
          <w:position w:val="-24"/>
        </w:rPr>
        <w:object w:dxaOrig="5480" w:dyaOrig="620">
          <v:shape id="_x0000_i1211" type="#_x0000_t75" style="width:274.25pt;height:31.3pt" o:ole="">
            <v:imagedata r:id="rId391" o:title=""/>
          </v:shape>
          <o:OLEObject Type="Embed" ProgID="Equation.DSMT4" ShapeID="_x0000_i1211" DrawAspect="Content" ObjectID="_1700133750" r:id="rId392"/>
        </w:object>
      </w:r>
    </w:p>
    <w:p w:rsidR="004C5DA9" w:rsidRDefault="00B151F7" w:rsidP="004C5DA9">
      <w:pPr>
        <w:ind w:leftChars="200" w:left="480" w:firstLineChars="200" w:firstLine="480"/>
        <w:rPr>
          <w:szCs w:val="21"/>
        </w:rPr>
      </w:pPr>
      <w:r>
        <w:rPr>
          <w:rFonts w:hint="eastAsia"/>
          <w:szCs w:val="21"/>
        </w:rPr>
        <w:t>设</w:t>
      </w:r>
      <w:r w:rsidR="00E52465" w:rsidRPr="00E52465">
        <w:rPr>
          <w:position w:val="-10"/>
        </w:rPr>
        <w:object w:dxaOrig="2040" w:dyaOrig="320">
          <v:shape id="_x0000_i1212" type="#_x0000_t75" style="width:102.05pt;height:16.3pt" o:ole="">
            <v:imagedata r:id="rId393" o:title=""/>
          </v:shape>
          <o:OLEObject Type="Embed" ProgID="Equation.DSMT4" ShapeID="_x0000_i1212" DrawAspect="Content" ObjectID="_1700133751" r:id="rId394"/>
        </w:object>
      </w:r>
      <w:r w:rsidR="004C5DA9">
        <w:rPr>
          <w:rFonts w:hint="eastAsia"/>
          <w:szCs w:val="21"/>
        </w:rPr>
        <w:t>（</w:t>
      </w:r>
      <w:r w:rsidR="00E52465" w:rsidRPr="00025957">
        <w:rPr>
          <w:position w:val="-4"/>
        </w:rPr>
        <w:object w:dxaOrig="540" w:dyaOrig="260">
          <v:shape id="_x0000_i1213" type="#_x0000_t75" style="width:26.9pt;height:13.15pt" o:ole="">
            <v:imagedata r:id="rId395" o:title=""/>
          </v:shape>
          <o:OLEObject Type="Embed" ProgID="Equation.DSMT4" ShapeID="_x0000_i1213" DrawAspect="Content" ObjectID="_1700133752" r:id="rId396"/>
        </w:object>
      </w:r>
      <w:r w:rsidR="004C5DA9">
        <w:rPr>
          <w:rFonts w:hint="eastAsia"/>
          <w:szCs w:val="21"/>
        </w:rPr>
        <w:t>），则</w:t>
      </w:r>
      <w:r w:rsidR="00E52465" w:rsidRPr="00E52465">
        <w:rPr>
          <w:position w:val="-24"/>
        </w:rPr>
        <w:object w:dxaOrig="1300" w:dyaOrig="620">
          <v:shape id="_x0000_i1214" type="#_x0000_t75" style="width:65.1pt;height:31.3pt" o:ole="">
            <v:imagedata r:id="rId397" o:title=""/>
          </v:shape>
          <o:OLEObject Type="Embed" ProgID="Equation.DSMT4" ShapeID="_x0000_i1214" DrawAspect="Content" ObjectID="_1700133753" r:id="rId398"/>
        </w:object>
      </w:r>
      <w:r w:rsidR="004C5DA9">
        <w:rPr>
          <w:rFonts w:hint="eastAsia"/>
          <w:szCs w:val="21"/>
        </w:rPr>
        <w:t>．当</w:t>
      </w:r>
      <w:r w:rsidR="00E52465" w:rsidRPr="00025957">
        <w:rPr>
          <w:position w:val="-4"/>
        </w:rPr>
        <w:object w:dxaOrig="880" w:dyaOrig="260">
          <v:shape id="_x0000_i1215" type="#_x0000_t75" style="width:43.85pt;height:13.15pt" o:ole="">
            <v:imagedata r:id="rId399" o:title=""/>
          </v:shape>
          <o:OLEObject Type="Embed" ProgID="Equation.DSMT4" ShapeID="_x0000_i1215" DrawAspect="Content" ObjectID="_1700133754" r:id="rId400"/>
        </w:object>
      </w:r>
      <w:r w:rsidR="004C5DA9">
        <w:rPr>
          <w:rFonts w:hint="eastAsia"/>
          <w:szCs w:val="21"/>
        </w:rPr>
        <w:t>时</w:t>
      </w:r>
      <w:r w:rsidR="00E52465" w:rsidRPr="00E52465">
        <w:rPr>
          <w:position w:val="-10"/>
        </w:rPr>
        <w:object w:dxaOrig="920" w:dyaOrig="320">
          <v:shape id="_x0000_i1216" type="#_x0000_t75" style="width:45.7pt;height:16.3pt" o:ole="">
            <v:imagedata r:id="rId401" o:title=""/>
          </v:shape>
          <o:OLEObject Type="Embed" ProgID="Equation.DSMT4" ShapeID="_x0000_i1216" DrawAspect="Content" ObjectID="_1700133755" r:id="rId402"/>
        </w:object>
      </w:r>
    </w:p>
    <w:p w:rsidR="004C5DA9" w:rsidRDefault="00E52465" w:rsidP="004C5DA9">
      <w:pPr>
        <w:ind w:leftChars="200" w:left="480" w:firstLineChars="200" w:firstLine="480"/>
        <w:rPr>
          <w:szCs w:val="21"/>
        </w:rPr>
      </w:pPr>
      <w:r w:rsidRPr="00E52465">
        <w:rPr>
          <w:position w:val="-10"/>
        </w:rPr>
        <w:object w:dxaOrig="520" w:dyaOrig="320">
          <v:shape id="_x0000_i1217" type="#_x0000_t75" style="width:26.3pt;height:16.3pt" o:ole="">
            <v:imagedata r:id="rId403" o:title=""/>
          </v:shape>
          <o:OLEObject Type="Embed" ProgID="Equation.DSMT4" ShapeID="_x0000_i1217" DrawAspect="Content" ObjectID="_1700133756" r:id="rId404"/>
        </w:object>
      </w:r>
      <w:r w:rsidR="004C5DA9">
        <w:rPr>
          <w:rFonts w:hint="eastAsia"/>
          <w:szCs w:val="21"/>
        </w:rPr>
        <w:t>递减；当</w:t>
      </w:r>
      <w:r w:rsidRPr="00025957">
        <w:rPr>
          <w:position w:val="-4"/>
        </w:rPr>
        <w:object w:dxaOrig="560" w:dyaOrig="260">
          <v:shape id="_x0000_i1218" type="#_x0000_t75" style="width:28.15pt;height:13.15pt" o:ole="">
            <v:imagedata r:id="rId405" o:title=""/>
          </v:shape>
          <o:OLEObject Type="Embed" ProgID="Equation.DSMT4" ShapeID="_x0000_i1218" DrawAspect="Content" ObjectID="_1700133757" r:id="rId406"/>
        </w:object>
      </w:r>
      <w:r w:rsidR="004C5DA9">
        <w:rPr>
          <w:rFonts w:hint="eastAsia"/>
          <w:szCs w:val="21"/>
        </w:rPr>
        <w:t>时</w:t>
      </w:r>
      <w:r w:rsidRPr="00E52465">
        <w:rPr>
          <w:position w:val="-10"/>
        </w:rPr>
        <w:object w:dxaOrig="920" w:dyaOrig="320">
          <v:shape id="_x0000_i1219" type="#_x0000_t75" style="width:45.7pt;height:16.3pt" o:ole="">
            <v:imagedata r:id="rId407" o:title=""/>
          </v:shape>
          <o:OLEObject Type="Embed" ProgID="Equation.DSMT4" ShapeID="_x0000_i1219" DrawAspect="Content" ObjectID="_1700133758" r:id="rId408"/>
        </w:object>
      </w:r>
      <w:r w:rsidR="004C5DA9">
        <w:rPr>
          <w:rFonts w:hint="eastAsia"/>
          <w:szCs w:val="21"/>
        </w:rPr>
        <w:t>，</w:t>
      </w:r>
      <w:r w:rsidRPr="00E52465">
        <w:rPr>
          <w:position w:val="-10"/>
        </w:rPr>
        <w:object w:dxaOrig="520" w:dyaOrig="320">
          <v:shape id="_x0000_i1220" type="#_x0000_t75" style="width:26.3pt;height:16.3pt" o:ole="">
            <v:imagedata r:id="rId409" o:title=""/>
          </v:shape>
          <o:OLEObject Type="Embed" ProgID="Equation.DSMT4" ShapeID="_x0000_i1220" DrawAspect="Content" ObjectID="_1700133759" r:id="rId410"/>
        </w:object>
      </w:r>
      <w:r w:rsidR="004C5DA9">
        <w:rPr>
          <w:rFonts w:hint="eastAsia"/>
          <w:szCs w:val="21"/>
        </w:rPr>
        <w:t>递增．</w:t>
      </w:r>
      <w:r w:rsidR="002C75EA">
        <w:rPr>
          <w:rFonts w:hint="eastAsia"/>
          <w:szCs w:val="21"/>
        </w:rPr>
        <w:t>从而有</w:t>
      </w:r>
    </w:p>
    <w:p w:rsidR="00B151F7" w:rsidRDefault="00E52465" w:rsidP="004C5DA9">
      <w:pPr>
        <w:ind w:leftChars="200" w:left="480" w:firstLineChars="200" w:firstLine="480"/>
        <w:jc w:val="center"/>
        <w:rPr>
          <w:szCs w:val="21"/>
        </w:rPr>
      </w:pPr>
      <w:r w:rsidRPr="00E52465">
        <w:rPr>
          <w:position w:val="-10"/>
        </w:rPr>
        <w:object w:dxaOrig="5240" w:dyaOrig="320">
          <v:shape id="_x0000_i1221" type="#_x0000_t75" style="width:261.7pt;height:16.3pt" o:ole="">
            <v:imagedata r:id="rId411" o:title=""/>
          </v:shape>
          <o:OLEObject Type="Embed" ProgID="Equation.DSMT4" ShapeID="_x0000_i1221" DrawAspect="Content" ObjectID="_1700133760" r:id="rId412"/>
        </w:object>
      </w:r>
    </w:p>
    <w:p w:rsidR="00B151F7" w:rsidRDefault="002C75EA" w:rsidP="004C5DA9">
      <w:pPr>
        <w:ind w:leftChars="200" w:left="480" w:firstLineChars="200" w:firstLine="480"/>
        <w:rPr>
          <w:szCs w:val="21"/>
        </w:rPr>
      </w:pPr>
      <w:r>
        <w:rPr>
          <w:rFonts w:hint="eastAsia"/>
          <w:szCs w:val="21"/>
        </w:rPr>
        <w:t>因此</w:t>
      </w:r>
      <w:r w:rsidR="00E52465" w:rsidRPr="00E52465">
        <w:rPr>
          <w:position w:val="-10"/>
        </w:rPr>
        <w:object w:dxaOrig="940" w:dyaOrig="320">
          <v:shape id="_x0000_i1222" type="#_x0000_t75" style="width:46.95pt;height:16.3pt" o:ole="">
            <v:imagedata r:id="rId413" o:title=""/>
          </v:shape>
          <o:OLEObject Type="Embed" ProgID="Equation.DSMT4" ShapeID="_x0000_i1222" DrawAspect="Content" ObjectID="_1700133761" r:id="rId414"/>
        </w:object>
      </w:r>
      <w:r>
        <w:rPr>
          <w:rFonts w:hint="eastAsia"/>
          <w:szCs w:val="21"/>
        </w:rPr>
        <w:t>，</w:t>
      </w:r>
      <w:r w:rsidR="00E52465" w:rsidRPr="00E52465">
        <w:rPr>
          <w:position w:val="-10"/>
        </w:rPr>
        <w:object w:dxaOrig="540" w:dyaOrig="320">
          <v:shape id="_x0000_i1223" type="#_x0000_t75" style="width:26.9pt;height:16.3pt" o:ole="">
            <v:imagedata r:id="rId415" o:title=""/>
          </v:shape>
          <o:OLEObject Type="Embed" ProgID="Equation.DSMT4" ShapeID="_x0000_i1223" DrawAspect="Content" ObjectID="_1700133762" r:id="rId416"/>
        </w:object>
      </w:r>
      <w:r w:rsidR="00B151F7">
        <w:rPr>
          <w:rFonts w:hint="eastAsia"/>
          <w:szCs w:val="21"/>
        </w:rPr>
        <w:t>单调增加，</w:t>
      </w:r>
      <w:r>
        <w:rPr>
          <w:rFonts w:hint="eastAsia"/>
          <w:szCs w:val="21"/>
        </w:rPr>
        <w:t>故</w:t>
      </w:r>
      <w:r w:rsidR="00E52465" w:rsidRPr="00E52465">
        <w:rPr>
          <w:position w:val="-10"/>
        </w:rPr>
        <w:object w:dxaOrig="1560" w:dyaOrig="320">
          <v:shape id="_x0000_i1224" type="#_x0000_t75" style="width:78.25pt;height:16.3pt" o:ole="">
            <v:imagedata r:id="rId417" o:title=""/>
          </v:shape>
          <o:OLEObject Type="Embed" ProgID="Equation.DSMT4" ShapeID="_x0000_i1224" DrawAspect="Content" ObjectID="_1700133763" r:id="rId418"/>
        </w:object>
      </w:r>
      <w:r>
        <w:rPr>
          <w:rFonts w:hint="eastAsia"/>
          <w:szCs w:val="21"/>
        </w:rPr>
        <w:t>，结论成立．</w:t>
      </w:r>
    </w:p>
    <w:p w:rsidR="00B151F7" w:rsidRDefault="00B151F7" w:rsidP="00B151F7">
      <w:pPr>
        <w:rPr>
          <w:szCs w:val="21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F820FC" w:rsidRDefault="00F820FC" w:rsidP="00F820FC">
      <w:pPr>
        <w:rPr>
          <w:rFonts w:ascii="Times New Roman" w:hAnsi="Times New Roman"/>
          <w:szCs w:val="24"/>
        </w:rPr>
      </w:pPr>
      <w:r w:rsidRPr="00F820FC">
        <w:rPr>
          <w:rFonts w:hint="eastAsia"/>
        </w:rPr>
        <w:t>(</w:t>
      </w:r>
      <w:r w:rsidR="00B151F7" w:rsidRPr="00F820FC">
        <w:rPr>
          <w:rFonts w:hint="eastAsia"/>
        </w:rPr>
        <w:t>19</w:t>
      </w:r>
      <w:r w:rsidRPr="00F820FC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(16)</w:t>
      </w:r>
      <w:r w:rsidRPr="006E6D50">
        <w:rPr>
          <w:rStyle w:val="ae"/>
          <w:rFonts w:hint="eastAsia"/>
        </w:rPr>
        <w:t>题】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将长为</w:t>
      </w:r>
      <w:r w:rsidR="00E52465" w:rsidRPr="00025957">
        <w:rPr>
          <w:position w:val="-4"/>
        </w:rPr>
        <w:object w:dxaOrig="380" w:dyaOrig="260">
          <v:shape id="_x0000_i1225" type="#_x0000_t75" style="width:18.8pt;height:13.15pt" o:ole="">
            <v:imagedata r:id="rId419" o:title=""/>
          </v:shape>
          <o:OLEObject Type="Embed" ProgID="Equation.DSMT4" ShapeID="_x0000_i1225" DrawAspect="Content" ObjectID="_1700133764" r:id="rId420"/>
        </w:object>
      </w:r>
      <w:r>
        <w:rPr>
          <w:rFonts w:ascii="Times New Roman" w:hAnsi="Times New Roman" w:hint="eastAsia"/>
          <w:szCs w:val="24"/>
        </w:rPr>
        <w:t>的铁丝分成三段，依次围成圆、正方形与正三角形，三个图形的面积之和是否存在最小值？若存在，求出最小值．</w:t>
      </w:r>
    </w:p>
    <w:p w:rsidR="00F820FC" w:rsidRDefault="00F820FC" w:rsidP="00F820FC">
      <w:pPr>
        <w:rPr>
          <w:rFonts w:ascii="宋体" w:hAnsi="宋体"/>
        </w:rPr>
      </w:pPr>
    </w:p>
    <w:p w:rsidR="00F820FC" w:rsidRPr="000B05DC" w:rsidRDefault="00F820FC" w:rsidP="00F820FC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szCs w:val="21"/>
        </w:rPr>
        <w:t>设圆的周长为</w:t>
      </w:r>
      <w:r w:rsidR="00E52465" w:rsidRPr="00025957">
        <w:rPr>
          <w:position w:val="-4"/>
        </w:rPr>
        <w:object w:dxaOrig="200" w:dyaOrig="200">
          <v:shape id="_x0000_i1226" type="#_x0000_t75" style="width:10pt;height:10pt" o:ole="">
            <v:imagedata r:id="rId421" o:title=""/>
          </v:shape>
          <o:OLEObject Type="Embed" ProgID="Equation.DSMT4" ShapeID="_x0000_i1226" DrawAspect="Content" ObjectID="_1700133765" r:id="rId422"/>
        </w:object>
      </w:r>
      <w:r>
        <w:rPr>
          <w:rFonts w:ascii="宋体" w:hAnsi="宋体" w:hint="eastAsia"/>
          <w:szCs w:val="21"/>
        </w:rPr>
        <w:t>，正三角周长为</w:t>
      </w:r>
      <w:r w:rsidR="00E52465" w:rsidRPr="00E52465">
        <w:rPr>
          <w:position w:val="-10"/>
        </w:rPr>
        <w:object w:dxaOrig="240" w:dyaOrig="260">
          <v:shape id="_x0000_i1227" type="#_x0000_t75" style="width:11.9pt;height:13.15pt" o:ole="">
            <v:imagedata r:id="rId423" o:title=""/>
          </v:shape>
          <o:OLEObject Type="Embed" ProgID="Equation.DSMT4" ShapeID="_x0000_i1227" DrawAspect="Content" ObjectID="_1700133766" r:id="rId424"/>
        </w:object>
      </w:r>
      <w:r>
        <w:rPr>
          <w:rFonts w:ascii="宋体" w:hAnsi="宋体" w:hint="eastAsia"/>
          <w:szCs w:val="21"/>
        </w:rPr>
        <w:t>，正方形的周长</w:t>
      </w:r>
      <w:r w:rsidR="00E52465" w:rsidRPr="00025957">
        <w:rPr>
          <w:position w:val="-4"/>
        </w:rPr>
        <w:object w:dxaOrig="200" w:dyaOrig="200">
          <v:shape id="_x0000_i1228" type="#_x0000_t75" style="width:10pt;height:10pt" o:ole="">
            <v:imagedata r:id="rId425" o:title=""/>
          </v:shape>
          <o:OLEObject Type="Embed" ProgID="Equation.DSMT4" ShapeID="_x0000_i1228" DrawAspect="Content" ObjectID="_1700133767" r:id="rId426"/>
        </w:object>
      </w:r>
      <w:r>
        <w:rPr>
          <w:rFonts w:ascii="宋体" w:hAnsi="宋体" w:hint="eastAsia"/>
          <w:szCs w:val="21"/>
        </w:rPr>
        <w:t>，由题设</w:t>
      </w:r>
      <w:r w:rsidR="00E52465" w:rsidRPr="00E52465">
        <w:rPr>
          <w:position w:val="-10"/>
        </w:rPr>
        <w:object w:dxaOrig="1260" w:dyaOrig="320">
          <v:shape id="_x0000_i1229" type="#_x0000_t75" style="width:63.25pt;height:16.3pt" o:ole="">
            <v:imagedata r:id="rId427" o:title=""/>
          </v:shape>
          <o:OLEObject Type="Embed" ProgID="Equation.DSMT4" ShapeID="_x0000_i1229" DrawAspect="Content" ObjectID="_1700133768" r:id="rId428"/>
        </w:object>
      </w:r>
      <w:r>
        <w:rPr>
          <w:rFonts w:ascii="宋体" w:hAnsi="宋体" w:hint="eastAsia"/>
          <w:szCs w:val="21"/>
        </w:rPr>
        <w:t>．则目标函数</w:t>
      </w:r>
    </w:p>
    <w:p w:rsidR="00F820FC" w:rsidRDefault="00E52465" w:rsidP="00F820FC">
      <w:pPr>
        <w:ind w:leftChars="200" w:left="480"/>
        <w:jc w:val="center"/>
        <w:rPr>
          <w:rFonts w:ascii="宋体" w:hAnsi="宋体"/>
          <w:szCs w:val="21"/>
        </w:rPr>
      </w:pPr>
      <w:r w:rsidRPr="00E52465">
        <w:rPr>
          <w:position w:val="-28"/>
        </w:rPr>
        <w:object w:dxaOrig="5360" w:dyaOrig="740">
          <v:shape id="_x0000_i1230" type="#_x0000_t75" style="width:267.95pt;height:36.95pt" o:ole="">
            <v:imagedata r:id="rId429" o:title=""/>
          </v:shape>
          <o:OLEObject Type="Embed" ProgID="Equation.DSMT4" ShapeID="_x0000_i1230" DrawAspect="Content" ObjectID="_1700133769" r:id="rId430"/>
        </w:object>
      </w:r>
    </w:p>
    <w:p w:rsidR="00F820FC" w:rsidRDefault="00F820FC" w:rsidP="00F820F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故拉格朗日函数为</w:t>
      </w:r>
    </w:p>
    <w:p w:rsidR="00F820FC" w:rsidRDefault="00E52465" w:rsidP="00F820FC">
      <w:pPr>
        <w:ind w:leftChars="200" w:left="480"/>
        <w:jc w:val="center"/>
        <w:rPr>
          <w:rFonts w:ascii="宋体" w:hAnsi="宋体"/>
          <w:szCs w:val="21"/>
        </w:rPr>
      </w:pPr>
      <w:r w:rsidRPr="00E52465">
        <w:rPr>
          <w:position w:val="-24"/>
        </w:rPr>
        <w:object w:dxaOrig="4880" w:dyaOrig="680">
          <v:shape id="_x0000_i1231" type="#_x0000_t75" style="width:244.15pt;height:33.8pt" o:ole="">
            <v:imagedata r:id="rId431" o:title=""/>
          </v:shape>
          <o:OLEObject Type="Embed" ProgID="Equation.DSMT4" ShapeID="_x0000_i1231" DrawAspect="Content" ObjectID="_1700133770" r:id="rId432"/>
        </w:object>
      </w:r>
    </w:p>
    <w:p w:rsidR="00F820FC" w:rsidRDefault="00F820FC" w:rsidP="00F820F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从而有</w:t>
      </w:r>
    </w:p>
    <w:p w:rsidR="00F820FC" w:rsidRDefault="00E52465" w:rsidP="00F820FC">
      <w:pPr>
        <w:ind w:leftChars="200" w:left="480"/>
        <w:jc w:val="center"/>
        <w:rPr>
          <w:rFonts w:ascii="宋体" w:hAnsi="宋体"/>
          <w:szCs w:val="21"/>
        </w:rPr>
      </w:pPr>
      <w:r w:rsidRPr="00E52465">
        <w:rPr>
          <w:position w:val="-134"/>
        </w:rPr>
        <w:object w:dxaOrig="4620" w:dyaOrig="2799">
          <v:shape id="_x0000_i1232" type="#_x0000_t75" style="width:231.05pt;height:140.25pt" o:ole="">
            <v:imagedata r:id="rId433" o:title=""/>
          </v:shape>
          <o:OLEObject Type="Embed" ProgID="Equation.DSMT4" ShapeID="_x0000_i1232" DrawAspect="Content" ObjectID="_1700133771" r:id="rId434"/>
        </w:object>
      </w:r>
    </w:p>
    <w:p w:rsidR="00F820FC" w:rsidRDefault="00F820FC" w:rsidP="00F820F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此时面积和有最小值</w:t>
      </w:r>
      <w:r w:rsidR="00E52465" w:rsidRPr="00E52465">
        <w:rPr>
          <w:position w:val="-28"/>
        </w:rPr>
        <w:object w:dxaOrig="1600" w:dyaOrig="660">
          <v:shape id="_x0000_i1233" type="#_x0000_t75" style="width:80.15pt;height:33.2pt" o:ole="">
            <v:imagedata r:id="rId435" o:title=""/>
          </v:shape>
          <o:OLEObject Type="Embed" ProgID="Equation.DSMT4" ShapeID="_x0000_i1233" DrawAspect="Content" ObjectID="_1700133772" r:id="rId436"/>
        </w:object>
      </w:r>
      <w:r>
        <w:rPr>
          <w:rFonts w:ascii="宋体" w:hAnsi="宋体" w:hint="eastAsia"/>
          <w:szCs w:val="21"/>
        </w:rPr>
        <w:t>.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>(20)</w:t>
      </w:r>
      <w:r w:rsidR="00B151F7">
        <w:rPr>
          <w:rFonts w:ascii="Times New Roman" w:hAnsi="Times New Roman" w:hint="eastAsia"/>
          <w:szCs w:val="24"/>
        </w:rPr>
        <w:t>（本题满分</w:t>
      </w:r>
      <w:r w:rsidR="00B151F7">
        <w:rPr>
          <w:rFonts w:ascii="Times New Roman" w:hAnsi="Times New Roman" w:hint="eastAsia"/>
          <w:szCs w:val="24"/>
        </w:rPr>
        <w:t>11</w:t>
      </w:r>
      <w:r w:rsidR="00B151F7">
        <w:rPr>
          <w:rFonts w:ascii="Times New Roman" w:hAnsi="Times New Roman" w:hint="eastAsia"/>
          <w:szCs w:val="24"/>
        </w:rPr>
        <w:t>分）</w:t>
      </w:r>
    </w:p>
    <w:p w:rsidR="00B151F7" w:rsidRDefault="00B151F7" w:rsidP="000E00E5">
      <w:pPr>
        <w:ind w:leftChars="200" w:left="480"/>
        <w:rPr>
          <w:rFonts w:ascii="Times New Roman" w:hAnsi="Times New Roman"/>
          <w:szCs w:val="24"/>
        </w:rPr>
      </w:pPr>
      <w:r>
        <w:rPr>
          <w:rFonts w:hint="eastAsia"/>
          <w:szCs w:val="24"/>
        </w:rPr>
        <w:t>已知曲线</w:t>
      </w:r>
      <w:r w:rsidR="00E52465" w:rsidRPr="00E52465">
        <w:rPr>
          <w:position w:val="-24"/>
        </w:rPr>
        <w:object w:dxaOrig="1840" w:dyaOrig="620">
          <v:shape id="_x0000_i1234" type="#_x0000_t75" style="width:92.05pt;height:31.3pt" o:ole="">
            <v:imagedata r:id="rId437" o:title=""/>
          </v:shape>
          <o:OLEObject Type="Embed" ProgID="Equation.DSMT4" ShapeID="_x0000_i1234" DrawAspect="Content" ObjectID="_1700133773" r:id="rId438"/>
        </w:object>
      </w:r>
      <w:r>
        <w:rPr>
          <w:rFonts w:ascii="Times New Roman" w:hAnsi="Times New Roman" w:hint="eastAsia"/>
          <w:szCs w:val="24"/>
        </w:rPr>
        <w:t>，点</w:t>
      </w:r>
      <w:r w:rsidR="00E52465" w:rsidRPr="00E52465">
        <w:rPr>
          <w:position w:val="-14"/>
        </w:rPr>
        <w:object w:dxaOrig="740" w:dyaOrig="400">
          <v:shape id="_x0000_i1235" type="#_x0000_t75" style="width:36.95pt;height:20.05pt" o:ole="">
            <v:imagedata r:id="rId439" o:title=""/>
          </v:shape>
          <o:OLEObject Type="Embed" ProgID="Equation.DSMT4" ShapeID="_x0000_i1235" DrawAspect="Content" ObjectID="_1700133774" r:id="rId440"/>
        </w:object>
      </w:r>
      <w:r>
        <w:rPr>
          <w:rFonts w:ascii="Times New Roman" w:hAnsi="Times New Roman" w:hint="eastAsia"/>
          <w:szCs w:val="24"/>
        </w:rPr>
        <w:t>，点</w:t>
      </w:r>
      <w:r w:rsidR="00E52465" w:rsidRPr="00E52465">
        <w:rPr>
          <w:position w:val="-14"/>
        </w:rPr>
        <w:object w:dxaOrig="740" w:dyaOrig="400">
          <v:shape id="_x0000_i1236" type="#_x0000_t75" style="width:36.95pt;height:20.05pt" o:ole="">
            <v:imagedata r:id="rId441" o:title=""/>
          </v:shape>
          <o:OLEObject Type="Embed" ProgID="Equation.DSMT4" ShapeID="_x0000_i1236" DrawAspect="Content" ObjectID="_1700133775" r:id="rId442"/>
        </w:object>
      </w:r>
      <w:r w:rsidR="008E3581"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>设</w:t>
      </w:r>
      <w:r w:rsidR="00E52465" w:rsidRPr="00025957">
        <w:rPr>
          <w:position w:val="-4"/>
        </w:rPr>
        <w:object w:dxaOrig="220" w:dyaOrig="240">
          <v:shape id="_x0000_i1237" type="#_x0000_t75" style="width:11.25pt;height:11.9pt" o:ole="">
            <v:imagedata r:id="rId443" o:title=""/>
          </v:shape>
          <o:OLEObject Type="Embed" ProgID="Equation.DSMT4" ShapeID="_x0000_i1237" DrawAspect="Content" ObjectID="_1700133776" r:id="rId444"/>
        </w:object>
      </w:r>
      <w:r>
        <w:rPr>
          <w:rFonts w:ascii="Times New Roman" w:hAnsi="Times New Roman" w:hint="eastAsia"/>
          <w:szCs w:val="24"/>
        </w:rPr>
        <w:t>是</w:t>
      </w:r>
      <w:r w:rsidR="00E52465" w:rsidRPr="00025957">
        <w:rPr>
          <w:position w:val="-4"/>
        </w:rPr>
        <w:object w:dxaOrig="200" w:dyaOrig="240">
          <v:shape id="_x0000_i1238" type="#_x0000_t75" style="width:10pt;height:11.9pt" o:ole="">
            <v:imagedata r:id="rId445" o:title=""/>
          </v:shape>
          <o:OLEObject Type="Embed" ProgID="Equation.DSMT4" ShapeID="_x0000_i1238" DrawAspect="Content" ObjectID="_1700133777" r:id="rId446"/>
        </w:object>
      </w:r>
      <w:r>
        <w:rPr>
          <w:rFonts w:ascii="Times New Roman" w:hAnsi="Times New Roman" w:hint="eastAsia"/>
          <w:szCs w:val="24"/>
        </w:rPr>
        <w:t>上的动点，</w:t>
      </w:r>
      <w:r w:rsidR="00E52465" w:rsidRPr="00E52465">
        <w:rPr>
          <w:position w:val="-6"/>
        </w:rPr>
        <w:object w:dxaOrig="220" w:dyaOrig="279">
          <v:shape id="_x0000_i1239" type="#_x0000_t75" style="width:11.25pt;height:13.75pt" o:ole="">
            <v:imagedata r:id="rId447" o:title=""/>
          </v:shape>
          <o:OLEObject Type="Embed" ProgID="Equation.DSMT4" ShapeID="_x0000_i1239" DrawAspect="Content" ObjectID="_1700133778" r:id="rId448"/>
        </w:object>
      </w:r>
      <w:r>
        <w:rPr>
          <w:rFonts w:ascii="Times New Roman" w:hAnsi="Times New Roman" w:hint="eastAsia"/>
          <w:szCs w:val="24"/>
        </w:rPr>
        <w:t>是直线</w:t>
      </w:r>
      <w:r w:rsidR="00E52465" w:rsidRPr="00E52465">
        <w:rPr>
          <w:position w:val="-6"/>
        </w:rPr>
        <w:object w:dxaOrig="360" w:dyaOrig="279">
          <v:shape id="_x0000_i1240" type="#_x0000_t75" style="width:18.15pt;height:13.75pt" o:ole="">
            <v:imagedata r:id="rId449" o:title=""/>
          </v:shape>
          <o:OLEObject Type="Embed" ProgID="Equation.DSMT4" ShapeID="_x0000_i1240" DrawAspect="Content" ObjectID="_1700133779" r:id="rId450"/>
        </w:object>
      </w:r>
      <w:r>
        <w:rPr>
          <w:rFonts w:ascii="Times New Roman" w:hAnsi="Times New Roman" w:hint="eastAsia"/>
          <w:szCs w:val="24"/>
        </w:rPr>
        <w:t>与直线</w:t>
      </w:r>
      <w:r w:rsidR="00E52465" w:rsidRPr="00025957">
        <w:rPr>
          <w:position w:val="-4"/>
        </w:rPr>
        <w:object w:dxaOrig="380" w:dyaOrig="260">
          <v:shape id="_x0000_i1241" type="#_x0000_t75" style="width:18.8pt;height:13.15pt" o:ole="">
            <v:imagedata r:id="rId451" o:title=""/>
          </v:shape>
          <o:OLEObject Type="Embed" ProgID="Equation.DSMT4" ShapeID="_x0000_i1241" DrawAspect="Content" ObjectID="_1700133780" r:id="rId452"/>
        </w:object>
      </w:r>
      <w:r>
        <w:rPr>
          <w:rFonts w:ascii="Times New Roman" w:hAnsi="Times New Roman" w:hint="eastAsia"/>
          <w:szCs w:val="24"/>
        </w:rPr>
        <w:t>及曲线</w:t>
      </w:r>
      <w:r w:rsidR="00E52465" w:rsidRPr="00025957">
        <w:rPr>
          <w:position w:val="-4"/>
        </w:rPr>
        <w:object w:dxaOrig="200" w:dyaOrig="240">
          <v:shape id="_x0000_i1242" type="#_x0000_t75" style="width:10pt;height:11.9pt" o:ole="">
            <v:imagedata r:id="rId453" o:title=""/>
          </v:shape>
          <o:OLEObject Type="Embed" ProgID="Equation.DSMT4" ShapeID="_x0000_i1242" DrawAspect="Content" ObjectID="_1700133781" r:id="rId454"/>
        </w:object>
      </w:r>
      <w:r>
        <w:rPr>
          <w:rFonts w:ascii="Times New Roman" w:hAnsi="Times New Roman" w:hint="eastAsia"/>
          <w:szCs w:val="24"/>
        </w:rPr>
        <w:t>所围图形的面积</w:t>
      </w:r>
      <w:r w:rsidR="008E3581"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>若</w:t>
      </w:r>
      <w:r w:rsidR="00E52465" w:rsidRPr="00025957">
        <w:rPr>
          <w:position w:val="-4"/>
        </w:rPr>
        <w:object w:dxaOrig="220" w:dyaOrig="240">
          <v:shape id="_x0000_i1243" type="#_x0000_t75" style="width:11.25pt;height:11.9pt" o:ole="">
            <v:imagedata r:id="rId455" o:title=""/>
          </v:shape>
          <o:OLEObject Type="Embed" ProgID="Equation.DSMT4" ShapeID="_x0000_i1243" DrawAspect="Content" ObjectID="_1700133782" r:id="rId456"/>
        </w:object>
      </w:r>
      <w:r>
        <w:rPr>
          <w:rFonts w:ascii="Times New Roman" w:hAnsi="Times New Roman" w:hint="eastAsia"/>
          <w:szCs w:val="24"/>
        </w:rPr>
        <w:t>运动到</w:t>
      </w:r>
      <w:r w:rsidR="00E52465" w:rsidRPr="00E52465">
        <w:rPr>
          <w:position w:val="-14"/>
        </w:rPr>
        <w:object w:dxaOrig="580" w:dyaOrig="400">
          <v:shape id="_x0000_i1244" type="#_x0000_t75" style="width:28.8pt;height:20.05pt" o:ole="">
            <v:imagedata r:id="rId457" o:title=""/>
          </v:shape>
          <o:OLEObject Type="Embed" ProgID="Equation.DSMT4" ShapeID="_x0000_i1244" DrawAspect="Content" ObjectID="_1700133783" r:id="rId458"/>
        </w:object>
      </w:r>
      <w:r>
        <w:rPr>
          <w:rFonts w:ascii="Times New Roman" w:hAnsi="Times New Roman" w:hint="eastAsia"/>
          <w:szCs w:val="24"/>
        </w:rPr>
        <w:t>时沿</w:t>
      </w:r>
      <w:r w:rsidR="00E52465" w:rsidRPr="00025957">
        <w:rPr>
          <w:position w:val="-4"/>
        </w:rPr>
        <w:object w:dxaOrig="200" w:dyaOrig="200">
          <v:shape id="_x0000_i1245" type="#_x0000_t75" style="width:10pt;height:10pt" o:ole="">
            <v:imagedata r:id="rId459" o:title=""/>
          </v:shape>
          <o:OLEObject Type="Embed" ProgID="Equation.DSMT4" ShapeID="_x0000_i1245" DrawAspect="Content" ObjectID="_1700133784" r:id="rId460"/>
        </w:object>
      </w:r>
      <w:r>
        <w:rPr>
          <w:rFonts w:ascii="Times New Roman" w:hAnsi="Times New Roman" w:hint="eastAsia"/>
          <w:szCs w:val="24"/>
        </w:rPr>
        <w:t>轴正向的速度是</w:t>
      </w:r>
      <w:r w:rsidR="00E52465" w:rsidRPr="00025957">
        <w:rPr>
          <w:position w:val="-4"/>
        </w:rPr>
        <w:object w:dxaOrig="200" w:dyaOrig="240">
          <v:shape id="_x0000_i1246" type="#_x0000_t75" style="width:10pt;height:11.9pt" o:ole="">
            <v:imagedata r:id="rId461" o:title=""/>
          </v:shape>
          <o:OLEObject Type="Embed" ProgID="Equation.DSMT4" ShapeID="_x0000_i1246" DrawAspect="Content" ObjectID="_1700133785" r:id="rId462"/>
        </w:object>
      </w:r>
      <w:r>
        <w:rPr>
          <w:rFonts w:ascii="Times New Roman" w:hAnsi="Times New Roman" w:hint="eastAsia"/>
          <w:szCs w:val="24"/>
        </w:rPr>
        <w:t>，求此时</w:t>
      </w:r>
      <w:r w:rsidR="00E52465" w:rsidRPr="00E52465">
        <w:rPr>
          <w:position w:val="-6"/>
        </w:rPr>
        <w:object w:dxaOrig="220" w:dyaOrig="279">
          <v:shape id="_x0000_i1247" type="#_x0000_t75" style="width:11.25pt;height:13.75pt" o:ole="">
            <v:imagedata r:id="rId463" o:title=""/>
          </v:shape>
          <o:OLEObject Type="Embed" ProgID="Equation.DSMT4" ShapeID="_x0000_i1247" DrawAspect="Content" ObjectID="_1700133786" r:id="rId464"/>
        </w:object>
      </w:r>
      <w:r>
        <w:rPr>
          <w:rFonts w:ascii="Times New Roman" w:hAnsi="Times New Roman" w:hint="eastAsia"/>
          <w:szCs w:val="24"/>
        </w:rPr>
        <w:t>关于时间</w:t>
      </w:r>
      <w:r w:rsidR="00E52465" w:rsidRPr="00E52465">
        <w:rPr>
          <w:position w:val="-6"/>
        </w:rPr>
        <w:object w:dxaOrig="160" w:dyaOrig="260">
          <v:shape id="_x0000_i1248" type="#_x0000_t75" style="width:8.15pt;height:13.15pt" o:ole="">
            <v:imagedata r:id="rId465" o:title=""/>
          </v:shape>
          <o:OLEObject Type="Embed" ProgID="Equation.DSMT4" ShapeID="_x0000_i1248" DrawAspect="Content" ObjectID="_1700133787" r:id="rId466"/>
        </w:object>
      </w:r>
      <w:r>
        <w:rPr>
          <w:rFonts w:ascii="Times New Roman" w:hAnsi="Times New Roman" w:hint="eastAsia"/>
          <w:szCs w:val="24"/>
        </w:rPr>
        <w:t>的变化率</w:t>
      </w:r>
      <w:r w:rsidR="008E3581">
        <w:rPr>
          <w:rFonts w:ascii="Times New Roman" w:hAnsi="Times New Roman" w:hint="eastAsia"/>
          <w:szCs w:val="24"/>
        </w:rPr>
        <w:t>．</w:t>
      </w:r>
    </w:p>
    <w:p w:rsidR="002E6F36" w:rsidRDefault="002E6F36" w:rsidP="002E6F36">
      <w:pPr>
        <w:rPr>
          <w:rFonts w:ascii="宋体" w:hAnsi="宋体"/>
        </w:rPr>
      </w:pPr>
    </w:p>
    <w:p w:rsidR="00B151F7" w:rsidRPr="002E6F36" w:rsidRDefault="002E6F36" w:rsidP="00B151F7"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8E3581">
        <w:rPr>
          <w:rFonts w:hint="eastAsia"/>
          <w:noProof/>
          <w:szCs w:val="21"/>
        </w:rPr>
        <w:t>依题意，所围图形的面积</w:t>
      </w:r>
    </w:p>
    <w:p w:rsidR="00B151F7" w:rsidRDefault="00E52465" w:rsidP="008E3581">
      <w:pPr>
        <w:ind w:leftChars="200" w:left="480"/>
        <w:jc w:val="center"/>
        <w:rPr>
          <w:noProof/>
          <w:szCs w:val="21"/>
        </w:rPr>
      </w:pPr>
      <w:r w:rsidRPr="00E52465">
        <w:rPr>
          <w:position w:val="-28"/>
        </w:rPr>
        <w:object w:dxaOrig="6240" w:dyaOrig="700">
          <v:shape id="_x0000_i1249" type="#_x0000_t75" style="width:311.8pt;height:35.05pt" o:ole="">
            <v:imagedata r:id="rId467" o:title=""/>
          </v:shape>
          <o:OLEObject Type="Embed" ProgID="Equation.DSMT4" ShapeID="_x0000_i1249" DrawAspect="Content" ObjectID="_1700133788" r:id="rId468"/>
        </w:object>
      </w:r>
    </w:p>
    <w:p w:rsidR="00B151F7" w:rsidRDefault="008E3581" w:rsidP="008E3581">
      <w:pPr>
        <w:ind w:leftChars="200" w:left="480"/>
        <w:rPr>
          <w:szCs w:val="21"/>
        </w:rPr>
      </w:pPr>
      <w:r>
        <w:rPr>
          <w:rFonts w:hint="eastAsia"/>
          <w:szCs w:val="21"/>
        </w:rPr>
        <w:t>所以</w:t>
      </w:r>
      <w:r w:rsidR="00E52465" w:rsidRPr="00025957">
        <w:rPr>
          <w:position w:val="-4"/>
        </w:rPr>
        <w:object w:dxaOrig="220" w:dyaOrig="240">
          <v:shape id="_x0000_i1250" type="#_x0000_t75" style="width:11.25pt;height:11.9pt" o:ole="">
            <v:imagedata r:id="rId469" o:title=""/>
          </v:shape>
          <o:OLEObject Type="Embed" ProgID="Equation.DSMT4" ShapeID="_x0000_i1250" DrawAspect="Content" ObjectID="_1700133789" r:id="rId470"/>
        </w:object>
      </w:r>
      <w:r w:rsidR="00997FE9">
        <w:rPr>
          <w:rFonts w:ascii="Times New Roman" w:hAnsi="Times New Roman" w:hint="eastAsia"/>
          <w:szCs w:val="24"/>
        </w:rPr>
        <w:t>运动到</w:t>
      </w:r>
      <w:r w:rsidR="00E52465" w:rsidRPr="00E52465">
        <w:rPr>
          <w:position w:val="-14"/>
        </w:rPr>
        <w:object w:dxaOrig="580" w:dyaOrig="400">
          <v:shape id="_x0000_i1251" type="#_x0000_t75" style="width:28.8pt;height:20.05pt" o:ole="">
            <v:imagedata r:id="rId471" o:title=""/>
          </v:shape>
          <o:OLEObject Type="Embed" ProgID="Equation.DSMT4" ShapeID="_x0000_i1251" DrawAspect="Content" ObjectID="_1700133790" r:id="rId472"/>
        </w:object>
      </w:r>
      <w:r w:rsidR="00997FE9">
        <w:rPr>
          <w:rFonts w:ascii="Times New Roman" w:hAnsi="Times New Roman" w:hint="eastAsia"/>
          <w:szCs w:val="24"/>
        </w:rPr>
        <w:t>时</w:t>
      </w:r>
      <w:r w:rsidR="00E52465" w:rsidRPr="00E52465">
        <w:rPr>
          <w:position w:val="-6"/>
        </w:rPr>
        <w:object w:dxaOrig="220" w:dyaOrig="279">
          <v:shape id="_x0000_i1252" type="#_x0000_t75" style="width:11.25pt;height:13.75pt" o:ole="">
            <v:imagedata r:id="rId473" o:title=""/>
          </v:shape>
          <o:OLEObject Type="Embed" ProgID="Equation.DSMT4" ShapeID="_x0000_i1252" DrawAspect="Content" ObjectID="_1700133791" r:id="rId474"/>
        </w:object>
      </w:r>
      <w:r w:rsidR="00997FE9">
        <w:rPr>
          <w:rFonts w:ascii="Times New Roman" w:hAnsi="Times New Roman" w:hint="eastAsia"/>
          <w:szCs w:val="24"/>
        </w:rPr>
        <w:t>关于时间</w:t>
      </w:r>
      <w:r w:rsidR="00E52465" w:rsidRPr="00E52465">
        <w:rPr>
          <w:position w:val="-6"/>
        </w:rPr>
        <w:object w:dxaOrig="160" w:dyaOrig="260">
          <v:shape id="_x0000_i1253" type="#_x0000_t75" style="width:8.15pt;height:13.15pt" o:ole="">
            <v:imagedata r:id="rId475" o:title=""/>
          </v:shape>
          <o:OLEObject Type="Embed" ProgID="Equation.DSMT4" ShapeID="_x0000_i1253" DrawAspect="Content" ObjectID="_1700133792" r:id="rId476"/>
        </w:object>
      </w:r>
      <w:r w:rsidR="00997FE9">
        <w:rPr>
          <w:rFonts w:ascii="Times New Roman" w:hAnsi="Times New Roman" w:hint="eastAsia"/>
          <w:szCs w:val="24"/>
        </w:rPr>
        <w:t>的变化率</w:t>
      </w:r>
    </w:p>
    <w:p w:rsidR="00B151F7" w:rsidRDefault="00E52465" w:rsidP="00997FE9">
      <w:pPr>
        <w:ind w:leftChars="200" w:left="480"/>
        <w:jc w:val="center"/>
        <w:rPr>
          <w:szCs w:val="21"/>
        </w:rPr>
      </w:pPr>
      <w:r w:rsidRPr="00E52465">
        <w:rPr>
          <w:position w:val="-32"/>
        </w:rPr>
        <w:object w:dxaOrig="4000" w:dyaOrig="740">
          <v:shape id="_x0000_i1254" type="#_x0000_t75" style="width:199.7pt;height:36.95pt" o:ole="">
            <v:imagedata r:id="rId477" o:title=""/>
          </v:shape>
          <o:OLEObject Type="Embed" ProgID="Equation.DSMT4" ShapeID="_x0000_i1254" DrawAspect="Content" ObjectID="_1700133793" r:id="rId478"/>
        </w:object>
      </w:r>
    </w:p>
    <w:p w:rsidR="00B151F7" w:rsidRPr="00B151F7" w:rsidRDefault="00B151F7" w:rsidP="00B151F7">
      <w:pPr>
        <w:rPr>
          <w:szCs w:val="21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F820FC" w:rsidRPr="006E6D50" w:rsidRDefault="00F820FC" w:rsidP="00F820FC">
      <w:r w:rsidRPr="00F820FC">
        <w:rPr>
          <w:rFonts w:hint="eastAsia"/>
        </w:rPr>
        <w:t>(21)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(19)</w:t>
      </w:r>
      <w:r w:rsidRPr="006E6D50">
        <w:rPr>
          <w:rStyle w:val="ae"/>
          <w:rFonts w:hint="eastAsia"/>
        </w:rPr>
        <w:t>题】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设数列</w:t>
      </w:r>
      <w:r w:rsidR="00E52465" w:rsidRPr="00E52465">
        <w:rPr>
          <w:position w:val="-14"/>
        </w:rPr>
        <w:object w:dxaOrig="460" w:dyaOrig="400">
          <v:shape id="_x0000_i1255" type="#_x0000_t75" style="width:23.15pt;height:20.05pt" o:ole="">
            <v:imagedata r:id="rId479" o:title=""/>
          </v:shape>
          <o:OLEObject Type="Embed" ProgID="Equation.DSMT4" ShapeID="_x0000_i1255" DrawAspect="Content" ObjectID="_1700133794" r:id="rId480"/>
        </w:object>
      </w:r>
      <w:r>
        <w:rPr>
          <w:rFonts w:ascii="Times New Roman" w:hAnsi="Times New Roman" w:hint="eastAsia"/>
          <w:szCs w:val="24"/>
        </w:rPr>
        <w:t>满足：</w:t>
      </w:r>
      <w:r w:rsidR="00E52465" w:rsidRPr="00E52465">
        <w:rPr>
          <w:position w:val="-12"/>
        </w:rPr>
        <w:object w:dxaOrig="639" w:dyaOrig="360">
          <v:shape id="_x0000_i1256" type="#_x0000_t75" style="width:31.95pt;height:18.15pt" o:ole="">
            <v:imagedata r:id="rId481" o:title=""/>
          </v:shape>
          <o:OLEObject Type="Embed" ProgID="Equation.DSMT4" ShapeID="_x0000_i1256" DrawAspect="Content" ObjectID="_1700133795" r:id="rId482"/>
        </w:object>
      </w:r>
      <w:r>
        <w:rPr>
          <w:rFonts w:ascii="Times New Roman" w:hAnsi="Times New Roman" w:hint="eastAsia"/>
          <w:szCs w:val="24"/>
        </w:rPr>
        <w:t>，</w:t>
      </w:r>
      <w:r w:rsidR="00E52465" w:rsidRPr="00E52465">
        <w:rPr>
          <w:position w:val="-12"/>
        </w:rPr>
        <w:object w:dxaOrig="1500" w:dyaOrig="380">
          <v:shape id="_x0000_i1257" type="#_x0000_t75" style="width:75.15pt;height:18.8pt" o:ole="">
            <v:imagedata r:id="rId483" o:title=""/>
          </v:shape>
          <o:OLEObject Type="Embed" ProgID="Equation.DSMT4" ShapeID="_x0000_i1257" DrawAspect="Content" ObjectID="_1700133796" r:id="rId484"/>
        </w:object>
      </w:r>
      <w:r>
        <w:rPr>
          <w:rFonts w:hint="eastAsia"/>
        </w:rPr>
        <w:t>（</w:t>
      </w:r>
      <w:r w:rsidR="00E52465" w:rsidRPr="00E52465">
        <w:rPr>
          <w:position w:val="-8"/>
        </w:rPr>
        <w:object w:dxaOrig="999" w:dyaOrig="300">
          <v:shape id="_x0000_i1258" type="#_x0000_t75" style="width:50.1pt;height:15.05pt" o:ole="">
            <v:imagedata r:id="rId485" o:title=""/>
          </v:shape>
          <o:OLEObject Type="Embed" ProgID="Equation.DSMT4" ShapeID="_x0000_i1258" DrawAspect="Content" ObjectID="_1700133797" r:id="rId486"/>
        </w:object>
      </w:r>
      <w:r>
        <w:rPr>
          <w:rFonts w:hint="eastAsia"/>
        </w:rPr>
        <w:t>）．</w:t>
      </w:r>
      <w:r>
        <w:rPr>
          <w:rFonts w:ascii="Times New Roman" w:hAnsi="Times New Roman" w:hint="eastAsia"/>
          <w:szCs w:val="24"/>
        </w:rPr>
        <w:t>证明</w:t>
      </w:r>
      <w:r w:rsidR="00E52465" w:rsidRPr="00E52465">
        <w:rPr>
          <w:position w:val="-14"/>
        </w:rPr>
        <w:object w:dxaOrig="460" w:dyaOrig="400">
          <v:shape id="_x0000_i1259" type="#_x0000_t75" style="width:23.15pt;height:20.05pt" o:ole="">
            <v:imagedata r:id="rId487" o:title=""/>
          </v:shape>
          <o:OLEObject Type="Embed" ProgID="Equation.DSMT4" ShapeID="_x0000_i1259" DrawAspect="Content" ObjectID="_1700133798" r:id="rId488"/>
        </w:object>
      </w:r>
      <w:r>
        <w:rPr>
          <w:rFonts w:ascii="Times New Roman" w:hAnsi="Times New Roman" w:hint="eastAsia"/>
          <w:szCs w:val="24"/>
        </w:rPr>
        <w:t>收敛，并求</w:t>
      </w:r>
      <w:r w:rsidR="00E52465" w:rsidRPr="00E52465">
        <w:rPr>
          <w:position w:val="-18"/>
        </w:rPr>
        <w:object w:dxaOrig="620" w:dyaOrig="420">
          <v:shape id="_x0000_i1260" type="#_x0000_t75" style="width:31.3pt;height:21.3pt" o:ole="">
            <v:imagedata r:id="rId489" o:title=""/>
          </v:shape>
          <o:OLEObject Type="Embed" ProgID="Equation.DSMT4" ShapeID="_x0000_i1260" DrawAspect="Content" ObjectID="_1700133799" r:id="rId490"/>
        </w:object>
      </w:r>
      <w:r>
        <w:rPr>
          <w:rFonts w:ascii="Times New Roman" w:hAnsi="Times New Roman" w:hint="eastAsia"/>
          <w:szCs w:val="24"/>
        </w:rPr>
        <w:t>．</w:t>
      </w:r>
    </w:p>
    <w:p w:rsidR="00F820FC" w:rsidRDefault="00F820FC" w:rsidP="00F820FC">
      <w:pPr>
        <w:rPr>
          <w:rFonts w:ascii="宋体" w:hAnsi="宋体"/>
        </w:rPr>
      </w:pPr>
    </w:p>
    <w:p w:rsidR="00F820FC" w:rsidRDefault="00F820FC" w:rsidP="00F820FC">
      <w:pPr>
        <w:ind w:left="480" w:hangingChars="200" w:hanging="480"/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设</w:t>
      </w:r>
      <w:r w:rsidR="00E52465" w:rsidRPr="00E52465">
        <w:rPr>
          <w:position w:val="-10"/>
        </w:rPr>
        <w:object w:dxaOrig="1640" w:dyaOrig="360">
          <v:shape id="_x0000_i1261" type="#_x0000_t75" style="width:82pt;height:18.15pt" o:ole="">
            <v:imagedata r:id="rId491" o:title=""/>
          </v:shape>
          <o:OLEObject Type="Embed" ProgID="Equation.DSMT4" ShapeID="_x0000_i1261" DrawAspect="Content" ObjectID="_1700133800" r:id="rId492"/>
        </w:object>
      </w:r>
      <w:r>
        <w:rPr>
          <w:rFonts w:ascii="宋体" w:hAnsi="宋体" w:hint="eastAsia"/>
        </w:rPr>
        <w:t>（</w:t>
      </w:r>
      <w:r w:rsidR="00E52465" w:rsidRPr="00E52465">
        <w:rPr>
          <w:position w:val="-6"/>
        </w:rPr>
        <w:object w:dxaOrig="560" w:dyaOrig="279">
          <v:shape id="_x0000_i1262" type="#_x0000_t75" style="width:28.15pt;height:13.75pt" o:ole="">
            <v:imagedata r:id="rId493" o:title=""/>
          </v:shape>
          <o:OLEObject Type="Embed" ProgID="Equation.DSMT4" ShapeID="_x0000_i1262" DrawAspect="Content" ObjectID="_1700133801" r:id="rId494"/>
        </w:object>
      </w:r>
      <w:r>
        <w:rPr>
          <w:rFonts w:ascii="宋体" w:hAnsi="宋体" w:hint="eastAsia"/>
        </w:rPr>
        <w:t>）,则有</w:t>
      </w:r>
      <w:r w:rsidR="00E52465" w:rsidRPr="00E52465">
        <w:rPr>
          <w:position w:val="-10"/>
        </w:rPr>
        <w:object w:dxaOrig="1700" w:dyaOrig="360">
          <v:shape id="_x0000_i1263" type="#_x0000_t75" style="width:85.15pt;height:18.15pt" o:ole="">
            <v:imagedata r:id="rId495" o:title=""/>
          </v:shape>
          <o:OLEObject Type="Embed" ProgID="Equation.DSMT4" ShapeID="_x0000_i1263" DrawAspect="Content" ObjectID="_1700133802" r:id="rId496"/>
        </w:object>
      </w:r>
      <w:r>
        <w:rPr>
          <w:rFonts w:ascii="宋体" w:hAnsi="宋体" w:hint="eastAsia"/>
        </w:rPr>
        <w:t>,因此</w:t>
      </w:r>
      <w:r w:rsidR="00E52465" w:rsidRPr="00E52465">
        <w:rPr>
          <w:position w:val="-10"/>
        </w:rPr>
        <w:object w:dxaOrig="880" w:dyaOrig="320">
          <v:shape id="_x0000_i1264" type="#_x0000_t75" style="width:43.85pt;height:16.3pt" o:ole="">
            <v:imagedata r:id="rId497" o:title=""/>
          </v:shape>
          <o:OLEObject Type="Embed" ProgID="Equation.DSMT4" ShapeID="_x0000_i1264" DrawAspect="Content" ObjectID="_1700133803" r:id="rId498"/>
        </w:object>
      </w:r>
      <w:r>
        <w:rPr>
          <w:rFonts w:hint="eastAsia"/>
        </w:rPr>
        <w:t>，即</w:t>
      </w:r>
      <w:r w:rsidR="00E52465" w:rsidRPr="00E52465">
        <w:rPr>
          <w:position w:val="-24"/>
        </w:rPr>
        <w:object w:dxaOrig="980" w:dyaOrig="660">
          <v:shape id="_x0000_i1265" type="#_x0000_t75" style="width:48.85pt;height:33.2pt" o:ole="">
            <v:imagedata r:id="rId499" o:title=""/>
          </v:shape>
          <o:OLEObject Type="Embed" ProgID="Equation.DSMT4" ShapeID="_x0000_i1265" DrawAspect="Content" ObjectID="_1700133804" r:id="rId500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>假设</w:t>
      </w:r>
      <w:r w:rsidR="00E52465" w:rsidRPr="00025957">
        <w:rPr>
          <w:position w:val="-4"/>
        </w:rPr>
        <w:object w:dxaOrig="560" w:dyaOrig="260">
          <v:shape id="_x0000_i1266" type="#_x0000_t75" style="width:28.15pt;height:13.15pt" o:ole="">
            <v:imagedata r:id="rId501" o:title=""/>
          </v:shape>
          <o:OLEObject Type="Embed" ProgID="Equation.DSMT4" ShapeID="_x0000_i1266" DrawAspect="Content" ObjectID="_1700133805" r:id="rId502"/>
        </w:object>
      </w:r>
      <w:r>
        <w:rPr>
          <w:rFonts w:ascii="宋体" w:hAnsi="宋体" w:hint="eastAsia"/>
        </w:rPr>
        <w:t>时,有</w:t>
      </w:r>
      <w:r w:rsidR="00E52465" w:rsidRPr="00E52465">
        <w:rPr>
          <w:position w:val="-12"/>
        </w:rPr>
        <w:object w:dxaOrig="639" w:dyaOrig="360">
          <v:shape id="_x0000_i1267" type="#_x0000_t75" style="width:31.95pt;height:18.15pt" o:ole="">
            <v:imagedata r:id="rId503" o:title=""/>
          </v:shape>
          <o:OLEObject Type="Embed" ProgID="Equation.DSMT4" ShapeID="_x0000_i1267" DrawAspect="Content" ObjectID="_1700133806" r:id="rId504"/>
        </w:object>
      </w:r>
      <w:r>
        <w:rPr>
          <w:rFonts w:ascii="宋体" w:hAnsi="宋体" w:hint="eastAsia"/>
        </w:rPr>
        <w:t>，则</w:t>
      </w:r>
      <w:r w:rsidR="00E52465" w:rsidRPr="00025957">
        <w:rPr>
          <w:position w:val="-4"/>
        </w:rPr>
        <w:object w:dxaOrig="880" w:dyaOrig="260">
          <v:shape id="_x0000_i1268" type="#_x0000_t75" style="width:43.85pt;height:13.15pt" o:ole="">
            <v:imagedata r:id="rId505" o:title=""/>
          </v:shape>
          <o:OLEObject Type="Embed" ProgID="Equation.DSMT4" ShapeID="_x0000_i1268" DrawAspect="Content" ObjectID="_1700133807" r:id="rId506"/>
        </w:object>
      </w:r>
      <w:r>
        <w:rPr>
          <w:rFonts w:ascii="宋体" w:hAnsi="宋体" w:hint="eastAsia"/>
        </w:rPr>
        <w:t>时有</w:t>
      </w:r>
      <w:r w:rsidR="00E52465" w:rsidRPr="00E52465">
        <w:rPr>
          <w:position w:val="-30"/>
        </w:rPr>
        <w:object w:dxaOrig="1660" w:dyaOrig="720">
          <v:shape id="_x0000_i1269" type="#_x0000_t75" style="width:83.25pt;height:36.3pt" o:ole="">
            <v:imagedata r:id="rId507" o:title=""/>
          </v:shape>
          <o:OLEObject Type="Embed" ProgID="Equation.DSMT4" ShapeID="_x0000_i1269" DrawAspect="Content" ObjectID="_1700133808" r:id="rId508"/>
        </w:object>
      </w:r>
      <w:r>
        <w:rPr>
          <w:rFonts w:hint="eastAsia"/>
        </w:rPr>
        <w:t>，所以</w:t>
      </w:r>
      <w:r w:rsidR="00E52465" w:rsidRPr="00E52465">
        <w:rPr>
          <w:position w:val="-12"/>
        </w:rPr>
        <w:object w:dxaOrig="800" w:dyaOrig="360">
          <v:shape id="_x0000_i1270" type="#_x0000_t75" style="width:40.05pt;height:18.15pt" o:ole="">
            <v:imagedata r:id="rId509" o:title=""/>
          </v:shape>
          <o:OLEObject Type="Embed" ProgID="Equation.DSMT4" ShapeID="_x0000_i1270" DrawAspect="Content" ObjectID="_1700133809" r:id="rId510"/>
        </w:object>
      </w:r>
      <w:r>
        <w:rPr>
          <w:rFonts w:ascii="宋体" w:hAnsi="宋体" w:hint="eastAsia"/>
        </w:rPr>
        <w:t>．</w:t>
      </w:r>
      <w:r>
        <w:rPr>
          <w:rFonts w:hint="eastAsia"/>
        </w:rPr>
        <w:t>因此由数学归纳法知</w:t>
      </w:r>
      <w:r w:rsidR="00E52465" w:rsidRPr="00E52465">
        <w:rPr>
          <w:position w:val="-12"/>
        </w:rPr>
        <w:object w:dxaOrig="639" w:dyaOrig="360">
          <v:shape id="_x0000_i1271" type="#_x0000_t75" style="width:31.95pt;height:18.15pt" o:ole="">
            <v:imagedata r:id="rId511" o:title=""/>
          </v:shape>
          <o:OLEObject Type="Embed" ProgID="Equation.DSMT4" ShapeID="_x0000_i1271" DrawAspect="Content" ObjectID="_1700133810" r:id="rId512"/>
        </w:object>
      </w:r>
      <w:r>
        <w:rPr>
          <w:rFonts w:hint="eastAsia"/>
        </w:rPr>
        <w:t>，即数列有下界．又</w:t>
      </w:r>
    </w:p>
    <w:p w:rsidR="00F820FC" w:rsidRPr="00222F60" w:rsidRDefault="00E52465" w:rsidP="00F820FC">
      <w:pPr>
        <w:ind w:leftChars="200" w:left="960" w:hangingChars="200" w:hanging="480"/>
        <w:jc w:val="center"/>
        <w:rPr>
          <w:rFonts w:ascii="宋体" w:hAnsi="宋体"/>
        </w:rPr>
      </w:pPr>
      <w:r w:rsidRPr="00E52465">
        <w:rPr>
          <w:position w:val="-30"/>
        </w:rPr>
        <w:object w:dxaOrig="3800" w:dyaOrig="720">
          <v:shape id="_x0000_i1272" type="#_x0000_t75" style="width:189.7pt;height:36.3pt" o:ole="">
            <v:imagedata r:id="rId513" o:title=""/>
          </v:shape>
          <o:OLEObject Type="Embed" ProgID="Equation.DSMT4" ShapeID="_x0000_i1272" DrawAspect="Content" ObjectID="_1700133811" r:id="rId514"/>
        </w:object>
      </w:r>
    </w:p>
    <w:p w:rsidR="00F820FC" w:rsidRDefault="00F820FC" w:rsidP="00F820FC">
      <w:pPr>
        <w:tabs>
          <w:tab w:val="left" w:pos="3575"/>
        </w:tabs>
        <w:ind w:leftChars="200" w:left="480"/>
      </w:pPr>
      <w:r>
        <w:rPr>
          <w:rFonts w:hint="eastAsia"/>
        </w:rPr>
        <w:t>设</w:t>
      </w:r>
      <w:r w:rsidR="00E52465" w:rsidRPr="00E52465">
        <w:rPr>
          <w:position w:val="-10"/>
        </w:rPr>
        <w:object w:dxaOrig="1820" w:dyaOrig="360">
          <v:shape id="_x0000_i1273" type="#_x0000_t75" style="width:90.8pt;height:18.15pt" o:ole="">
            <v:imagedata r:id="rId515" o:title=""/>
          </v:shape>
          <o:OLEObject Type="Embed" ProgID="Equation.DSMT4" ShapeID="_x0000_i1273" DrawAspect="Content" ObjectID="_1700133812" r:id="rId516"/>
        </w:object>
      </w:r>
      <w:r>
        <w:rPr>
          <w:rFonts w:hint="eastAsia"/>
        </w:rPr>
        <w:t>，则当</w:t>
      </w:r>
      <w:r w:rsidR="00E52465" w:rsidRPr="00E52465">
        <w:rPr>
          <w:position w:val="-6"/>
        </w:rPr>
        <w:object w:dxaOrig="560" w:dyaOrig="279">
          <v:shape id="_x0000_i1274" type="#_x0000_t75" style="width:28.15pt;height:13.75pt" o:ole="">
            <v:imagedata r:id="rId517" o:title=""/>
          </v:shape>
          <o:OLEObject Type="Embed" ProgID="Equation.DSMT4" ShapeID="_x0000_i1274" DrawAspect="Content" ObjectID="_1700133813" r:id="rId518"/>
        </w:object>
      </w:r>
      <w:r>
        <w:rPr>
          <w:rFonts w:hint="eastAsia"/>
        </w:rPr>
        <w:t>时有</w:t>
      </w:r>
    </w:p>
    <w:p w:rsidR="00F820FC" w:rsidRDefault="00E52465" w:rsidP="00F820FC">
      <w:pPr>
        <w:tabs>
          <w:tab w:val="left" w:pos="3575"/>
        </w:tabs>
        <w:ind w:leftChars="200" w:left="480"/>
        <w:jc w:val="center"/>
      </w:pPr>
      <w:r w:rsidRPr="00E52465">
        <w:rPr>
          <w:position w:val="-10"/>
        </w:rPr>
        <w:object w:dxaOrig="3100" w:dyaOrig="360">
          <v:shape id="_x0000_i1275" type="#_x0000_t75" style="width:155.25pt;height:18.15pt" o:ole="">
            <v:imagedata r:id="rId519" o:title=""/>
          </v:shape>
          <o:OLEObject Type="Embed" ProgID="Equation.DSMT4" ShapeID="_x0000_i1275" DrawAspect="Content" ObjectID="_1700133814" r:id="rId520"/>
        </w:object>
      </w:r>
    </w:p>
    <w:p w:rsidR="00F820FC" w:rsidRDefault="00F820FC" w:rsidP="00F820FC">
      <w:pPr>
        <w:tabs>
          <w:tab w:val="left" w:pos="3575"/>
        </w:tabs>
        <w:ind w:leftChars="200" w:left="480"/>
      </w:pPr>
      <w:r>
        <w:rPr>
          <w:rFonts w:hint="eastAsia"/>
        </w:rPr>
        <w:t>所以</w:t>
      </w:r>
      <w:r w:rsidR="00E52465" w:rsidRPr="00E52465">
        <w:rPr>
          <w:position w:val="-10"/>
        </w:rPr>
        <w:object w:dxaOrig="520" w:dyaOrig="320">
          <v:shape id="_x0000_i1276" type="#_x0000_t75" style="width:26.3pt;height:16.3pt" o:ole="">
            <v:imagedata r:id="rId521" o:title=""/>
          </v:shape>
          <o:OLEObject Type="Embed" ProgID="Equation.DSMT4" ShapeID="_x0000_i1276" DrawAspect="Content" ObjectID="_1700133815" r:id="rId522"/>
        </w:object>
      </w:r>
      <w:r>
        <w:rPr>
          <w:rFonts w:hint="eastAsia"/>
        </w:rPr>
        <w:t>单调递减，</w:t>
      </w:r>
      <w:r w:rsidR="00E52465" w:rsidRPr="00E52465">
        <w:rPr>
          <w:position w:val="-10"/>
        </w:rPr>
        <w:object w:dxaOrig="1540" w:dyaOrig="320">
          <v:shape id="_x0000_i1277" type="#_x0000_t75" style="width:77pt;height:16.3pt" o:ole="">
            <v:imagedata r:id="rId523" o:title=""/>
          </v:shape>
          <o:OLEObject Type="Embed" ProgID="Equation.DSMT4" ShapeID="_x0000_i1277" DrawAspect="Content" ObjectID="_1700133816" r:id="rId524"/>
        </w:object>
      </w:r>
      <w:r>
        <w:rPr>
          <w:rFonts w:hint="eastAsia"/>
        </w:rPr>
        <w:t>，即有</w:t>
      </w:r>
      <w:r w:rsidR="00E52465" w:rsidRPr="00E52465">
        <w:rPr>
          <w:position w:val="-6"/>
        </w:rPr>
        <w:object w:dxaOrig="1160" w:dyaOrig="320">
          <v:shape id="_x0000_i1278" type="#_x0000_t75" style="width:58.25pt;height:16.3pt" o:ole="">
            <v:imagedata r:id="rId525" o:title=""/>
          </v:shape>
          <o:OLEObject Type="Embed" ProgID="Equation.DSMT4" ShapeID="_x0000_i1278" DrawAspect="Content" ObjectID="_1700133817" r:id="rId526"/>
        </w:object>
      </w:r>
      <w:r>
        <w:rPr>
          <w:rFonts w:hint="eastAsia"/>
        </w:rPr>
        <w:t>，因此</w:t>
      </w:r>
    </w:p>
    <w:p w:rsidR="00F820FC" w:rsidRDefault="00E52465" w:rsidP="00F820FC">
      <w:pPr>
        <w:tabs>
          <w:tab w:val="left" w:pos="3575"/>
        </w:tabs>
        <w:ind w:leftChars="200" w:left="480"/>
        <w:jc w:val="center"/>
      </w:pPr>
      <w:r w:rsidRPr="00E52465">
        <w:rPr>
          <w:position w:val="-30"/>
        </w:rPr>
        <w:object w:dxaOrig="2920" w:dyaOrig="720">
          <v:shape id="_x0000_i1279" type="#_x0000_t75" style="width:145.9pt;height:36.3pt" o:ole="">
            <v:imagedata r:id="rId527" o:title=""/>
          </v:shape>
          <o:OLEObject Type="Embed" ProgID="Equation.DSMT4" ShapeID="_x0000_i1279" DrawAspect="Content" ObjectID="_1700133818" r:id="rId528"/>
        </w:object>
      </w:r>
      <w:r w:rsidR="00F820FC">
        <w:t>,</w:t>
      </w:r>
    </w:p>
    <w:p w:rsidR="00F820FC" w:rsidRDefault="00F820FC" w:rsidP="00F820FC">
      <w:pPr>
        <w:tabs>
          <w:tab w:val="left" w:pos="3575"/>
        </w:tabs>
        <w:ind w:leftChars="200" w:left="480"/>
      </w:pPr>
      <w:r>
        <w:rPr>
          <w:rFonts w:hint="eastAsia"/>
        </w:rPr>
        <w:t>即数列单调递减．由单调有界准则可知</w:t>
      </w:r>
      <w:r w:rsidR="00E52465" w:rsidRPr="00E52465">
        <w:rPr>
          <w:position w:val="-18"/>
        </w:rPr>
        <w:object w:dxaOrig="620" w:dyaOrig="420">
          <v:shape id="_x0000_i1280" type="#_x0000_t75" style="width:31.3pt;height:21.3pt" o:ole="">
            <v:imagedata r:id="rId529" o:title=""/>
          </v:shape>
          <o:OLEObject Type="Embed" ProgID="Equation.DSMT4" ShapeID="_x0000_i1280" DrawAspect="Content" ObjectID="_1700133819" r:id="rId530"/>
        </w:object>
      </w:r>
      <w:r>
        <w:rPr>
          <w:rFonts w:hint="eastAsia"/>
        </w:rPr>
        <w:t>存在．设</w:t>
      </w:r>
      <w:r w:rsidR="00E52465" w:rsidRPr="00E52465">
        <w:rPr>
          <w:position w:val="-18"/>
        </w:rPr>
        <w:object w:dxaOrig="1040" w:dyaOrig="420">
          <v:shape id="_x0000_i1281" type="#_x0000_t75" style="width:51.95pt;height:21.3pt" o:ole="">
            <v:imagedata r:id="rId531" o:title=""/>
          </v:shape>
          <o:OLEObject Type="Embed" ProgID="Equation.DSMT4" ShapeID="_x0000_i1281" DrawAspect="Content" ObjectID="_1700133820" r:id="rId532"/>
        </w:object>
      </w:r>
      <w:r>
        <w:rPr>
          <w:rFonts w:hint="eastAsia"/>
        </w:rPr>
        <w:t>，则有</w:t>
      </w:r>
      <w:r w:rsidR="00E52465" w:rsidRPr="00E52465">
        <w:rPr>
          <w:position w:val="-6"/>
        </w:rPr>
        <w:object w:dxaOrig="1240" w:dyaOrig="320">
          <v:shape id="_x0000_i1282" type="#_x0000_t75" style="width:62pt;height:16.3pt" o:ole="">
            <v:imagedata r:id="rId533" o:title=""/>
          </v:shape>
          <o:OLEObject Type="Embed" ProgID="Equation.DSMT4" ShapeID="_x0000_i1282" DrawAspect="Content" ObjectID="_1700133821" r:id="rId534"/>
        </w:object>
      </w:r>
      <w:r>
        <w:rPr>
          <w:rFonts w:hint="eastAsia"/>
        </w:rPr>
        <w:t>；因为</w:t>
      </w:r>
      <w:r w:rsidR="00E52465" w:rsidRPr="00E52465">
        <w:rPr>
          <w:position w:val="-10"/>
        </w:rPr>
        <w:object w:dxaOrig="1820" w:dyaOrig="360">
          <v:shape id="_x0000_i1283" type="#_x0000_t75" style="width:90.8pt;height:18.15pt" o:ole="">
            <v:imagedata r:id="rId535" o:title=""/>
          </v:shape>
          <o:OLEObject Type="Embed" ProgID="Equation.DSMT4" ShapeID="_x0000_i1283" DrawAspect="Content" ObjectID="_1700133822" r:id="rId536"/>
        </w:object>
      </w:r>
      <w:r>
        <w:rPr>
          <w:rFonts w:hint="eastAsia"/>
        </w:rPr>
        <w:t>只有唯一的零点</w:t>
      </w:r>
      <w:r w:rsidR="00E52465" w:rsidRPr="00E52465">
        <w:rPr>
          <w:position w:val="-6"/>
        </w:rPr>
        <w:object w:dxaOrig="560" w:dyaOrig="279">
          <v:shape id="_x0000_i1284" type="#_x0000_t75" style="width:28.15pt;height:13.75pt" o:ole="">
            <v:imagedata r:id="rId537" o:title=""/>
          </v:shape>
          <o:OLEObject Type="Embed" ProgID="Equation.DSMT4" ShapeID="_x0000_i1284" DrawAspect="Content" ObjectID="_1700133823" r:id="rId538"/>
        </w:object>
      </w:r>
      <w:r>
        <w:rPr>
          <w:rFonts w:hint="eastAsia"/>
        </w:rPr>
        <w:t>，所以</w:t>
      </w:r>
      <w:r w:rsidR="00E52465" w:rsidRPr="00E52465">
        <w:rPr>
          <w:position w:val="-6"/>
        </w:rPr>
        <w:object w:dxaOrig="580" w:dyaOrig="279">
          <v:shape id="_x0000_i1285" type="#_x0000_t75" style="width:28.8pt;height:13.75pt" o:ole="">
            <v:imagedata r:id="rId539" o:title=""/>
          </v:shape>
          <o:OLEObject Type="Embed" ProgID="Equation.DSMT4" ShapeID="_x0000_i1285" DrawAspect="Content" ObjectID="_1700133824" r:id="rId540"/>
        </w:object>
      </w:r>
      <w:r>
        <w:rPr>
          <w:rFonts w:hint="eastAsia"/>
        </w:rPr>
        <w:t>．</w:t>
      </w:r>
    </w:p>
    <w:p w:rsidR="00B151F7" w:rsidRDefault="00B151F7" w:rsidP="00B151F7">
      <w:pPr>
        <w:rPr>
          <w:szCs w:val="24"/>
        </w:rPr>
      </w:pPr>
    </w:p>
    <w:p w:rsidR="00F820FC" w:rsidRDefault="00F820FC" w:rsidP="00B151F7">
      <w:pPr>
        <w:rPr>
          <w:szCs w:val="24"/>
        </w:rPr>
      </w:pPr>
    </w:p>
    <w:p w:rsidR="00F820FC" w:rsidRDefault="00F820FC" w:rsidP="00F820FC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</w:t>
      </w:r>
      <w:r>
        <w:rPr>
          <w:rFonts w:hint="eastAsia"/>
        </w:rPr>
        <w:t>2</w:t>
      </w:r>
      <w:r w:rsidRPr="0089117D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>
        <w:rPr>
          <w:rStyle w:val="ae"/>
          <w:rFonts w:hint="eastAsia"/>
        </w:rPr>
        <w:t>(20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设实二次型</w:t>
      </w:r>
      <w:r w:rsidR="00E52465" w:rsidRPr="00E52465">
        <w:rPr>
          <w:position w:val="-14"/>
        </w:rPr>
        <w:object w:dxaOrig="5179" w:dyaOrig="440">
          <v:shape id="_x0000_i1286" type="#_x0000_t75" style="width:259.2pt;height:21.9pt" o:ole="">
            <v:imagedata r:id="rId541" o:title=""/>
          </v:shape>
          <o:OLEObject Type="Embed" ProgID="Equation.DSMT4" ShapeID="_x0000_i1286" DrawAspect="Content" ObjectID="_1700133825" r:id="rId542"/>
        </w:object>
      </w:r>
      <w:r>
        <w:rPr>
          <w:rFonts w:ascii="Times New Roman" w:hAnsi="Times New Roman" w:hint="eastAsia"/>
          <w:szCs w:val="24"/>
        </w:rPr>
        <w:t>，其中</w:t>
      </w:r>
      <w:r w:rsidR="00E52465" w:rsidRPr="00E52465">
        <w:rPr>
          <w:position w:val="-6"/>
        </w:rPr>
        <w:object w:dxaOrig="200" w:dyaOrig="220">
          <v:shape id="_x0000_i1287" type="#_x0000_t75" style="width:10pt;height:11.25pt" o:ole="">
            <v:imagedata r:id="rId543" o:title=""/>
          </v:shape>
          <o:OLEObject Type="Embed" ProgID="Equation.DSMT4" ShapeID="_x0000_i1287" DrawAspect="Content" ObjectID="_1700133826" r:id="rId544"/>
        </w:object>
      </w:r>
      <w:r>
        <w:rPr>
          <w:rFonts w:ascii="Times New Roman" w:hAnsi="Times New Roman" w:hint="eastAsia"/>
          <w:szCs w:val="24"/>
        </w:rPr>
        <w:t>是参数．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E52465" w:rsidRPr="00E52465">
        <w:rPr>
          <w:position w:val="-14"/>
        </w:rPr>
        <w:object w:dxaOrig="1600" w:dyaOrig="400">
          <v:shape id="_x0000_i1288" type="#_x0000_t75" style="width:80.15pt;height:20.05pt" o:ole="">
            <v:imagedata r:id="rId545" o:title=""/>
          </v:shape>
          <o:OLEObject Type="Embed" ProgID="Equation.DSMT4" ShapeID="_x0000_i1288" DrawAspect="Content" ObjectID="_1700133827" r:id="rId546"/>
        </w:object>
      </w:r>
      <w:r>
        <w:rPr>
          <w:rFonts w:ascii="Times New Roman" w:hAnsi="Times New Roman" w:hint="eastAsia"/>
          <w:szCs w:val="24"/>
        </w:rPr>
        <w:t>的解；</w:t>
      </w:r>
      <w:r>
        <w:rPr>
          <w:rFonts w:ascii="Times New Roman" w:hAnsi="Times New Roman" w:hint="eastAsia"/>
          <w:szCs w:val="24"/>
        </w:rPr>
        <w:t xml:space="preserve">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E52465" w:rsidRPr="00E52465">
        <w:rPr>
          <w:position w:val="-14"/>
        </w:rPr>
        <w:object w:dxaOrig="1240" w:dyaOrig="400">
          <v:shape id="_x0000_i1289" type="#_x0000_t75" style="width:62pt;height:20.05pt" o:ole="">
            <v:imagedata r:id="rId547" o:title=""/>
          </v:shape>
          <o:OLEObject Type="Embed" ProgID="Equation.DSMT4" ShapeID="_x0000_i1289" DrawAspect="Content" ObjectID="_1700133828" r:id="rId548"/>
        </w:object>
      </w:r>
      <w:r>
        <w:rPr>
          <w:rFonts w:ascii="Times New Roman" w:hAnsi="Times New Roman" w:hint="eastAsia"/>
          <w:szCs w:val="24"/>
        </w:rPr>
        <w:t>的规范形．</w:t>
      </w:r>
    </w:p>
    <w:p w:rsidR="00F820FC" w:rsidRDefault="00F820FC" w:rsidP="00F820FC">
      <w:pPr>
        <w:rPr>
          <w:rFonts w:ascii="宋体" w:hAnsi="宋体"/>
        </w:rPr>
      </w:pPr>
    </w:p>
    <w:p w:rsidR="00F820FC" w:rsidRPr="007F7EC4" w:rsidRDefault="00F820FC" w:rsidP="00F820FC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由</w:t>
      </w:r>
      <w:r w:rsidR="00E52465" w:rsidRPr="00E52465">
        <w:rPr>
          <w:position w:val="-12"/>
        </w:rPr>
        <w:object w:dxaOrig="1560" w:dyaOrig="360">
          <v:shape id="_x0000_i1290" type="#_x0000_t75" style="width:78.25pt;height:18.15pt" o:ole="">
            <v:imagedata r:id="rId549" o:title=""/>
          </v:shape>
          <o:OLEObject Type="Embed" ProgID="Equation.DSMT4" ShapeID="_x0000_i1290" DrawAspect="Content" ObjectID="_1700133829" r:id="rId550"/>
        </w:object>
      </w:r>
      <w:r>
        <w:rPr>
          <w:rFonts w:hint="eastAsia"/>
        </w:rPr>
        <w:t>得</w:t>
      </w:r>
    </w:p>
    <w:p w:rsidR="00F820FC" w:rsidRDefault="00E52465" w:rsidP="00F820FC">
      <w:pPr>
        <w:tabs>
          <w:tab w:val="left" w:pos="3575"/>
        </w:tabs>
        <w:ind w:leftChars="400" w:left="960"/>
        <w:jc w:val="center"/>
      </w:pPr>
      <w:r w:rsidRPr="00E52465">
        <w:rPr>
          <w:position w:val="-50"/>
        </w:rPr>
        <w:object w:dxaOrig="1680" w:dyaOrig="1120">
          <v:shape id="_x0000_i1291" type="#_x0000_t75" style="width:83.9pt;height:55.7pt" o:ole="">
            <v:imagedata r:id="rId551" o:title=""/>
          </v:shape>
          <o:OLEObject Type="Embed" ProgID="Equation.DSMT4" ShapeID="_x0000_i1291" DrawAspect="Content" ObjectID="_1700133830" r:id="rId552"/>
        </w:object>
      </w:r>
    </w:p>
    <w:p w:rsidR="00F820FC" w:rsidRDefault="00F820FC" w:rsidP="00F820FC">
      <w:pPr>
        <w:tabs>
          <w:tab w:val="left" w:pos="3575"/>
        </w:tabs>
        <w:ind w:leftChars="400" w:left="960"/>
      </w:pPr>
      <w:r>
        <w:rPr>
          <w:rFonts w:hint="eastAsia"/>
        </w:rPr>
        <w:t>对系数矩阵作初等行变换得</w:t>
      </w:r>
    </w:p>
    <w:p w:rsidR="00F820FC" w:rsidRDefault="00E52465" w:rsidP="00F820FC">
      <w:pPr>
        <w:tabs>
          <w:tab w:val="left" w:pos="3575"/>
        </w:tabs>
        <w:ind w:leftChars="400" w:left="960"/>
        <w:jc w:val="center"/>
      </w:pPr>
      <w:r w:rsidRPr="00E52465">
        <w:rPr>
          <w:position w:val="-50"/>
        </w:rPr>
        <w:object w:dxaOrig="3379" w:dyaOrig="1120">
          <v:shape id="_x0000_i1292" type="#_x0000_t75" style="width:169.05pt;height:55.7pt" o:ole="">
            <v:imagedata r:id="rId553" o:title=""/>
          </v:shape>
          <o:OLEObject Type="Embed" ProgID="Equation.DSMT4" ShapeID="_x0000_i1292" DrawAspect="Content" ObjectID="_1700133831" r:id="rId554"/>
        </w:object>
      </w:r>
    </w:p>
    <w:p w:rsidR="00F820FC" w:rsidRDefault="00F820FC" w:rsidP="00F820FC">
      <w:pPr>
        <w:tabs>
          <w:tab w:val="left" w:pos="3575"/>
        </w:tabs>
        <w:ind w:leftChars="400" w:left="960"/>
      </w:pPr>
      <w:r>
        <w:rPr>
          <w:rFonts w:hint="eastAsia"/>
        </w:rPr>
        <w:t>当</w:t>
      </w:r>
      <w:r w:rsidR="00E52465" w:rsidRPr="00E52465">
        <w:rPr>
          <w:position w:val="-6"/>
        </w:rPr>
        <w:object w:dxaOrig="540" w:dyaOrig="279">
          <v:shape id="_x0000_i1293" type="#_x0000_t75" style="width:26.9pt;height:13.75pt" o:ole="">
            <v:imagedata r:id="rId555" o:title=""/>
          </v:shape>
          <o:OLEObject Type="Embed" ProgID="Equation.DSMT4" ShapeID="_x0000_i1293" DrawAspect="Content" ObjectID="_1700133832" r:id="rId556"/>
        </w:object>
      </w:r>
      <w:r>
        <w:rPr>
          <w:rFonts w:hint="eastAsia"/>
        </w:rPr>
        <w:t>时，</w:t>
      </w:r>
      <w:r w:rsidR="00E52465" w:rsidRPr="00E52465">
        <w:rPr>
          <w:position w:val="-10"/>
        </w:rPr>
        <w:object w:dxaOrig="859" w:dyaOrig="320">
          <v:shape id="_x0000_i1294" type="#_x0000_t75" style="width:43.2pt;height:16.3pt" o:ole="">
            <v:imagedata r:id="rId557" o:title=""/>
          </v:shape>
          <o:OLEObject Type="Embed" ProgID="Equation.DSMT4" ShapeID="_x0000_i1294" DrawAspect="Content" ObjectID="_1700133833" r:id="rId558"/>
        </w:object>
      </w:r>
      <w:r>
        <w:rPr>
          <w:rFonts w:hint="eastAsia"/>
        </w:rPr>
        <w:t>，方程组有唯一解</w:t>
      </w:r>
      <w:r w:rsidR="00E52465" w:rsidRPr="00E52465">
        <w:rPr>
          <w:position w:val="-12"/>
        </w:rPr>
        <w:object w:dxaOrig="1540" w:dyaOrig="360">
          <v:shape id="_x0000_i1295" type="#_x0000_t75" style="width:77pt;height:18.15pt" o:ole="">
            <v:imagedata r:id="rId559" o:title=""/>
          </v:shape>
          <o:OLEObject Type="Embed" ProgID="Equation.DSMT4" ShapeID="_x0000_i1295" DrawAspect="Content" ObjectID="_1700133834" r:id="rId560"/>
        </w:object>
      </w:r>
      <w:r>
        <w:rPr>
          <w:rFonts w:hint="eastAsia"/>
        </w:rPr>
        <w:t>．当</w:t>
      </w:r>
      <w:r w:rsidR="00E52465" w:rsidRPr="00E52465">
        <w:rPr>
          <w:position w:val="-6"/>
        </w:rPr>
        <w:object w:dxaOrig="540" w:dyaOrig="279">
          <v:shape id="_x0000_i1296" type="#_x0000_t75" style="width:26.9pt;height:13.75pt" o:ole="">
            <v:imagedata r:id="rId561" o:title=""/>
          </v:shape>
          <o:OLEObject Type="Embed" ProgID="Equation.DSMT4" ShapeID="_x0000_i1296" DrawAspect="Content" ObjectID="_1700133835" r:id="rId562"/>
        </w:object>
      </w:r>
      <w:r>
        <w:rPr>
          <w:rFonts w:hint="eastAsia"/>
        </w:rPr>
        <w:t>时，</w:t>
      </w:r>
      <w:r w:rsidR="00E52465" w:rsidRPr="00E52465">
        <w:rPr>
          <w:position w:val="-10"/>
        </w:rPr>
        <w:object w:dxaOrig="859" w:dyaOrig="320">
          <v:shape id="_x0000_i1297" type="#_x0000_t75" style="width:43.2pt;height:16.3pt" o:ole="">
            <v:imagedata r:id="rId563" o:title=""/>
          </v:shape>
          <o:OLEObject Type="Embed" ProgID="Equation.DSMT4" ShapeID="_x0000_i1297" DrawAspect="Content" ObjectID="_1700133836" r:id="rId564"/>
        </w:object>
      </w:r>
      <w:r>
        <w:rPr>
          <w:rFonts w:hint="eastAsia"/>
        </w:rPr>
        <w:t>，</w:t>
      </w:r>
      <w:r>
        <w:rPr>
          <w:rFonts w:hint="eastAsia"/>
        </w:rPr>
        <w:lastRenderedPageBreak/>
        <w:t>方程组有无穷解：</w:t>
      </w:r>
      <w:r w:rsidR="00E52465" w:rsidRPr="00E52465">
        <w:rPr>
          <w:position w:val="-50"/>
        </w:rPr>
        <w:object w:dxaOrig="1080" w:dyaOrig="1120">
          <v:shape id="_x0000_i1298" type="#_x0000_t75" style="width:53.85pt;height:55.7pt" o:ole="">
            <v:imagedata r:id="rId565" o:title=""/>
          </v:shape>
          <o:OLEObject Type="Embed" ProgID="Equation.DSMT4" ShapeID="_x0000_i1298" DrawAspect="Content" ObjectID="_1700133837" r:id="rId566"/>
        </w:object>
      </w:r>
      <w:r>
        <w:rPr>
          <w:rFonts w:hint="eastAsia"/>
        </w:rPr>
        <w:t>，</w:t>
      </w:r>
      <w:r w:rsidR="00E52465" w:rsidRPr="00025957">
        <w:rPr>
          <w:position w:val="-4"/>
        </w:rPr>
        <w:object w:dxaOrig="200" w:dyaOrig="260">
          <v:shape id="_x0000_i1299" type="#_x0000_t75" style="width:10pt;height:13.15pt" o:ole="">
            <v:imagedata r:id="rId567" o:title=""/>
          </v:shape>
          <o:OLEObject Type="Embed" ProgID="Equation.DSMT4" ShapeID="_x0000_i1299" DrawAspect="Content" ObjectID="_1700133838" r:id="rId568"/>
        </w:object>
      </w:r>
      <w:r>
        <w:rPr>
          <w:rFonts w:hint="eastAsia"/>
        </w:rPr>
        <w:t>为任意常数．</w:t>
      </w:r>
    </w:p>
    <w:p w:rsidR="00F820FC" w:rsidRDefault="00F820FC" w:rsidP="00F820FC">
      <w:pPr>
        <w:tabs>
          <w:tab w:val="left" w:pos="3575"/>
        </w:tabs>
        <w:ind w:leftChars="200" w:left="480"/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 xml:space="preserve">) </w:t>
      </w:r>
      <w:r>
        <w:rPr>
          <w:rFonts w:hint="eastAsia"/>
        </w:rPr>
        <w:t>当</w:t>
      </w:r>
      <w:r w:rsidR="00E52465" w:rsidRPr="00E52465">
        <w:rPr>
          <w:position w:val="-6"/>
        </w:rPr>
        <w:object w:dxaOrig="540" w:dyaOrig="279">
          <v:shape id="_x0000_i1300" type="#_x0000_t75" style="width:26.9pt;height:13.75pt" o:ole="">
            <v:imagedata r:id="rId569" o:title=""/>
          </v:shape>
          <o:OLEObject Type="Embed" ProgID="Equation.DSMT4" ShapeID="_x0000_i1300" DrawAspect="Content" ObjectID="_1700133839" r:id="rId570"/>
        </w:object>
      </w:r>
      <w:r>
        <w:rPr>
          <w:rFonts w:hint="eastAsia"/>
        </w:rPr>
        <w:t>时，令</w:t>
      </w:r>
    </w:p>
    <w:p w:rsidR="00F820FC" w:rsidRDefault="00E52465" w:rsidP="00F820FC">
      <w:pPr>
        <w:tabs>
          <w:tab w:val="left" w:pos="3575"/>
        </w:tabs>
        <w:ind w:leftChars="400" w:left="960"/>
        <w:jc w:val="center"/>
      </w:pPr>
      <w:r w:rsidRPr="00E52465">
        <w:rPr>
          <w:position w:val="-50"/>
        </w:rPr>
        <w:object w:dxaOrig="1800" w:dyaOrig="1120">
          <v:shape id="_x0000_i1301" type="#_x0000_t75" style="width:90.15pt;height:55.7pt" o:ole="">
            <v:imagedata r:id="rId571" o:title=""/>
          </v:shape>
          <o:OLEObject Type="Embed" ProgID="Equation.DSMT4" ShapeID="_x0000_i1301" DrawAspect="Content" ObjectID="_1700133840" r:id="rId572"/>
        </w:object>
      </w:r>
    </w:p>
    <w:p w:rsidR="00F820FC" w:rsidRDefault="00F820FC" w:rsidP="00F820FC">
      <w:pPr>
        <w:tabs>
          <w:tab w:val="left" w:pos="3575"/>
        </w:tabs>
        <w:ind w:leftChars="400" w:left="960"/>
      </w:pPr>
      <w:r>
        <w:rPr>
          <w:rFonts w:hint="eastAsia"/>
        </w:rPr>
        <w:t>这是一个可逆变换，因此其规范形为</w:t>
      </w:r>
      <w:r w:rsidR="00E52465" w:rsidRPr="00E52465">
        <w:rPr>
          <w:position w:val="-12"/>
        </w:rPr>
        <w:object w:dxaOrig="1240" w:dyaOrig="380">
          <v:shape id="_x0000_i1302" type="#_x0000_t75" style="width:62pt;height:18.8pt" o:ole="">
            <v:imagedata r:id="rId573" o:title=""/>
          </v:shape>
          <o:OLEObject Type="Embed" ProgID="Equation.DSMT4" ShapeID="_x0000_i1302" DrawAspect="Content" ObjectID="_1700133841" r:id="rId574"/>
        </w:object>
      </w:r>
      <w:r>
        <w:rPr>
          <w:rFonts w:hint="eastAsia"/>
        </w:rPr>
        <w:t>．当</w:t>
      </w:r>
      <w:r w:rsidR="00E52465" w:rsidRPr="00E52465">
        <w:rPr>
          <w:position w:val="-6"/>
        </w:rPr>
        <w:object w:dxaOrig="540" w:dyaOrig="279">
          <v:shape id="_x0000_i1303" type="#_x0000_t75" style="width:26.9pt;height:13.75pt" o:ole="">
            <v:imagedata r:id="rId575" o:title=""/>
          </v:shape>
          <o:OLEObject Type="Embed" ProgID="Equation.DSMT4" ShapeID="_x0000_i1303" DrawAspect="Content" ObjectID="_1700133842" r:id="rId576"/>
        </w:object>
      </w:r>
      <w:r>
        <w:rPr>
          <w:rFonts w:hint="eastAsia"/>
        </w:rPr>
        <w:t>时，</w:t>
      </w:r>
    </w:p>
    <w:p w:rsidR="00F820FC" w:rsidRPr="00605917" w:rsidRDefault="00E52465" w:rsidP="00F820FC">
      <w:pPr>
        <w:tabs>
          <w:tab w:val="left" w:pos="3575"/>
        </w:tabs>
        <w:ind w:leftChars="400" w:left="960"/>
        <w:jc w:val="center"/>
      </w:pPr>
      <w:r w:rsidRPr="00E52465">
        <w:rPr>
          <w:position w:val="-88"/>
        </w:rPr>
        <w:object w:dxaOrig="5100" w:dyaOrig="1540">
          <v:shape id="_x0000_i1304" type="#_x0000_t75" style="width:254.8pt;height:77pt" o:ole="">
            <v:imagedata r:id="rId577" o:title=""/>
          </v:shape>
          <o:OLEObject Type="Embed" ProgID="Equation.DSMT4" ShapeID="_x0000_i1304" DrawAspect="Content" ObjectID="_1700133843" r:id="rId578"/>
        </w:object>
      </w:r>
    </w:p>
    <w:p w:rsidR="00F820FC" w:rsidRDefault="00F820FC" w:rsidP="00F820FC">
      <w:pPr>
        <w:tabs>
          <w:tab w:val="left" w:pos="3575"/>
        </w:tabs>
        <w:ind w:leftChars="400" w:left="960"/>
      </w:pPr>
      <w:r>
        <w:rPr>
          <w:rFonts w:hint="eastAsia"/>
        </w:rPr>
        <w:t>此时规范形为</w:t>
      </w:r>
      <w:r w:rsidR="00E52465" w:rsidRPr="00E52465">
        <w:rPr>
          <w:position w:val="-12"/>
        </w:rPr>
        <w:object w:dxaOrig="780" w:dyaOrig="380">
          <v:shape id="_x0000_i1305" type="#_x0000_t75" style="width:38.8pt;height:18.8pt" o:ole="">
            <v:imagedata r:id="rId579" o:title=""/>
          </v:shape>
          <o:OLEObject Type="Embed" ProgID="Equation.DSMT4" ShapeID="_x0000_i1305" DrawAspect="Content" ObjectID="_1700133844" r:id="rId580"/>
        </w:object>
      </w:r>
      <w:r>
        <w:rPr>
          <w:rFonts w:hint="eastAsia"/>
        </w:rPr>
        <w:t>．</w:t>
      </w:r>
    </w:p>
    <w:p w:rsidR="00F820FC" w:rsidRDefault="00F820FC" w:rsidP="00F820FC"/>
    <w:p w:rsidR="00F820FC" w:rsidRDefault="00F820FC" w:rsidP="00F820FC"/>
    <w:p w:rsidR="00F820FC" w:rsidRDefault="00F820FC" w:rsidP="00F820FC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</w:t>
      </w:r>
      <w:r>
        <w:rPr>
          <w:rFonts w:hint="eastAsia"/>
        </w:rPr>
        <w:t>3</w:t>
      </w:r>
      <w:r w:rsidRPr="0089117D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</w:t>
      </w:r>
      <w:r w:rsidR="00E52465" w:rsidRPr="00E52465">
        <w:rPr>
          <w:position w:val="-6"/>
        </w:rPr>
        <w:object w:dxaOrig="200" w:dyaOrig="220">
          <v:shape id="_x0000_i1306" type="#_x0000_t75" style="width:10pt;height:11.25pt" o:ole="">
            <v:imagedata r:id="rId581" o:title=""/>
          </v:shape>
          <o:OLEObject Type="Embed" ProgID="Equation.DSMT4" ShapeID="_x0000_i1306" DrawAspect="Content" ObjectID="_1700133845" r:id="rId582"/>
        </w:object>
      </w:r>
      <w:r>
        <w:rPr>
          <w:rFonts w:ascii="Times New Roman" w:hAnsi="Times New Roman" w:hint="eastAsia"/>
          <w:szCs w:val="24"/>
        </w:rPr>
        <w:t>是常数，且矩阵</w:t>
      </w:r>
      <w:r w:rsidR="00E52465" w:rsidRPr="00E52465">
        <w:rPr>
          <w:position w:val="-50"/>
        </w:rPr>
        <w:object w:dxaOrig="1640" w:dyaOrig="1120">
          <v:shape id="_x0000_i1307" type="#_x0000_t75" style="width:82pt;height:55.7pt" o:ole="">
            <v:imagedata r:id="rId583" o:title=""/>
          </v:shape>
          <o:OLEObject Type="Embed" ProgID="Equation.DSMT4" ShapeID="_x0000_i1307" DrawAspect="Content" ObjectID="_1700133846" r:id="rId584"/>
        </w:object>
      </w:r>
      <w:r>
        <w:rPr>
          <w:rFonts w:ascii="Times New Roman" w:hAnsi="Times New Roman" w:hint="eastAsia"/>
          <w:szCs w:val="24"/>
        </w:rPr>
        <w:t>可经初等列变换化为矩阵</w:t>
      </w:r>
      <w:r w:rsidR="00E52465" w:rsidRPr="00E52465">
        <w:rPr>
          <w:position w:val="-50"/>
        </w:rPr>
        <w:object w:dxaOrig="1640" w:dyaOrig="1120">
          <v:shape id="_x0000_i1308" type="#_x0000_t75" style="width:82pt;height:55.7pt" o:ole="">
            <v:imagedata r:id="rId585" o:title=""/>
          </v:shape>
          <o:OLEObject Type="Embed" ProgID="Equation.DSMT4" ShapeID="_x0000_i1308" DrawAspect="Content" ObjectID="_1700133847" r:id="rId586"/>
        </w:object>
      </w:r>
      <w:r>
        <w:rPr>
          <w:rFonts w:hint="eastAsia"/>
        </w:rPr>
        <w:t>．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Pr="00433DAB">
        <w:rPr>
          <w:rFonts w:ascii="Times New Roman" w:hAnsi="Times New Roman" w:hint="eastAsia"/>
          <w:szCs w:val="24"/>
        </w:rPr>
        <w:t>求</w:t>
      </w:r>
      <w:r w:rsidR="00E52465" w:rsidRPr="00E52465">
        <w:rPr>
          <w:position w:val="-6"/>
        </w:rPr>
        <w:object w:dxaOrig="200" w:dyaOrig="220">
          <v:shape id="_x0000_i1309" type="#_x0000_t75" style="width:10pt;height:11.25pt" o:ole="">
            <v:imagedata r:id="rId587" o:title=""/>
          </v:shape>
          <o:OLEObject Type="Embed" ProgID="Equation.DSMT4" ShapeID="_x0000_i1309" DrawAspect="Content" ObjectID="_1700133848" r:id="rId588"/>
        </w:object>
      </w:r>
      <w:r>
        <w:rPr>
          <w:rFonts w:ascii="Times New Roman" w:hAnsi="Times New Roman" w:hint="eastAsia"/>
          <w:szCs w:val="24"/>
        </w:rPr>
        <w:t>；</w:t>
      </w:r>
      <w:r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求满足</w:t>
      </w:r>
      <w:r w:rsidR="00E52465" w:rsidRPr="00025957">
        <w:rPr>
          <w:position w:val="-4"/>
        </w:rPr>
        <w:object w:dxaOrig="760" w:dyaOrig="260">
          <v:shape id="_x0000_i1310" type="#_x0000_t75" style="width:38.2pt;height:13.15pt" o:ole="">
            <v:imagedata r:id="rId589" o:title=""/>
          </v:shape>
          <o:OLEObject Type="Embed" ProgID="Equation.DSMT4" ShapeID="_x0000_i1310" DrawAspect="Content" ObjectID="_1700133849" r:id="rId590"/>
        </w:object>
      </w:r>
      <w:r>
        <w:rPr>
          <w:rFonts w:ascii="Times New Roman" w:hAnsi="Times New Roman" w:hint="eastAsia"/>
          <w:szCs w:val="24"/>
        </w:rPr>
        <w:t>的可逆矩阵</w:t>
      </w:r>
      <w:r w:rsidR="00E52465" w:rsidRPr="00025957">
        <w:rPr>
          <w:position w:val="-4"/>
        </w:rPr>
        <w:object w:dxaOrig="220" w:dyaOrig="240">
          <v:shape id="_x0000_i1311" type="#_x0000_t75" style="width:11.25pt;height:11.9pt" o:ole="">
            <v:imagedata r:id="rId591" o:title=""/>
          </v:shape>
          <o:OLEObject Type="Embed" ProgID="Equation.DSMT4" ShapeID="_x0000_i1311" DrawAspect="Content" ObjectID="_1700133850" r:id="rId592"/>
        </w:object>
      </w:r>
      <w:r>
        <w:rPr>
          <w:rFonts w:ascii="Times New Roman" w:hAnsi="Times New Roman" w:hint="eastAsia"/>
          <w:szCs w:val="24"/>
        </w:rPr>
        <w:t>．</w:t>
      </w:r>
    </w:p>
    <w:p w:rsidR="00F820FC" w:rsidRDefault="00F820FC" w:rsidP="00F820FC">
      <w:pPr>
        <w:rPr>
          <w:rFonts w:ascii="宋体" w:hAnsi="宋体"/>
        </w:rPr>
      </w:pPr>
    </w:p>
    <w:p w:rsidR="00F820FC" w:rsidRDefault="00F820FC" w:rsidP="00F820FC"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 xml:space="preserve">) </w:t>
      </w:r>
      <w:r>
        <w:rPr>
          <w:rFonts w:hint="eastAsia"/>
        </w:rPr>
        <w:t>依题意，</w:t>
      </w:r>
      <w:r w:rsidR="00E52465" w:rsidRPr="00025957">
        <w:rPr>
          <w:position w:val="-4"/>
        </w:rPr>
        <w:object w:dxaOrig="240" w:dyaOrig="260">
          <v:shape id="_x0000_i1312" type="#_x0000_t75" style="width:11.9pt;height:13.15pt" o:ole="">
            <v:imagedata r:id="rId593" o:title=""/>
          </v:shape>
          <o:OLEObject Type="Embed" ProgID="Equation.DSMT4" ShapeID="_x0000_i1312" DrawAspect="Content" ObjectID="_1700133851" r:id="rId594"/>
        </w:object>
      </w:r>
      <w:r>
        <w:rPr>
          <w:rFonts w:hint="eastAsia"/>
        </w:rPr>
        <w:t>与</w:t>
      </w:r>
      <w:r w:rsidR="00E52465" w:rsidRPr="00025957">
        <w:rPr>
          <w:position w:val="-4"/>
        </w:rPr>
        <w:object w:dxaOrig="220" w:dyaOrig="240">
          <v:shape id="_x0000_i1313" type="#_x0000_t75" style="width:11.25pt;height:11.9pt" o:ole="">
            <v:imagedata r:id="rId595" o:title=""/>
          </v:shape>
          <o:OLEObject Type="Embed" ProgID="Equation.DSMT4" ShapeID="_x0000_i1313" DrawAspect="Content" ObjectID="_1700133852" r:id="rId596"/>
        </w:object>
      </w:r>
      <w:r>
        <w:rPr>
          <w:rFonts w:hint="eastAsia"/>
        </w:rPr>
        <w:t>等价，则</w:t>
      </w:r>
      <w:r w:rsidR="00E52465" w:rsidRPr="00E52465">
        <w:rPr>
          <w:position w:val="-10"/>
        </w:rPr>
        <w:object w:dxaOrig="1180" w:dyaOrig="320">
          <v:shape id="_x0000_i1314" type="#_x0000_t75" style="width:58.85pt;height:16.3pt" o:ole="">
            <v:imagedata r:id="rId597" o:title=""/>
          </v:shape>
          <o:OLEObject Type="Embed" ProgID="Equation.DSMT4" ShapeID="_x0000_i1314" DrawAspect="Content" ObjectID="_1700133853" r:id="rId598"/>
        </w:object>
      </w:r>
      <w:r>
        <w:rPr>
          <w:rFonts w:hint="eastAsia"/>
        </w:rPr>
        <w:t>．又</w:t>
      </w:r>
    </w:p>
    <w:p w:rsidR="00F820FC" w:rsidRPr="005E2ADD" w:rsidRDefault="00E52465" w:rsidP="00F820FC">
      <w:pPr>
        <w:ind w:leftChars="400" w:left="960"/>
        <w:jc w:val="center"/>
        <w:rPr>
          <w:rFonts w:ascii="宋体" w:hAnsi="宋体"/>
        </w:rPr>
      </w:pPr>
      <w:r w:rsidRPr="00E52465">
        <w:rPr>
          <w:position w:val="-50"/>
        </w:rPr>
        <w:object w:dxaOrig="6880" w:dyaOrig="1120">
          <v:shape id="_x0000_i1315" type="#_x0000_t75" style="width:343.7pt;height:55.7pt" o:ole="">
            <v:imagedata r:id="rId599" o:title=""/>
          </v:shape>
          <o:OLEObject Type="Embed" ProgID="Equation.DSMT4" ShapeID="_x0000_i1315" DrawAspect="Content" ObjectID="_1700133854" r:id="rId600"/>
        </w:object>
      </w:r>
    </w:p>
    <w:p w:rsidR="00F820FC" w:rsidRDefault="00F820FC" w:rsidP="00F820FC">
      <w:pPr>
        <w:tabs>
          <w:tab w:val="left" w:pos="3575"/>
        </w:tabs>
        <w:ind w:leftChars="400" w:left="960"/>
      </w:pPr>
      <w:r>
        <w:rPr>
          <w:rFonts w:hint="eastAsia"/>
        </w:rPr>
        <w:t>所以由</w:t>
      </w:r>
      <w:r w:rsidR="00E52465" w:rsidRPr="00E52465">
        <w:rPr>
          <w:position w:val="-10"/>
        </w:rPr>
        <w:object w:dxaOrig="700" w:dyaOrig="320">
          <v:shape id="_x0000_i1316" type="#_x0000_t75" style="width:35.05pt;height:16.3pt" o:ole="">
            <v:imagedata r:id="rId601" o:title=""/>
          </v:shape>
          <o:OLEObject Type="Embed" ProgID="Equation.DSMT4" ShapeID="_x0000_i1316" DrawAspect="Content" ObjectID="_1700133855" r:id="rId602"/>
        </w:object>
      </w:r>
      <w:r>
        <w:rPr>
          <w:rFonts w:hint="eastAsia"/>
        </w:rPr>
        <w:t>得</w:t>
      </w:r>
      <w:r w:rsidR="00E52465" w:rsidRPr="00E52465">
        <w:rPr>
          <w:position w:val="-14"/>
        </w:rPr>
        <w:object w:dxaOrig="639" w:dyaOrig="400">
          <v:shape id="_x0000_i1317" type="#_x0000_t75" style="width:31.95pt;height:20.05pt" o:ole="">
            <v:imagedata r:id="rId603" o:title=""/>
          </v:shape>
          <o:OLEObject Type="Embed" ProgID="Equation.DSMT4" ShapeID="_x0000_i1317" DrawAspect="Content" ObjectID="_1700133856" r:id="rId604"/>
        </w:object>
      </w:r>
      <w:r>
        <w:rPr>
          <w:rFonts w:hint="eastAsia"/>
        </w:rPr>
        <w:t>，即</w:t>
      </w:r>
      <w:r w:rsidR="00E52465" w:rsidRPr="00E52465">
        <w:rPr>
          <w:position w:val="-6"/>
        </w:rPr>
        <w:object w:dxaOrig="540" w:dyaOrig="279">
          <v:shape id="_x0000_i1318" type="#_x0000_t75" style="width:26.9pt;height:13.75pt" o:ole="">
            <v:imagedata r:id="rId605" o:title=""/>
          </v:shape>
          <o:OLEObject Type="Embed" ProgID="Equation.DSMT4" ShapeID="_x0000_i1318" DrawAspect="Content" ObjectID="_1700133857" r:id="rId606"/>
        </w:object>
      </w:r>
      <w:r>
        <w:rPr>
          <w:rFonts w:hint="eastAsia"/>
        </w:rPr>
        <w:t>．</w:t>
      </w:r>
    </w:p>
    <w:p w:rsidR="00F820FC" w:rsidRDefault="00F820FC" w:rsidP="00F820FC">
      <w:pPr>
        <w:tabs>
          <w:tab w:val="left" w:pos="3575"/>
        </w:tabs>
        <w:ind w:leftChars="200" w:left="480"/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 xml:space="preserve">) </w:t>
      </w:r>
      <w:r>
        <w:rPr>
          <w:rFonts w:hint="eastAsia"/>
        </w:rPr>
        <w:t>寻找</w:t>
      </w:r>
      <w:r w:rsidR="00E52465" w:rsidRPr="00025957">
        <w:rPr>
          <w:position w:val="-4"/>
        </w:rPr>
        <w:object w:dxaOrig="220" w:dyaOrig="240">
          <v:shape id="_x0000_i1319" type="#_x0000_t75" style="width:11.25pt;height:11.9pt" o:ole="">
            <v:imagedata r:id="rId607" o:title=""/>
          </v:shape>
          <o:OLEObject Type="Embed" ProgID="Equation.DSMT4" ShapeID="_x0000_i1319" DrawAspect="Content" ObjectID="_1700133858" r:id="rId608"/>
        </w:object>
      </w:r>
      <w:r>
        <w:rPr>
          <w:rFonts w:hint="eastAsia"/>
        </w:rPr>
        <w:t>使得</w:t>
      </w:r>
      <w:r w:rsidR="00E52465" w:rsidRPr="00025957">
        <w:rPr>
          <w:position w:val="-4"/>
        </w:rPr>
        <w:object w:dxaOrig="760" w:dyaOrig="260">
          <v:shape id="_x0000_i1320" type="#_x0000_t75" style="width:38.2pt;height:13.15pt" o:ole="">
            <v:imagedata r:id="rId609" o:title=""/>
          </v:shape>
          <o:OLEObject Type="Embed" ProgID="Equation.DSMT4" ShapeID="_x0000_i1320" DrawAspect="Content" ObjectID="_1700133859" r:id="rId610"/>
        </w:object>
      </w:r>
      <w:r>
        <w:rPr>
          <w:rFonts w:hint="eastAsia"/>
        </w:rPr>
        <w:t>，即解矩阵方程</w:t>
      </w:r>
      <w:r w:rsidR="00E52465" w:rsidRPr="00025957">
        <w:rPr>
          <w:position w:val="-4"/>
        </w:rPr>
        <w:object w:dxaOrig="780" w:dyaOrig="260">
          <v:shape id="_x0000_i1321" type="#_x0000_t75" style="width:38.8pt;height:13.15pt" o:ole="">
            <v:imagedata r:id="rId611" o:title=""/>
          </v:shape>
          <o:OLEObject Type="Embed" ProgID="Equation.DSMT4" ShapeID="_x0000_i1321" DrawAspect="Content" ObjectID="_1700133860" r:id="rId612"/>
        </w:object>
      </w:r>
      <w:r>
        <w:rPr>
          <w:rFonts w:hint="eastAsia"/>
        </w:rPr>
        <w:t>．作出初等行变换得</w:t>
      </w:r>
    </w:p>
    <w:p w:rsidR="00F820FC" w:rsidRDefault="00E52465" w:rsidP="00F820FC">
      <w:pPr>
        <w:tabs>
          <w:tab w:val="left" w:pos="3575"/>
        </w:tabs>
        <w:ind w:leftChars="400" w:left="960"/>
        <w:jc w:val="center"/>
      </w:pPr>
      <w:r w:rsidRPr="00E52465">
        <w:rPr>
          <w:position w:val="-50"/>
        </w:rPr>
        <w:object w:dxaOrig="6220" w:dyaOrig="1120">
          <v:shape id="_x0000_i1322" type="#_x0000_t75" style="width:311.15pt;height:55.7pt" o:ole="">
            <v:imagedata r:id="rId613" o:title=""/>
          </v:shape>
          <o:OLEObject Type="Embed" ProgID="Equation.DSMT4" ShapeID="_x0000_i1322" DrawAspect="Content" ObjectID="_1700133861" r:id="rId614"/>
        </w:object>
      </w:r>
    </w:p>
    <w:p w:rsidR="00F820FC" w:rsidRDefault="00F820FC" w:rsidP="00F820FC">
      <w:pPr>
        <w:tabs>
          <w:tab w:val="left" w:pos="3575"/>
        </w:tabs>
        <w:ind w:leftChars="400" w:left="960"/>
      </w:pPr>
      <w:r>
        <w:rPr>
          <w:rFonts w:hint="eastAsia"/>
        </w:rPr>
        <w:t>由此解得</w:t>
      </w:r>
    </w:p>
    <w:p w:rsidR="00F820FC" w:rsidRDefault="00E52465" w:rsidP="00F820FC">
      <w:pPr>
        <w:tabs>
          <w:tab w:val="left" w:pos="3575"/>
        </w:tabs>
        <w:ind w:leftChars="400" w:left="960"/>
        <w:jc w:val="center"/>
      </w:pPr>
      <w:r w:rsidRPr="00E52465">
        <w:rPr>
          <w:position w:val="-50"/>
        </w:rPr>
        <w:object w:dxaOrig="3640" w:dyaOrig="1120">
          <v:shape id="_x0000_i1323" type="#_x0000_t75" style="width:182.2pt;height:55.7pt" o:ole="">
            <v:imagedata r:id="rId615" o:title=""/>
          </v:shape>
          <o:OLEObject Type="Embed" ProgID="Equation.DSMT4" ShapeID="_x0000_i1323" DrawAspect="Content" ObjectID="_1700133862" r:id="rId616"/>
        </w:object>
      </w:r>
    </w:p>
    <w:p w:rsidR="00F820FC" w:rsidRDefault="00F820FC" w:rsidP="00F820FC">
      <w:pPr>
        <w:tabs>
          <w:tab w:val="left" w:pos="3575"/>
        </w:tabs>
        <w:ind w:leftChars="400" w:left="960"/>
      </w:pPr>
      <w:r>
        <w:rPr>
          <w:rFonts w:hint="eastAsia"/>
        </w:rPr>
        <w:t>又</w:t>
      </w:r>
      <w:r w:rsidR="00E52465" w:rsidRPr="00025957">
        <w:rPr>
          <w:position w:val="-4"/>
        </w:rPr>
        <w:object w:dxaOrig="220" w:dyaOrig="240">
          <v:shape id="_x0000_i1324" type="#_x0000_t75" style="width:11.25pt;height:11.9pt" o:ole="">
            <v:imagedata r:id="rId617" o:title=""/>
          </v:shape>
          <o:OLEObject Type="Embed" ProgID="Equation.DSMT4" ShapeID="_x0000_i1324" DrawAspect="Content" ObjectID="_1700133863" r:id="rId618"/>
        </w:object>
      </w:r>
      <w:r>
        <w:rPr>
          <w:rFonts w:hint="eastAsia"/>
        </w:rPr>
        <w:t>可逆，所以</w:t>
      </w:r>
      <w:r w:rsidR="00E52465" w:rsidRPr="00E52465">
        <w:rPr>
          <w:position w:val="-14"/>
        </w:rPr>
        <w:object w:dxaOrig="639" w:dyaOrig="400">
          <v:shape id="_x0000_i1325" type="#_x0000_t75" style="width:31.95pt;height:20.05pt" o:ole="">
            <v:imagedata r:id="rId619" o:title=""/>
          </v:shape>
          <o:OLEObject Type="Embed" ProgID="Equation.DSMT4" ShapeID="_x0000_i1325" DrawAspect="Content" ObjectID="_1700133864" r:id="rId620"/>
        </w:object>
      </w:r>
      <w:r>
        <w:rPr>
          <w:rFonts w:hint="eastAsia"/>
        </w:rPr>
        <w:t>，故</w:t>
      </w:r>
      <w:r w:rsidR="00E52465" w:rsidRPr="00E52465">
        <w:rPr>
          <w:position w:val="-12"/>
        </w:rPr>
        <w:object w:dxaOrig="840" w:dyaOrig="360">
          <v:shape id="_x0000_i1326" type="#_x0000_t75" style="width:41.95pt;height:18.15pt" o:ole="">
            <v:imagedata r:id="rId621" o:title=""/>
          </v:shape>
          <o:OLEObject Type="Embed" ProgID="Equation.DSMT4" ShapeID="_x0000_i1326" DrawAspect="Content" ObjectID="_1700133865" r:id="rId622"/>
        </w:object>
      </w:r>
      <w:r>
        <w:rPr>
          <w:rFonts w:hint="eastAsia"/>
        </w:rPr>
        <w:t>为任意常数，且</w:t>
      </w:r>
      <w:r w:rsidR="00E52465" w:rsidRPr="00E52465">
        <w:rPr>
          <w:position w:val="-12"/>
        </w:rPr>
        <w:object w:dxaOrig="700" w:dyaOrig="360">
          <v:shape id="_x0000_i1327" type="#_x0000_t75" style="width:35.05pt;height:18.15pt" o:ole="">
            <v:imagedata r:id="rId623" o:title=""/>
          </v:shape>
          <o:OLEObject Type="Embed" ProgID="Equation.DSMT4" ShapeID="_x0000_i1327" DrawAspect="Content" ObjectID="_1700133866" r:id="rId624"/>
        </w:object>
      </w:r>
      <w:r>
        <w:rPr>
          <w:rFonts w:hint="eastAsia"/>
        </w:rPr>
        <w:t>．</w:t>
      </w:r>
    </w:p>
    <w:p w:rsidR="00F820FC" w:rsidRDefault="00F820FC" w:rsidP="00A50AF3"/>
    <w:p w:rsidR="00B151F7" w:rsidRPr="00B151F7" w:rsidRDefault="00B151F7" w:rsidP="00A50AF3"/>
    <w:sectPr w:rsidR="00B151F7" w:rsidRPr="00B151F7" w:rsidSect="00223006">
      <w:headerReference w:type="even" r:id="rId625"/>
      <w:footerReference w:type="even" r:id="rId626"/>
      <w:footerReference w:type="default" r:id="rId627"/>
      <w:headerReference w:type="first" r:id="rId62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787D" w:rsidRDefault="00CA787D">
      <w:r>
        <w:separator/>
      </w:r>
    </w:p>
  </w:endnote>
  <w:endnote w:type="continuationSeparator" w:id="0">
    <w:p w:rsidR="00CA787D" w:rsidRDefault="00CA78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EA2757" w:rsidRDefault="002967E5" w:rsidP="00D80857">
        <w:pPr>
          <w:pStyle w:val="a4"/>
          <w:ind w:right="360" w:firstLine="360"/>
        </w:pPr>
        <w:r w:rsidRPr="002967E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EA2757" w:rsidRDefault="002967E5">
                    <w:pPr>
                      <w:jc w:val="center"/>
                      <w:rPr>
                        <w:color w:val="5B9BD5" w:themeColor="accent1"/>
                      </w:rPr>
                    </w:pPr>
                    <w:r w:rsidRPr="002967E5">
                      <w:fldChar w:fldCharType="begin"/>
                    </w:r>
                    <w:r w:rsidR="00EA2757">
                      <w:instrText>PAGE    \* MERGEFORMAT</w:instrText>
                    </w:r>
                    <w:r w:rsidRPr="002967E5">
                      <w:fldChar w:fldCharType="separate"/>
                    </w:r>
                    <w:r w:rsidR="00EA275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2757" w:rsidRPr="003C7E48" w:rsidRDefault="00EA275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2967E5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2967E5">
      <w:rPr>
        <w:noProof/>
        <w:lang w:val="zh-CN"/>
      </w:rPr>
      <w:fldChar w:fldCharType="separate"/>
    </w:r>
    <w:r w:rsidR="0096319C">
      <w:rPr>
        <w:noProof/>
        <w:lang w:val="zh-CN"/>
      </w:rPr>
      <w:t>4</w:t>
    </w:r>
    <w:r w:rsidR="002967E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787D" w:rsidRDefault="00CA787D">
      <w:r>
        <w:separator/>
      </w:r>
    </w:p>
  </w:footnote>
  <w:footnote w:type="continuationSeparator" w:id="0">
    <w:p w:rsidR="00CA787D" w:rsidRDefault="00CA78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2757" w:rsidRPr="006E3539" w:rsidRDefault="00EA275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2757" w:rsidRDefault="002967E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style="width:11.25pt;height:11.25pt" o:bullet="t">
        <v:imagedata r:id="rId1" o:title="msoA"/>
      </v:shape>
    </w:pict>
  </w:numPicBullet>
  <w:numPicBullet w:numPicBulletId="1">
    <w:pict>
      <v:shape id="_x0000_i1107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347"/>
    <w:rsid w:val="00001815"/>
    <w:rsid w:val="00010017"/>
    <w:rsid w:val="00013F95"/>
    <w:rsid w:val="0001411E"/>
    <w:rsid w:val="00024384"/>
    <w:rsid w:val="0003566D"/>
    <w:rsid w:val="00040091"/>
    <w:rsid w:val="000401E5"/>
    <w:rsid w:val="00042111"/>
    <w:rsid w:val="00046DD7"/>
    <w:rsid w:val="000516AD"/>
    <w:rsid w:val="00061C54"/>
    <w:rsid w:val="00092FB9"/>
    <w:rsid w:val="000977C3"/>
    <w:rsid w:val="000A777C"/>
    <w:rsid w:val="000B1535"/>
    <w:rsid w:val="000B59AC"/>
    <w:rsid w:val="000C4716"/>
    <w:rsid w:val="000D27BB"/>
    <w:rsid w:val="000D72EC"/>
    <w:rsid w:val="000D7339"/>
    <w:rsid w:val="000E00E5"/>
    <w:rsid w:val="000E39F7"/>
    <w:rsid w:val="000E4C29"/>
    <w:rsid w:val="000E4EBC"/>
    <w:rsid w:val="000E58A2"/>
    <w:rsid w:val="000F21D7"/>
    <w:rsid w:val="00102A56"/>
    <w:rsid w:val="00104F63"/>
    <w:rsid w:val="001116BA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67E5"/>
    <w:rsid w:val="002A5B23"/>
    <w:rsid w:val="002A62BC"/>
    <w:rsid w:val="002B12B1"/>
    <w:rsid w:val="002B1D64"/>
    <w:rsid w:val="002B2026"/>
    <w:rsid w:val="002C0467"/>
    <w:rsid w:val="002C0F04"/>
    <w:rsid w:val="002C108B"/>
    <w:rsid w:val="002C43A4"/>
    <w:rsid w:val="002C52FD"/>
    <w:rsid w:val="002C75EA"/>
    <w:rsid w:val="002E3334"/>
    <w:rsid w:val="002E369F"/>
    <w:rsid w:val="002E601D"/>
    <w:rsid w:val="002E686D"/>
    <w:rsid w:val="002E6F36"/>
    <w:rsid w:val="002E7029"/>
    <w:rsid w:val="00300AB8"/>
    <w:rsid w:val="00300CDB"/>
    <w:rsid w:val="00305B24"/>
    <w:rsid w:val="00313DA5"/>
    <w:rsid w:val="003175E7"/>
    <w:rsid w:val="0032739C"/>
    <w:rsid w:val="00330B11"/>
    <w:rsid w:val="00355453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1C9D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E59"/>
    <w:rsid w:val="00433FC2"/>
    <w:rsid w:val="00436F16"/>
    <w:rsid w:val="00441ED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19FC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35EC"/>
    <w:rsid w:val="004C4D06"/>
    <w:rsid w:val="004C5DA9"/>
    <w:rsid w:val="004E0721"/>
    <w:rsid w:val="004F28F5"/>
    <w:rsid w:val="004F30D2"/>
    <w:rsid w:val="004F3704"/>
    <w:rsid w:val="004F48C0"/>
    <w:rsid w:val="004F70FB"/>
    <w:rsid w:val="00500741"/>
    <w:rsid w:val="00501E5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687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0FA3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2B88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37B0F"/>
    <w:rsid w:val="00751408"/>
    <w:rsid w:val="00761FE3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5FC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074"/>
    <w:rsid w:val="00805F52"/>
    <w:rsid w:val="008070E2"/>
    <w:rsid w:val="00810B36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769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4F5B"/>
    <w:rsid w:val="008E358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1EE1"/>
    <w:rsid w:val="0096319C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97FE9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6B55"/>
    <w:rsid w:val="00A50AF3"/>
    <w:rsid w:val="00A50F70"/>
    <w:rsid w:val="00A51D94"/>
    <w:rsid w:val="00A5482C"/>
    <w:rsid w:val="00A567F3"/>
    <w:rsid w:val="00A6039A"/>
    <w:rsid w:val="00A66074"/>
    <w:rsid w:val="00A71A99"/>
    <w:rsid w:val="00A809DE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51F7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787D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23F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9C4"/>
    <w:rsid w:val="00DB6F7F"/>
    <w:rsid w:val="00DC2139"/>
    <w:rsid w:val="00DD4BEC"/>
    <w:rsid w:val="00DD5059"/>
    <w:rsid w:val="00DF2278"/>
    <w:rsid w:val="00E03B9D"/>
    <w:rsid w:val="00E11016"/>
    <w:rsid w:val="00E13808"/>
    <w:rsid w:val="00E16493"/>
    <w:rsid w:val="00E20B0F"/>
    <w:rsid w:val="00E227F2"/>
    <w:rsid w:val="00E2356D"/>
    <w:rsid w:val="00E3772F"/>
    <w:rsid w:val="00E37A4C"/>
    <w:rsid w:val="00E4159C"/>
    <w:rsid w:val="00E45FD6"/>
    <w:rsid w:val="00E463FD"/>
    <w:rsid w:val="00E46F31"/>
    <w:rsid w:val="00E52465"/>
    <w:rsid w:val="00E64DA9"/>
    <w:rsid w:val="00E667EF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2757"/>
    <w:rsid w:val="00EA4148"/>
    <w:rsid w:val="00EA44C0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6D33"/>
    <w:rsid w:val="00F52AF9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0FC"/>
    <w:rsid w:val="00F83A02"/>
    <w:rsid w:val="00F840A4"/>
    <w:rsid w:val="00F85121"/>
    <w:rsid w:val="00F9555A"/>
    <w:rsid w:val="00F95A31"/>
    <w:rsid w:val="00FA2716"/>
    <w:rsid w:val="00FA277F"/>
    <w:rsid w:val="00FA5A5A"/>
    <w:rsid w:val="00FB26B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fontTable" Target="fontTable.xml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15" Type="http://schemas.openxmlformats.org/officeDocument/2006/relationships/image" Target="media/image30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footer" Target="footer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header" Target="header2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theme" Target="theme/theme1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8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EE11BC-80D3-48A5-A43C-E824F4227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11</Pages>
  <Words>1570</Words>
  <Characters>8952</Characters>
  <Application>Microsoft Office Word</Application>
  <DocSecurity>0</DocSecurity>
  <Lines>74</Lines>
  <Paragraphs>21</Paragraphs>
  <ScaleCrop>false</ScaleCrop>
  <Company>微软中国</Company>
  <LinksUpToDate>false</LinksUpToDate>
  <CharactersWithSpaces>10501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109</cp:revision>
  <cp:lastPrinted>2011-09-06T10:51:00Z</cp:lastPrinted>
  <dcterms:created xsi:type="dcterms:W3CDTF">2020-11-13T07:23:00Z</dcterms:created>
  <dcterms:modified xsi:type="dcterms:W3CDTF">2021-12-04T02:41:00Z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