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9B3D21" w:rsidP="00BC001C">
      <w:pPr>
        <w:pStyle w:val="af0"/>
      </w:pPr>
      <w:hyperlink r:id="rId8" w:history="1">
        <w:r w:rsidR="00CA00AF" w:rsidRPr="00BC001C">
          <w:rPr>
            <w:rStyle w:val="a8"/>
            <w:rFonts w:hint="eastAsia"/>
            <w:color w:val="C00000"/>
          </w:rPr>
          <w:t>20</w:t>
        </w:r>
        <w:r w:rsidR="00A55F3E">
          <w:rPr>
            <w:rStyle w:val="a8"/>
            <w:rFonts w:hint="eastAsia"/>
            <w:color w:val="C00000"/>
          </w:rPr>
          <w:t>19</w:t>
        </w:r>
        <w:r w:rsidR="00CA00AF" w:rsidRPr="00BC001C">
          <w:rPr>
            <w:rStyle w:val="a8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8"/>
            <w:rFonts w:hint="eastAsia"/>
            <w:color w:val="C00000"/>
          </w:rPr>
          <w:t>卷</w:t>
        </w:r>
        <w:r w:rsidR="00620D38">
          <w:rPr>
            <w:rStyle w:val="a8"/>
            <w:rFonts w:hint="eastAsia"/>
            <w:color w:val="C00000"/>
          </w:rPr>
          <w:t>一</w:t>
        </w:r>
        <w:r w:rsidR="003C7E48" w:rsidRPr="00BC001C">
          <w:rPr>
            <w:rStyle w:val="a8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160D33" w:rsidRDefault="00160D33" w:rsidP="00160D33">
      <w:pPr>
        <w:pStyle w:val="1"/>
      </w:pPr>
      <w:r>
        <w:rPr>
          <w:rFonts w:hint="eastAsia"/>
        </w:rPr>
        <w:t>一、选择题（1~8小题，每小题4分，共32分）</w:t>
      </w:r>
    </w:p>
    <w:p w:rsidR="00160D33" w:rsidRPr="00160D33" w:rsidRDefault="00160D33" w:rsidP="00185E83"/>
    <w:p w:rsidR="00160D33" w:rsidRPr="00160D33" w:rsidRDefault="00160D33" w:rsidP="00185E83"/>
    <w:p w:rsidR="00185E83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</w:t>
      </w:r>
      <w:r>
        <w:rPr>
          <w:rFonts w:hint="eastAsia"/>
        </w:rPr>
        <w:t xml:space="preserve">) </w:t>
      </w:r>
      <w:r w:rsidR="00185E83">
        <w:rPr>
          <w:rFonts w:hint="eastAsia"/>
        </w:rPr>
        <w:t>当</w:t>
      </w:r>
      <w:bookmarkStart w:id="1" w:name="MTBlankEqn"/>
      <w:r w:rsidR="00121F96" w:rsidRPr="00121F96">
        <w:rPr>
          <w:position w:val="-6"/>
        </w:rPr>
        <w:object w:dxaOrig="660" w:dyaOrig="279">
          <v:shape id="_x0000_i1025" type="#_x0000_t75" style="width:33.2pt;height:13.75pt" o:ole="">
            <v:imagedata r:id="rId9" o:title=""/>
          </v:shape>
          <o:OLEObject Type="Embed" ProgID="Equation.DSMT4" ShapeID="_x0000_i1025" DrawAspect="Content" ObjectID="_1700060837" r:id="rId10"/>
        </w:object>
      </w:r>
      <w:bookmarkEnd w:id="1"/>
      <w:r w:rsidR="00185E83">
        <w:rPr>
          <w:rFonts w:hint="eastAsia"/>
        </w:rPr>
        <w:t>时，若</w:t>
      </w:r>
      <w:r w:rsidR="00121F96" w:rsidRPr="00121F96">
        <w:rPr>
          <w:position w:val="-6"/>
        </w:rPr>
        <w:object w:dxaOrig="900" w:dyaOrig="260">
          <v:shape id="_x0000_i1026" type="#_x0000_t75" style="width:45.1pt;height:13.15pt" o:ole="">
            <v:imagedata r:id="rId11" o:title=""/>
          </v:shape>
          <o:OLEObject Type="Embed" ProgID="Equation.DSMT4" ShapeID="_x0000_i1026" DrawAspect="Content" ObjectID="_1700060838" r:id="rId12"/>
        </w:object>
      </w:r>
      <w:r w:rsidR="00185E83">
        <w:rPr>
          <w:rFonts w:hint="eastAsia"/>
        </w:rPr>
        <w:t>与</w:t>
      </w:r>
      <w:r w:rsidR="00121F96" w:rsidRPr="00025957">
        <w:rPr>
          <w:position w:val="-4"/>
        </w:rPr>
        <w:object w:dxaOrig="300" w:dyaOrig="300">
          <v:shape id="_x0000_i1027" type="#_x0000_t75" style="width:15.05pt;height:15.05pt" o:ole="">
            <v:imagedata r:id="rId13" o:title=""/>
          </v:shape>
          <o:OLEObject Type="Embed" ProgID="Equation.DSMT4" ShapeID="_x0000_i1027" DrawAspect="Content" ObjectID="_1700060839" r:id="rId14"/>
        </w:object>
      </w:r>
      <w:r w:rsidR="00185E83">
        <w:rPr>
          <w:rFonts w:hint="eastAsia"/>
        </w:rPr>
        <w:t>是同阶无穷小，则</w:t>
      </w:r>
      <w:r w:rsidR="00121F96" w:rsidRPr="00025957">
        <w:rPr>
          <w:position w:val="-4"/>
        </w:rPr>
        <w:object w:dxaOrig="380" w:dyaOrig="260">
          <v:shape id="_x0000_i1028" type="#_x0000_t75" style="width:18.8pt;height:13.15pt" o:ole="">
            <v:imagedata r:id="rId15" o:title=""/>
          </v:shape>
          <o:OLEObject Type="Embed" ProgID="Equation.DSMT4" ShapeID="_x0000_i1028" DrawAspect="Content" ObjectID="_1700060840" r:id="rId16"/>
        </w:object>
      </w:r>
      <w:r>
        <w:rPr>
          <w:rFonts w:hint="eastAsia"/>
        </w:rPr>
        <w:t>(    )</w:t>
      </w:r>
    </w:p>
    <w:p w:rsidR="00185E83" w:rsidRDefault="00FA4F6B" w:rsidP="00FA4F6B">
      <w:pPr>
        <w:ind w:leftChars="200" w:left="480"/>
      </w:pPr>
      <w:r>
        <w:rPr>
          <w:rFonts w:hint="eastAsia"/>
        </w:rPr>
        <w:t>(</w:t>
      </w:r>
      <w:r w:rsidR="00185E83">
        <w:rPr>
          <w:rFonts w:hint="eastAsia"/>
        </w:rPr>
        <w:t>A</w:t>
      </w:r>
      <w:r>
        <w:rPr>
          <w:rFonts w:hint="eastAsia"/>
        </w:rPr>
        <w:t xml:space="preserve">) </w:t>
      </w:r>
      <w:r w:rsidR="00121F96" w:rsidRPr="00025957">
        <w:rPr>
          <w:position w:val="-4"/>
        </w:rPr>
        <w:object w:dxaOrig="180" w:dyaOrig="260">
          <v:shape id="_x0000_i1029" type="#_x0000_t75" style="width:8.75pt;height:13.15pt" o:ole="">
            <v:imagedata r:id="rId17" o:title=""/>
          </v:shape>
          <o:OLEObject Type="Embed" ProgID="Equation.DSMT4" ShapeID="_x0000_i1029" DrawAspect="Content" ObjectID="_1700060841" r:id="rId18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 </w:t>
      </w:r>
      <w:r w:rsidR="00185E83">
        <w:t xml:space="preserve">      </w:t>
      </w:r>
      <w:r>
        <w:rPr>
          <w:rFonts w:hint="eastAsia"/>
        </w:rPr>
        <w:t xml:space="preserve">(B) </w:t>
      </w:r>
      <w:r w:rsidR="00121F96" w:rsidRPr="00025957">
        <w:rPr>
          <w:position w:val="-4"/>
        </w:rPr>
        <w:object w:dxaOrig="180" w:dyaOrig="260">
          <v:shape id="_x0000_i1030" type="#_x0000_t75" style="width:8.75pt;height:13.15pt" o:ole="">
            <v:imagedata r:id="rId19" o:title=""/>
          </v:shape>
          <o:OLEObject Type="Embed" ProgID="Equation.DSMT4" ShapeID="_x0000_i1030" DrawAspect="Content" ObjectID="_1700060842" r:id="rId20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</w:t>
      </w:r>
      <w:r w:rsidR="00185E83">
        <w:t xml:space="preserve">       </w:t>
      </w:r>
      <w:r>
        <w:rPr>
          <w:rFonts w:hint="eastAsia"/>
        </w:rPr>
        <w:t xml:space="preserve">(C) </w:t>
      </w:r>
      <w:r w:rsidR="00121F96" w:rsidRPr="00121F96">
        <w:rPr>
          <w:position w:val="-6"/>
        </w:rPr>
        <w:object w:dxaOrig="180" w:dyaOrig="279">
          <v:shape id="_x0000_i1031" type="#_x0000_t75" style="width:8.75pt;height:13.75pt" o:ole="">
            <v:imagedata r:id="rId21" o:title=""/>
          </v:shape>
          <o:OLEObject Type="Embed" ProgID="Equation.DSMT4" ShapeID="_x0000_i1031" DrawAspect="Content" ObjectID="_1700060843" r:id="rId22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   </w:t>
      </w:r>
      <w:r w:rsidR="00185E83">
        <w:t xml:space="preserve">    </w:t>
      </w:r>
      <w:r>
        <w:rPr>
          <w:rFonts w:hint="eastAsia"/>
        </w:rPr>
        <w:t xml:space="preserve">(D) </w:t>
      </w:r>
      <w:r w:rsidR="00121F96" w:rsidRPr="00025957">
        <w:rPr>
          <w:position w:val="-4"/>
        </w:rPr>
        <w:object w:dxaOrig="200" w:dyaOrig="240">
          <v:shape id="_x0000_i1032" type="#_x0000_t75" style="width:10pt;height:11.9pt" o:ole="">
            <v:imagedata r:id="rId23" o:title=""/>
          </v:shape>
          <o:OLEObject Type="Embed" ProgID="Equation.DSMT4" ShapeID="_x0000_i1032" DrawAspect="Content" ObjectID="_1700060844" r:id="rId24"/>
        </w:object>
      </w:r>
      <w:r>
        <w:rPr>
          <w:rFonts w:hint="eastAsia"/>
        </w:rPr>
        <w:t>．</w:t>
      </w:r>
    </w:p>
    <w:p w:rsidR="00BA760F" w:rsidRDefault="00BA760F" w:rsidP="00BA760F">
      <w:bookmarkStart w:id="2" w:name="_Hlk533415588"/>
    </w:p>
    <w:p w:rsidR="00E24403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bookmarkEnd w:id="2"/>
      <w:r w:rsidR="00E24403">
        <w:rPr>
          <w:rFonts w:hint="eastAsia"/>
        </w:rPr>
        <w:t>由泰勒公式有</w:t>
      </w:r>
    </w:p>
    <w:p w:rsidR="00E24403" w:rsidRDefault="00121F96" w:rsidP="00E24403">
      <w:pPr>
        <w:ind w:leftChars="200" w:left="480"/>
        <w:jc w:val="center"/>
      </w:pPr>
      <w:r w:rsidRPr="00121F96">
        <w:rPr>
          <w:position w:val="-24"/>
        </w:rPr>
        <w:object w:dxaOrig="3280" w:dyaOrig="620">
          <v:shape id="_x0000_i1033" type="#_x0000_t75" style="width:164.05pt;height:31.3pt" o:ole="">
            <v:imagedata r:id="rId25" o:title=""/>
          </v:shape>
          <o:OLEObject Type="Embed" ProgID="Equation.DSMT4" ShapeID="_x0000_i1033" DrawAspect="Content" ObjectID="_1700060845" r:id="rId26"/>
        </w:object>
      </w:r>
    </w:p>
    <w:p w:rsidR="00185E83" w:rsidRPr="00F42D61" w:rsidRDefault="00185E83" w:rsidP="00E24403">
      <w:pPr>
        <w:ind w:leftChars="200" w:left="480"/>
      </w:pPr>
      <w:r>
        <w:rPr>
          <w:rFonts w:hint="eastAsia"/>
        </w:rPr>
        <w:t>所以</w:t>
      </w:r>
      <w:r w:rsidR="00121F96" w:rsidRPr="00121F96">
        <w:rPr>
          <w:position w:val="-24"/>
        </w:rPr>
        <w:object w:dxaOrig="2420" w:dyaOrig="620">
          <v:shape id="_x0000_i1034" type="#_x0000_t75" style="width:120.85pt;height:31.3pt" o:ole="">
            <v:imagedata r:id="rId27" o:title=""/>
          </v:shape>
          <o:OLEObject Type="Embed" ProgID="Equation.DSMT4" ShapeID="_x0000_i1034" DrawAspect="Content" ObjectID="_1700060846" r:id="rId28"/>
        </w:object>
      </w:r>
      <w:r>
        <w:rPr>
          <w:rFonts w:hint="eastAsia"/>
        </w:rPr>
        <w:t>，</w:t>
      </w:r>
      <w:r w:rsidR="00E24403">
        <w:rPr>
          <w:rFonts w:hint="eastAsia"/>
        </w:rPr>
        <w:t>从而</w:t>
      </w:r>
      <w:r w:rsidR="00121F96" w:rsidRPr="00121F96">
        <w:rPr>
          <w:position w:val="-6"/>
        </w:rPr>
        <w:object w:dxaOrig="540" w:dyaOrig="279">
          <v:shape id="_x0000_i1035" type="#_x0000_t75" style="width:26.9pt;height:13.75pt" o:ole="">
            <v:imagedata r:id="rId29" o:title=""/>
          </v:shape>
          <o:OLEObject Type="Embed" ProgID="Equation.DSMT4" ShapeID="_x0000_i1035" DrawAspect="Content" ObjectID="_1700060847" r:id="rId30"/>
        </w:object>
      </w:r>
      <w:r>
        <w:rPr>
          <w:rFonts w:hint="eastAsia"/>
        </w:rPr>
        <w:t>．</w:t>
      </w:r>
    </w:p>
    <w:p w:rsidR="00160D33" w:rsidRDefault="00160D33" w:rsidP="00E24403"/>
    <w:p w:rsidR="00160D33" w:rsidRDefault="00160D33" w:rsidP="00E24403"/>
    <w:p w:rsidR="00185E83" w:rsidRDefault="00BD64CF" w:rsidP="00185E83">
      <w:r>
        <w:rPr>
          <w:rFonts w:hint="eastAsia"/>
        </w:rPr>
        <w:t>(</w:t>
      </w:r>
      <w:r w:rsidR="00185E83" w:rsidRPr="00E17960">
        <w:rPr>
          <w:rFonts w:hint="eastAsia"/>
        </w:rPr>
        <w:t>2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设函数</w:t>
      </w:r>
      <w:r w:rsidR="00121F96" w:rsidRPr="00121F96">
        <w:rPr>
          <w:position w:val="-32"/>
        </w:rPr>
        <w:object w:dxaOrig="2220" w:dyaOrig="760">
          <v:shape id="_x0000_i1036" type="#_x0000_t75" style="width:110.8pt;height:38.2pt" o:ole="">
            <v:imagedata r:id="rId31" o:title=""/>
          </v:shape>
          <o:OLEObject Type="Embed" ProgID="Equation.DSMT4" ShapeID="_x0000_i1036" DrawAspect="Content" ObjectID="_1700060848" r:id="rId32"/>
        </w:object>
      </w:r>
      <w:r w:rsidR="00185E83">
        <w:rPr>
          <w:rFonts w:hint="eastAsia"/>
        </w:rPr>
        <w:t>则</w:t>
      </w:r>
      <w:r w:rsidR="00121F96" w:rsidRPr="00121F96">
        <w:rPr>
          <w:position w:val="-6"/>
        </w:rPr>
        <w:object w:dxaOrig="560" w:dyaOrig="279">
          <v:shape id="_x0000_i1037" type="#_x0000_t75" style="width:28.15pt;height:13.75pt" o:ole="">
            <v:imagedata r:id="rId33" o:title=""/>
          </v:shape>
          <o:OLEObject Type="Embed" ProgID="Equation.DSMT4" ShapeID="_x0000_i1037" DrawAspect="Content" ObjectID="_1700060849" r:id="rId34"/>
        </w:object>
      </w:r>
      <w:r w:rsidR="00185E83">
        <w:rPr>
          <w:rFonts w:hint="eastAsia"/>
        </w:rPr>
        <w:t>是</w:t>
      </w:r>
      <w:r w:rsidR="00121F96" w:rsidRPr="00121F96">
        <w:rPr>
          <w:position w:val="-10"/>
        </w:rPr>
        <w:object w:dxaOrig="540" w:dyaOrig="320">
          <v:shape id="_x0000_i1038" type="#_x0000_t75" style="width:26.9pt;height:16.3pt" o:ole="">
            <v:imagedata r:id="rId35" o:title=""/>
          </v:shape>
          <o:OLEObject Type="Embed" ProgID="Equation.DSMT4" ShapeID="_x0000_i1038" DrawAspect="Content" ObjectID="_1700060850" r:id="rId36"/>
        </w:object>
      </w:r>
      <w:r w:rsidR="00185E83">
        <w:rPr>
          <w:rFonts w:hint="eastAsia"/>
        </w:rPr>
        <w:t>的</w:t>
      </w:r>
      <w:r>
        <w:rPr>
          <w:rFonts w:hint="eastAsia"/>
        </w:rPr>
        <w:t>(    )</w:t>
      </w:r>
    </w:p>
    <w:p w:rsidR="00185E83" w:rsidRDefault="00FA4F6B" w:rsidP="00FA4F6B">
      <w:pPr>
        <w:ind w:leftChars="200" w:left="480"/>
      </w:pPr>
      <w:r>
        <w:rPr>
          <w:rFonts w:hint="eastAsia"/>
        </w:rPr>
        <w:t xml:space="preserve">(A) </w:t>
      </w:r>
      <w:r w:rsidR="00185E83">
        <w:rPr>
          <w:rFonts w:hint="eastAsia"/>
        </w:rPr>
        <w:t>可导点，极值点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85E83">
        <w:rPr>
          <w:rFonts w:hint="eastAsia"/>
        </w:rPr>
        <w:t>不可导的点，极值点</w:t>
      </w:r>
      <w:r>
        <w:rPr>
          <w:rFonts w:hint="eastAsia"/>
        </w:rPr>
        <w:t>．</w:t>
      </w:r>
    </w:p>
    <w:p w:rsidR="00185E83" w:rsidRDefault="00FA4F6B" w:rsidP="00FA4F6B">
      <w:pPr>
        <w:ind w:leftChars="200" w:left="480"/>
      </w:pPr>
      <w:bookmarkStart w:id="3" w:name="_Hlk533415560"/>
      <w:r>
        <w:rPr>
          <w:rFonts w:hint="eastAsia"/>
        </w:rPr>
        <w:t xml:space="preserve">(C) </w:t>
      </w:r>
      <w:r w:rsidR="00185E83">
        <w:rPr>
          <w:rFonts w:hint="eastAsia"/>
        </w:rPr>
        <w:t>可导点，非极值点</w:t>
      </w:r>
      <w:bookmarkEnd w:id="3"/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85E83">
        <w:rPr>
          <w:rFonts w:hint="eastAsia"/>
        </w:rPr>
        <w:t>不可导点，非极值点</w:t>
      </w:r>
      <w:r>
        <w:rPr>
          <w:rFonts w:hint="eastAsia"/>
        </w:rPr>
        <w:t>．</w:t>
      </w:r>
    </w:p>
    <w:p w:rsidR="00BA760F" w:rsidRDefault="00BA760F" w:rsidP="00BA760F"/>
    <w:p w:rsidR="00185E83" w:rsidRPr="004B5195" w:rsidRDefault="00BA760F" w:rsidP="007E7055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7E7055">
        <w:rPr>
          <w:rFonts w:hint="eastAsia"/>
        </w:rPr>
        <w:t>因为</w:t>
      </w:r>
      <w:r w:rsidR="00121F96" w:rsidRPr="00121F96">
        <w:rPr>
          <w:position w:val="-24"/>
        </w:rPr>
        <w:object w:dxaOrig="2340" w:dyaOrig="620">
          <v:shape id="_x0000_i1039" type="#_x0000_t75" style="width:117.1pt;height:31.3pt" o:ole="">
            <v:imagedata r:id="rId37" o:title=""/>
          </v:shape>
          <o:OLEObject Type="Embed" ProgID="Equation.DSMT4" ShapeID="_x0000_i1039" DrawAspect="Content" ObjectID="_1700060851" r:id="rId38"/>
        </w:object>
      </w:r>
      <w:r w:rsidR="00185E83">
        <w:rPr>
          <w:rFonts w:hint="eastAsia"/>
        </w:rPr>
        <w:t>，所以</w:t>
      </w:r>
      <w:r w:rsidR="00121F96" w:rsidRPr="00121F96">
        <w:rPr>
          <w:position w:val="-10"/>
        </w:rPr>
        <w:object w:dxaOrig="540" w:dyaOrig="320">
          <v:shape id="_x0000_i1040" type="#_x0000_t75" style="width:26.9pt;height:16.3pt" o:ole="">
            <v:imagedata r:id="rId39" o:title=""/>
          </v:shape>
          <o:OLEObject Type="Embed" ProgID="Equation.DSMT4" ShapeID="_x0000_i1040" DrawAspect="Content" ObjectID="_1700060852" r:id="rId40"/>
        </w:object>
      </w:r>
      <w:r w:rsidR="00185E83">
        <w:rPr>
          <w:rFonts w:hint="eastAsia"/>
        </w:rPr>
        <w:t>在</w:t>
      </w:r>
      <w:r w:rsidR="00121F96" w:rsidRPr="00121F96">
        <w:rPr>
          <w:position w:val="-6"/>
        </w:rPr>
        <w:object w:dxaOrig="560" w:dyaOrig="279">
          <v:shape id="_x0000_i1041" type="#_x0000_t75" style="width:28.15pt;height:13.75pt" o:ole="">
            <v:imagedata r:id="rId41" o:title=""/>
          </v:shape>
          <o:OLEObject Type="Embed" ProgID="Equation.DSMT4" ShapeID="_x0000_i1041" DrawAspect="Content" ObjectID="_1700060853" r:id="rId42"/>
        </w:object>
      </w:r>
      <w:r w:rsidR="007E7055">
        <w:rPr>
          <w:rFonts w:hint="eastAsia"/>
        </w:rPr>
        <w:t>处不可导．易知</w:t>
      </w:r>
      <w:r w:rsidR="00121F96" w:rsidRPr="00121F96">
        <w:rPr>
          <w:position w:val="-10"/>
        </w:rPr>
        <w:object w:dxaOrig="540" w:dyaOrig="320">
          <v:shape id="_x0000_i1042" type="#_x0000_t75" style="width:26.9pt;height:16.3pt" o:ole="">
            <v:imagedata r:id="rId43" o:title=""/>
          </v:shape>
          <o:OLEObject Type="Embed" ProgID="Equation.DSMT4" ShapeID="_x0000_i1042" DrawAspect="Content" ObjectID="_1700060854" r:id="rId44"/>
        </w:object>
      </w:r>
      <w:r w:rsidR="007E7055">
        <w:rPr>
          <w:rFonts w:hint="eastAsia"/>
        </w:rPr>
        <w:t>在</w:t>
      </w:r>
      <w:r w:rsidR="00121F96" w:rsidRPr="00121F96">
        <w:rPr>
          <w:position w:val="-6"/>
        </w:rPr>
        <w:object w:dxaOrig="560" w:dyaOrig="279">
          <v:shape id="_x0000_i1043" type="#_x0000_t75" style="width:28.15pt;height:13.75pt" o:ole="">
            <v:imagedata r:id="rId45" o:title=""/>
          </v:shape>
          <o:OLEObject Type="Embed" ProgID="Equation.DSMT4" ShapeID="_x0000_i1043" DrawAspect="Content" ObjectID="_1700060855" r:id="rId46"/>
        </w:object>
      </w:r>
      <w:r w:rsidR="007E7055">
        <w:rPr>
          <w:rFonts w:hint="eastAsia"/>
        </w:rPr>
        <w:t>处连续．因为</w:t>
      </w:r>
      <w:r w:rsidR="00185E83">
        <w:rPr>
          <w:rFonts w:hint="eastAsia"/>
        </w:rPr>
        <w:t>当</w:t>
      </w:r>
      <w:r w:rsidR="00121F96" w:rsidRPr="00121F96">
        <w:rPr>
          <w:position w:val="-6"/>
        </w:rPr>
        <w:object w:dxaOrig="560" w:dyaOrig="279">
          <v:shape id="_x0000_i1044" type="#_x0000_t75" style="width:28.15pt;height:13.75pt" o:ole="">
            <v:imagedata r:id="rId47" o:title=""/>
          </v:shape>
          <o:OLEObject Type="Embed" ProgID="Equation.DSMT4" ShapeID="_x0000_i1044" DrawAspect="Content" ObjectID="_1700060856" r:id="rId48"/>
        </w:object>
      </w:r>
      <w:r w:rsidR="00185E83">
        <w:rPr>
          <w:rFonts w:hint="eastAsia"/>
        </w:rPr>
        <w:t>时，</w:t>
      </w:r>
      <w:r w:rsidR="00121F96" w:rsidRPr="00121F96">
        <w:rPr>
          <w:position w:val="-10"/>
        </w:rPr>
        <w:object w:dxaOrig="1560" w:dyaOrig="320">
          <v:shape id="_x0000_i1045" type="#_x0000_t75" style="width:78.25pt;height:16.3pt" o:ole="">
            <v:imagedata r:id="rId49" o:title=""/>
          </v:shape>
          <o:OLEObject Type="Embed" ProgID="Equation.DSMT4" ShapeID="_x0000_i1045" DrawAspect="Content" ObjectID="_1700060857" r:id="rId50"/>
        </w:object>
      </w:r>
      <w:r w:rsidR="00185E83">
        <w:rPr>
          <w:rFonts w:hint="eastAsia"/>
        </w:rPr>
        <w:t>，</w:t>
      </w:r>
      <w:r w:rsidR="00121F96" w:rsidRPr="00121F96">
        <w:rPr>
          <w:position w:val="-10"/>
        </w:rPr>
        <w:object w:dxaOrig="540" w:dyaOrig="320">
          <v:shape id="_x0000_i1046" type="#_x0000_t75" style="width:26.9pt;height:16.3pt" o:ole="">
            <v:imagedata r:id="rId51" o:title=""/>
          </v:shape>
          <o:OLEObject Type="Embed" ProgID="Equation.DSMT4" ShapeID="_x0000_i1046" DrawAspect="Content" ObjectID="_1700060858" r:id="rId52"/>
        </w:object>
      </w:r>
      <w:r w:rsidR="00185E83">
        <w:rPr>
          <w:rFonts w:hint="eastAsia"/>
        </w:rPr>
        <w:t>单调递增；当</w:t>
      </w:r>
      <w:r w:rsidR="00121F96" w:rsidRPr="00121F96">
        <w:rPr>
          <w:position w:val="-24"/>
        </w:rPr>
        <w:object w:dxaOrig="920" w:dyaOrig="620">
          <v:shape id="_x0000_i1047" type="#_x0000_t75" style="width:45.7pt;height:31.3pt" o:ole="">
            <v:imagedata r:id="rId53" o:title=""/>
          </v:shape>
          <o:OLEObject Type="Embed" ProgID="Equation.DSMT4" ShapeID="_x0000_i1047" DrawAspect="Content" ObjectID="_1700060859" r:id="rId54"/>
        </w:object>
      </w:r>
      <w:r w:rsidR="00185E83">
        <w:rPr>
          <w:rFonts w:hint="eastAsia"/>
        </w:rPr>
        <w:t>时，</w:t>
      </w:r>
      <w:r w:rsidR="00121F96" w:rsidRPr="00121F96">
        <w:rPr>
          <w:position w:val="-10"/>
        </w:rPr>
        <w:object w:dxaOrig="1840" w:dyaOrig="320">
          <v:shape id="_x0000_i1048" type="#_x0000_t75" style="width:92.05pt;height:16.3pt" o:ole="">
            <v:imagedata r:id="rId55" o:title=""/>
          </v:shape>
          <o:OLEObject Type="Embed" ProgID="Equation.DSMT4" ShapeID="_x0000_i1048" DrawAspect="Content" ObjectID="_1700060860" r:id="rId56"/>
        </w:object>
      </w:r>
      <w:r w:rsidR="00185E83">
        <w:rPr>
          <w:rFonts w:hint="eastAsia"/>
        </w:rPr>
        <w:t>，</w:t>
      </w:r>
      <w:r w:rsidR="00121F96" w:rsidRPr="00121F96">
        <w:rPr>
          <w:position w:val="-10"/>
        </w:rPr>
        <w:object w:dxaOrig="540" w:dyaOrig="320">
          <v:shape id="_x0000_i1049" type="#_x0000_t75" style="width:26.9pt;height:16.3pt" o:ole="">
            <v:imagedata r:id="rId57" o:title=""/>
          </v:shape>
          <o:OLEObject Type="Embed" ProgID="Equation.DSMT4" ShapeID="_x0000_i1049" DrawAspect="Content" ObjectID="_1700060861" r:id="rId58"/>
        </w:object>
      </w:r>
      <w:r w:rsidR="007E7055">
        <w:rPr>
          <w:rFonts w:hint="eastAsia"/>
        </w:rPr>
        <w:t>单调减少，所以</w:t>
      </w:r>
      <w:r w:rsidR="00121F96" w:rsidRPr="00121F96">
        <w:rPr>
          <w:position w:val="-10"/>
        </w:rPr>
        <w:object w:dxaOrig="540" w:dyaOrig="320">
          <v:shape id="_x0000_i1050" type="#_x0000_t75" style="width:26.9pt;height:16.3pt" o:ole="">
            <v:imagedata r:id="rId59" o:title=""/>
          </v:shape>
          <o:OLEObject Type="Embed" ProgID="Equation.DSMT4" ShapeID="_x0000_i1050" DrawAspect="Content" ObjectID="_1700060862" r:id="rId60"/>
        </w:object>
      </w:r>
      <w:r w:rsidR="00185E83">
        <w:rPr>
          <w:rFonts w:hint="eastAsia"/>
        </w:rPr>
        <w:t>在</w:t>
      </w:r>
      <w:r w:rsidR="00121F96" w:rsidRPr="00121F96">
        <w:rPr>
          <w:position w:val="-6"/>
        </w:rPr>
        <w:object w:dxaOrig="560" w:dyaOrig="279">
          <v:shape id="_x0000_i1051" type="#_x0000_t75" style="width:28.15pt;height:13.75pt" o:ole="">
            <v:imagedata r:id="rId61" o:title=""/>
          </v:shape>
          <o:OLEObject Type="Embed" ProgID="Equation.DSMT4" ShapeID="_x0000_i1051" DrawAspect="Content" ObjectID="_1700060863" r:id="rId62"/>
        </w:object>
      </w:r>
      <w:r w:rsidR="007E7055">
        <w:rPr>
          <w:rFonts w:hint="eastAsia"/>
        </w:rPr>
        <w:t>处</w:t>
      </w:r>
      <w:r w:rsidR="00185E83">
        <w:rPr>
          <w:rFonts w:hint="eastAsia"/>
        </w:rPr>
        <w:t>取得极大值．</w:t>
      </w:r>
    </w:p>
    <w:p w:rsidR="00160D33" w:rsidRDefault="00160D33" w:rsidP="00185E83"/>
    <w:p w:rsidR="00160D33" w:rsidRDefault="00160D33" w:rsidP="00185E83"/>
    <w:p w:rsidR="00185E83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3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</w:t>
      </w:r>
      <w:bookmarkStart w:id="4" w:name="_Hlk533416525"/>
      <w:r w:rsidR="00121F96" w:rsidRPr="00121F96">
        <w:rPr>
          <w:position w:val="-12"/>
        </w:rPr>
        <w:object w:dxaOrig="460" w:dyaOrig="360">
          <v:shape id="_x0000_i1052" type="#_x0000_t75" style="width:23.15pt;height:18.15pt" o:ole="">
            <v:imagedata r:id="rId63" o:title=""/>
          </v:shape>
          <o:OLEObject Type="Embed" ProgID="Equation.DSMT4" ShapeID="_x0000_i1052" DrawAspect="Content" ObjectID="_1700060864" r:id="rId64"/>
        </w:object>
      </w:r>
      <w:r w:rsidR="00185E83">
        <w:rPr>
          <w:rFonts w:hint="eastAsia"/>
        </w:rPr>
        <w:t>是单调增加的有界数列</w:t>
      </w:r>
      <w:bookmarkEnd w:id="4"/>
      <w:r w:rsidR="00185E83">
        <w:rPr>
          <w:rFonts w:hint="eastAsia"/>
        </w:rPr>
        <w:t>，则下列级数中收敛的是</w:t>
      </w:r>
      <w:r>
        <w:rPr>
          <w:rFonts w:hint="eastAsia"/>
        </w:rPr>
        <w:t>(    )</w:t>
      </w:r>
    </w:p>
    <w:p w:rsidR="00185E83" w:rsidRDefault="00FA4F6B" w:rsidP="00FA4F6B">
      <w:pPr>
        <w:ind w:firstLineChars="200" w:firstLine="480"/>
      </w:pPr>
      <w:r>
        <w:rPr>
          <w:rFonts w:hint="eastAsia"/>
        </w:rPr>
        <w:t xml:space="preserve">(A) </w:t>
      </w:r>
      <w:r w:rsidR="00121F96" w:rsidRPr="00121F96">
        <w:rPr>
          <w:position w:val="-28"/>
        </w:rPr>
        <w:object w:dxaOrig="600" w:dyaOrig="680">
          <v:shape id="_x0000_i1053" type="#_x0000_t75" style="width:30.05pt;height:33.8pt" o:ole="">
            <v:imagedata r:id="rId65" o:title=""/>
          </v:shape>
          <o:OLEObject Type="Embed" ProgID="Equation.DSMT4" ShapeID="_x0000_i1053" DrawAspect="Content" ObjectID="_1700060865" r:id="rId66"/>
        </w:object>
      </w:r>
      <w:r>
        <w:rPr>
          <w:rFonts w:hint="eastAsia"/>
        </w:rPr>
        <w:t>．</w:t>
      </w:r>
      <w:r>
        <w:rPr>
          <w:rFonts w:hint="eastAsia"/>
          <w:bCs/>
        </w:rPr>
        <w:t xml:space="preserve">  </w:t>
      </w:r>
      <w:r>
        <w:rPr>
          <w:rFonts w:hint="eastAsia"/>
        </w:rPr>
        <w:t xml:space="preserve">(B) </w:t>
      </w:r>
      <w:r w:rsidR="00121F96" w:rsidRPr="00121F96">
        <w:rPr>
          <w:position w:val="-30"/>
        </w:rPr>
        <w:object w:dxaOrig="1140" w:dyaOrig="700">
          <v:shape id="_x0000_i1054" type="#_x0000_t75" style="width:56.95pt;height:35.05pt" o:ole="">
            <v:imagedata r:id="rId67" o:title=""/>
          </v:shape>
          <o:OLEObject Type="Embed" ProgID="Equation.DSMT4" ShapeID="_x0000_i1054" DrawAspect="Content" ObjectID="_1700060866" r:id="rId6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121F96" w:rsidRPr="00121F96">
        <w:rPr>
          <w:position w:val="-32"/>
        </w:rPr>
        <w:object w:dxaOrig="1300" w:dyaOrig="760">
          <v:shape id="_x0000_i1055" type="#_x0000_t75" style="width:65.1pt;height:38.2pt" o:ole="">
            <v:imagedata r:id="rId69" o:title=""/>
          </v:shape>
          <o:OLEObject Type="Embed" ProgID="Equation.DSMT4" ShapeID="_x0000_i1055" DrawAspect="Content" ObjectID="_1700060867" r:id="rId70"/>
        </w:object>
      </w:r>
      <w:r>
        <w:rPr>
          <w:rFonts w:hint="eastAsia"/>
        </w:rPr>
        <w:t>．</w:t>
      </w:r>
      <w:bookmarkStart w:id="5" w:name="_Hlk533416682"/>
      <w:r>
        <w:rPr>
          <w:rFonts w:hint="eastAsia"/>
          <w:bCs/>
        </w:rPr>
        <w:t xml:space="preserve">  </w:t>
      </w:r>
      <w:r>
        <w:rPr>
          <w:rFonts w:hint="eastAsia"/>
        </w:rPr>
        <w:t xml:space="preserve">(D) </w:t>
      </w:r>
      <w:bookmarkEnd w:id="5"/>
      <w:r w:rsidR="00121F96" w:rsidRPr="00121F96">
        <w:rPr>
          <w:position w:val="-28"/>
        </w:rPr>
        <w:object w:dxaOrig="1300" w:dyaOrig="680">
          <v:shape id="_x0000_i1056" type="#_x0000_t75" style="width:65.1pt;height:33.8pt" o:ole="">
            <v:imagedata r:id="rId71" o:title=""/>
          </v:shape>
          <o:OLEObject Type="Embed" ProgID="Equation.DSMT4" ShapeID="_x0000_i1056" DrawAspect="Content" ObjectID="_1700060868" r:id="rId72"/>
        </w:object>
      </w:r>
      <w:r>
        <w:rPr>
          <w:rFonts w:hint="eastAsia"/>
        </w:rPr>
        <w:t>．</w:t>
      </w:r>
    </w:p>
    <w:p w:rsidR="00BA760F" w:rsidRDefault="00BA760F" w:rsidP="00BA760F"/>
    <w:p w:rsidR="00185E83" w:rsidRPr="00BD21BC" w:rsidRDefault="00BA760F" w:rsidP="00BD21BC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185E83">
        <w:rPr>
          <w:rFonts w:hint="eastAsia"/>
        </w:rPr>
        <w:t>由单调有界定理知</w:t>
      </w:r>
      <w:r w:rsidR="00121F96" w:rsidRPr="00121F96">
        <w:rPr>
          <w:position w:val="-18"/>
        </w:rPr>
        <w:object w:dxaOrig="620" w:dyaOrig="420">
          <v:shape id="_x0000_i1057" type="#_x0000_t75" style="width:31.3pt;height:21.3pt" o:ole="">
            <v:imagedata r:id="rId73" o:title=""/>
          </v:shape>
          <o:OLEObject Type="Embed" ProgID="Equation.DSMT4" ShapeID="_x0000_i1057" DrawAspect="Content" ObjectID="_1700060869" r:id="rId74"/>
        </w:object>
      </w:r>
      <w:r w:rsidR="00185E83">
        <w:rPr>
          <w:rFonts w:hint="eastAsia"/>
        </w:rPr>
        <w:t>存在，</w:t>
      </w:r>
      <w:r w:rsidR="00BD21BC">
        <w:rPr>
          <w:rFonts w:hint="eastAsia"/>
        </w:rPr>
        <w:t>从</w:t>
      </w:r>
      <w:r w:rsidR="00BD21BC" w:rsidRPr="00BD21BC">
        <w:rPr>
          <w:rFonts w:hint="eastAsia"/>
        </w:rPr>
        <w:t>而</w:t>
      </w:r>
      <w:r w:rsidR="00121F96" w:rsidRPr="00121F96">
        <w:rPr>
          <w:position w:val="-18"/>
        </w:rPr>
        <w:object w:dxaOrig="620" w:dyaOrig="440">
          <v:shape id="_x0000_i1058" type="#_x0000_t75" style="width:31.3pt;height:21.9pt" o:ole="">
            <v:imagedata r:id="rId75" o:title=""/>
          </v:shape>
          <o:OLEObject Type="Embed" ProgID="Equation.DSMT4" ShapeID="_x0000_i1058" DrawAspect="Content" ObjectID="_1700060870" r:id="rId76"/>
        </w:object>
      </w:r>
      <w:r w:rsidR="00BD21BC" w:rsidRPr="00BD21BC">
        <w:rPr>
          <w:rFonts w:hint="eastAsia"/>
        </w:rPr>
        <w:t>存在．</w:t>
      </w:r>
      <w:r w:rsidR="00185E83" w:rsidRPr="00BD21BC">
        <w:rPr>
          <w:rFonts w:hint="eastAsia"/>
        </w:rPr>
        <w:t>又</w:t>
      </w:r>
      <w:r w:rsidR="00BD21BC" w:rsidRPr="00BD21BC">
        <w:rPr>
          <w:rFonts w:hint="eastAsia"/>
        </w:rPr>
        <w:t>因为</w:t>
      </w:r>
    </w:p>
    <w:p w:rsidR="00185E83" w:rsidRPr="00BD21BC" w:rsidRDefault="00121F96" w:rsidP="00BD21BC">
      <w:pPr>
        <w:ind w:leftChars="200" w:left="480"/>
        <w:jc w:val="center"/>
      </w:pPr>
      <w:r w:rsidRPr="00121F96">
        <w:rPr>
          <w:position w:val="-28"/>
        </w:rPr>
        <w:object w:dxaOrig="2820" w:dyaOrig="680">
          <v:shape id="_x0000_i1059" type="#_x0000_t75" style="width:140.85pt;height:33.8pt" o:ole="">
            <v:imagedata r:id="rId77" o:title=""/>
          </v:shape>
          <o:OLEObject Type="Embed" ProgID="Equation.DSMT4" ShapeID="_x0000_i1059" DrawAspect="Content" ObjectID="_1700060871" r:id="rId78"/>
        </w:object>
      </w:r>
    </w:p>
    <w:p w:rsidR="00185E83" w:rsidRPr="00BD21BC" w:rsidRDefault="00BD21BC" w:rsidP="00BD21BC">
      <w:pPr>
        <w:ind w:leftChars="200" w:left="480"/>
      </w:pPr>
      <w:r w:rsidRPr="00BD21BC">
        <w:rPr>
          <w:rFonts w:hint="eastAsia"/>
        </w:rPr>
        <w:t>所以</w:t>
      </w:r>
      <w:r>
        <w:rPr>
          <w:rFonts w:hint="eastAsia"/>
        </w:rPr>
        <w:t>级数</w:t>
      </w:r>
      <w:r w:rsidR="00121F96" w:rsidRPr="00121F96">
        <w:rPr>
          <w:position w:val="-28"/>
        </w:rPr>
        <w:object w:dxaOrig="1300" w:dyaOrig="680">
          <v:shape id="_x0000_i1060" type="#_x0000_t75" style="width:65.1pt;height:33.8pt" o:ole="">
            <v:imagedata r:id="rId79" o:title=""/>
          </v:shape>
          <o:OLEObject Type="Embed" ProgID="Equation.DSMT4" ShapeID="_x0000_i1060" DrawAspect="Content" ObjectID="_1700060872" r:id="rId80"/>
        </w:object>
      </w:r>
      <w:r w:rsidR="00185E83" w:rsidRPr="00BD21BC">
        <w:rPr>
          <w:rFonts w:hint="eastAsia"/>
        </w:rPr>
        <w:t>收敛．</w:t>
      </w:r>
    </w:p>
    <w:p w:rsidR="00160D33" w:rsidRPr="00F73D60" w:rsidRDefault="00160D33" w:rsidP="00BD21BC"/>
    <w:p w:rsidR="00160D33" w:rsidRPr="00F73D60" w:rsidRDefault="00160D33" w:rsidP="00BD21BC"/>
    <w:p w:rsidR="00185E83" w:rsidRPr="00F53021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>
        <w:rPr>
          <w:rFonts w:hint="eastAsia"/>
        </w:rPr>
        <w:t>4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设函数</w:t>
      </w:r>
      <w:r w:rsidR="00121F96" w:rsidRPr="00121F96">
        <w:rPr>
          <w:position w:val="-28"/>
        </w:rPr>
        <w:object w:dxaOrig="1280" w:dyaOrig="660">
          <v:shape id="_x0000_i1061" type="#_x0000_t75" style="width:63.85pt;height:33.2pt" o:ole="">
            <v:imagedata r:id="rId81" o:title=""/>
          </v:shape>
          <o:OLEObject Type="Embed" ProgID="Equation.DSMT4" ShapeID="_x0000_i1061" DrawAspect="Content" ObjectID="_1700060873" r:id="rId82"/>
        </w:object>
      </w:r>
      <w:r w:rsidR="00185E83">
        <w:rPr>
          <w:rFonts w:hint="eastAsia"/>
        </w:rPr>
        <w:t>，如果对于上半平面</w:t>
      </w:r>
      <w:r w:rsidR="00121F96" w:rsidRPr="00121F96">
        <w:rPr>
          <w:position w:val="-10"/>
        </w:rPr>
        <w:object w:dxaOrig="740" w:dyaOrig="320">
          <v:shape id="_x0000_i1062" type="#_x0000_t75" style="width:36.95pt;height:16.3pt" o:ole="">
            <v:imagedata r:id="rId83" o:title=""/>
          </v:shape>
          <o:OLEObject Type="Embed" ProgID="Equation.DSMT4" ShapeID="_x0000_i1062" DrawAspect="Content" ObjectID="_1700060874" r:id="rId84"/>
        </w:object>
      </w:r>
      <w:r w:rsidR="00185E83">
        <w:rPr>
          <w:rFonts w:hint="eastAsia"/>
        </w:rPr>
        <w:t>内任意有向光滑封闭曲线</w:t>
      </w:r>
      <w:r w:rsidR="00121F96" w:rsidRPr="00121F96">
        <w:rPr>
          <w:position w:val="-6"/>
        </w:rPr>
        <w:object w:dxaOrig="220" w:dyaOrig="279">
          <v:shape id="_x0000_i1063" type="#_x0000_t75" style="width:11.25pt;height:13.75pt" o:ole="">
            <v:imagedata r:id="rId85" o:title=""/>
          </v:shape>
          <o:OLEObject Type="Embed" ProgID="Equation.DSMT4" ShapeID="_x0000_i1063" DrawAspect="Content" ObjectID="_1700060875" r:id="rId86"/>
        </w:object>
      </w:r>
      <w:r w:rsidR="00185E83">
        <w:rPr>
          <w:rFonts w:hint="eastAsia"/>
        </w:rPr>
        <w:t>都</w:t>
      </w:r>
      <w:r w:rsidR="00185E83">
        <w:rPr>
          <w:rFonts w:hint="eastAsia"/>
        </w:rPr>
        <w:lastRenderedPageBreak/>
        <w:t>有</w:t>
      </w:r>
      <w:r w:rsidR="00121F96" w:rsidRPr="00121F96">
        <w:rPr>
          <w:position w:val="-18"/>
        </w:rPr>
        <w:object w:dxaOrig="2760" w:dyaOrig="480">
          <v:shape id="_x0000_i1064" type="#_x0000_t75" style="width:137.75pt;height:23.8pt" o:ole="">
            <v:imagedata r:id="rId87" o:title=""/>
          </v:shape>
          <o:OLEObject Type="Embed" ProgID="Equation.DSMT4" ShapeID="_x0000_i1064" DrawAspect="Content" ObjectID="_1700060876" r:id="rId88"/>
        </w:object>
      </w:r>
      <w:r>
        <w:t>，</w:t>
      </w:r>
      <w:r w:rsidR="00185E83">
        <w:rPr>
          <w:rFonts w:hint="eastAsia"/>
        </w:rPr>
        <w:t>那么函数</w:t>
      </w:r>
      <w:r w:rsidR="00121F96" w:rsidRPr="00121F96">
        <w:rPr>
          <w:position w:val="-10"/>
        </w:rPr>
        <w:object w:dxaOrig="760" w:dyaOrig="320">
          <v:shape id="_x0000_i1065" type="#_x0000_t75" style="width:38.2pt;height:16.3pt" o:ole="">
            <v:imagedata r:id="rId89" o:title=""/>
          </v:shape>
          <o:OLEObject Type="Embed" ProgID="Equation.DSMT4" ShapeID="_x0000_i1065" DrawAspect="Content" ObjectID="_1700060877" r:id="rId90"/>
        </w:object>
      </w:r>
      <w:r w:rsidR="00185E83">
        <w:rPr>
          <w:rFonts w:hint="eastAsia"/>
        </w:rPr>
        <w:t>可取为</w:t>
      </w:r>
      <w:r>
        <w:rPr>
          <w:rFonts w:hint="eastAsia"/>
        </w:rPr>
        <w:t>(    )</w:t>
      </w:r>
    </w:p>
    <w:p w:rsidR="00185E83" w:rsidRDefault="00FA4F6B" w:rsidP="00FA4F6B">
      <w:pPr>
        <w:ind w:leftChars="200" w:left="480"/>
      </w:pPr>
      <w:r>
        <w:rPr>
          <w:rFonts w:hint="eastAsia"/>
        </w:rPr>
        <w:t xml:space="preserve">(A) </w:t>
      </w:r>
      <w:r w:rsidR="00121F96" w:rsidRPr="00121F96">
        <w:rPr>
          <w:position w:val="-28"/>
        </w:rPr>
        <w:object w:dxaOrig="740" w:dyaOrig="700">
          <v:shape id="_x0000_i1066" type="#_x0000_t75" style="width:36.95pt;height:35.05pt" o:ole="">
            <v:imagedata r:id="rId91" o:title=""/>
          </v:shape>
          <o:OLEObject Type="Embed" ProgID="Equation.DSMT4" ShapeID="_x0000_i1066" DrawAspect="Content" ObjectID="_1700060878" r:id="rId92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(B) </w:t>
      </w:r>
      <w:r w:rsidR="00121F96" w:rsidRPr="00121F96">
        <w:rPr>
          <w:position w:val="-28"/>
        </w:rPr>
        <w:object w:dxaOrig="780" w:dyaOrig="700">
          <v:shape id="_x0000_i1067" type="#_x0000_t75" style="width:38.8pt;height:35.05pt" o:ole="">
            <v:imagedata r:id="rId93" o:title=""/>
          </v:shape>
          <o:OLEObject Type="Embed" ProgID="Equation.DSMT4" ShapeID="_x0000_i1067" DrawAspect="Content" ObjectID="_1700060879" r:id="rId94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(C) </w:t>
      </w:r>
      <w:r w:rsidR="00121F96" w:rsidRPr="00121F96">
        <w:rPr>
          <w:position w:val="-28"/>
        </w:rPr>
        <w:object w:dxaOrig="639" w:dyaOrig="660">
          <v:shape id="_x0000_i1068" type="#_x0000_t75" style="width:31.95pt;height:33.2pt" o:ole="">
            <v:imagedata r:id="rId95" o:title=""/>
          </v:shape>
          <o:OLEObject Type="Embed" ProgID="Equation.DSMT4" ShapeID="_x0000_i1068" DrawAspect="Content" ObjectID="_1700060880" r:id="rId96"/>
        </w:object>
      </w:r>
      <w:r>
        <w:rPr>
          <w:rFonts w:hint="eastAsia"/>
        </w:rPr>
        <w:t>．</w:t>
      </w:r>
      <w:r w:rsidR="00185E83">
        <w:rPr>
          <w:rFonts w:hint="eastAsia"/>
        </w:rPr>
        <w:t xml:space="preserve">  </w:t>
      </w:r>
      <w:r w:rsidR="00185E83">
        <w:t xml:space="preserve"> </w:t>
      </w:r>
      <w:r>
        <w:rPr>
          <w:rFonts w:hint="eastAsia"/>
        </w:rPr>
        <w:t xml:space="preserve"> (D) </w:t>
      </w:r>
      <w:r w:rsidR="00121F96" w:rsidRPr="00121F96">
        <w:rPr>
          <w:position w:val="-28"/>
        </w:rPr>
        <w:object w:dxaOrig="620" w:dyaOrig="660">
          <v:shape id="_x0000_i1069" type="#_x0000_t75" style="width:31.3pt;height:33.2pt" o:ole="">
            <v:imagedata r:id="rId97" o:title=""/>
          </v:shape>
          <o:OLEObject Type="Embed" ProgID="Equation.DSMT4" ShapeID="_x0000_i1069" DrawAspect="Content" ObjectID="_1700060881" r:id="rId98"/>
        </w:object>
      </w:r>
      <w:r>
        <w:rPr>
          <w:rFonts w:hint="eastAsia"/>
        </w:rPr>
        <w:t>．</w:t>
      </w:r>
    </w:p>
    <w:p w:rsidR="00BA760F" w:rsidRDefault="00BA760F" w:rsidP="00BA760F">
      <w:bookmarkStart w:id="6" w:name="_Hlk533417555"/>
    </w:p>
    <w:p w:rsidR="00BD21BC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>
        <w:rPr>
          <w:rFonts w:hint="eastAsia"/>
        </w:rPr>
        <w:t>．</w:t>
      </w:r>
      <w:bookmarkEnd w:id="6"/>
      <w:r w:rsidR="00185E83">
        <w:rPr>
          <w:rFonts w:hint="eastAsia"/>
        </w:rPr>
        <w:t>由积分与路径无关条件</w:t>
      </w:r>
      <w:r w:rsidR="00BD21BC">
        <w:rPr>
          <w:rFonts w:hint="eastAsia"/>
        </w:rPr>
        <w:t>可得</w:t>
      </w:r>
    </w:p>
    <w:p w:rsidR="00BD21BC" w:rsidRDefault="00121F96" w:rsidP="00BD21BC">
      <w:pPr>
        <w:ind w:leftChars="200" w:left="480"/>
        <w:jc w:val="center"/>
      </w:pPr>
      <w:r w:rsidRPr="00121F96">
        <w:rPr>
          <w:position w:val="-28"/>
        </w:rPr>
        <w:object w:dxaOrig="4060" w:dyaOrig="660">
          <v:shape id="_x0000_i1070" type="#_x0000_t75" style="width:202.85pt;height:33.2pt" o:ole="">
            <v:imagedata r:id="rId99" o:title=""/>
          </v:shape>
          <o:OLEObject Type="Embed" ProgID="Equation.DSMT4" ShapeID="_x0000_i1070" DrawAspect="Content" ObjectID="_1700060882" r:id="rId100"/>
        </w:object>
      </w:r>
    </w:p>
    <w:p w:rsidR="00185E83" w:rsidRPr="00BA760F" w:rsidRDefault="00185E83" w:rsidP="00BD21BC">
      <w:pPr>
        <w:ind w:leftChars="200" w:left="480"/>
      </w:pPr>
      <w:r>
        <w:rPr>
          <w:rFonts w:hint="eastAsia"/>
        </w:rPr>
        <w:t>其中</w:t>
      </w:r>
      <w:r w:rsidR="00121F96" w:rsidRPr="00121F96">
        <w:rPr>
          <w:position w:val="-10"/>
        </w:rPr>
        <w:object w:dxaOrig="520" w:dyaOrig="320">
          <v:shape id="_x0000_i1071" type="#_x0000_t75" style="width:26.3pt;height:16.3pt" o:ole="">
            <v:imagedata r:id="rId101" o:title=""/>
          </v:shape>
          <o:OLEObject Type="Embed" ProgID="Equation.DSMT4" ShapeID="_x0000_i1071" DrawAspect="Content" ObjectID="_1700060883" r:id="rId102"/>
        </w:object>
      </w:r>
      <w:r>
        <w:rPr>
          <w:rFonts w:hint="eastAsia"/>
        </w:rPr>
        <w:t>在</w:t>
      </w:r>
      <w:r w:rsidR="00121F96" w:rsidRPr="00121F96">
        <w:rPr>
          <w:position w:val="-10"/>
        </w:rPr>
        <w:object w:dxaOrig="940" w:dyaOrig="320">
          <v:shape id="_x0000_i1072" type="#_x0000_t75" style="width:46.95pt;height:16.3pt" o:ole="">
            <v:imagedata r:id="rId103" o:title=""/>
          </v:shape>
          <o:OLEObject Type="Embed" ProgID="Equation.DSMT4" ShapeID="_x0000_i1072" DrawAspect="Content" ObjectID="_1700060884" r:id="rId104"/>
        </w:object>
      </w:r>
      <w:r w:rsidR="00BD21BC">
        <w:rPr>
          <w:rFonts w:hint="eastAsia"/>
        </w:rPr>
        <w:t>上处处可导</w:t>
      </w:r>
      <w:r>
        <w:rPr>
          <w:rFonts w:hint="eastAsia"/>
        </w:rPr>
        <w:t>．</w:t>
      </w:r>
      <w:r w:rsidR="00BD21BC">
        <w:rPr>
          <w:rFonts w:hint="eastAsia"/>
        </w:rPr>
        <w:t>因此</w:t>
      </w:r>
      <w:r>
        <w:rPr>
          <w:rFonts w:hint="eastAsia"/>
        </w:rPr>
        <w:t>只有</w:t>
      </w:r>
      <w:r w:rsidR="00BD21BC">
        <w:rPr>
          <w:rFonts w:hint="eastAsia"/>
        </w:rPr>
        <w:t>选项</w:t>
      </w:r>
      <w:r w:rsidR="00BD21BC">
        <w:rPr>
          <w:rFonts w:hint="eastAsia"/>
        </w:rPr>
        <w:t>(D)</w:t>
      </w:r>
      <w:r w:rsidR="00BD21BC">
        <w:t> </w:t>
      </w:r>
      <w:r w:rsidR="00BD21BC">
        <w:rPr>
          <w:rFonts w:hint="eastAsia"/>
        </w:rPr>
        <w:t>满足条件．</w:t>
      </w:r>
    </w:p>
    <w:p w:rsidR="00160D33" w:rsidRDefault="00160D33" w:rsidP="00185E83"/>
    <w:p w:rsidR="00160D33" w:rsidRDefault="00160D33" w:rsidP="00185E83"/>
    <w:p w:rsidR="00185E83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>
        <w:rPr>
          <w:rFonts w:hint="eastAsia"/>
        </w:rPr>
        <w:t>5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</w:t>
      </w:r>
      <w:r w:rsidR="00121F96" w:rsidRPr="00025957">
        <w:rPr>
          <w:position w:val="-4"/>
        </w:rPr>
        <w:object w:dxaOrig="240" w:dyaOrig="260">
          <v:shape id="_x0000_i1073" type="#_x0000_t75" style="width:11.9pt;height:13.15pt" o:ole="">
            <v:imagedata r:id="rId105" o:title=""/>
          </v:shape>
          <o:OLEObject Type="Embed" ProgID="Equation.DSMT4" ShapeID="_x0000_i1073" DrawAspect="Content" ObjectID="_1700060885" r:id="rId106"/>
        </w:object>
      </w:r>
      <w:r w:rsidR="00185E83">
        <w:rPr>
          <w:rFonts w:hint="eastAsia"/>
        </w:rPr>
        <w:t>是三阶实对称矩阵，</w:t>
      </w:r>
      <w:r w:rsidR="00121F96" w:rsidRPr="00025957">
        <w:rPr>
          <w:position w:val="-4"/>
        </w:rPr>
        <w:object w:dxaOrig="220" w:dyaOrig="240">
          <v:shape id="_x0000_i1074" type="#_x0000_t75" style="width:11.25pt;height:11.9pt" o:ole="">
            <v:imagedata r:id="rId107" o:title=""/>
          </v:shape>
          <o:OLEObject Type="Embed" ProgID="Equation.DSMT4" ShapeID="_x0000_i1074" DrawAspect="Content" ObjectID="_1700060886" r:id="rId108"/>
        </w:object>
      </w:r>
      <w:r w:rsidR="00185E83">
        <w:rPr>
          <w:rFonts w:hint="eastAsia"/>
        </w:rPr>
        <w:t>是三阶单位矩阵，若</w:t>
      </w:r>
      <w:r w:rsidR="00121F96" w:rsidRPr="00025957">
        <w:rPr>
          <w:position w:val="-4"/>
        </w:rPr>
        <w:object w:dxaOrig="1200" w:dyaOrig="300">
          <v:shape id="_x0000_i1075" type="#_x0000_t75" style="width:60.1pt;height:15.05pt" o:ole="">
            <v:imagedata r:id="rId109" o:title=""/>
          </v:shape>
          <o:OLEObject Type="Embed" ProgID="Equation.DSMT4" ShapeID="_x0000_i1075" DrawAspect="Content" ObjectID="_1700060887" r:id="rId110"/>
        </w:object>
      </w:r>
      <w:r w:rsidR="00185E83">
        <w:rPr>
          <w:rFonts w:hint="eastAsia"/>
        </w:rPr>
        <w:t>，且</w:t>
      </w:r>
      <w:r w:rsidR="00121F96" w:rsidRPr="00121F96">
        <w:rPr>
          <w:position w:val="-14"/>
        </w:rPr>
        <w:object w:dxaOrig="660" w:dyaOrig="400">
          <v:shape id="_x0000_i1076" type="#_x0000_t75" style="width:33.2pt;height:20.05pt" o:ole="">
            <v:imagedata r:id="rId111" o:title=""/>
          </v:shape>
          <o:OLEObject Type="Embed" ProgID="Equation.DSMT4" ShapeID="_x0000_i1076" DrawAspect="Content" ObjectID="_1700060888" r:id="rId112"/>
        </w:object>
      </w:r>
      <w:r w:rsidR="00185E83">
        <w:rPr>
          <w:rFonts w:hint="eastAsia"/>
        </w:rPr>
        <w:t>，则二次型</w:t>
      </w:r>
      <w:r w:rsidR="00121F96" w:rsidRPr="00025957">
        <w:rPr>
          <w:position w:val="-4"/>
        </w:rPr>
        <w:object w:dxaOrig="580" w:dyaOrig="300">
          <v:shape id="_x0000_i1077" type="#_x0000_t75" style="width:28.8pt;height:15.05pt" o:ole="">
            <v:imagedata r:id="rId113" o:title=""/>
          </v:shape>
          <o:OLEObject Type="Embed" ProgID="Equation.DSMT4" ShapeID="_x0000_i1077" DrawAspect="Content" ObjectID="_1700060889" r:id="rId114"/>
        </w:object>
      </w:r>
      <w:r w:rsidR="00185E83">
        <w:rPr>
          <w:rFonts w:hint="eastAsia"/>
        </w:rPr>
        <w:t>的规范形是</w:t>
      </w:r>
      <w:r>
        <w:rPr>
          <w:rFonts w:hint="eastAsia"/>
        </w:rPr>
        <w:t>(    )</w:t>
      </w:r>
    </w:p>
    <w:p w:rsidR="00FA4F6B" w:rsidRDefault="00FA4F6B" w:rsidP="00FA4F6B">
      <w:pPr>
        <w:ind w:leftChars="200" w:left="480"/>
        <w:rPr>
          <w:b/>
        </w:rPr>
      </w:pPr>
      <w:bookmarkStart w:id="7" w:name="_Hlk533417519"/>
      <w:r>
        <w:rPr>
          <w:rFonts w:hint="eastAsia"/>
        </w:rPr>
        <w:t xml:space="preserve">(A) </w:t>
      </w:r>
      <w:bookmarkEnd w:id="7"/>
      <w:r w:rsidR="00121F96" w:rsidRPr="00121F96">
        <w:rPr>
          <w:position w:val="-12"/>
        </w:rPr>
        <w:object w:dxaOrig="1240" w:dyaOrig="380">
          <v:shape id="_x0000_i1078" type="#_x0000_t75" style="width:62pt;height:18.8pt" o:ole="">
            <v:imagedata r:id="rId115" o:title=""/>
          </v:shape>
          <o:OLEObject Type="Embed" ProgID="Equation.DSMT4" ShapeID="_x0000_i1078" DrawAspect="Content" ObjectID="_1700060890" r:id="rId116"/>
        </w:object>
      </w:r>
      <w:r>
        <w:rPr>
          <w:rFonts w:hint="eastAsia"/>
          <w:b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21F96" w:rsidRPr="00121F96">
        <w:rPr>
          <w:position w:val="-12"/>
        </w:rPr>
        <w:object w:dxaOrig="1240" w:dyaOrig="380">
          <v:shape id="_x0000_i1079" type="#_x0000_t75" style="width:62pt;height:18.8pt" o:ole="">
            <v:imagedata r:id="rId117" o:title=""/>
          </v:shape>
          <o:OLEObject Type="Embed" ProgID="Equation.DSMT4" ShapeID="_x0000_i1079" DrawAspect="Content" ObjectID="_1700060891" r:id="rId118"/>
        </w:object>
      </w:r>
      <w:r>
        <w:rPr>
          <w:rFonts w:hint="eastAsia"/>
          <w:b/>
        </w:rPr>
        <w:t>．</w:t>
      </w:r>
    </w:p>
    <w:p w:rsidR="00185E83" w:rsidRDefault="00FA4F6B" w:rsidP="00FA4F6B">
      <w:pPr>
        <w:ind w:leftChars="200" w:left="480"/>
      </w:pPr>
      <w:r>
        <w:rPr>
          <w:rFonts w:hint="eastAsia"/>
        </w:rPr>
        <w:t xml:space="preserve">(C) </w:t>
      </w:r>
      <w:r w:rsidR="00121F96" w:rsidRPr="00121F96">
        <w:rPr>
          <w:position w:val="-12"/>
        </w:rPr>
        <w:object w:dxaOrig="1240" w:dyaOrig="380">
          <v:shape id="_x0000_i1080" type="#_x0000_t75" style="width:62pt;height:18.8pt" o:ole="">
            <v:imagedata r:id="rId119" o:title=""/>
          </v:shape>
          <o:OLEObject Type="Embed" ProgID="Equation.DSMT4" ShapeID="_x0000_i1080" DrawAspect="Content" ObjectID="_1700060892" r:id="rId120"/>
        </w:object>
      </w:r>
      <w:r>
        <w:rPr>
          <w:rFonts w:hint="eastAsia"/>
          <w:b/>
        </w:rPr>
        <w:t>．</w:t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  <w:b/>
        </w:rPr>
        <w:tab/>
      </w:r>
      <w:r>
        <w:rPr>
          <w:rFonts w:hint="eastAsia"/>
        </w:rPr>
        <w:t xml:space="preserve">(D) </w:t>
      </w:r>
      <w:r w:rsidR="00121F96" w:rsidRPr="00121F96">
        <w:rPr>
          <w:position w:val="-12"/>
        </w:rPr>
        <w:object w:dxaOrig="1380" w:dyaOrig="380">
          <v:shape id="_x0000_i1081" type="#_x0000_t75" style="width:68.85pt;height:18.8pt" o:ole="">
            <v:imagedata r:id="rId121" o:title=""/>
          </v:shape>
          <o:OLEObject Type="Embed" ProgID="Equation.DSMT4" ShapeID="_x0000_i1081" DrawAspect="Content" ObjectID="_1700060893" r:id="rId122"/>
        </w:object>
      </w:r>
      <w:r>
        <w:rPr>
          <w:rFonts w:hint="eastAsia"/>
        </w:rPr>
        <w:t>．</w:t>
      </w:r>
    </w:p>
    <w:p w:rsidR="00BA760F" w:rsidRDefault="00BA760F" w:rsidP="00BA760F"/>
    <w:p w:rsidR="00185E83" w:rsidRPr="00045DF2" w:rsidRDefault="00BA760F" w:rsidP="00BD21BC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185E83">
        <w:rPr>
          <w:rFonts w:hint="eastAsia"/>
        </w:rPr>
        <w:t>由</w:t>
      </w:r>
      <w:r w:rsidR="00121F96" w:rsidRPr="00025957">
        <w:rPr>
          <w:position w:val="-4"/>
        </w:rPr>
        <w:object w:dxaOrig="1200" w:dyaOrig="300">
          <v:shape id="_x0000_i1082" type="#_x0000_t75" style="width:60.1pt;height:15.05pt" o:ole="">
            <v:imagedata r:id="rId123" o:title=""/>
          </v:shape>
          <o:OLEObject Type="Embed" ProgID="Equation.DSMT4" ShapeID="_x0000_i1082" DrawAspect="Content" ObjectID="_1700060894" r:id="rId124"/>
        </w:object>
      </w:r>
      <w:r w:rsidR="00185E83">
        <w:rPr>
          <w:rFonts w:hint="eastAsia"/>
        </w:rPr>
        <w:t>可</w:t>
      </w:r>
      <w:r w:rsidR="003A1AA7">
        <w:rPr>
          <w:rFonts w:hint="eastAsia"/>
        </w:rPr>
        <w:t>知</w:t>
      </w:r>
      <w:r w:rsidR="00991478">
        <w:rPr>
          <w:rFonts w:hint="eastAsia"/>
        </w:rPr>
        <w:t>，</w:t>
      </w:r>
      <w:r w:rsidR="00121F96" w:rsidRPr="00025957">
        <w:rPr>
          <w:position w:val="-4"/>
        </w:rPr>
        <w:object w:dxaOrig="240" w:dyaOrig="260">
          <v:shape id="_x0000_i1083" type="#_x0000_t75" style="width:11.9pt;height:13.15pt" o:ole="">
            <v:imagedata r:id="rId125" o:title=""/>
          </v:shape>
          <o:OLEObject Type="Embed" ProgID="Equation.DSMT4" ShapeID="_x0000_i1083" DrawAspect="Content" ObjectID="_1700060895" r:id="rId126"/>
        </w:object>
      </w:r>
      <w:r w:rsidR="003A1AA7">
        <w:rPr>
          <w:rFonts w:hint="eastAsia"/>
        </w:rPr>
        <w:t>的特征值</w:t>
      </w:r>
      <w:r w:rsidR="00121F96" w:rsidRPr="00121F96">
        <w:rPr>
          <w:position w:val="-6"/>
        </w:rPr>
        <w:object w:dxaOrig="220" w:dyaOrig="279">
          <v:shape id="_x0000_i1084" type="#_x0000_t75" style="width:11.25pt;height:13.75pt" o:ole="">
            <v:imagedata r:id="rId127" o:title=""/>
          </v:shape>
          <o:OLEObject Type="Embed" ProgID="Equation.DSMT4" ShapeID="_x0000_i1084" DrawAspect="Content" ObjectID="_1700060896" r:id="rId128"/>
        </w:object>
      </w:r>
      <w:r w:rsidR="003A1AA7">
        <w:rPr>
          <w:rFonts w:hint="eastAsia"/>
        </w:rPr>
        <w:t>满足</w:t>
      </w:r>
      <w:r w:rsidR="00121F96" w:rsidRPr="00121F96">
        <w:rPr>
          <w:position w:val="-6"/>
        </w:rPr>
        <w:object w:dxaOrig="1340" w:dyaOrig="320">
          <v:shape id="_x0000_i1085" type="#_x0000_t75" style="width:67pt;height:16.3pt" o:ole="">
            <v:imagedata r:id="rId129" o:title=""/>
          </v:shape>
          <o:OLEObject Type="Embed" ProgID="Equation.DSMT4" ShapeID="_x0000_i1085" DrawAspect="Content" ObjectID="_1700060897" r:id="rId130"/>
        </w:object>
      </w:r>
      <w:r w:rsidR="00185E83">
        <w:rPr>
          <w:rFonts w:hint="eastAsia"/>
        </w:rPr>
        <w:t>，</w:t>
      </w:r>
      <w:r w:rsidR="003A1AA7">
        <w:rPr>
          <w:rFonts w:hint="eastAsia"/>
        </w:rPr>
        <w:t>即</w:t>
      </w:r>
      <w:r w:rsidR="00121F96" w:rsidRPr="00025957">
        <w:rPr>
          <w:position w:val="-4"/>
        </w:rPr>
        <w:object w:dxaOrig="240" w:dyaOrig="260">
          <v:shape id="_x0000_i1086" type="#_x0000_t75" style="width:11.9pt;height:13.15pt" o:ole="">
            <v:imagedata r:id="rId131" o:title=""/>
          </v:shape>
          <o:OLEObject Type="Embed" ProgID="Equation.DSMT4" ShapeID="_x0000_i1086" DrawAspect="Content" ObjectID="_1700060898" r:id="rId132"/>
        </w:object>
      </w:r>
      <w:r w:rsidR="003A1AA7">
        <w:rPr>
          <w:rFonts w:hint="eastAsia"/>
        </w:rPr>
        <w:t>的</w:t>
      </w:r>
      <w:r w:rsidR="00185E83">
        <w:rPr>
          <w:rFonts w:hint="eastAsia"/>
        </w:rPr>
        <w:t>特征值只可能是</w:t>
      </w:r>
      <w:r w:rsidR="00121F96" w:rsidRPr="00025957">
        <w:rPr>
          <w:position w:val="-4"/>
        </w:rPr>
        <w:object w:dxaOrig="180" w:dyaOrig="260">
          <v:shape id="_x0000_i1087" type="#_x0000_t75" style="width:8.75pt;height:13.15pt" o:ole="">
            <v:imagedata r:id="rId133" o:title=""/>
          </v:shape>
          <o:OLEObject Type="Embed" ProgID="Equation.DSMT4" ShapeID="_x0000_i1087" DrawAspect="Content" ObjectID="_1700060899" r:id="rId134"/>
        </w:object>
      </w:r>
      <w:r w:rsidR="00185E83">
        <w:rPr>
          <w:rFonts w:hint="eastAsia"/>
        </w:rPr>
        <w:t>和</w:t>
      </w:r>
      <w:r w:rsidR="00121F96" w:rsidRPr="00025957">
        <w:rPr>
          <w:position w:val="-4"/>
        </w:rPr>
        <w:object w:dxaOrig="340" w:dyaOrig="260">
          <v:shape id="_x0000_i1088" type="#_x0000_t75" style="width:16.9pt;height:13.15pt" o:ole="">
            <v:imagedata r:id="rId135" o:title=""/>
          </v:shape>
          <o:OLEObject Type="Embed" ProgID="Equation.DSMT4" ShapeID="_x0000_i1088" DrawAspect="Content" ObjectID="_1700060900" r:id="rId136"/>
        </w:object>
      </w:r>
      <w:r w:rsidR="00185E83">
        <w:rPr>
          <w:rFonts w:hint="eastAsia"/>
        </w:rPr>
        <w:t>．</w:t>
      </w:r>
      <w:r w:rsidR="00991478">
        <w:rPr>
          <w:rFonts w:hint="eastAsia"/>
        </w:rPr>
        <w:t>再由</w:t>
      </w:r>
      <w:r w:rsidR="00121F96" w:rsidRPr="00121F96">
        <w:rPr>
          <w:position w:val="-14"/>
        </w:rPr>
        <w:object w:dxaOrig="1500" w:dyaOrig="400">
          <v:shape id="_x0000_i1089" type="#_x0000_t75" style="width:75.15pt;height:20.05pt" o:ole="">
            <v:imagedata r:id="rId137" o:title=""/>
          </v:shape>
          <o:OLEObject Type="Embed" ProgID="Equation.DSMT4" ShapeID="_x0000_i1089" DrawAspect="Content" ObjectID="_1700060901" r:id="rId138"/>
        </w:object>
      </w:r>
      <w:r w:rsidR="00991478">
        <w:rPr>
          <w:rFonts w:hint="eastAsia"/>
        </w:rPr>
        <w:t>可知，</w:t>
      </w:r>
      <w:r w:rsidR="00185E83">
        <w:rPr>
          <w:rFonts w:hint="eastAsia"/>
        </w:rPr>
        <w:t>三个特征值只能是</w:t>
      </w:r>
      <w:r w:rsidR="00121F96" w:rsidRPr="00121F96">
        <w:rPr>
          <w:position w:val="-12"/>
        </w:rPr>
        <w:object w:dxaOrig="1860" w:dyaOrig="360">
          <v:shape id="_x0000_i1090" type="#_x0000_t75" style="width:93.3pt;height:18.15pt" o:ole="">
            <v:imagedata r:id="rId139" o:title=""/>
          </v:shape>
          <o:OLEObject Type="Embed" ProgID="Equation.DSMT4" ShapeID="_x0000_i1090" DrawAspect="Content" ObjectID="_1700060902" r:id="rId140"/>
        </w:object>
      </w:r>
      <w:r w:rsidR="00991478">
        <w:rPr>
          <w:rFonts w:hint="eastAsia"/>
        </w:rPr>
        <w:t>．因此</w:t>
      </w:r>
      <w:r w:rsidR="00185E83">
        <w:rPr>
          <w:rFonts w:hint="eastAsia"/>
        </w:rPr>
        <w:t>二次型的规范型为</w:t>
      </w:r>
      <w:r w:rsidR="00121F96" w:rsidRPr="00121F96">
        <w:rPr>
          <w:position w:val="-12"/>
        </w:rPr>
        <w:object w:dxaOrig="1240" w:dyaOrig="380">
          <v:shape id="_x0000_i1091" type="#_x0000_t75" style="width:62pt;height:18.8pt" o:ole="">
            <v:imagedata r:id="rId141" o:title=""/>
          </v:shape>
          <o:OLEObject Type="Embed" ProgID="Equation.DSMT4" ShapeID="_x0000_i1091" DrawAspect="Content" ObjectID="_1700060903" r:id="rId142"/>
        </w:object>
      </w:r>
      <w:r w:rsidR="00185E83"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>
        <w:rPr>
          <w:rFonts w:hint="eastAsia"/>
        </w:rPr>
        <w:t>6</w:t>
      </w:r>
      <w:r>
        <w:rPr>
          <w:rFonts w:hint="eastAsia"/>
        </w:rPr>
        <w:t xml:space="preserve">) </w:t>
      </w:r>
      <w:r w:rsidR="00185E83">
        <w:rPr>
          <w:rFonts w:hint="eastAsia"/>
        </w:rPr>
        <w:t>如图所示，有</w:t>
      </w:r>
      <w:r w:rsidR="00121F96" w:rsidRPr="00121F96">
        <w:rPr>
          <w:position w:val="-6"/>
        </w:rPr>
        <w:object w:dxaOrig="180" w:dyaOrig="279">
          <v:shape id="_x0000_i1092" type="#_x0000_t75" style="width:8.75pt;height:13.75pt" o:ole="">
            <v:imagedata r:id="rId143" o:title=""/>
          </v:shape>
          <o:OLEObject Type="Embed" ProgID="Equation.DSMT4" ShapeID="_x0000_i1092" DrawAspect="Content" ObjectID="_1700060904" r:id="rId144"/>
        </w:object>
      </w:r>
      <w:r w:rsidR="00185E83">
        <w:rPr>
          <w:rFonts w:hint="eastAsia"/>
        </w:rPr>
        <w:t>张平面两两相交，交线相互平行，它们的方程</w:t>
      </w:r>
      <w:r w:rsidR="00121F96" w:rsidRPr="00121F96">
        <w:rPr>
          <w:position w:val="-12"/>
        </w:rPr>
        <w:object w:dxaOrig="2020" w:dyaOrig="360">
          <v:shape id="_x0000_i1093" type="#_x0000_t75" style="width:100.8pt;height:18.15pt" o:ole="">
            <v:imagedata r:id="rId145" o:title=""/>
          </v:shape>
          <o:OLEObject Type="Embed" ProgID="Equation.DSMT4" ShapeID="_x0000_i1093" DrawAspect="Content" ObjectID="_1700060905" r:id="rId146"/>
        </w:object>
      </w:r>
      <w:r w:rsidR="0093306D">
        <w:rPr>
          <w:rFonts w:hint="eastAsia"/>
        </w:rPr>
        <w:t>（</w:t>
      </w:r>
      <w:r w:rsidR="00121F96" w:rsidRPr="00121F96">
        <w:rPr>
          <w:position w:val="-8"/>
        </w:rPr>
        <w:object w:dxaOrig="859" w:dyaOrig="300">
          <v:shape id="_x0000_i1094" type="#_x0000_t75" style="width:43.2pt;height:15.05pt" o:ole="">
            <v:imagedata r:id="rId147" o:title=""/>
          </v:shape>
          <o:OLEObject Type="Embed" ProgID="Equation.DSMT4" ShapeID="_x0000_i1094" DrawAspect="Content" ObjectID="_1700060906" r:id="rId148"/>
        </w:object>
      </w:r>
      <w:r w:rsidR="0093306D">
        <w:rPr>
          <w:rFonts w:hint="eastAsia"/>
        </w:rPr>
        <w:t>）</w:t>
      </w:r>
      <w:r w:rsidR="00185E83">
        <w:rPr>
          <w:rFonts w:hint="eastAsia"/>
        </w:rPr>
        <w:t>组成的线性方程组的系数矩阵和增广矩阵分别记为</w:t>
      </w:r>
      <w:r w:rsidR="00121F96" w:rsidRPr="00025957">
        <w:rPr>
          <w:position w:val="-4"/>
        </w:rPr>
        <w:object w:dxaOrig="240" w:dyaOrig="260">
          <v:shape id="_x0000_i1095" type="#_x0000_t75" style="width:11.9pt;height:13.15pt" o:ole="">
            <v:imagedata r:id="rId149" o:title=""/>
          </v:shape>
          <o:OLEObject Type="Embed" ProgID="Equation.DSMT4" ShapeID="_x0000_i1095" DrawAspect="Content" ObjectID="_1700060907" r:id="rId150"/>
        </w:object>
      </w:r>
      <w:r w:rsidR="0093306D">
        <w:rPr>
          <w:rFonts w:hint="eastAsia"/>
        </w:rPr>
        <w:t xml:space="preserve">, </w:t>
      </w:r>
      <w:r w:rsidR="00121F96" w:rsidRPr="00025957">
        <w:rPr>
          <w:position w:val="-4"/>
        </w:rPr>
        <w:object w:dxaOrig="240" w:dyaOrig="320">
          <v:shape id="_x0000_i1096" type="#_x0000_t75" style="width:11.9pt;height:16.3pt" o:ole="">
            <v:imagedata r:id="rId151" o:title=""/>
          </v:shape>
          <o:OLEObject Type="Embed" ProgID="Equation.DSMT4" ShapeID="_x0000_i1096" DrawAspect="Content" ObjectID="_1700060908" r:id="rId152"/>
        </w:object>
      </w:r>
      <w:r w:rsidR="00185E83">
        <w:rPr>
          <w:rFonts w:hint="eastAsia"/>
        </w:rPr>
        <w:t>，则</w:t>
      </w:r>
      <w:r>
        <w:rPr>
          <w:rFonts w:hint="eastAsia"/>
        </w:rPr>
        <w:t>(    )</w:t>
      </w:r>
    </w:p>
    <w:p w:rsidR="00DA09BF" w:rsidRPr="004B755B" w:rsidRDefault="006973D3" w:rsidP="00BD64CF">
      <w:pPr>
        <w:ind w:leftChars="200" w:left="480"/>
        <w:jc w:val="center"/>
      </w:pPr>
      <w:r>
        <w:rPr>
          <w:noProof/>
        </w:rPr>
        <w:drawing>
          <wp:inline distT="0" distB="0" distL="0" distR="0">
            <wp:extent cx="1457493" cy="1308100"/>
            <wp:effectExtent l="19050" t="0" r="9357" b="0"/>
            <wp:docPr id="1" name="图片 0" descr="201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A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62" cy="130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E83" w:rsidRDefault="00FA4F6B" w:rsidP="00FA4F6B">
      <w:pPr>
        <w:ind w:leftChars="200" w:left="480"/>
      </w:pPr>
      <w:bookmarkStart w:id="8" w:name="_Hlk533417957"/>
      <w:r>
        <w:rPr>
          <w:rFonts w:hint="eastAsia"/>
        </w:rPr>
        <w:t xml:space="preserve">(A) </w:t>
      </w:r>
      <w:bookmarkEnd w:id="8"/>
      <w:r w:rsidR="00121F96" w:rsidRPr="00121F96">
        <w:rPr>
          <w:position w:val="-10"/>
        </w:rPr>
        <w:object w:dxaOrig="1719" w:dyaOrig="380">
          <v:shape id="_x0000_i1097" type="#_x0000_t75" style="width:85.75pt;height:18.8pt" o:ole="">
            <v:imagedata r:id="rId154" o:title=""/>
          </v:shape>
          <o:OLEObject Type="Embed" ProgID="Equation.DSMT4" ShapeID="_x0000_i1097" DrawAspect="Content" ObjectID="_1700060909" r:id="rId155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21F96" w:rsidRPr="00121F96">
        <w:rPr>
          <w:position w:val="-10"/>
        </w:rPr>
        <w:object w:dxaOrig="1719" w:dyaOrig="380">
          <v:shape id="_x0000_i1098" type="#_x0000_t75" style="width:85.75pt;height:18.8pt" o:ole="">
            <v:imagedata r:id="rId156" o:title=""/>
          </v:shape>
          <o:OLEObject Type="Embed" ProgID="Equation.DSMT4" ShapeID="_x0000_i1098" DrawAspect="Content" ObjectID="_1700060910" r:id="rId157"/>
        </w:object>
      </w:r>
      <w:r>
        <w:rPr>
          <w:rFonts w:hint="eastAsia"/>
        </w:rPr>
        <w:t>．</w:t>
      </w:r>
    </w:p>
    <w:p w:rsidR="00185E83" w:rsidRDefault="00FA4F6B" w:rsidP="00FA4F6B">
      <w:pPr>
        <w:ind w:leftChars="200" w:left="480"/>
      </w:pPr>
      <w:r>
        <w:rPr>
          <w:rFonts w:hint="eastAsia"/>
        </w:rPr>
        <w:t xml:space="preserve">(C) </w:t>
      </w:r>
      <w:r w:rsidR="00121F96" w:rsidRPr="00121F96">
        <w:rPr>
          <w:position w:val="-10"/>
        </w:rPr>
        <w:object w:dxaOrig="1719" w:dyaOrig="380">
          <v:shape id="_x0000_i1099" type="#_x0000_t75" style="width:85.75pt;height:18.8pt" o:ole="">
            <v:imagedata r:id="rId158" o:title=""/>
          </v:shape>
          <o:OLEObject Type="Embed" ProgID="Equation.DSMT4" ShapeID="_x0000_i1099" DrawAspect="Content" ObjectID="_1700060911" r:id="rId159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21F96" w:rsidRPr="00121F96">
        <w:rPr>
          <w:position w:val="-10"/>
        </w:rPr>
        <w:object w:dxaOrig="1719" w:dyaOrig="380">
          <v:shape id="_x0000_i1100" type="#_x0000_t75" style="width:85.75pt;height:18.8pt" o:ole="">
            <v:imagedata r:id="rId160" o:title=""/>
          </v:shape>
          <o:OLEObject Type="Embed" ProgID="Equation.DSMT4" ShapeID="_x0000_i1100" DrawAspect="Content" ObjectID="_1700060912" r:id="rId161"/>
        </w:object>
      </w:r>
      <w:r>
        <w:rPr>
          <w:rFonts w:hint="eastAsia"/>
        </w:rPr>
        <w:t>．</w:t>
      </w:r>
    </w:p>
    <w:p w:rsidR="00BA760F" w:rsidRDefault="00BA760F" w:rsidP="00BA760F">
      <w:bookmarkStart w:id="9" w:name="_Hlk533418813"/>
    </w:p>
    <w:p w:rsidR="00185E83" w:rsidRDefault="00BA760F" w:rsidP="0093306D">
      <w:pPr>
        <w:ind w:left="480" w:hangingChars="200" w:hanging="480"/>
      </w:pPr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bookmarkEnd w:id="9"/>
      <w:r w:rsidR="0093306D">
        <w:rPr>
          <w:rFonts w:hint="eastAsia"/>
        </w:rPr>
        <w:t>因为三个平面没有共同交点，所以</w:t>
      </w:r>
      <w:r w:rsidR="00185E83">
        <w:rPr>
          <w:rFonts w:hint="eastAsia"/>
        </w:rPr>
        <w:t>非齐次方程组无解，</w:t>
      </w:r>
      <w:r w:rsidR="0093306D">
        <w:rPr>
          <w:rFonts w:hint="eastAsia"/>
        </w:rPr>
        <w:t>故有</w:t>
      </w:r>
      <w:r w:rsidR="00121F96" w:rsidRPr="00121F96">
        <w:rPr>
          <w:position w:val="-10"/>
        </w:rPr>
        <w:object w:dxaOrig="1520" w:dyaOrig="380">
          <v:shape id="_x0000_i1101" type="#_x0000_t75" style="width:75.75pt;height:18.8pt" o:ole="">
            <v:imagedata r:id="rId162" o:title=""/>
          </v:shape>
          <o:OLEObject Type="Embed" ProgID="Equation.DSMT4" ShapeID="_x0000_i1101" DrawAspect="Content" ObjectID="_1700060913" r:id="rId163"/>
        </w:object>
      </w:r>
      <w:r w:rsidR="0093306D">
        <w:rPr>
          <w:rFonts w:hint="eastAsia"/>
        </w:rPr>
        <w:t>．又因为</w:t>
      </w:r>
      <w:r w:rsidR="00185E83">
        <w:rPr>
          <w:rFonts w:hint="eastAsia"/>
        </w:rPr>
        <w:t>任何两个平面都不平行</w:t>
      </w:r>
      <w:r w:rsidR="0093306D">
        <w:rPr>
          <w:rFonts w:hint="eastAsia"/>
        </w:rPr>
        <w:t>或重合</w:t>
      </w:r>
      <w:r w:rsidR="00185E83">
        <w:rPr>
          <w:rFonts w:hint="eastAsia"/>
        </w:rPr>
        <w:t>，所以</w:t>
      </w:r>
      <w:r w:rsidR="00121F96" w:rsidRPr="00121F96">
        <w:rPr>
          <w:position w:val="-10"/>
        </w:rPr>
        <w:object w:dxaOrig="859" w:dyaOrig="320">
          <v:shape id="_x0000_i1102" type="#_x0000_t75" style="width:43.2pt;height:16.3pt" o:ole="">
            <v:imagedata r:id="rId164" o:title=""/>
          </v:shape>
          <o:OLEObject Type="Embed" ProgID="Equation.DSMT4" ShapeID="_x0000_i1102" DrawAspect="Content" ObjectID="_1700060914" r:id="rId165"/>
        </w:object>
      </w:r>
      <w:r w:rsidR="0093306D">
        <w:rPr>
          <w:rFonts w:hint="eastAsia"/>
        </w:rPr>
        <w:t>．从而</w:t>
      </w:r>
      <w:r w:rsidR="00121F96" w:rsidRPr="00121F96">
        <w:rPr>
          <w:position w:val="-10"/>
        </w:rPr>
        <w:object w:dxaOrig="859" w:dyaOrig="320">
          <v:shape id="_x0000_i1103" type="#_x0000_t75" style="width:43.2pt;height:16.3pt" o:ole="">
            <v:imagedata r:id="rId166" o:title=""/>
          </v:shape>
          <o:OLEObject Type="Embed" ProgID="Equation.DSMT4" ShapeID="_x0000_i1103" DrawAspect="Content" ObjectID="_1700060915" r:id="rId167"/>
        </w:object>
      </w:r>
      <w:r w:rsidR="0093306D">
        <w:rPr>
          <w:rFonts w:hint="eastAsia"/>
        </w:rPr>
        <w:t>，</w:t>
      </w:r>
      <w:r w:rsidR="00121F96" w:rsidRPr="00121F96">
        <w:rPr>
          <w:position w:val="-10"/>
        </w:rPr>
        <w:object w:dxaOrig="859" w:dyaOrig="380">
          <v:shape id="_x0000_i1104" type="#_x0000_t75" style="width:43.2pt;height:18.8pt" o:ole="">
            <v:imagedata r:id="rId168" o:title=""/>
          </v:shape>
          <o:OLEObject Type="Embed" ProgID="Equation.DSMT4" ShapeID="_x0000_i1104" DrawAspect="Content" ObjectID="_1700060916" r:id="rId169"/>
        </w:object>
      </w:r>
      <w:r w:rsidR="0093306D"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185E83">
      <w:r>
        <w:rPr>
          <w:rFonts w:hint="eastAsia"/>
        </w:rPr>
        <w:t>(</w:t>
      </w:r>
      <w:r w:rsidR="00185E83" w:rsidRPr="00E17960">
        <w:rPr>
          <w:rFonts w:hint="eastAsia"/>
        </w:rPr>
        <w:t>7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</w:t>
      </w:r>
      <w:r w:rsidR="00121F96" w:rsidRPr="00121F96">
        <w:rPr>
          <w:position w:val="-8"/>
        </w:rPr>
        <w:object w:dxaOrig="460" w:dyaOrig="300">
          <v:shape id="_x0000_i1105" type="#_x0000_t75" style="width:23.15pt;height:15.05pt" o:ole="">
            <v:imagedata r:id="rId170" o:title=""/>
          </v:shape>
          <o:OLEObject Type="Embed" ProgID="Equation.DSMT4" ShapeID="_x0000_i1105" DrawAspect="Content" ObjectID="_1700060917" r:id="rId171"/>
        </w:object>
      </w:r>
      <w:r w:rsidR="00185E83">
        <w:rPr>
          <w:rFonts w:hint="eastAsia"/>
        </w:rPr>
        <w:t>为随机事件，则</w:t>
      </w:r>
      <w:r w:rsidR="00121F96" w:rsidRPr="00121F96">
        <w:rPr>
          <w:position w:val="-10"/>
        </w:rPr>
        <w:object w:dxaOrig="1240" w:dyaOrig="320">
          <v:shape id="_x0000_i1106" type="#_x0000_t75" style="width:62pt;height:16.3pt" o:ole="">
            <v:imagedata r:id="rId172" o:title=""/>
          </v:shape>
          <o:OLEObject Type="Embed" ProgID="Equation.DSMT4" ShapeID="_x0000_i1106" DrawAspect="Content" ObjectID="_1700060918" r:id="rId173"/>
        </w:object>
      </w:r>
      <w:r w:rsidR="00185E83">
        <w:rPr>
          <w:rFonts w:hint="eastAsia"/>
        </w:rPr>
        <w:t>的充分必要条件是</w:t>
      </w:r>
      <w:r>
        <w:rPr>
          <w:rFonts w:hint="eastAsia"/>
        </w:rPr>
        <w:t>(    )</w:t>
      </w:r>
    </w:p>
    <w:p w:rsidR="00185E83" w:rsidRDefault="00FA4F6B" w:rsidP="00FA4F6B">
      <w:pPr>
        <w:ind w:leftChars="200" w:left="480"/>
      </w:pPr>
      <w:bookmarkStart w:id="10" w:name="_Hlk533418703"/>
      <w:r>
        <w:rPr>
          <w:rFonts w:hint="eastAsia"/>
        </w:rPr>
        <w:t xml:space="preserve">(A) </w:t>
      </w:r>
      <w:bookmarkEnd w:id="10"/>
      <w:r w:rsidR="00121F96" w:rsidRPr="00121F96">
        <w:rPr>
          <w:position w:val="-10"/>
        </w:rPr>
        <w:object w:dxaOrig="2320" w:dyaOrig="320">
          <v:shape id="_x0000_i1107" type="#_x0000_t75" style="width:115.85pt;height:16.3pt" o:ole="">
            <v:imagedata r:id="rId174" o:title=""/>
          </v:shape>
          <o:OLEObject Type="Embed" ProgID="Equation.DSMT4" ShapeID="_x0000_i1107" DrawAspect="Content" ObjectID="_1700060919" r:id="rId175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21F96" w:rsidRPr="00121F96">
        <w:rPr>
          <w:position w:val="-10"/>
        </w:rPr>
        <w:object w:dxaOrig="1880" w:dyaOrig="320">
          <v:shape id="_x0000_i1108" type="#_x0000_t75" style="width:93.9pt;height:16.3pt" o:ole="">
            <v:imagedata r:id="rId176" o:title=""/>
          </v:shape>
          <o:OLEObject Type="Embed" ProgID="Equation.DSMT4" ShapeID="_x0000_i1108" DrawAspect="Content" ObjectID="_1700060920" r:id="rId177"/>
        </w:object>
      </w:r>
      <w:r>
        <w:rPr>
          <w:rFonts w:hint="eastAsia"/>
        </w:rPr>
        <w:t>．</w:t>
      </w:r>
    </w:p>
    <w:p w:rsidR="00185E83" w:rsidRDefault="00FA4F6B" w:rsidP="00FA4F6B">
      <w:pPr>
        <w:ind w:leftChars="200" w:left="480"/>
      </w:pPr>
      <w:bookmarkStart w:id="11" w:name="_Hlk533418924"/>
      <w:r>
        <w:rPr>
          <w:rFonts w:hint="eastAsia"/>
        </w:rPr>
        <w:t xml:space="preserve">(C) </w:t>
      </w:r>
      <w:bookmarkEnd w:id="11"/>
      <w:r w:rsidR="00121F96" w:rsidRPr="00121F96">
        <w:rPr>
          <w:position w:val="-10"/>
        </w:rPr>
        <w:object w:dxaOrig="1560" w:dyaOrig="380">
          <v:shape id="_x0000_i1109" type="#_x0000_t75" style="width:78.25pt;height:18.8pt" o:ole="">
            <v:imagedata r:id="rId178" o:title=""/>
          </v:shape>
          <o:OLEObject Type="Embed" ProgID="Equation.DSMT4" ShapeID="_x0000_i1109" DrawAspect="Content" ObjectID="_1700060921" r:id="rId179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21F96" w:rsidRPr="00121F96">
        <w:rPr>
          <w:position w:val="-10"/>
        </w:rPr>
        <w:object w:dxaOrig="1560" w:dyaOrig="380">
          <v:shape id="_x0000_i1110" type="#_x0000_t75" style="width:78.25pt;height:18.8pt" o:ole="">
            <v:imagedata r:id="rId180" o:title=""/>
          </v:shape>
          <o:OLEObject Type="Embed" ProgID="Equation.DSMT4" ShapeID="_x0000_i1110" DrawAspect="Content" ObjectID="_1700060922" r:id="rId181"/>
        </w:object>
      </w:r>
      <w:r>
        <w:rPr>
          <w:rFonts w:hint="eastAsia"/>
        </w:rPr>
        <w:t>．</w:t>
      </w:r>
    </w:p>
    <w:p w:rsidR="00BA760F" w:rsidRDefault="00BA760F" w:rsidP="00BA760F"/>
    <w:p w:rsidR="0093306D" w:rsidRDefault="00BA760F" w:rsidP="0093306D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93306D">
        <w:rPr>
          <w:rFonts w:hint="eastAsia"/>
        </w:rPr>
        <w:t>因为</w:t>
      </w:r>
    </w:p>
    <w:p w:rsidR="00185E83" w:rsidRDefault="00121F96" w:rsidP="0093306D">
      <w:pPr>
        <w:ind w:leftChars="200" w:left="480"/>
        <w:jc w:val="center"/>
      </w:pPr>
      <w:r w:rsidRPr="00121F96">
        <w:rPr>
          <w:position w:val="-10"/>
        </w:rPr>
        <w:object w:dxaOrig="4720" w:dyaOrig="380">
          <v:shape id="_x0000_i1111" type="#_x0000_t75" style="width:236.05pt;height:18.8pt" o:ole="">
            <v:imagedata r:id="rId182" o:title=""/>
          </v:shape>
          <o:OLEObject Type="Embed" ProgID="Equation.DSMT4" ShapeID="_x0000_i1111" DrawAspect="Content" ObjectID="_1700060923" r:id="rId183"/>
        </w:object>
      </w:r>
    </w:p>
    <w:p w:rsidR="00185E83" w:rsidRDefault="0093306D" w:rsidP="0093306D">
      <w:pPr>
        <w:ind w:leftChars="200" w:left="480"/>
      </w:pPr>
      <w:r>
        <w:rPr>
          <w:rFonts w:hint="eastAsia"/>
        </w:rPr>
        <w:t>所以</w:t>
      </w:r>
      <w:r w:rsidR="00121F96" w:rsidRPr="00121F96">
        <w:rPr>
          <w:position w:val="-10"/>
        </w:rPr>
        <w:object w:dxaOrig="1560" w:dyaOrig="380">
          <v:shape id="_x0000_i1112" type="#_x0000_t75" style="width:78.25pt;height:18.8pt" o:ole="">
            <v:imagedata r:id="rId184" o:title=""/>
          </v:shape>
          <o:OLEObject Type="Embed" ProgID="Equation.DSMT4" ShapeID="_x0000_i1112" DrawAspect="Content" ObjectID="_1700060924" r:id="rId185"/>
        </w:object>
      </w:r>
      <w:r>
        <w:rPr>
          <w:rFonts w:hint="eastAsia"/>
        </w:rPr>
        <w:t>等价于</w:t>
      </w:r>
      <w:r w:rsidR="00121F96" w:rsidRPr="00121F96">
        <w:rPr>
          <w:position w:val="-10"/>
        </w:rPr>
        <w:object w:dxaOrig="1240" w:dyaOrig="320">
          <v:shape id="_x0000_i1113" type="#_x0000_t75" style="width:62pt;height:16.3pt" o:ole="">
            <v:imagedata r:id="rId186" o:title=""/>
          </v:shape>
          <o:OLEObject Type="Embed" ProgID="Equation.DSMT4" ShapeID="_x0000_i1113" DrawAspect="Content" ObjectID="_1700060925" r:id="rId187"/>
        </w:object>
      </w:r>
      <w:r>
        <w:rPr>
          <w:rFonts w:hint="eastAsia"/>
        </w:rPr>
        <w:t>．</w:t>
      </w:r>
    </w:p>
    <w:p w:rsidR="00160D33" w:rsidRDefault="00160D33" w:rsidP="00185E83">
      <w:pPr>
        <w:jc w:val="left"/>
      </w:pPr>
    </w:p>
    <w:p w:rsidR="00160D33" w:rsidRDefault="00160D33" w:rsidP="00185E83">
      <w:pPr>
        <w:jc w:val="left"/>
      </w:pPr>
    </w:p>
    <w:p w:rsidR="00185E83" w:rsidRDefault="00BD64CF" w:rsidP="00BD64CF">
      <w:pPr>
        <w:ind w:left="480" w:hangingChars="200" w:hanging="480"/>
        <w:jc w:val="left"/>
      </w:pPr>
      <w:r>
        <w:rPr>
          <w:rFonts w:hint="eastAsia"/>
        </w:rPr>
        <w:t>(</w:t>
      </w:r>
      <w:r w:rsidR="00185E83">
        <w:rPr>
          <w:rFonts w:hint="eastAsia"/>
        </w:rPr>
        <w:t>8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设随机变量</w:t>
      </w:r>
      <w:r w:rsidR="00121F96" w:rsidRPr="00025957">
        <w:rPr>
          <w:position w:val="-4"/>
        </w:rPr>
        <w:object w:dxaOrig="240" w:dyaOrig="240">
          <v:shape id="_x0000_i1114" type="#_x0000_t75" style="width:11.9pt;height:11.9pt" o:ole="">
            <v:imagedata r:id="rId188" o:title=""/>
          </v:shape>
          <o:OLEObject Type="Embed" ProgID="Equation.DSMT4" ShapeID="_x0000_i1114" DrawAspect="Content" ObjectID="_1700060926" r:id="rId189"/>
        </w:object>
      </w:r>
      <w:r w:rsidR="00185E83">
        <w:rPr>
          <w:rFonts w:hint="eastAsia"/>
        </w:rPr>
        <w:t>与</w:t>
      </w:r>
      <w:r w:rsidR="00121F96" w:rsidRPr="00025957">
        <w:rPr>
          <w:position w:val="-4"/>
        </w:rPr>
        <w:object w:dxaOrig="220" w:dyaOrig="240">
          <v:shape id="_x0000_i1115" type="#_x0000_t75" style="width:11.25pt;height:11.9pt" o:ole="">
            <v:imagedata r:id="rId190" o:title=""/>
          </v:shape>
          <o:OLEObject Type="Embed" ProgID="Equation.DSMT4" ShapeID="_x0000_i1115" DrawAspect="Content" ObjectID="_1700060927" r:id="rId191"/>
        </w:object>
      </w:r>
      <w:r w:rsidR="00185E83">
        <w:rPr>
          <w:rFonts w:hint="eastAsia"/>
        </w:rPr>
        <w:t>相互独立，且均服从正态分布</w:t>
      </w:r>
      <w:r w:rsidR="00121F96" w:rsidRPr="00121F96">
        <w:rPr>
          <w:position w:val="-10"/>
        </w:rPr>
        <w:object w:dxaOrig="920" w:dyaOrig="360">
          <v:shape id="_x0000_i1116" type="#_x0000_t75" style="width:45.7pt;height:18.15pt" o:ole="">
            <v:imagedata r:id="rId192" o:title=""/>
          </v:shape>
          <o:OLEObject Type="Embed" ProgID="Equation.DSMT4" ShapeID="_x0000_i1116" DrawAspect="Content" ObjectID="_1700060928" r:id="rId193"/>
        </w:object>
      </w:r>
      <w:r w:rsidR="00185E83">
        <w:rPr>
          <w:rFonts w:hint="eastAsia"/>
        </w:rPr>
        <w:t>．则</w:t>
      </w:r>
      <w:r w:rsidR="00121F96" w:rsidRPr="00121F96">
        <w:rPr>
          <w:position w:val="-14"/>
        </w:rPr>
        <w:object w:dxaOrig="1340" w:dyaOrig="400">
          <v:shape id="_x0000_i1117" type="#_x0000_t75" style="width:67pt;height:20.05pt" o:ole="">
            <v:imagedata r:id="rId194" o:title=""/>
          </v:shape>
          <o:OLEObject Type="Embed" ProgID="Equation.DSMT4" ShapeID="_x0000_i1117" DrawAspect="Content" ObjectID="_1700060929" r:id="rId195"/>
        </w:object>
      </w:r>
      <w:r>
        <w:rPr>
          <w:rFonts w:hint="eastAsia"/>
        </w:rPr>
        <w:t>(</w:t>
      </w:r>
      <w:r w:rsidR="00185E83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185E83" w:rsidRPr="00536A02" w:rsidRDefault="00FA4F6B" w:rsidP="00FA4F6B">
      <w:pPr>
        <w:ind w:leftChars="200" w:left="480"/>
        <w:jc w:val="left"/>
      </w:pPr>
      <w:bookmarkStart w:id="12" w:name="_Hlk533419194"/>
      <w:r>
        <w:rPr>
          <w:rFonts w:hint="eastAsia"/>
        </w:rPr>
        <w:t xml:space="preserve">(A) </w:t>
      </w:r>
      <w:r w:rsidR="00185E83">
        <w:rPr>
          <w:rFonts w:hint="eastAsia"/>
        </w:rPr>
        <w:t>与</w:t>
      </w:r>
      <w:r w:rsidR="00121F96" w:rsidRPr="00121F96">
        <w:rPr>
          <w:position w:val="-10"/>
        </w:rPr>
        <w:object w:dxaOrig="240" w:dyaOrig="260">
          <v:shape id="_x0000_i1118" type="#_x0000_t75" style="width:11.9pt;height:13.15pt" o:ole="">
            <v:imagedata r:id="rId196" o:title=""/>
          </v:shape>
          <o:OLEObject Type="Embed" ProgID="Equation.DSMT4" ShapeID="_x0000_i1118" DrawAspect="Content" ObjectID="_1700060930" r:id="rId197"/>
        </w:object>
      </w:r>
      <w:r w:rsidR="00185E83">
        <w:rPr>
          <w:rFonts w:hint="eastAsia"/>
        </w:rPr>
        <w:t>无关，而与</w:t>
      </w:r>
      <w:r w:rsidR="00121F96" w:rsidRPr="00121F96">
        <w:rPr>
          <w:position w:val="-6"/>
        </w:rPr>
        <w:object w:dxaOrig="320" w:dyaOrig="320">
          <v:shape id="_x0000_i1119" type="#_x0000_t75" style="width:16.3pt;height:16.3pt" o:ole="">
            <v:imagedata r:id="rId198" o:title=""/>
          </v:shape>
          <o:OLEObject Type="Embed" ProgID="Equation.DSMT4" ShapeID="_x0000_i1119" DrawAspect="Content" ObjectID="_1700060931" r:id="rId199"/>
        </w:object>
      </w:r>
      <w:r w:rsidR="00185E83">
        <w:rPr>
          <w:rFonts w:hint="eastAsia"/>
        </w:rPr>
        <w:t>有关</w:t>
      </w:r>
      <w:bookmarkEnd w:id="12"/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185E83">
        <w:rPr>
          <w:rFonts w:hint="eastAsia"/>
        </w:rPr>
        <w:t>与</w:t>
      </w:r>
      <w:r w:rsidR="00121F96" w:rsidRPr="00121F96">
        <w:rPr>
          <w:position w:val="-10"/>
        </w:rPr>
        <w:object w:dxaOrig="240" w:dyaOrig="260">
          <v:shape id="_x0000_i1120" type="#_x0000_t75" style="width:11.9pt;height:13.15pt" o:ole="">
            <v:imagedata r:id="rId200" o:title=""/>
          </v:shape>
          <o:OLEObject Type="Embed" ProgID="Equation.DSMT4" ShapeID="_x0000_i1120" DrawAspect="Content" ObjectID="_1700060932" r:id="rId201"/>
        </w:object>
      </w:r>
      <w:r w:rsidR="00185E83">
        <w:rPr>
          <w:rFonts w:hint="eastAsia"/>
        </w:rPr>
        <w:t>有关，而与</w:t>
      </w:r>
      <w:r w:rsidR="00121F96" w:rsidRPr="00121F96">
        <w:rPr>
          <w:position w:val="-6"/>
        </w:rPr>
        <w:object w:dxaOrig="320" w:dyaOrig="320">
          <v:shape id="_x0000_i1121" type="#_x0000_t75" style="width:16.3pt;height:16.3pt" o:ole="">
            <v:imagedata r:id="rId202" o:title=""/>
          </v:shape>
          <o:OLEObject Type="Embed" ProgID="Equation.DSMT4" ShapeID="_x0000_i1121" DrawAspect="Content" ObjectID="_1700060933" r:id="rId203"/>
        </w:object>
      </w:r>
      <w:r w:rsidR="00185E83">
        <w:rPr>
          <w:rFonts w:hint="eastAsia"/>
        </w:rPr>
        <w:t>无关</w:t>
      </w:r>
      <w:r>
        <w:rPr>
          <w:rFonts w:hint="eastAsia"/>
        </w:rPr>
        <w:t>．</w:t>
      </w:r>
    </w:p>
    <w:p w:rsidR="00185E83" w:rsidRDefault="00FA4F6B" w:rsidP="00FA4F6B">
      <w:pPr>
        <w:ind w:leftChars="200" w:left="480"/>
        <w:jc w:val="left"/>
      </w:pPr>
      <w:r>
        <w:rPr>
          <w:rFonts w:hint="eastAsia"/>
        </w:rPr>
        <w:t xml:space="preserve">(C) </w:t>
      </w:r>
      <w:r w:rsidR="00185E83">
        <w:rPr>
          <w:rFonts w:hint="eastAsia"/>
        </w:rPr>
        <w:t>与</w:t>
      </w:r>
      <w:r w:rsidR="00121F96" w:rsidRPr="00121F96">
        <w:rPr>
          <w:position w:val="-10"/>
        </w:rPr>
        <w:object w:dxaOrig="240" w:dyaOrig="260">
          <v:shape id="_x0000_i1122" type="#_x0000_t75" style="width:11.9pt;height:13.15pt" o:ole="">
            <v:imagedata r:id="rId204" o:title=""/>
          </v:shape>
          <o:OLEObject Type="Embed" ProgID="Equation.DSMT4" ShapeID="_x0000_i1122" DrawAspect="Content" ObjectID="_1700060934" r:id="rId205"/>
        </w:object>
      </w:r>
      <w:r w:rsidR="00185E83">
        <w:rPr>
          <w:rFonts w:hint="eastAsia"/>
        </w:rPr>
        <w:t>，</w:t>
      </w:r>
      <w:r w:rsidR="00121F96" w:rsidRPr="00121F96">
        <w:rPr>
          <w:position w:val="-6"/>
        </w:rPr>
        <w:object w:dxaOrig="320" w:dyaOrig="320">
          <v:shape id="_x0000_i1123" type="#_x0000_t75" style="width:16.3pt;height:16.3pt" o:ole="">
            <v:imagedata r:id="rId206" o:title=""/>
          </v:shape>
          <o:OLEObject Type="Embed" ProgID="Equation.DSMT4" ShapeID="_x0000_i1123" DrawAspect="Content" ObjectID="_1700060935" r:id="rId207"/>
        </w:object>
      </w:r>
      <w:r w:rsidR="00185E83">
        <w:rPr>
          <w:rFonts w:hint="eastAsia"/>
        </w:rPr>
        <w:t>都有关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185E83">
        <w:rPr>
          <w:rFonts w:hint="eastAsia"/>
        </w:rPr>
        <w:t>与</w:t>
      </w:r>
      <w:r w:rsidR="00121F96" w:rsidRPr="00121F96">
        <w:rPr>
          <w:position w:val="-10"/>
        </w:rPr>
        <w:object w:dxaOrig="240" w:dyaOrig="260">
          <v:shape id="_x0000_i1124" type="#_x0000_t75" style="width:11.9pt;height:13.15pt" o:ole="">
            <v:imagedata r:id="rId208" o:title=""/>
          </v:shape>
          <o:OLEObject Type="Embed" ProgID="Equation.DSMT4" ShapeID="_x0000_i1124" DrawAspect="Content" ObjectID="_1700060936" r:id="rId209"/>
        </w:object>
      </w:r>
      <w:r w:rsidR="00185E83">
        <w:rPr>
          <w:rFonts w:hint="eastAsia"/>
        </w:rPr>
        <w:t>，</w:t>
      </w:r>
      <w:r w:rsidR="00121F96" w:rsidRPr="00121F96">
        <w:rPr>
          <w:position w:val="-6"/>
        </w:rPr>
        <w:object w:dxaOrig="320" w:dyaOrig="320">
          <v:shape id="_x0000_i1125" type="#_x0000_t75" style="width:16.3pt;height:16.3pt" o:ole="">
            <v:imagedata r:id="rId210" o:title=""/>
          </v:shape>
          <o:OLEObject Type="Embed" ProgID="Equation.DSMT4" ShapeID="_x0000_i1125" DrawAspect="Content" ObjectID="_1700060937" r:id="rId211"/>
        </w:object>
      </w:r>
      <w:r w:rsidR="00185E83">
        <w:rPr>
          <w:rFonts w:hint="eastAsia"/>
        </w:rPr>
        <w:t>都无关</w:t>
      </w:r>
      <w:r>
        <w:rPr>
          <w:rFonts w:hint="eastAsia"/>
        </w:rPr>
        <w:t>．</w:t>
      </w:r>
    </w:p>
    <w:p w:rsidR="00BA760F" w:rsidRDefault="00BA760F" w:rsidP="00BA760F">
      <w:bookmarkStart w:id="13" w:name="_Hlk533419748"/>
    </w:p>
    <w:p w:rsidR="00185E83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bookmarkEnd w:id="13"/>
      <w:r w:rsidR="00185E83">
        <w:rPr>
          <w:rFonts w:hint="eastAsia"/>
        </w:rPr>
        <w:t>由</w:t>
      </w:r>
      <w:r w:rsidR="0093306D">
        <w:rPr>
          <w:rFonts w:hint="eastAsia"/>
        </w:rPr>
        <w:t>题设可得</w:t>
      </w:r>
      <w:r w:rsidR="00121F96" w:rsidRPr="00121F96">
        <w:rPr>
          <w:position w:val="-10"/>
        </w:rPr>
        <w:object w:dxaOrig="1780" w:dyaOrig="360">
          <v:shape id="_x0000_i1126" type="#_x0000_t75" style="width:88.9pt;height:18.15pt" o:ole="">
            <v:imagedata r:id="rId212" o:title=""/>
          </v:shape>
          <o:OLEObject Type="Embed" ProgID="Equation.DSMT4" ShapeID="_x0000_i1126" DrawAspect="Content" ObjectID="_1700060938" r:id="rId213"/>
        </w:object>
      </w:r>
      <w:r w:rsidR="00185E83">
        <w:rPr>
          <w:rFonts w:hint="eastAsia"/>
        </w:rPr>
        <w:t>，从而</w:t>
      </w:r>
    </w:p>
    <w:p w:rsidR="00185E83" w:rsidRDefault="00121F96" w:rsidP="0093306D">
      <w:pPr>
        <w:ind w:leftChars="200" w:left="480"/>
        <w:jc w:val="center"/>
      </w:pPr>
      <w:r w:rsidRPr="00121F96">
        <w:rPr>
          <w:position w:val="-30"/>
        </w:rPr>
        <w:object w:dxaOrig="5580" w:dyaOrig="720">
          <v:shape id="_x0000_i1127" type="#_x0000_t75" style="width:279.25pt;height:36.3pt" o:ole="">
            <v:imagedata r:id="rId214" o:title=""/>
          </v:shape>
          <o:OLEObject Type="Embed" ProgID="Equation.DSMT4" ShapeID="_x0000_i1127" DrawAspect="Content" ObjectID="_1700060939" r:id="rId215"/>
        </w:object>
      </w:r>
    </w:p>
    <w:p w:rsidR="00185E83" w:rsidRPr="00536A02" w:rsidRDefault="0093306D" w:rsidP="0093306D">
      <w:pPr>
        <w:ind w:leftChars="200" w:left="480"/>
      </w:pPr>
      <w:r>
        <w:rPr>
          <w:rFonts w:hint="eastAsia"/>
        </w:rPr>
        <w:t>与</w:t>
      </w:r>
      <w:r w:rsidR="00121F96" w:rsidRPr="00121F96">
        <w:rPr>
          <w:position w:val="-10"/>
        </w:rPr>
        <w:object w:dxaOrig="240" w:dyaOrig="260">
          <v:shape id="_x0000_i1128" type="#_x0000_t75" style="width:11.9pt;height:13.15pt" o:ole="">
            <v:imagedata r:id="rId216" o:title=""/>
          </v:shape>
          <o:OLEObject Type="Embed" ProgID="Equation.DSMT4" ShapeID="_x0000_i1128" DrawAspect="Content" ObjectID="_1700060940" r:id="rId217"/>
        </w:object>
      </w:r>
      <w:r>
        <w:rPr>
          <w:rFonts w:hint="eastAsia"/>
        </w:rPr>
        <w:t>无关，而</w:t>
      </w:r>
      <w:r w:rsidR="00185E83">
        <w:rPr>
          <w:rFonts w:hint="eastAsia"/>
        </w:rPr>
        <w:t>只与</w:t>
      </w:r>
      <w:r w:rsidR="00121F96" w:rsidRPr="00121F96">
        <w:rPr>
          <w:position w:val="-6"/>
        </w:rPr>
        <w:object w:dxaOrig="320" w:dyaOrig="320">
          <v:shape id="_x0000_i1129" type="#_x0000_t75" style="width:16.3pt;height:16.3pt" o:ole="">
            <v:imagedata r:id="rId218" o:title=""/>
          </v:shape>
          <o:OLEObject Type="Embed" ProgID="Equation.DSMT4" ShapeID="_x0000_i1129" DrawAspect="Content" ObjectID="_1700060941" r:id="rId219"/>
        </w:object>
      </w:r>
      <w:r w:rsidR="00185E83">
        <w:rPr>
          <w:rFonts w:hint="eastAsia"/>
        </w:rPr>
        <w:t>有关．</w:t>
      </w:r>
    </w:p>
    <w:p w:rsidR="00160D33" w:rsidRDefault="00160D33" w:rsidP="00185E83"/>
    <w:p w:rsidR="00160D33" w:rsidRDefault="00160D33" w:rsidP="00185E83"/>
    <w:p w:rsidR="00160D33" w:rsidRDefault="00160D33" w:rsidP="00160D33">
      <w:pPr>
        <w:pStyle w:val="1"/>
      </w:pPr>
      <w:r>
        <w:rPr>
          <w:rFonts w:hint="eastAsia"/>
        </w:rPr>
        <w:t>二、填空题（9～14小题，每小题4分，共24分）</w:t>
      </w:r>
    </w:p>
    <w:p w:rsidR="00160D33" w:rsidRPr="00160D33" w:rsidRDefault="00160D33" w:rsidP="00185E83"/>
    <w:p w:rsidR="00160D33" w:rsidRDefault="00160D33" w:rsidP="00185E83"/>
    <w:p w:rsidR="00185E83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 w:rsidRPr="00E17960">
        <w:rPr>
          <w:rFonts w:hint="eastAsia"/>
        </w:rPr>
        <w:t>9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设函数</w:t>
      </w:r>
      <w:r w:rsidR="00121F96" w:rsidRPr="00121F96">
        <w:rPr>
          <w:position w:val="-10"/>
        </w:rPr>
        <w:object w:dxaOrig="520" w:dyaOrig="320">
          <v:shape id="_x0000_i1130" type="#_x0000_t75" style="width:26.3pt;height:16.3pt" o:ole="">
            <v:imagedata r:id="rId220" o:title=""/>
          </v:shape>
          <o:OLEObject Type="Embed" ProgID="Equation.DSMT4" ShapeID="_x0000_i1130" DrawAspect="Content" ObjectID="_1700060942" r:id="rId221"/>
        </w:object>
      </w:r>
      <w:r w:rsidR="00185E83">
        <w:rPr>
          <w:rFonts w:hint="eastAsia"/>
        </w:rPr>
        <w:t>可导，</w:t>
      </w:r>
      <w:r w:rsidR="00121F96" w:rsidRPr="00121F96">
        <w:rPr>
          <w:position w:val="-10"/>
        </w:rPr>
        <w:object w:dxaOrig="2360" w:dyaOrig="320">
          <v:shape id="_x0000_i1131" type="#_x0000_t75" style="width:117.7pt;height:16.3pt" o:ole="">
            <v:imagedata r:id="rId222" o:title=""/>
          </v:shape>
          <o:OLEObject Type="Embed" ProgID="Equation.DSMT4" ShapeID="_x0000_i1131" DrawAspect="Content" ObjectID="_1700060943" r:id="rId223"/>
        </w:object>
      </w:r>
      <w:r w:rsidR="00185E83">
        <w:rPr>
          <w:rFonts w:hint="eastAsia"/>
        </w:rPr>
        <w:t>，则</w:t>
      </w:r>
      <w:r w:rsidR="00121F96" w:rsidRPr="00121F96">
        <w:rPr>
          <w:position w:val="-28"/>
        </w:rPr>
        <w:object w:dxaOrig="2299" w:dyaOrig="660">
          <v:shape id="_x0000_i1132" type="#_x0000_t75" style="width:115.2pt;height:33.2pt" o:ole="">
            <v:imagedata r:id="rId224" o:title=""/>
          </v:shape>
          <o:OLEObject Type="Embed" ProgID="Equation.DSMT4" ShapeID="_x0000_i1132" DrawAspect="Content" ObjectID="_1700060944" r:id="rId225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BA760F" w:rsidRDefault="00BA760F" w:rsidP="00BA760F">
      <w:bookmarkStart w:id="14" w:name="_Hlk533419827"/>
    </w:p>
    <w:p w:rsidR="00BA760F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21F96" w:rsidRPr="00121F96">
        <w:rPr>
          <w:position w:val="-28"/>
        </w:rPr>
        <w:object w:dxaOrig="1359" w:dyaOrig="660">
          <v:shape id="_x0000_i1133" type="#_x0000_t75" style="width:68.25pt;height:33.2pt" o:ole="">
            <v:imagedata r:id="rId226" o:title=""/>
          </v:shape>
          <o:OLEObject Type="Embed" ProgID="Equation.DSMT4" ShapeID="_x0000_i1133" DrawAspect="Content" ObjectID="_1700060945" r:id="rId227"/>
        </w:object>
      </w:r>
      <w:r>
        <w:rPr>
          <w:rFonts w:hint="eastAsia"/>
        </w:rPr>
        <w:t>．</w:t>
      </w:r>
      <w:bookmarkEnd w:id="14"/>
      <w:r w:rsidR="00981B2B">
        <w:rPr>
          <w:rFonts w:hint="eastAsia"/>
        </w:rPr>
        <w:t>因为</w:t>
      </w:r>
    </w:p>
    <w:p w:rsidR="00185E83" w:rsidRDefault="00121F96" w:rsidP="00981B2B">
      <w:pPr>
        <w:ind w:leftChars="200" w:left="480"/>
        <w:jc w:val="center"/>
      </w:pPr>
      <w:r w:rsidRPr="00121F96">
        <w:rPr>
          <w:position w:val="-28"/>
        </w:rPr>
        <w:object w:dxaOrig="6520" w:dyaOrig="660">
          <v:shape id="_x0000_i1134" type="#_x0000_t75" style="width:326.2pt;height:33.2pt" o:ole="">
            <v:imagedata r:id="rId228" o:title=""/>
          </v:shape>
          <o:OLEObject Type="Embed" ProgID="Equation.DSMT4" ShapeID="_x0000_i1134" DrawAspect="Content" ObjectID="_1700060946" r:id="rId229"/>
        </w:object>
      </w:r>
    </w:p>
    <w:p w:rsidR="00185E83" w:rsidRPr="007D039E" w:rsidRDefault="00981B2B" w:rsidP="00981B2B">
      <w:pPr>
        <w:ind w:leftChars="200" w:left="480"/>
      </w:pPr>
      <w:r>
        <w:rPr>
          <w:rFonts w:hint="eastAsia"/>
        </w:rPr>
        <w:t>所以</w:t>
      </w:r>
      <w:r w:rsidR="00121F96" w:rsidRPr="00121F96">
        <w:rPr>
          <w:position w:val="-28"/>
        </w:rPr>
        <w:object w:dxaOrig="3640" w:dyaOrig="660">
          <v:shape id="_x0000_i1135" type="#_x0000_t75" style="width:182.2pt;height:33.2pt" o:ole="">
            <v:imagedata r:id="rId230" o:title=""/>
          </v:shape>
          <o:OLEObject Type="Embed" ProgID="Equation.DSMT4" ShapeID="_x0000_i1135" DrawAspect="Content" ObjectID="_1700060947" r:id="rId231"/>
        </w:objec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10</w:t>
      </w:r>
      <w:r>
        <w:rPr>
          <w:rFonts w:hint="eastAsia"/>
        </w:rPr>
        <w:t xml:space="preserve">) </w:t>
      </w:r>
      <w:r w:rsidR="00185E83">
        <w:rPr>
          <w:rFonts w:hint="eastAsia"/>
        </w:rPr>
        <w:t>微分方程</w:t>
      </w:r>
      <w:r w:rsidR="00121F96" w:rsidRPr="00121F96">
        <w:rPr>
          <w:position w:val="-10"/>
        </w:rPr>
        <w:object w:dxaOrig="1640" w:dyaOrig="360">
          <v:shape id="_x0000_i1136" type="#_x0000_t75" style="width:82pt;height:18.15pt" o:ole="">
            <v:imagedata r:id="rId232" o:title=""/>
          </v:shape>
          <o:OLEObject Type="Embed" ProgID="Equation.DSMT4" ShapeID="_x0000_i1136" DrawAspect="Content" ObjectID="_1700060948" r:id="rId233"/>
        </w:object>
      </w:r>
      <w:r w:rsidR="00185E83">
        <w:rPr>
          <w:rFonts w:hint="eastAsia"/>
        </w:rPr>
        <w:t>满足条件</w:t>
      </w:r>
      <w:r w:rsidR="00121F96" w:rsidRPr="00121F96">
        <w:rPr>
          <w:position w:val="-10"/>
        </w:rPr>
        <w:object w:dxaOrig="859" w:dyaOrig="320">
          <v:shape id="_x0000_i1137" type="#_x0000_t75" style="width:43.2pt;height:16.3pt" o:ole="">
            <v:imagedata r:id="rId234" o:title=""/>
          </v:shape>
          <o:OLEObject Type="Embed" ProgID="Equation.DSMT4" ShapeID="_x0000_i1137" DrawAspect="Content" ObjectID="_1700060949" r:id="rId235"/>
        </w:object>
      </w:r>
      <w:r w:rsidR="00185E83">
        <w:rPr>
          <w:rFonts w:hint="eastAsia"/>
        </w:rPr>
        <w:t>的特解为</w:t>
      </w:r>
      <w:r w:rsidR="00121F96" w:rsidRPr="00121F96">
        <w:rPr>
          <w:position w:val="-10"/>
        </w:rPr>
        <w:object w:dxaOrig="420" w:dyaOrig="260">
          <v:shape id="_x0000_i1138" type="#_x0000_t75" style="width:21.3pt;height:13.15pt" o:ole="">
            <v:imagedata r:id="rId236" o:title=""/>
          </v:shape>
          <o:OLEObject Type="Embed" ProgID="Equation.DSMT4" ShapeID="_x0000_i1138" DrawAspect="Content" ObjectID="_1700060950" r:id="rId237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BA760F" w:rsidRDefault="00BA760F" w:rsidP="00BA760F"/>
    <w:p w:rsidR="00185E83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21F96" w:rsidRPr="00121F96">
        <w:rPr>
          <w:position w:val="-10"/>
        </w:rPr>
        <w:object w:dxaOrig="1300" w:dyaOrig="420">
          <v:shape id="_x0000_i1139" type="#_x0000_t75" style="width:65.1pt;height:21.3pt" o:ole="">
            <v:imagedata r:id="rId238" o:title=""/>
          </v:shape>
          <o:OLEObject Type="Embed" ProgID="Equation.DSMT4" ShapeID="_x0000_i1139" DrawAspect="Content" ObjectID="_1700060951" r:id="rId239"/>
        </w:object>
      </w:r>
      <w:r>
        <w:rPr>
          <w:rFonts w:hint="eastAsia"/>
        </w:rPr>
        <w:t>．</w:t>
      </w:r>
      <w:r w:rsidR="008077A3">
        <w:rPr>
          <w:rFonts w:hint="eastAsia"/>
        </w:rPr>
        <w:t>分离变量并求解得</w:t>
      </w:r>
    </w:p>
    <w:p w:rsidR="00185E83" w:rsidRDefault="00121F96" w:rsidP="008077A3">
      <w:pPr>
        <w:ind w:leftChars="200" w:left="480"/>
        <w:jc w:val="center"/>
        <w:rPr>
          <w:vertAlign w:val="subscript"/>
        </w:rPr>
      </w:pPr>
      <w:r w:rsidRPr="00121F96">
        <w:rPr>
          <w:position w:val="-28"/>
        </w:rPr>
        <w:object w:dxaOrig="3000" w:dyaOrig="660">
          <v:shape id="_x0000_i1140" type="#_x0000_t75" style="width:150.25pt;height:33.2pt" o:ole="">
            <v:imagedata r:id="rId240" o:title=""/>
          </v:shape>
          <o:OLEObject Type="Embed" ProgID="Equation.DSMT4" ShapeID="_x0000_i1140" DrawAspect="Content" ObjectID="_1700060952" r:id="rId241"/>
        </w:object>
      </w:r>
    </w:p>
    <w:p w:rsidR="00185E83" w:rsidRPr="008077A3" w:rsidRDefault="00185E83" w:rsidP="008077A3">
      <w:pPr>
        <w:ind w:leftChars="200" w:left="480"/>
      </w:pPr>
      <w:r>
        <w:rPr>
          <w:rFonts w:hint="eastAsia"/>
        </w:rPr>
        <w:t>由初始条件</w:t>
      </w:r>
      <w:r w:rsidR="00121F96" w:rsidRPr="00121F96">
        <w:rPr>
          <w:position w:val="-10"/>
        </w:rPr>
        <w:object w:dxaOrig="859" w:dyaOrig="320">
          <v:shape id="_x0000_i1141" type="#_x0000_t75" style="width:43.2pt;height:16.3pt" o:ole="">
            <v:imagedata r:id="rId242" o:title=""/>
          </v:shape>
          <o:OLEObject Type="Embed" ProgID="Equation.DSMT4" ShapeID="_x0000_i1141" DrawAspect="Content" ObjectID="_1700060953" r:id="rId243"/>
        </w:object>
      </w:r>
      <w:r w:rsidR="008077A3">
        <w:rPr>
          <w:rFonts w:hint="eastAsia"/>
        </w:rPr>
        <w:t>可得</w:t>
      </w:r>
      <w:r w:rsidR="00121F96" w:rsidRPr="00121F96">
        <w:rPr>
          <w:position w:val="-6"/>
        </w:rPr>
        <w:object w:dxaOrig="560" w:dyaOrig="279">
          <v:shape id="_x0000_i1142" type="#_x0000_t75" style="width:28.15pt;height:13.75pt" o:ole="">
            <v:imagedata r:id="rId244" o:title=""/>
          </v:shape>
          <o:OLEObject Type="Embed" ProgID="Equation.DSMT4" ShapeID="_x0000_i1142" DrawAspect="Content" ObjectID="_1700060954" r:id="rId245"/>
        </w:object>
      </w:r>
      <w:r>
        <w:rPr>
          <w:rFonts w:hint="eastAsia"/>
        </w:rPr>
        <w:t>，所以</w:t>
      </w:r>
      <w:r w:rsidR="00121F96" w:rsidRPr="00121F96">
        <w:rPr>
          <w:position w:val="-10"/>
        </w:rPr>
        <w:object w:dxaOrig="1300" w:dyaOrig="420">
          <v:shape id="_x0000_i1143" type="#_x0000_t75" style="width:65.1pt;height:21.3pt" o:ole="">
            <v:imagedata r:id="rId246" o:title=""/>
          </v:shape>
          <o:OLEObject Type="Embed" ProgID="Equation.DSMT4" ShapeID="_x0000_i1143" DrawAspect="Content" ObjectID="_1700060955" r:id="rId247"/>
        </w:objec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185E83">
      <w:r>
        <w:rPr>
          <w:rFonts w:hint="eastAsia"/>
        </w:rPr>
        <w:t xml:space="preserve">(11) </w:t>
      </w:r>
      <w:r w:rsidR="00185E83">
        <w:rPr>
          <w:rFonts w:hint="eastAsia"/>
        </w:rPr>
        <w:t>幂级数</w:t>
      </w:r>
      <w:r w:rsidR="00121F96" w:rsidRPr="00121F96">
        <w:rPr>
          <w:position w:val="-28"/>
        </w:rPr>
        <w:object w:dxaOrig="1160" w:dyaOrig="700">
          <v:shape id="_x0000_i1144" type="#_x0000_t75" style="width:58.25pt;height:35.05pt" o:ole="">
            <v:imagedata r:id="rId248" o:title=""/>
          </v:shape>
          <o:OLEObject Type="Embed" ProgID="Equation.DSMT4" ShapeID="_x0000_i1144" DrawAspect="Content" ObjectID="_1700060956" r:id="rId249"/>
        </w:object>
      </w:r>
      <w:r w:rsidR="00185E83">
        <w:rPr>
          <w:rFonts w:hint="eastAsia"/>
        </w:rPr>
        <w:t>在</w:t>
      </w:r>
      <w:r w:rsidR="00121F96" w:rsidRPr="00121F96">
        <w:rPr>
          <w:position w:val="-10"/>
        </w:rPr>
        <w:object w:dxaOrig="740" w:dyaOrig="320">
          <v:shape id="_x0000_i1145" type="#_x0000_t75" style="width:36.95pt;height:16.3pt" o:ole="">
            <v:imagedata r:id="rId250" o:title=""/>
          </v:shape>
          <o:OLEObject Type="Embed" ProgID="Equation.DSMT4" ShapeID="_x0000_i1145" DrawAspect="Content" ObjectID="_1700060957" r:id="rId251"/>
        </w:object>
      </w:r>
      <w:r w:rsidR="00185E83">
        <w:rPr>
          <w:rFonts w:hint="eastAsia"/>
        </w:rPr>
        <w:t>内的和函数</w:t>
      </w:r>
      <w:r w:rsidR="00121F96" w:rsidRPr="00121F96">
        <w:rPr>
          <w:position w:val="-10"/>
        </w:rPr>
        <w:object w:dxaOrig="700" w:dyaOrig="320">
          <v:shape id="_x0000_i1146" type="#_x0000_t75" style="width:35.05pt;height:16.3pt" o:ole="">
            <v:imagedata r:id="rId252" o:title=""/>
          </v:shape>
          <o:OLEObject Type="Embed" ProgID="Equation.DSMT4" ShapeID="_x0000_i1146" DrawAspect="Content" ObjectID="_1700060958" r:id="rId253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BA760F" w:rsidRDefault="00BA760F" w:rsidP="00BA760F">
      <w:bookmarkStart w:id="15" w:name="_Hlk533420575"/>
    </w:p>
    <w:p w:rsidR="004652F9" w:rsidRDefault="00BA760F" w:rsidP="00185E83">
      <w:r w:rsidRPr="00BA760F">
        <w:rPr>
          <w:rStyle w:val="af5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21F96" w:rsidRPr="00121F96">
        <w:rPr>
          <w:position w:val="-6"/>
        </w:rPr>
        <w:object w:dxaOrig="740" w:dyaOrig="340">
          <v:shape id="_x0000_i1147" type="#_x0000_t75" style="width:36.95pt;height:16.9pt" o:ole="">
            <v:imagedata r:id="rId254" o:title=""/>
          </v:shape>
          <o:OLEObject Type="Embed" ProgID="Equation.DSMT4" ShapeID="_x0000_i1147" DrawAspect="Content" ObjectID="_1700060959" r:id="rId255"/>
        </w:object>
      </w:r>
      <w:r>
        <w:rPr>
          <w:rFonts w:hint="eastAsia"/>
        </w:rPr>
        <w:t>．</w:t>
      </w:r>
      <w:bookmarkEnd w:id="15"/>
      <w:r w:rsidR="004652F9">
        <w:rPr>
          <w:rFonts w:hint="eastAsia"/>
        </w:rPr>
        <w:t>由余弦函数的泰勒展开式有</w:t>
      </w:r>
    </w:p>
    <w:p w:rsidR="004652F9" w:rsidRDefault="00121F96" w:rsidP="004652F9">
      <w:pPr>
        <w:ind w:leftChars="200" w:left="480"/>
        <w:jc w:val="center"/>
      </w:pPr>
      <w:r w:rsidRPr="00121F96">
        <w:rPr>
          <w:position w:val="-28"/>
        </w:rPr>
        <w:object w:dxaOrig="3480" w:dyaOrig="700">
          <v:shape id="_x0000_i1148" type="#_x0000_t75" style="width:174.05pt;height:35.05pt" o:ole="">
            <v:imagedata r:id="rId256" o:title=""/>
          </v:shape>
          <o:OLEObject Type="Embed" ProgID="Equation.DSMT4" ShapeID="_x0000_i1148" DrawAspect="Content" ObjectID="_1700060960" r:id="rId257"/>
        </w:object>
      </w:r>
    </w:p>
    <w:p w:rsidR="00185E83" w:rsidRDefault="004652F9" w:rsidP="004652F9">
      <w:pPr>
        <w:ind w:leftChars="200" w:left="480"/>
      </w:pPr>
      <w:r>
        <w:rPr>
          <w:rFonts w:hint="eastAsia"/>
        </w:rPr>
        <w:t>从而有</w:t>
      </w:r>
    </w:p>
    <w:p w:rsidR="00185E83" w:rsidRDefault="00121F96" w:rsidP="00185E83">
      <w:pPr>
        <w:jc w:val="center"/>
      </w:pPr>
      <w:r w:rsidRPr="00121F96">
        <w:rPr>
          <w:position w:val="-28"/>
        </w:rPr>
        <w:object w:dxaOrig="5140" w:dyaOrig="700">
          <v:shape id="_x0000_i1149" type="#_x0000_t75" style="width:256.7pt;height:35.05pt" o:ole="">
            <v:imagedata r:id="rId258" o:title=""/>
          </v:shape>
          <o:OLEObject Type="Embed" ProgID="Equation.DSMT4" ShapeID="_x0000_i1149" DrawAspect="Content" ObjectID="_1700060961" r:id="rId259"/>
        </w:object>
      </w:r>
    </w:p>
    <w:p w:rsidR="00160D33" w:rsidRDefault="00160D33" w:rsidP="00185E83"/>
    <w:p w:rsidR="00160D33" w:rsidRDefault="00160D33" w:rsidP="00185E83"/>
    <w:p w:rsidR="00185E83" w:rsidRDefault="00BD64CF" w:rsidP="005F265D">
      <w:pPr>
        <w:ind w:left="480" w:hangingChars="200" w:hanging="480"/>
        <w:jc w:val="left"/>
      </w:pPr>
      <w:r>
        <w:rPr>
          <w:rFonts w:hint="eastAsia"/>
        </w:rPr>
        <w:t>(</w:t>
      </w:r>
      <w:r w:rsidR="00185E83">
        <w:rPr>
          <w:rFonts w:hint="eastAsia"/>
        </w:rPr>
        <w:t>12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</w:t>
      </w:r>
      <w:r w:rsidR="00121F96" w:rsidRPr="00025957">
        <w:rPr>
          <w:position w:val="-4"/>
        </w:rPr>
        <w:object w:dxaOrig="220" w:dyaOrig="240">
          <v:shape id="_x0000_i1150" type="#_x0000_t75" style="width:11.25pt;height:11.9pt" o:ole="">
            <v:imagedata r:id="rId260" o:title=""/>
          </v:shape>
          <o:OLEObject Type="Embed" ProgID="Equation.DSMT4" ShapeID="_x0000_i1150" DrawAspect="Content" ObjectID="_1700060962" r:id="rId261"/>
        </w:object>
      </w:r>
      <w:r w:rsidR="00185E83">
        <w:rPr>
          <w:rFonts w:hint="eastAsia"/>
        </w:rPr>
        <w:t>为曲面</w:t>
      </w:r>
      <w:r w:rsidR="00121F96" w:rsidRPr="00121F96">
        <w:rPr>
          <w:position w:val="-10"/>
        </w:rPr>
        <w:object w:dxaOrig="1700" w:dyaOrig="360">
          <v:shape id="_x0000_i1151" type="#_x0000_t75" style="width:85.15pt;height:18.15pt" o:ole="">
            <v:imagedata r:id="rId262" o:title=""/>
          </v:shape>
          <o:OLEObject Type="Embed" ProgID="Equation.DSMT4" ShapeID="_x0000_i1151" DrawAspect="Content" ObjectID="_1700060963" r:id="rId263"/>
        </w:object>
      </w:r>
      <w:r w:rsidR="005F265D">
        <w:rPr>
          <w:rFonts w:hint="eastAsia"/>
        </w:rPr>
        <w:t>（</w:t>
      </w:r>
      <w:r w:rsidR="00121F96" w:rsidRPr="00121F96">
        <w:rPr>
          <w:position w:val="-6"/>
        </w:rPr>
        <w:object w:dxaOrig="540" w:dyaOrig="279">
          <v:shape id="_x0000_i1152" type="#_x0000_t75" style="width:26.9pt;height:13.75pt" o:ole="">
            <v:imagedata r:id="rId264" o:title=""/>
          </v:shape>
          <o:OLEObject Type="Embed" ProgID="Equation.DSMT4" ShapeID="_x0000_i1152" DrawAspect="Content" ObjectID="_1700060964" r:id="rId265"/>
        </w:object>
      </w:r>
      <w:r w:rsidR="005F265D">
        <w:rPr>
          <w:rFonts w:hint="eastAsia"/>
        </w:rPr>
        <w:t>）</w:t>
      </w:r>
      <w:r w:rsidR="00185E83">
        <w:rPr>
          <w:rFonts w:hint="eastAsia"/>
        </w:rPr>
        <w:t>的上侧，则</w:t>
      </w:r>
      <w:r w:rsidR="00121F96" w:rsidRPr="00121F96">
        <w:rPr>
          <w:position w:val="-32"/>
        </w:rPr>
        <w:object w:dxaOrig="2280" w:dyaOrig="639">
          <v:shape id="_x0000_i1153" type="#_x0000_t75" style="width:113.95pt;height:31.95pt" o:ole="">
            <v:imagedata r:id="rId266" o:title=""/>
          </v:shape>
          <o:OLEObject Type="Embed" ProgID="Equation.DSMT4" ShapeID="_x0000_i1153" DrawAspect="Content" ObjectID="_1700060965" r:id="rId267"/>
        </w:objec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BA760F" w:rsidRDefault="00BA760F" w:rsidP="00BA760F"/>
    <w:p w:rsidR="00185E83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21F96" w:rsidRPr="00121F96">
        <w:rPr>
          <w:position w:val="-24"/>
        </w:rPr>
        <w:object w:dxaOrig="360" w:dyaOrig="620">
          <v:shape id="_x0000_i1154" type="#_x0000_t75" style="width:18.15pt;height:31.3pt" o:ole="">
            <v:imagedata r:id="rId268" o:title=""/>
          </v:shape>
          <o:OLEObject Type="Embed" ProgID="Equation.DSMT4" ShapeID="_x0000_i1154" DrawAspect="Content" ObjectID="_1700060966" r:id="rId269"/>
        </w:object>
      </w:r>
      <w:r>
        <w:rPr>
          <w:rFonts w:hint="eastAsia"/>
        </w:rPr>
        <w:t>．</w:t>
      </w:r>
      <w:r w:rsidR="00185E83">
        <w:rPr>
          <w:rFonts w:hint="eastAsia"/>
        </w:rPr>
        <w:t>曲面</w:t>
      </w:r>
      <w:r w:rsidR="00121F96" w:rsidRPr="00025957">
        <w:rPr>
          <w:position w:val="-4"/>
        </w:rPr>
        <w:object w:dxaOrig="220" w:dyaOrig="240">
          <v:shape id="_x0000_i1155" type="#_x0000_t75" style="width:11.25pt;height:11.9pt" o:ole="">
            <v:imagedata r:id="rId270" o:title=""/>
          </v:shape>
          <o:OLEObject Type="Embed" ProgID="Equation.DSMT4" ShapeID="_x0000_i1155" DrawAspect="Content" ObjectID="_1700060967" r:id="rId271"/>
        </w:object>
      </w:r>
      <w:r w:rsidR="00185E83">
        <w:rPr>
          <w:rFonts w:hint="eastAsia"/>
        </w:rPr>
        <w:t>在</w:t>
      </w:r>
      <w:r w:rsidR="00121F96" w:rsidRPr="00121F96">
        <w:rPr>
          <w:position w:val="-10"/>
        </w:rPr>
        <w:object w:dxaOrig="460" w:dyaOrig="320">
          <v:shape id="_x0000_i1156" type="#_x0000_t75" style="width:23.15pt;height:16.3pt" o:ole="">
            <v:imagedata r:id="rId272" o:title=""/>
          </v:shape>
          <o:OLEObject Type="Embed" ProgID="Equation.DSMT4" ShapeID="_x0000_i1156" DrawAspect="Content" ObjectID="_1700060968" r:id="rId273"/>
        </w:object>
      </w:r>
      <w:r w:rsidR="00185E83">
        <w:rPr>
          <w:rFonts w:hint="eastAsia"/>
        </w:rPr>
        <w:t>平面的投影区域为</w:t>
      </w:r>
      <w:r w:rsidR="00121F96" w:rsidRPr="00121F96">
        <w:rPr>
          <w:position w:val="-10"/>
        </w:rPr>
        <w:object w:dxaOrig="2380" w:dyaOrig="360">
          <v:shape id="_x0000_i1157" type="#_x0000_t75" style="width:118.95pt;height:18.15pt" o:ole="">
            <v:imagedata r:id="rId274" o:title=""/>
          </v:shape>
          <o:OLEObject Type="Embed" ProgID="Equation.DSMT4" ShapeID="_x0000_i1157" DrawAspect="Content" ObjectID="_1700060969" r:id="rId275"/>
        </w:object>
      </w:r>
      <w:r w:rsidR="005F265D">
        <w:t>，</w:t>
      </w:r>
      <w:r w:rsidR="005F265D">
        <w:rPr>
          <w:rFonts w:hint="eastAsia"/>
        </w:rPr>
        <w:t>所以</w:t>
      </w:r>
    </w:p>
    <w:p w:rsidR="00185E83" w:rsidRPr="00F108E0" w:rsidRDefault="007635E0" w:rsidP="00185E83">
      <w:pPr>
        <w:jc w:val="center"/>
      </w:pPr>
      <w:r w:rsidRPr="007635E0">
        <w:rPr>
          <w:position w:val="-30"/>
        </w:rPr>
        <w:object w:dxaOrig="5920" w:dyaOrig="680">
          <v:shape id="_x0000_i1341" type="#_x0000_t75" style="width:296.15pt;height:33.8pt" o:ole="">
            <v:imagedata r:id="rId276" o:title=""/>
          </v:shape>
          <o:OLEObject Type="Embed" ProgID="Equation.DSMT4" ShapeID="_x0000_i1341" DrawAspect="Content" ObjectID="_1700060970" r:id="rId277"/>
        </w:object>
      </w:r>
    </w:p>
    <w:p w:rsidR="00160D33" w:rsidRDefault="00160D33" w:rsidP="00185E83"/>
    <w:p w:rsidR="00160D33" w:rsidRDefault="00160D33" w:rsidP="00185E83"/>
    <w:p w:rsidR="00185E83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>
        <w:rPr>
          <w:rFonts w:hint="eastAsia"/>
        </w:rPr>
        <w:t>13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</w:t>
      </w:r>
      <w:r w:rsidR="00121F96" w:rsidRPr="00121F96">
        <w:rPr>
          <w:position w:val="-12"/>
        </w:rPr>
        <w:object w:dxaOrig="1480" w:dyaOrig="360">
          <v:shape id="_x0000_i1158" type="#_x0000_t75" style="width:73.9pt;height:18.15pt" o:ole="">
            <v:imagedata r:id="rId278" o:title=""/>
          </v:shape>
          <o:OLEObject Type="Embed" ProgID="Equation.DSMT4" ShapeID="_x0000_i1158" DrawAspect="Content" ObjectID="_1700060971" r:id="rId279"/>
        </w:object>
      </w:r>
      <w:r w:rsidR="00185E83">
        <w:rPr>
          <w:rFonts w:hint="eastAsia"/>
        </w:rPr>
        <w:t>为三阶矩阵，若</w:t>
      </w:r>
      <w:r w:rsidR="00121F96" w:rsidRPr="00121F96">
        <w:rPr>
          <w:position w:val="-12"/>
        </w:rPr>
        <w:object w:dxaOrig="600" w:dyaOrig="360">
          <v:shape id="_x0000_i1159" type="#_x0000_t75" style="width:30.05pt;height:18.15pt" o:ole="">
            <v:imagedata r:id="rId280" o:title=""/>
          </v:shape>
          <o:OLEObject Type="Embed" ProgID="Equation.DSMT4" ShapeID="_x0000_i1159" DrawAspect="Content" ObjectID="_1700060972" r:id="rId281"/>
        </w:object>
      </w:r>
      <w:r w:rsidR="00185E83">
        <w:rPr>
          <w:rFonts w:hint="eastAsia"/>
        </w:rPr>
        <w:t>线性无关，且</w:t>
      </w:r>
      <w:r w:rsidR="00121F96" w:rsidRPr="00121F96">
        <w:rPr>
          <w:position w:val="-12"/>
        </w:rPr>
        <w:object w:dxaOrig="1460" w:dyaOrig="360">
          <v:shape id="_x0000_i1160" type="#_x0000_t75" style="width:73.25pt;height:18.15pt" o:ole="">
            <v:imagedata r:id="rId282" o:title=""/>
          </v:shape>
          <o:OLEObject Type="Embed" ProgID="Equation.DSMT4" ShapeID="_x0000_i1160" DrawAspect="Content" ObjectID="_1700060973" r:id="rId283"/>
        </w:object>
      </w:r>
      <w:r w:rsidR="00185E83">
        <w:rPr>
          <w:rFonts w:hint="eastAsia"/>
        </w:rPr>
        <w:t>，则线性方程组</w:t>
      </w:r>
      <w:r w:rsidR="00121F96" w:rsidRPr="00121F96">
        <w:rPr>
          <w:position w:val="-6"/>
        </w:rPr>
        <w:object w:dxaOrig="700" w:dyaOrig="279">
          <v:shape id="_x0000_i1161" type="#_x0000_t75" style="width:35.05pt;height:13.75pt" o:ole="">
            <v:imagedata r:id="rId284" o:title=""/>
          </v:shape>
          <o:OLEObject Type="Embed" ProgID="Equation.DSMT4" ShapeID="_x0000_i1161" DrawAspect="Content" ObjectID="_1700060974" r:id="rId285"/>
        </w:object>
      </w:r>
      <w:r w:rsidR="00185E83">
        <w:rPr>
          <w:rFonts w:hint="eastAsia"/>
        </w:rPr>
        <w:t>的通解为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．</w:t>
      </w:r>
    </w:p>
    <w:p w:rsidR="00BA760F" w:rsidRDefault="00BA760F" w:rsidP="00BA760F"/>
    <w:p w:rsidR="002C6525" w:rsidRDefault="00BA760F" w:rsidP="00BD64CF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21F96" w:rsidRPr="00121F96">
        <w:rPr>
          <w:position w:val="-10"/>
        </w:rPr>
        <w:object w:dxaOrig="1100" w:dyaOrig="360">
          <v:shape id="_x0000_i1162" type="#_x0000_t75" style="width:55.1pt;height:18.15pt" o:ole="">
            <v:imagedata r:id="rId286" o:title=""/>
          </v:shape>
          <o:OLEObject Type="Embed" ProgID="Equation.DSMT4" ShapeID="_x0000_i1162" DrawAspect="Content" ObjectID="_1700060975" r:id="rId287"/>
        </w:object>
      </w:r>
      <w:r>
        <w:rPr>
          <w:rFonts w:hint="eastAsia"/>
        </w:rPr>
        <w:t>，</w:t>
      </w:r>
      <w:r w:rsidR="00121F96" w:rsidRPr="00025957">
        <w:rPr>
          <w:position w:val="-4"/>
        </w:rPr>
        <w:object w:dxaOrig="560" w:dyaOrig="260">
          <v:shape id="_x0000_i1163" type="#_x0000_t75" style="width:28.15pt;height:13.15pt" o:ole="">
            <v:imagedata r:id="rId288" o:title=""/>
          </v:shape>
          <o:OLEObject Type="Embed" ProgID="Equation.DSMT4" ShapeID="_x0000_i1163" DrawAspect="Content" ObjectID="_1700060976" r:id="rId289"/>
        </w:object>
      </w:r>
      <w:r>
        <w:rPr>
          <w:rFonts w:hint="eastAsia"/>
        </w:rPr>
        <w:t>．</w:t>
      </w:r>
      <w:r w:rsidR="002C6525">
        <w:rPr>
          <w:rFonts w:hint="eastAsia"/>
        </w:rPr>
        <w:t>由题设知</w:t>
      </w:r>
      <w:r w:rsidR="00121F96" w:rsidRPr="00025957">
        <w:rPr>
          <w:position w:val="-4"/>
        </w:rPr>
        <w:object w:dxaOrig="240" w:dyaOrig="260">
          <v:shape id="_x0000_i1164" type="#_x0000_t75" style="width:11.9pt;height:13.15pt" o:ole="">
            <v:imagedata r:id="rId290" o:title=""/>
          </v:shape>
          <o:OLEObject Type="Embed" ProgID="Equation.DSMT4" ShapeID="_x0000_i1164" DrawAspect="Content" ObjectID="_1700060977" r:id="rId291"/>
        </w:object>
      </w:r>
      <w:r w:rsidR="00185E83">
        <w:rPr>
          <w:rFonts w:hint="eastAsia"/>
        </w:rPr>
        <w:t>的秩</w:t>
      </w:r>
      <w:r w:rsidR="00121F96" w:rsidRPr="00121F96">
        <w:rPr>
          <w:position w:val="-10"/>
        </w:rPr>
        <w:object w:dxaOrig="859" w:dyaOrig="320">
          <v:shape id="_x0000_i1165" type="#_x0000_t75" style="width:43.2pt;height:16.3pt" o:ole="">
            <v:imagedata r:id="rId292" o:title=""/>
          </v:shape>
          <o:OLEObject Type="Embed" ProgID="Equation.DSMT4" ShapeID="_x0000_i1165" DrawAspect="Content" ObjectID="_1700060978" r:id="rId293"/>
        </w:object>
      </w:r>
      <w:r w:rsidR="002C6525">
        <w:rPr>
          <w:rFonts w:hint="eastAsia"/>
        </w:rPr>
        <w:t>．</w:t>
      </w:r>
      <w:r w:rsidR="00185E83">
        <w:rPr>
          <w:rFonts w:hint="eastAsia"/>
        </w:rPr>
        <w:t>由</w:t>
      </w:r>
      <w:r w:rsidR="00121F96" w:rsidRPr="00121F96">
        <w:rPr>
          <w:position w:val="-12"/>
        </w:rPr>
        <w:object w:dxaOrig="1460" w:dyaOrig="360">
          <v:shape id="_x0000_i1166" type="#_x0000_t75" style="width:73.25pt;height:18.15pt" o:ole="">
            <v:imagedata r:id="rId294" o:title=""/>
          </v:shape>
          <o:OLEObject Type="Embed" ProgID="Equation.DSMT4" ShapeID="_x0000_i1166" DrawAspect="Content" ObjectID="_1700060979" r:id="rId295"/>
        </w:object>
      </w:r>
      <w:r w:rsidR="00185E83">
        <w:rPr>
          <w:rFonts w:hint="eastAsia"/>
        </w:rPr>
        <w:t>可知</w:t>
      </w:r>
    </w:p>
    <w:p w:rsidR="002C6525" w:rsidRDefault="00121F96" w:rsidP="002C6525">
      <w:pPr>
        <w:ind w:leftChars="200" w:left="480"/>
        <w:jc w:val="center"/>
      </w:pPr>
      <w:r w:rsidRPr="00121F96">
        <w:rPr>
          <w:position w:val="-50"/>
        </w:rPr>
        <w:object w:dxaOrig="2620" w:dyaOrig="1120">
          <v:shape id="_x0000_i1167" type="#_x0000_t75" style="width:130.85pt;height:55.7pt" o:ole="">
            <v:imagedata r:id="rId296" o:title=""/>
          </v:shape>
          <o:OLEObject Type="Embed" ProgID="Equation.DSMT4" ShapeID="_x0000_i1167" DrawAspect="Content" ObjectID="_1700060980" r:id="rId297"/>
        </w:object>
      </w:r>
    </w:p>
    <w:p w:rsidR="00185E83" w:rsidRPr="006A198E" w:rsidRDefault="002C6525" w:rsidP="002C6525">
      <w:pPr>
        <w:ind w:leftChars="200" w:left="480"/>
      </w:pPr>
      <w:r>
        <w:rPr>
          <w:rFonts w:hint="eastAsia"/>
        </w:rPr>
        <w:t>即</w:t>
      </w:r>
      <w:r w:rsidR="00121F96" w:rsidRPr="00121F96">
        <w:rPr>
          <w:position w:val="-10"/>
        </w:rPr>
        <w:object w:dxaOrig="960" w:dyaOrig="360">
          <v:shape id="_x0000_i1168" type="#_x0000_t75" style="width:48.2pt;height:18.15pt" o:ole="">
            <v:imagedata r:id="rId298" o:title=""/>
          </v:shape>
          <o:OLEObject Type="Embed" ProgID="Equation.DSMT4" ShapeID="_x0000_i1168" DrawAspect="Content" ObjectID="_1700060981" r:id="rId299"/>
        </w:object>
      </w:r>
      <w:r w:rsidR="00185E83">
        <w:rPr>
          <w:rFonts w:hint="eastAsia"/>
        </w:rPr>
        <w:t>为方程组</w:t>
      </w:r>
      <w:r>
        <w:rPr>
          <w:rFonts w:hint="eastAsia"/>
        </w:rPr>
        <w:t>的</w:t>
      </w:r>
      <w:r w:rsidR="00185E83">
        <w:rPr>
          <w:rFonts w:hint="eastAsia"/>
        </w:rPr>
        <w:t>基础解系，</w:t>
      </w:r>
      <w:r>
        <w:rPr>
          <w:rFonts w:hint="eastAsia"/>
        </w:rPr>
        <w:t>故</w:t>
      </w:r>
      <w:r w:rsidR="00185E83">
        <w:rPr>
          <w:rFonts w:hint="eastAsia"/>
        </w:rPr>
        <w:t>通解为</w:t>
      </w:r>
      <w:r w:rsidR="00121F96" w:rsidRPr="00121F96">
        <w:rPr>
          <w:position w:val="-10"/>
        </w:rPr>
        <w:object w:dxaOrig="1100" w:dyaOrig="360">
          <v:shape id="_x0000_i1169" type="#_x0000_t75" style="width:55.1pt;height:18.15pt" o:ole="">
            <v:imagedata r:id="rId300" o:title=""/>
          </v:shape>
          <o:OLEObject Type="Embed" ProgID="Equation.DSMT4" ShapeID="_x0000_i1169" DrawAspect="Content" ObjectID="_1700060982" r:id="rId301"/>
        </w:object>
      </w:r>
      <w:r w:rsidR="00185E83">
        <w:rPr>
          <w:rFonts w:hint="eastAsia"/>
        </w:rPr>
        <w:t>，</w:t>
      </w:r>
      <w:r w:rsidR="00121F96" w:rsidRPr="00025957">
        <w:rPr>
          <w:position w:val="-4"/>
        </w:rPr>
        <w:object w:dxaOrig="560" w:dyaOrig="260">
          <v:shape id="_x0000_i1170" type="#_x0000_t75" style="width:28.15pt;height:13.15pt" o:ole="">
            <v:imagedata r:id="rId302" o:title=""/>
          </v:shape>
          <o:OLEObject Type="Embed" ProgID="Equation.DSMT4" ShapeID="_x0000_i1170" DrawAspect="Content" ObjectID="_1700060983" r:id="rId303"/>
        </w:objec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185E83" w:rsidRDefault="00BD64CF" w:rsidP="00BD64CF">
      <w:pPr>
        <w:ind w:left="480" w:hangingChars="200" w:hanging="480"/>
      </w:pPr>
      <w:r>
        <w:rPr>
          <w:rFonts w:hint="eastAsia"/>
        </w:rPr>
        <w:t>(</w:t>
      </w:r>
      <w:r w:rsidR="00185E83">
        <w:rPr>
          <w:rFonts w:hint="eastAsia"/>
        </w:rPr>
        <w:t>14</w:t>
      </w:r>
      <w:r>
        <w:rPr>
          <w:rFonts w:hint="eastAsia"/>
        </w:rPr>
        <w:t xml:space="preserve">) </w:t>
      </w:r>
      <w:r w:rsidR="00185E83">
        <w:rPr>
          <w:rFonts w:hint="eastAsia"/>
        </w:rPr>
        <w:t>设随机变量</w:t>
      </w:r>
      <w:r w:rsidR="00121F96" w:rsidRPr="00025957">
        <w:rPr>
          <w:position w:val="-4"/>
        </w:rPr>
        <w:object w:dxaOrig="240" w:dyaOrig="240">
          <v:shape id="_x0000_i1171" type="#_x0000_t75" style="width:11.9pt;height:11.9pt" o:ole="">
            <v:imagedata r:id="rId304" o:title=""/>
          </v:shape>
          <o:OLEObject Type="Embed" ProgID="Equation.DSMT4" ShapeID="_x0000_i1171" DrawAspect="Content" ObjectID="_1700060984" r:id="rId305"/>
        </w:object>
      </w:r>
      <w:r w:rsidR="00185E83">
        <w:rPr>
          <w:rFonts w:hint="eastAsia"/>
        </w:rPr>
        <w:t>的概率密度为</w:t>
      </w:r>
      <w:r w:rsidR="00121F96" w:rsidRPr="00121F96">
        <w:rPr>
          <w:position w:val="-44"/>
        </w:rPr>
        <w:object w:dxaOrig="2240" w:dyaOrig="999">
          <v:shape id="_x0000_i1172" type="#_x0000_t75" style="width:112.05pt;height:50.1pt" o:ole="">
            <v:imagedata r:id="rId306" o:title=""/>
          </v:shape>
          <o:OLEObject Type="Embed" ProgID="Equation.DSMT4" ShapeID="_x0000_i1172" DrawAspect="Content" ObjectID="_1700060985" r:id="rId307"/>
        </w:object>
      </w:r>
      <w:r w:rsidR="00121F96" w:rsidRPr="00121F96">
        <w:rPr>
          <w:position w:val="-10"/>
        </w:rPr>
        <w:object w:dxaOrig="520" w:dyaOrig="320">
          <v:shape id="_x0000_i1173" type="#_x0000_t75" style="width:26.3pt;height:16.3pt" o:ole="">
            <v:imagedata r:id="rId308" o:title=""/>
          </v:shape>
          <o:OLEObject Type="Embed" ProgID="Equation.DSMT4" ShapeID="_x0000_i1173" DrawAspect="Content" ObjectID="_1700060986" r:id="rId309"/>
        </w:object>
      </w:r>
      <w:r w:rsidR="00185E83">
        <w:rPr>
          <w:rFonts w:hint="eastAsia"/>
        </w:rPr>
        <w:t>为其分布函数，</w:t>
      </w:r>
      <w:r w:rsidR="00121F96" w:rsidRPr="00121F96">
        <w:rPr>
          <w:position w:val="-10"/>
        </w:rPr>
        <w:object w:dxaOrig="580" w:dyaOrig="320">
          <v:shape id="_x0000_i1174" type="#_x0000_t75" style="width:28.8pt;height:16.3pt" o:ole="">
            <v:imagedata r:id="rId310" o:title=""/>
          </v:shape>
          <o:OLEObject Type="Embed" ProgID="Equation.DSMT4" ShapeID="_x0000_i1174" DrawAspect="Content" ObjectID="_1700060987" r:id="rId311"/>
        </w:object>
      </w:r>
      <w:r w:rsidR="00185E83">
        <w:rPr>
          <w:rFonts w:hint="eastAsia"/>
        </w:rPr>
        <w:t>其数学期望，则</w:t>
      </w:r>
      <w:r w:rsidR="00121F96" w:rsidRPr="00121F96">
        <w:rPr>
          <w:position w:val="-10"/>
        </w:rPr>
        <w:object w:dxaOrig="2120" w:dyaOrig="320">
          <v:shape id="_x0000_i1175" type="#_x0000_t75" style="width:105.8pt;height:16.3pt" o:ole="">
            <v:imagedata r:id="rId312" o:title=""/>
          </v:shape>
          <o:OLEObject Type="Embed" ProgID="Equation.DSMT4" ShapeID="_x0000_i1175" DrawAspect="Content" ObjectID="_1700060988" r:id="rId313"/>
        </w:object>
      </w:r>
      <w:r w:rsidR="00185E83">
        <w:rPr>
          <w:rFonts w:hint="eastAsia"/>
          <w:u w:val="single"/>
        </w:rPr>
        <w:t xml:space="preserve">        </w:t>
      </w:r>
      <w:r w:rsidR="00185E83">
        <w:rPr>
          <w:rFonts w:hint="eastAsia"/>
        </w:rPr>
        <w:t>．</w:t>
      </w:r>
    </w:p>
    <w:p w:rsidR="00BA760F" w:rsidRDefault="00BA760F" w:rsidP="00BA760F"/>
    <w:p w:rsidR="00BA760F" w:rsidRDefault="00BA760F" w:rsidP="00BA760F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121F96" w:rsidRPr="00121F96">
        <w:rPr>
          <w:position w:val="-24"/>
        </w:rPr>
        <w:object w:dxaOrig="220" w:dyaOrig="620">
          <v:shape id="_x0000_i1176" type="#_x0000_t75" style="width:11.25pt;height:31.3pt" o:ole="">
            <v:imagedata r:id="rId314" o:title=""/>
          </v:shape>
          <o:OLEObject Type="Embed" ProgID="Equation.DSMT4" ShapeID="_x0000_i1176" DrawAspect="Content" ObjectID="_1700060989" r:id="rId315"/>
        </w:object>
      </w:r>
      <w:r>
        <w:rPr>
          <w:rFonts w:hint="eastAsia"/>
        </w:rPr>
        <w:t>．</w:t>
      </w:r>
      <w:r w:rsidR="002C6525">
        <w:rPr>
          <w:rFonts w:hint="eastAsia"/>
        </w:rPr>
        <w:t>由题设可得</w:t>
      </w:r>
    </w:p>
    <w:p w:rsidR="00185E83" w:rsidRDefault="00121F96" w:rsidP="002C6525">
      <w:pPr>
        <w:ind w:leftChars="200" w:left="480"/>
        <w:jc w:val="center"/>
      </w:pPr>
      <w:r w:rsidRPr="00121F96">
        <w:rPr>
          <w:position w:val="-64"/>
        </w:rPr>
        <w:object w:dxaOrig="5740" w:dyaOrig="1400">
          <v:shape id="_x0000_i1177" type="#_x0000_t75" style="width:286.75pt;height:70.1pt" o:ole="">
            <v:imagedata r:id="rId316" o:title=""/>
          </v:shape>
          <o:OLEObject Type="Embed" ProgID="Equation.DSMT4" ShapeID="_x0000_i1177" DrawAspect="Content" ObjectID="_1700060990" r:id="rId317"/>
        </w:object>
      </w:r>
    </w:p>
    <w:p w:rsidR="002C6525" w:rsidRDefault="002C6525" w:rsidP="002C6525">
      <w:pPr>
        <w:ind w:leftChars="200" w:left="480"/>
      </w:pPr>
      <w:r>
        <w:rPr>
          <w:rFonts w:hint="eastAsia"/>
        </w:rPr>
        <w:t>所以</w:t>
      </w:r>
    </w:p>
    <w:p w:rsidR="00185E83" w:rsidRPr="000320F7" w:rsidRDefault="00121F96" w:rsidP="002C6525">
      <w:pPr>
        <w:ind w:leftChars="200" w:left="480"/>
        <w:jc w:val="center"/>
      </w:pPr>
      <w:r w:rsidRPr="00121F96">
        <w:rPr>
          <w:position w:val="-32"/>
        </w:rPr>
        <w:object w:dxaOrig="6300" w:dyaOrig="740">
          <v:shape id="_x0000_i1178" type="#_x0000_t75" style="width:314.9pt;height:36.95pt" o:ole="">
            <v:imagedata r:id="rId318" o:title=""/>
          </v:shape>
          <o:OLEObject Type="Embed" ProgID="Equation.DSMT4" ShapeID="_x0000_i1178" DrawAspect="Content" ObjectID="_1700060991" r:id="rId319"/>
        </w:object>
      </w:r>
    </w:p>
    <w:p w:rsidR="00160D33" w:rsidRDefault="00160D33" w:rsidP="00185E83"/>
    <w:p w:rsidR="00160D33" w:rsidRDefault="00160D33" w:rsidP="00185E83"/>
    <w:p w:rsidR="00160D33" w:rsidRDefault="00160D33" w:rsidP="00160D33">
      <w:pPr>
        <w:pStyle w:val="1"/>
      </w:pPr>
      <w:r>
        <w:rPr>
          <w:rFonts w:hint="eastAsia"/>
        </w:rPr>
        <w:t>三、解答题（15~23题，共94分）</w:t>
      </w:r>
    </w:p>
    <w:p w:rsidR="00160D33" w:rsidRPr="00160D33" w:rsidRDefault="00160D33" w:rsidP="00185E83"/>
    <w:p w:rsidR="00160D33" w:rsidRDefault="00160D33" w:rsidP="00185E83"/>
    <w:p w:rsidR="00185E83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15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10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设函数</w:t>
      </w:r>
      <w:r w:rsidR="00121F96" w:rsidRPr="00121F96">
        <w:rPr>
          <w:position w:val="-10"/>
        </w:rPr>
        <w:object w:dxaOrig="540" w:dyaOrig="320">
          <v:shape id="_x0000_i1179" type="#_x0000_t75" style="width:26.9pt;height:16.3pt" o:ole="">
            <v:imagedata r:id="rId320" o:title=""/>
          </v:shape>
          <o:OLEObject Type="Embed" ProgID="Equation.DSMT4" ShapeID="_x0000_i1179" DrawAspect="Content" ObjectID="_1700060992" r:id="rId321"/>
        </w:object>
      </w:r>
      <w:r>
        <w:rPr>
          <w:rFonts w:hint="eastAsia"/>
        </w:rPr>
        <w:t>是微分方程</w:t>
      </w:r>
      <w:r w:rsidR="00121F96" w:rsidRPr="00121F96">
        <w:rPr>
          <w:position w:val="-10"/>
        </w:rPr>
        <w:object w:dxaOrig="1340" w:dyaOrig="560">
          <v:shape id="_x0000_i1180" type="#_x0000_t75" style="width:67pt;height:28.15pt" o:ole="">
            <v:imagedata r:id="rId322" o:title=""/>
          </v:shape>
          <o:OLEObject Type="Embed" ProgID="Equation.DSMT4" ShapeID="_x0000_i1180" DrawAspect="Content" ObjectID="_1700060993" r:id="rId323"/>
        </w:object>
      </w:r>
      <w:r>
        <w:rPr>
          <w:rFonts w:hint="eastAsia"/>
        </w:rPr>
        <w:t>满足条件</w:t>
      </w:r>
      <w:r w:rsidR="00121F96" w:rsidRPr="00121F96">
        <w:rPr>
          <w:position w:val="-10"/>
        </w:rPr>
        <w:object w:dxaOrig="880" w:dyaOrig="320">
          <v:shape id="_x0000_i1181" type="#_x0000_t75" style="width:43.85pt;height:16.3pt" o:ole="">
            <v:imagedata r:id="rId324" o:title=""/>
          </v:shape>
          <o:OLEObject Type="Embed" ProgID="Equation.DSMT4" ShapeID="_x0000_i1181" DrawAspect="Content" ObjectID="_1700060994" r:id="rId325"/>
        </w:object>
      </w:r>
      <w:r>
        <w:rPr>
          <w:rFonts w:hint="eastAsia"/>
        </w:rPr>
        <w:t>的特解．</w:t>
      </w:r>
    </w:p>
    <w:p w:rsidR="00185E83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</w:t>
      </w:r>
      <w:r w:rsidR="00121F96" w:rsidRPr="00121F96">
        <w:rPr>
          <w:position w:val="-10"/>
        </w:rPr>
        <w:object w:dxaOrig="540" w:dyaOrig="320">
          <v:shape id="_x0000_i1182" type="#_x0000_t75" style="width:26.9pt;height:16.3pt" o:ole="">
            <v:imagedata r:id="rId326" o:title=""/>
          </v:shape>
          <o:OLEObject Type="Embed" ProgID="Equation.DSMT4" ShapeID="_x0000_i1182" DrawAspect="Content" ObjectID="_1700060995" r:id="rId327"/>
        </w:object>
      </w:r>
      <w:r w:rsidR="00185E83">
        <w:rPr>
          <w:rFonts w:hint="eastAsia"/>
        </w:rPr>
        <w:t>；</w:t>
      </w:r>
      <w:r>
        <w:rPr>
          <w:rFonts w:hint="eastAsia"/>
        </w:rPr>
        <w:t xml:space="preserve">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求曲线</w:t>
      </w:r>
      <w:r w:rsidR="00121F96" w:rsidRPr="00121F96">
        <w:rPr>
          <w:position w:val="-10"/>
        </w:rPr>
        <w:object w:dxaOrig="940" w:dyaOrig="320">
          <v:shape id="_x0000_i1183" type="#_x0000_t75" style="width:46.95pt;height:16.3pt" o:ole="">
            <v:imagedata r:id="rId328" o:title=""/>
          </v:shape>
          <o:OLEObject Type="Embed" ProgID="Equation.DSMT4" ShapeID="_x0000_i1183" DrawAspect="Content" ObjectID="_1700060996" r:id="rId329"/>
        </w:object>
      </w:r>
      <w:r w:rsidR="00185E83">
        <w:rPr>
          <w:rFonts w:hint="eastAsia"/>
        </w:rPr>
        <w:t>的凸凹区间及拐点．</w:t>
      </w:r>
    </w:p>
    <w:p w:rsidR="00BA760F" w:rsidRDefault="00BA760F" w:rsidP="00BA760F"/>
    <w:p w:rsidR="00185E83" w:rsidRDefault="00BA760F" w:rsidP="00EE7A43">
      <w:pPr>
        <w:ind w:left="960" w:hangingChars="400" w:hanging="960"/>
      </w:pPr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026928">
        <w:rPr>
          <w:rFonts w:hint="eastAsia"/>
        </w:rPr>
        <w:t>(</w:t>
      </w:r>
      <w:r w:rsidR="00026928" w:rsidRPr="00026928">
        <w:rPr>
          <w:rFonts w:hint="eastAsia"/>
        </w:rPr>
        <w:t>Ⅰ</w:t>
      </w:r>
      <w:r w:rsidR="00026928">
        <w:rPr>
          <w:rFonts w:hint="eastAsia"/>
        </w:rPr>
        <w:t xml:space="preserve">) </w:t>
      </w:r>
      <w:r w:rsidR="00EE7A43">
        <w:rPr>
          <w:rFonts w:hint="eastAsia"/>
        </w:rPr>
        <w:t>这是一阶线性</w:t>
      </w:r>
      <w:r w:rsidR="00185E83">
        <w:rPr>
          <w:rFonts w:hint="eastAsia"/>
        </w:rPr>
        <w:t>微分方程．</w:t>
      </w:r>
      <w:r w:rsidR="00EE7A43">
        <w:rPr>
          <w:rFonts w:hint="eastAsia"/>
        </w:rPr>
        <w:t>由通解公式求得</w:t>
      </w:r>
      <w:r w:rsidR="00121F96" w:rsidRPr="00121F96">
        <w:rPr>
          <w:position w:val="-10"/>
        </w:rPr>
        <w:object w:dxaOrig="1500" w:dyaOrig="560">
          <v:shape id="_x0000_i1184" type="#_x0000_t75" style="width:75.15pt;height:28.15pt" o:ole="">
            <v:imagedata r:id="rId330" o:title=""/>
          </v:shape>
          <o:OLEObject Type="Embed" ProgID="Equation.DSMT4" ShapeID="_x0000_i1184" DrawAspect="Content" ObjectID="_1700060997" r:id="rId331"/>
        </w:object>
      </w:r>
      <w:r w:rsidR="00EE7A43">
        <w:rPr>
          <w:rFonts w:hint="eastAsia"/>
        </w:rPr>
        <w:t>．再由</w:t>
      </w:r>
      <w:r w:rsidR="00185E83">
        <w:rPr>
          <w:rFonts w:hint="eastAsia"/>
        </w:rPr>
        <w:t>初始条件</w:t>
      </w:r>
      <w:r w:rsidR="00121F96" w:rsidRPr="00121F96">
        <w:rPr>
          <w:position w:val="-10"/>
        </w:rPr>
        <w:object w:dxaOrig="880" w:dyaOrig="320">
          <v:shape id="_x0000_i1185" type="#_x0000_t75" style="width:43.85pt;height:16.3pt" o:ole="">
            <v:imagedata r:id="rId332" o:title=""/>
          </v:shape>
          <o:OLEObject Type="Embed" ProgID="Equation.DSMT4" ShapeID="_x0000_i1185" DrawAspect="Content" ObjectID="_1700060998" r:id="rId333"/>
        </w:object>
      </w:r>
      <w:r w:rsidR="00EE7A43">
        <w:rPr>
          <w:rFonts w:hint="eastAsia"/>
        </w:rPr>
        <w:t>可</w:t>
      </w:r>
      <w:r w:rsidR="00185E83">
        <w:rPr>
          <w:rFonts w:hint="eastAsia"/>
        </w:rPr>
        <w:t>得</w:t>
      </w:r>
      <w:r w:rsidR="00121F96" w:rsidRPr="00121F96">
        <w:rPr>
          <w:position w:val="-6"/>
        </w:rPr>
        <w:object w:dxaOrig="560" w:dyaOrig="279">
          <v:shape id="_x0000_i1186" type="#_x0000_t75" style="width:28.15pt;height:13.75pt" o:ole="">
            <v:imagedata r:id="rId334" o:title=""/>
          </v:shape>
          <o:OLEObject Type="Embed" ProgID="Equation.DSMT4" ShapeID="_x0000_i1186" DrawAspect="Content" ObjectID="_1700060999" r:id="rId335"/>
        </w:object>
      </w:r>
      <w:r w:rsidR="00185E83">
        <w:rPr>
          <w:rFonts w:hint="eastAsia"/>
        </w:rPr>
        <w:t>，从而得到</w:t>
      </w:r>
      <w:r w:rsidR="00121F96" w:rsidRPr="00121F96">
        <w:rPr>
          <w:position w:val="-10"/>
        </w:rPr>
        <w:object w:dxaOrig="1260" w:dyaOrig="560">
          <v:shape id="_x0000_i1187" type="#_x0000_t75" style="width:63.25pt;height:28.15pt" o:ole="">
            <v:imagedata r:id="rId336" o:title=""/>
          </v:shape>
          <o:OLEObject Type="Embed" ProgID="Equation.DSMT4" ShapeID="_x0000_i1187" DrawAspect="Content" ObjectID="_1700061000" r:id="rId337"/>
        </w:object>
      </w:r>
      <w:r w:rsidR="00EE7A43">
        <w:rPr>
          <w:rFonts w:hint="eastAsia"/>
        </w:rPr>
        <w:t>．</w:t>
      </w:r>
    </w:p>
    <w:p w:rsidR="00026928" w:rsidRDefault="00026928" w:rsidP="00EE7A43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EE7A43">
        <w:rPr>
          <w:rFonts w:hint="eastAsia"/>
        </w:rPr>
        <w:t>对</w:t>
      </w:r>
      <w:r w:rsidR="00121F96" w:rsidRPr="00121F96">
        <w:rPr>
          <w:position w:val="-10"/>
        </w:rPr>
        <w:object w:dxaOrig="1340" w:dyaOrig="560">
          <v:shape id="_x0000_i1188" type="#_x0000_t75" style="width:67pt;height:28.15pt" o:ole="">
            <v:imagedata r:id="rId338" o:title=""/>
          </v:shape>
          <o:OLEObject Type="Embed" ProgID="Equation.DSMT4" ShapeID="_x0000_i1188" DrawAspect="Content" ObjectID="_1700061001" r:id="rId339"/>
        </w:object>
      </w:r>
      <w:r w:rsidR="00EE7A43">
        <w:rPr>
          <w:rFonts w:hint="eastAsia"/>
        </w:rPr>
        <w:t>求导可得</w:t>
      </w:r>
    </w:p>
    <w:p w:rsidR="00185E83" w:rsidRDefault="00121F96" w:rsidP="00EE7A43">
      <w:pPr>
        <w:ind w:leftChars="400" w:left="960"/>
        <w:jc w:val="center"/>
      </w:pPr>
      <w:r w:rsidRPr="00121F96">
        <w:rPr>
          <w:position w:val="-10"/>
        </w:rPr>
        <w:object w:dxaOrig="4239" w:dyaOrig="560">
          <v:shape id="_x0000_i1189" type="#_x0000_t75" style="width:212.25pt;height:28.15pt" o:ole="">
            <v:imagedata r:id="rId340" o:title=""/>
          </v:shape>
          <o:OLEObject Type="Embed" ProgID="Equation.DSMT4" ShapeID="_x0000_i1189" DrawAspect="Content" ObjectID="_1700061002" r:id="rId341"/>
        </w:object>
      </w:r>
    </w:p>
    <w:p w:rsidR="00185E83" w:rsidRDefault="00185E83" w:rsidP="00EE7A43">
      <w:pPr>
        <w:ind w:leftChars="400" w:left="960"/>
      </w:pPr>
      <w:r>
        <w:rPr>
          <w:rFonts w:hint="eastAsia"/>
        </w:rPr>
        <w:t>令</w:t>
      </w:r>
      <w:r w:rsidR="00121F96" w:rsidRPr="00121F96">
        <w:rPr>
          <w:position w:val="-10"/>
        </w:rPr>
        <w:object w:dxaOrig="960" w:dyaOrig="320">
          <v:shape id="_x0000_i1190" type="#_x0000_t75" style="width:48.2pt;height:16.3pt" o:ole="">
            <v:imagedata r:id="rId342" o:title=""/>
          </v:shape>
          <o:OLEObject Type="Embed" ProgID="Equation.DSMT4" ShapeID="_x0000_i1190" DrawAspect="Content" ObjectID="_1700061003" r:id="rId343"/>
        </w:object>
      </w:r>
      <w:r>
        <w:rPr>
          <w:rFonts w:hint="eastAsia"/>
        </w:rPr>
        <w:t>得</w:t>
      </w:r>
      <w:r w:rsidR="00121F96" w:rsidRPr="00121F96">
        <w:rPr>
          <w:position w:val="-12"/>
        </w:rPr>
        <w:object w:dxaOrig="2420" w:dyaOrig="400">
          <v:shape id="_x0000_i1191" type="#_x0000_t75" style="width:120.85pt;height:20.05pt" o:ole="">
            <v:imagedata r:id="rId344" o:title=""/>
          </v:shape>
          <o:OLEObject Type="Embed" ProgID="Equation.DSMT4" ShapeID="_x0000_i1191" DrawAspect="Content" ObjectID="_1700061004" r:id="rId345"/>
        </w:object>
      </w:r>
      <w:r>
        <w:rPr>
          <w:rFonts w:hint="eastAsia"/>
        </w:rPr>
        <w:t>．当</w:t>
      </w:r>
      <w:r w:rsidR="00121F96" w:rsidRPr="00121F96">
        <w:rPr>
          <w:position w:val="-8"/>
        </w:rPr>
        <w:object w:dxaOrig="859" w:dyaOrig="360">
          <v:shape id="_x0000_i1192" type="#_x0000_t75" style="width:43.2pt;height:18.15pt" o:ole="">
            <v:imagedata r:id="rId346" o:title=""/>
          </v:shape>
          <o:OLEObject Type="Embed" ProgID="Equation.DSMT4" ShapeID="_x0000_i1192" DrawAspect="Content" ObjectID="_1700061005" r:id="rId347"/>
        </w:object>
      </w:r>
      <w:r>
        <w:rPr>
          <w:rFonts w:hint="eastAsia"/>
        </w:rPr>
        <w:t>或</w:t>
      </w:r>
      <w:r w:rsidR="00121F96" w:rsidRPr="00121F96">
        <w:rPr>
          <w:position w:val="-8"/>
        </w:rPr>
        <w:object w:dxaOrig="1080" w:dyaOrig="360">
          <v:shape id="_x0000_i1193" type="#_x0000_t75" style="width:53.85pt;height:18.15pt" o:ole="">
            <v:imagedata r:id="rId348" o:title=""/>
          </v:shape>
          <o:OLEObject Type="Embed" ProgID="Equation.DSMT4" ShapeID="_x0000_i1193" DrawAspect="Content" ObjectID="_1700061006" r:id="rId349"/>
        </w:object>
      </w:r>
      <w:r>
        <w:rPr>
          <w:rFonts w:hint="eastAsia"/>
        </w:rPr>
        <w:t>时，</w:t>
      </w:r>
      <w:r w:rsidR="00121F96" w:rsidRPr="00121F96">
        <w:rPr>
          <w:position w:val="-10"/>
        </w:rPr>
        <w:object w:dxaOrig="660" w:dyaOrig="320">
          <v:shape id="_x0000_i1194" type="#_x0000_t75" style="width:33.2pt;height:16.3pt" o:ole="">
            <v:imagedata r:id="rId350" o:title=""/>
          </v:shape>
          <o:OLEObject Type="Embed" ProgID="Equation.DSMT4" ShapeID="_x0000_i1194" DrawAspect="Content" ObjectID="_1700061007" r:id="rId351"/>
        </w:object>
      </w:r>
      <w:r w:rsidR="00EE7A43">
        <w:rPr>
          <w:rFonts w:hint="eastAsia"/>
        </w:rPr>
        <w:t>，是曲线是</w:t>
      </w:r>
      <w:r>
        <w:rPr>
          <w:rFonts w:hint="eastAsia"/>
        </w:rPr>
        <w:t>凸</w:t>
      </w:r>
      <w:r w:rsidR="00EE7A43">
        <w:rPr>
          <w:rFonts w:hint="eastAsia"/>
        </w:rPr>
        <w:t>的</w:t>
      </w:r>
      <w:r>
        <w:rPr>
          <w:rFonts w:hint="eastAsia"/>
        </w:rPr>
        <w:t>；当</w:t>
      </w:r>
      <w:r w:rsidR="00121F96" w:rsidRPr="00121F96">
        <w:rPr>
          <w:position w:val="-8"/>
        </w:rPr>
        <w:object w:dxaOrig="1219" w:dyaOrig="360">
          <v:shape id="_x0000_i1195" type="#_x0000_t75" style="width:60.75pt;height:18.15pt" o:ole="">
            <v:imagedata r:id="rId352" o:title=""/>
          </v:shape>
          <o:OLEObject Type="Embed" ProgID="Equation.DSMT4" ShapeID="_x0000_i1195" DrawAspect="Content" ObjectID="_1700061008" r:id="rId353"/>
        </w:object>
      </w:r>
      <w:r>
        <w:rPr>
          <w:rFonts w:hint="eastAsia"/>
        </w:rPr>
        <w:t>或</w:t>
      </w:r>
      <w:r w:rsidR="00121F96" w:rsidRPr="00121F96">
        <w:rPr>
          <w:position w:val="-8"/>
        </w:rPr>
        <w:object w:dxaOrig="720" w:dyaOrig="360">
          <v:shape id="_x0000_i1196" type="#_x0000_t75" style="width:36.3pt;height:18.15pt" o:ole="">
            <v:imagedata r:id="rId354" o:title=""/>
          </v:shape>
          <o:OLEObject Type="Embed" ProgID="Equation.DSMT4" ShapeID="_x0000_i1196" DrawAspect="Content" ObjectID="_1700061009" r:id="rId355"/>
        </w:object>
      </w:r>
      <w:r>
        <w:rPr>
          <w:rFonts w:hint="eastAsia"/>
        </w:rPr>
        <w:t>时，</w:t>
      </w:r>
      <w:r w:rsidR="00121F96" w:rsidRPr="00121F96">
        <w:rPr>
          <w:position w:val="-10"/>
        </w:rPr>
        <w:object w:dxaOrig="660" w:dyaOrig="320">
          <v:shape id="_x0000_i1197" type="#_x0000_t75" style="width:33.2pt;height:16.3pt" o:ole="">
            <v:imagedata r:id="rId356" o:title=""/>
          </v:shape>
          <o:OLEObject Type="Embed" ProgID="Equation.DSMT4" ShapeID="_x0000_i1197" DrawAspect="Content" ObjectID="_1700061010" r:id="rId357"/>
        </w:object>
      </w:r>
      <w:r>
        <w:rPr>
          <w:rFonts w:hint="eastAsia"/>
        </w:rPr>
        <w:t>，是曲线</w:t>
      </w:r>
      <w:r w:rsidR="00EE7A43">
        <w:rPr>
          <w:rFonts w:hint="eastAsia"/>
        </w:rPr>
        <w:t>是</w:t>
      </w:r>
      <w:r>
        <w:rPr>
          <w:rFonts w:hint="eastAsia"/>
        </w:rPr>
        <w:t>凹</w:t>
      </w:r>
      <w:r w:rsidR="00EE7A43">
        <w:rPr>
          <w:rFonts w:hint="eastAsia"/>
        </w:rPr>
        <w:t>的</w:t>
      </w:r>
      <w:r>
        <w:rPr>
          <w:rFonts w:hint="eastAsia"/>
        </w:rPr>
        <w:t>．曲线的拐点有三个，分别为</w:t>
      </w:r>
      <w:r w:rsidR="00121F96" w:rsidRPr="00121F96">
        <w:rPr>
          <w:position w:val="-32"/>
        </w:rPr>
        <w:object w:dxaOrig="1600" w:dyaOrig="760">
          <v:shape id="_x0000_i1198" type="#_x0000_t75" style="width:80.15pt;height:38.2pt" o:ole="">
            <v:imagedata r:id="rId358" o:title=""/>
          </v:shape>
          <o:OLEObject Type="Embed" ProgID="Equation.DSMT4" ShapeID="_x0000_i1198" DrawAspect="Content" ObjectID="_1700061011" r:id="rId359"/>
        </w:object>
      </w:r>
      <w:r w:rsidR="00EE7A43">
        <w:rPr>
          <w:rFonts w:hint="eastAsia"/>
        </w:rPr>
        <w:t>，</w:t>
      </w:r>
      <w:r w:rsidR="00121F96" w:rsidRPr="00121F96">
        <w:rPr>
          <w:position w:val="-10"/>
        </w:rPr>
        <w:object w:dxaOrig="560" w:dyaOrig="320">
          <v:shape id="_x0000_i1199" type="#_x0000_t75" style="width:28.15pt;height:16.3pt" o:ole="">
            <v:imagedata r:id="rId360" o:title=""/>
          </v:shape>
          <o:OLEObject Type="Embed" ProgID="Equation.DSMT4" ShapeID="_x0000_i1199" DrawAspect="Content" ObjectID="_1700061012" r:id="rId361"/>
        </w:object>
      </w:r>
      <w:r w:rsidR="00EE7A43">
        <w:rPr>
          <w:rFonts w:hint="eastAsia"/>
        </w:rPr>
        <w:t>，</w:t>
      </w:r>
      <w:r w:rsidR="00121F96" w:rsidRPr="00121F96">
        <w:rPr>
          <w:position w:val="-32"/>
        </w:rPr>
        <w:object w:dxaOrig="1260" w:dyaOrig="760">
          <v:shape id="_x0000_i1200" type="#_x0000_t75" style="width:63.25pt;height:38.2pt" o:ole="">
            <v:imagedata r:id="rId362" o:title=""/>
          </v:shape>
          <o:OLEObject Type="Embed" ProgID="Equation.DSMT4" ShapeID="_x0000_i1200" DrawAspect="Content" ObjectID="_1700061013" r:id="rId363"/>
        </w:object>
      </w:r>
      <w:r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16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10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</w:t>
      </w:r>
      <w:r w:rsidR="00121F96" w:rsidRPr="00121F96">
        <w:rPr>
          <w:position w:val="-8"/>
        </w:rPr>
        <w:object w:dxaOrig="400" w:dyaOrig="300">
          <v:shape id="_x0000_i1201" type="#_x0000_t75" style="width:20.05pt;height:15.05pt" o:ole="">
            <v:imagedata r:id="rId364" o:title=""/>
          </v:shape>
          <o:OLEObject Type="Embed" ProgID="Equation.DSMT4" ShapeID="_x0000_i1201" DrawAspect="Content" ObjectID="_1700061014" r:id="rId365"/>
        </w:object>
      </w:r>
      <w:r>
        <w:rPr>
          <w:rFonts w:hint="eastAsia"/>
        </w:rPr>
        <w:t>为实数，函数</w:t>
      </w:r>
      <w:r w:rsidR="00121F96" w:rsidRPr="00121F96">
        <w:rPr>
          <w:position w:val="-10"/>
        </w:rPr>
        <w:object w:dxaOrig="1640" w:dyaOrig="360">
          <v:shape id="_x0000_i1202" type="#_x0000_t75" style="width:82pt;height:18.15pt" o:ole="">
            <v:imagedata r:id="rId366" o:title=""/>
          </v:shape>
          <o:OLEObject Type="Embed" ProgID="Equation.DSMT4" ShapeID="_x0000_i1202" DrawAspect="Content" ObjectID="_1700061015" r:id="rId367"/>
        </w:object>
      </w:r>
      <w:r>
        <w:rPr>
          <w:rFonts w:hint="eastAsia"/>
        </w:rPr>
        <w:t>在</w:t>
      </w:r>
      <w:bookmarkStart w:id="16" w:name="_Hlk533423668"/>
      <w:r>
        <w:rPr>
          <w:rFonts w:hint="eastAsia"/>
        </w:rPr>
        <w:t>点</w:t>
      </w:r>
      <w:r w:rsidR="00121F96" w:rsidRPr="00121F96">
        <w:rPr>
          <w:position w:val="-10"/>
        </w:rPr>
        <w:object w:dxaOrig="560" w:dyaOrig="320">
          <v:shape id="_x0000_i1203" type="#_x0000_t75" style="width:28.15pt;height:16.3pt" o:ole="">
            <v:imagedata r:id="rId368" o:title=""/>
          </v:shape>
          <o:OLEObject Type="Embed" ProgID="Equation.DSMT4" ShapeID="_x0000_i1203" DrawAspect="Content" ObjectID="_1700061016" r:id="rId369"/>
        </w:object>
      </w:r>
      <w:r>
        <w:rPr>
          <w:rFonts w:hint="eastAsia"/>
        </w:rPr>
        <w:t>处</w:t>
      </w:r>
      <w:bookmarkEnd w:id="16"/>
      <w:r>
        <w:rPr>
          <w:rFonts w:hint="eastAsia"/>
        </w:rPr>
        <w:t>的方向导数中，沿方向</w:t>
      </w:r>
      <w:r w:rsidR="00121F96" w:rsidRPr="00121F96">
        <w:rPr>
          <w:position w:val="-10"/>
        </w:rPr>
        <w:object w:dxaOrig="1160" w:dyaOrig="380">
          <v:shape id="_x0000_i1204" type="#_x0000_t75" style="width:58.25pt;height:18.8pt" o:ole="">
            <v:imagedata r:id="rId370" o:title=""/>
          </v:shape>
          <o:OLEObject Type="Embed" ProgID="Equation.DSMT4" ShapeID="_x0000_i1204" DrawAspect="Content" ObjectID="_1700061017" r:id="rId371"/>
        </w:object>
      </w:r>
      <w:r>
        <w:rPr>
          <w:rFonts w:hint="eastAsia"/>
        </w:rPr>
        <w:t>的方向导数最大，最大值为</w:t>
      </w:r>
      <w:r w:rsidR="00121F96" w:rsidRPr="00121F96">
        <w:rPr>
          <w:position w:val="-6"/>
        </w:rPr>
        <w:object w:dxaOrig="320" w:dyaOrig="279">
          <v:shape id="_x0000_i1205" type="#_x0000_t75" style="width:16.3pt;height:13.75pt" o:ole="">
            <v:imagedata r:id="rId372" o:title=""/>
          </v:shape>
          <o:OLEObject Type="Embed" ProgID="Equation.DSMT4" ShapeID="_x0000_i1205" DrawAspect="Content" ObjectID="_1700061018" r:id="rId373"/>
        </w:object>
      </w:r>
      <w:r>
        <w:rPr>
          <w:rFonts w:hint="eastAsia"/>
        </w:rPr>
        <w:t>．</w:t>
      </w:r>
    </w:p>
    <w:p w:rsidR="00185E83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求常数</w:t>
      </w:r>
      <w:r w:rsidR="00121F96" w:rsidRPr="00121F96">
        <w:rPr>
          <w:position w:val="-8"/>
        </w:rPr>
        <w:object w:dxaOrig="400" w:dyaOrig="300">
          <v:shape id="_x0000_i1206" type="#_x0000_t75" style="width:20.05pt;height:15.05pt" o:ole="">
            <v:imagedata r:id="rId374" o:title=""/>
          </v:shape>
          <o:OLEObject Type="Embed" ProgID="Equation.DSMT4" ShapeID="_x0000_i1206" DrawAspect="Content" ObjectID="_1700061019" r:id="rId375"/>
        </w:object>
      </w:r>
      <w:r w:rsidR="00185E83">
        <w:rPr>
          <w:rFonts w:hint="eastAsia"/>
        </w:rPr>
        <w:t>之值；</w:t>
      </w:r>
      <w:r>
        <w:rPr>
          <w:rFonts w:hint="eastAsia"/>
        </w:rPr>
        <w:t xml:space="preserve">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求曲面</w:t>
      </w:r>
      <w:r w:rsidR="00121F96" w:rsidRPr="00121F96">
        <w:rPr>
          <w:position w:val="-10"/>
        </w:rPr>
        <w:object w:dxaOrig="2299" w:dyaOrig="360">
          <v:shape id="_x0000_i1207" type="#_x0000_t75" style="width:115.2pt;height:18.15pt" o:ole="">
            <v:imagedata r:id="rId376" o:title=""/>
          </v:shape>
          <o:OLEObject Type="Embed" ProgID="Equation.DSMT4" ShapeID="_x0000_i1207" DrawAspect="Content" ObjectID="_1700061020" r:id="rId377"/>
        </w:object>
      </w:r>
      <w:r w:rsidR="00185E83">
        <w:rPr>
          <w:rFonts w:hint="eastAsia"/>
        </w:rPr>
        <w:t>的面积．</w:t>
      </w:r>
    </w:p>
    <w:p w:rsidR="00BA760F" w:rsidRDefault="00BA760F" w:rsidP="00BA760F"/>
    <w:p w:rsidR="00C42233" w:rsidRDefault="00BA760F" w:rsidP="00E734D2">
      <w:pPr>
        <w:ind w:left="960" w:hangingChars="400" w:hanging="960"/>
      </w:pPr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026928">
        <w:rPr>
          <w:rFonts w:hint="eastAsia"/>
        </w:rPr>
        <w:t>(</w:t>
      </w:r>
      <w:r w:rsidR="00026928" w:rsidRPr="00026928">
        <w:rPr>
          <w:rFonts w:hint="eastAsia"/>
        </w:rPr>
        <w:t>Ⅰ</w:t>
      </w:r>
      <w:r w:rsidR="00026928">
        <w:rPr>
          <w:rFonts w:hint="eastAsia"/>
        </w:rPr>
        <w:t xml:space="preserve">) </w:t>
      </w:r>
      <w:r w:rsidR="00E734D2">
        <w:rPr>
          <w:rFonts w:hint="eastAsia"/>
        </w:rPr>
        <w:t>多元函数在一点处方向导数的最大值是沿着梯度方向的方向导数，且最大值等于梯度的模．因为</w:t>
      </w:r>
    </w:p>
    <w:p w:rsidR="00185E83" w:rsidRDefault="00121F96" w:rsidP="00E734D2">
      <w:pPr>
        <w:ind w:leftChars="400" w:left="960"/>
        <w:jc w:val="center"/>
      </w:pPr>
      <w:r w:rsidRPr="00121F96">
        <w:rPr>
          <w:position w:val="-36"/>
        </w:rPr>
        <w:object w:dxaOrig="6740" w:dyaOrig="800">
          <v:shape id="_x0000_i1208" type="#_x0000_t75" style="width:336.85pt;height:40.05pt" o:ole="">
            <v:imagedata r:id="rId378" o:title=""/>
          </v:shape>
          <o:OLEObject Type="Embed" ProgID="Equation.DSMT4" ShapeID="_x0000_i1208" DrawAspect="Content" ObjectID="_1700061021" r:id="rId379"/>
        </w:object>
      </w:r>
    </w:p>
    <w:p w:rsidR="00E734D2" w:rsidRDefault="00E734D2" w:rsidP="00E734D2">
      <w:pPr>
        <w:ind w:leftChars="400" w:left="960"/>
      </w:pPr>
      <w:r>
        <w:rPr>
          <w:rFonts w:hint="eastAsia"/>
        </w:rPr>
        <w:t>所以由条件可得</w:t>
      </w:r>
    </w:p>
    <w:p w:rsidR="00185E83" w:rsidRDefault="00121F96" w:rsidP="00E734D2">
      <w:pPr>
        <w:ind w:leftChars="400" w:left="960"/>
        <w:jc w:val="center"/>
      </w:pPr>
      <w:r w:rsidRPr="00121F96">
        <w:rPr>
          <w:position w:val="-50"/>
        </w:rPr>
        <w:object w:dxaOrig="3519" w:dyaOrig="1120">
          <v:shape id="_x0000_i1209" type="#_x0000_t75" style="width:175.95pt;height:55.7pt" o:ole="">
            <v:imagedata r:id="rId380" o:title=""/>
          </v:shape>
          <o:OLEObject Type="Embed" ProgID="Equation.DSMT4" ShapeID="_x0000_i1209" DrawAspect="Content" ObjectID="_1700061022" r:id="rId381"/>
        </w:object>
      </w:r>
    </w:p>
    <w:p w:rsidR="00E734D2" w:rsidRDefault="00026928" w:rsidP="00E734D2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E734D2">
        <w:rPr>
          <w:rFonts w:hint="eastAsia"/>
        </w:rPr>
        <w:t>曲面的面积为</w:t>
      </w:r>
    </w:p>
    <w:p w:rsidR="00185E83" w:rsidRPr="00BA0DE2" w:rsidRDefault="00121F96" w:rsidP="00E734D2">
      <w:pPr>
        <w:ind w:leftChars="400" w:left="960"/>
        <w:jc w:val="center"/>
      </w:pPr>
      <w:r w:rsidRPr="00121F96">
        <w:rPr>
          <w:position w:val="-36"/>
        </w:rPr>
        <w:object w:dxaOrig="6700" w:dyaOrig="740">
          <v:shape id="_x0000_i1210" type="#_x0000_t75" style="width:334.95pt;height:36.95pt" o:ole="">
            <v:imagedata r:id="rId382" o:title=""/>
          </v:shape>
          <o:OLEObject Type="Embed" ProgID="Equation.DSMT4" ShapeID="_x0000_i1210" DrawAspect="Content" ObjectID="_1700061023" r:id="rId383"/>
        </w:object>
      </w:r>
    </w:p>
    <w:p w:rsidR="00160D33" w:rsidRDefault="00160D33" w:rsidP="00185E83">
      <w:bookmarkStart w:id="17" w:name="_Hlk533425293"/>
    </w:p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</w:t>
      </w:r>
      <w:r w:rsidR="00185E83">
        <w:t>7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10</w:t>
      </w:r>
      <w:r w:rsidR="00185E83">
        <w:rPr>
          <w:rFonts w:hint="eastAsia"/>
        </w:rPr>
        <w:t>分）</w:t>
      </w:r>
      <w:bookmarkEnd w:id="17"/>
    </w:p>
    <w:p w:rsidR="00185E83" w:rsidRDefault="00185E83" w:rsidP="00BD64CF">
      <w:pPr>
        <w:ind w:leftChars="200" w:left="480"/>
      </w:pPr>
      <w:r>
        <w:rPr>
          <w:rFonts w:hint="eastAsia"/>
        </w:rPr>
        <w:lastRenderedPageBreak/>
        <w:t>求曲线</w:t>
      </w:r>
      <w:r w:rsidR="00121F96" w:rsidRPr="00121F96">
        <w:rPr>
          <w:position w:val="-10"/>
        </w:rPr>
        <w:object w:dxaOrig="2000" w:dyaOrig="360">
          <v:shape id="_x0000_i1211" type="#_x0000_t75" style="width:100.15pt;height:18.15pt" o:ole="">
            <v:imagedata r:id="rId384" o:title=""/>
          </v:shape>
          <o:OLEObject Type="Embed" ProgID="Equation.DSMT4" ShapeID="_x0000_i1211" DrawAspect="Content" ObjectID="_1700061024" r:id="rId385"/>
        </w:object>
      </w:r>
      <w:r>
        <w:rPr>
          <w:rFonts w:hint="eastAsia"/>
        </w:rPr>
        <w:t>与</w:t>
      </w:r>
      <w:r w:rsidR="00121F96" w:rsidRPr="00025957">
        <w:rPr>
          <w:position w:val="-4"/>
        </w:rPr>
        <w:object w:dxaOrig="200" w:dyaOrig="200">
          <v:shape id="_x0000_i1212" type="#_x0000_t75" style="width:10pt;height:10pt" o:ole="">
            <v:imagedata r:id="rId386" o:title=""/>
          </v:shape>
          <o:OLEObject Type="Embed" ProgID="Equation.DSMT4" ShapeID="_x0000_i1212" DrawAspect="Content" ObjectID="_1700061025" r:id="rId387"/>
        </w:object>
      </w:r>
      <w:r w:rsidR="0005492F">
        <w:rPr>
          <w:rFonts w:hint="eastAsia"/>
        </w:rPr>
        <w:t>轴之间</w:t>
      </w:r>
      <w:r>
        <w:rPr>
          <w:rFonts w:hint="eastAsia"/>
        </w:rPr>
        <w:t>图形的面积．</w:t>
      </w:r>
    </w:p>
    <w:p w:rsidR="00BA760F" w:rsidRDefault="00BA760F" w:rsidP="00BA760F">
      <w:bookmarkStart w:id="18" w:name="_Hlk533425502"/>
    </w:p>
    <w:p w:rsidR="00185E83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bookmarkEnd w:id="18"/>
      <w:r w:rsidR="00185E83">
        <w:rPr>
          <w:rFonts w:hint="eastAsia"/>
        </w:rPr>
        <w:t>由不定积分</w:t>
      </w:r>
      <w:r w:rsidR="00121F96" w:rsidRPr="00121F96">
        <w:rPr>
          <w:position w:val="-24"/>
        </w:rPr>
        <w:object w:dxaOrig="3760" w:dyaOrig="620">
          <v:shape id="_x0000_i1213" type="#_x0000_t75" style="width:187.85pt;height:31.3pt" o:ole="">
            <v:imagedata r:id="rId388" o:title=""/>
          </v:shape>
          <o:OLEObject Type="Embed" ProgID="Equation.DSMT4" ShapeID="_x0000_i1213" DrawAspect="Content" ObjectID="_1700061026" r:id="rId389"/>
        </w:object>
      </w:r>
      <w:r w:rsidR="00185E83">
        <w:rPr>
          <w:rFonts w:hint="eastAsia"/>
        </w:rPr>
        <w:t>可得所求面积为</w:t>
      </w:r>
    </w:p>
    <w:p w:rsidR="00185E83" w:rsidRDefault="00121F96" w:rsidP="00415306">
      <w:pPr>
        <w:ind w:leftChars="200" w:left="480"/>
        <w:jc w:val="center"/>
      </w:pPr>
      <w:r w:rsidRPr="00121F96">
        <w:rPr>
          <w:position w:val="-64"/>
        </w:rPr>
        <w:object w:dxaOrig="7180" w:dyaOrig="1400">
          <v:shape id="_x0000_i1214" type="#_x0000_t75" style="width:358.75pt;height:70.1pt" o:ole="">
            <v:imagedata r:id="rId390" o:title=""/>
          </v:shape>
          <o:OLEObject Type="Embed" ProgID="Equation.DSMT4" ShapeID="_x0000_i1214" DrawAspect="Content" ObjectID="_1700061027" r:id="rId391"/>
        </w:objec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</w:t>
      </w:r>
      <w:r w:rsidR="00185E83">
        <w:t>8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10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</w:t>
      </w:r>
      <w:r w:rsidR="00121F96" w:rsidRPr="00121F96">
        <w:rPr>
          <w:position w:val="-18"/>
        </w:rPr>
        <w:object w:dxaOrig="1920" w:dyaOrig="520">
          <v:shape id="_x0000_i1215" type="#_x0000_t75" style="width:95.8pt;height:26.3pt" o:ole="">
            <v:imagedata r:id="rId392" o:title=""/>
          </v:shape>
          <o:OLEObject Type="Embed" ProgID="Equation.DSMT4" ShapeID="_x0000_i1215" DrawAspect="Content" ObjectID="_1700061028" r:id="rId393"/>
        </w:object>
      </w:r>
      <w:r w:rsidR="00415306">
        <w:rPr>
          <w:rFonts w:hint="eastAsia"/>
        </w:rPr>
        <w:t>（</w:t>
      </w:r>
      <w:r w:rsidR="00121F96" w:rsidRPr="00121F96">
        <w:rPr>
          <w:position w:val="-8"/>
        </w:rPr>
        <w:object w:dxaOrig="1200" w:dyaOrig="300">
          <v:shape id="_x0000_i1216" type="#_x0000_t75" style="width:60.1pt;height:15.05pt" o:ole="">
            <v:imagedata r:id="rId394" o:title=""/>
          </v:shape>
          <o:OLEObject Type="Embed" ProgID="Equation.DSMT4" ShapeID="_x0000_i1216" DrawAspect="Content" ObjectID="_1700061029" r:id="rId395"/>
        </w:object>
      </w:r>
      <w:r w:rsidR="00415306">
        <w:rPr>
          <w:rFonts w:hint="eastAsia"/>
        </w:rPr>
        <w:t>）．</w:t>
      </w:r>
    </w:p>
    <w:p w:rsidR="00026928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证明：</w:t>
      </w:r>
      <w:bookmarkStart w:id="19" w:name="_Hlk533425641"/>
      <w:r w:rsidR="00185E83">
        <w:rPr>
          <w:rFonts w:hint="eastAsia"/>
        </w:rPr>
        <w:t>数列</w:t>
      </w:r>
      <w:r w:rsidR="00121F96" w:rsidRPr="00121F96">
        <w:rPr>
          <w:position w:val="-12"/>
        </w:rPr>
        <w:object w:dxaOrig="460" w:dyaOrig="360">
          <v:shape id="_x0000_i1217" type="#_x0000_t75" style="width:23.15pt;height:18.15pt" o:ole="">
            <v:imagedata r:id="rId396" o:title=""/>
          </v:shape>
          <o:OLEObject Type="Embed" ProgID="Equation.DSMT4" ShapeID="_x0000_i1217" DrawAspect="Content" ObjectID="_1700061030" r:id="rId397"/>
        </w:object>
      </w:r>
      <w:r w:rsidR="00185E83">
        <w:rPr>
          <w:rFonts w:hint="eastAsia"/>
        </w:rPr>
        <w:t>单调减少</w:t>
      </w:r>
      <w:bookmarkEnd w:id="19"/>
      <w:r w:rsidR="00185E83">
        <w:rPr>
          <w:rFonts w:hint="eastAsia"/>
        </w:rPr>
        <w:t>，且</w:t>
      </w:r>
      <w:r w:rsidR="00121F96" w:rsidRPr="00121F96">
        <w:rPr>
          <w:position w:val="-24"/>
        </w:rPr>
        <w:object w:dxaOrig="1359" w:dyaOrig="620">
          <v:shape id="_x0000_i1218" type="#_x0000_t75" style="width:68.25pt;height:31.3pt" o:ole="">
            <v:imagedata r:id="rId398" o:title=""/>
          </v:shape>
          <o:OLEObject Type="Embed" ProgID="Equation.DSMT4" ShapeID="_x0000_i1218" DrawAspect="Content" ObjectID="_1700061031" r:id="rId399"/>
        </w:object>
      </w:r>
      <w:r w:rsidR="00415306">
        <w:rPr>
          <w:rFonts w:hint="eastAsia"/>
        </w:rPr>
        <w:t>（</w:t>
      </w:r>
      <w:r w:rsidR="00121F96" w:rsidRPr="00121F96">
        <w:rPr>
          <w:position w:val="-8"/>
        </w:rPr>
        <w:object w:dxaOrig="999" w:dyaOrig="300">
          <v:shape id="_x0000_i1219" type="#_x0000_t75" style="width:50.1pt;height:15.05pt" o:ole="">
            <v:imagedata r:id="rId400" o:title=""/>
          </v:shape>
          <o:OLEObject Type="Embed" ProgID="Equation.DSMT4" ShapeID="_x0000_i1219" DrawAspect="Content" ObjectID="_1700061032" r:id="rId401"/>
        </w:object>
      </w:r>
      <w:r w:rsidR="00415306">
        <w:rPr>
          <w:rFonts w:hint="eastAsia"/>
        </w:rPr>
        <w:t>）</w:t>
      </w:r>
      <w:r w:rsidR="00185E83">
        <w:rPr>
          <w:rFonts w:hint="eastAsia"/>
        </w:rPr>
        <w:t>；</w:t>
      </w:r>
    </w:p>
    <w:p w:rsidR="00185E83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求极限</w:t>
      </w:r>
      <w:r w:rsidR="00121F96" w:rsidRPr="00121F96">
        <w:rPr>
          <w:position w:val="-30"/>
        </w:rPr>
        <w:object w:dxaOrig="820" w:dyaOrig="680">
          <v:shape id="_x0000_i1220" type="#_x0000_t75" style="width:40.7pt;height:33.8pt" o:ole="">
            <v:imagedata r:id="rId402" o:title=""/>
          </v:shape>
          <o:OLEObject Type="Embed" ProgID="Equation.DSMT4" ShapeID="_x0000_i1220" DrawAspect="Content" ObjectID="_1700061033" r:id="rId403"/>
        </w:object>
      </w:r>
      <w:r w:rsidR="00185E83">
        <w:rPr>
          <w:rFonts w:hint="eastAsia"/>
        </w:rPr>
        <w:t>．</w:t>
      </w:r>
    </w:p>
    <w:p w:rsidR="00BA760F" w:rsidRDefault="00BA760F" w:rsidP="00BA760F"/>
    <w:p w:rsidR="00A719AA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026928">
        <w:rPr>
          <w:rFonts w:hint="eastAsia"/>
        </w:rPr>
        <w:t>(</w:t>
      </w:r>
      <w:r w:rsidR="00026928" w:rsidRPr="00026928">
        <w:rPr>
          <w:rFonts w:hint="eastAsia"/>
        </w:rPr>
        <w:t>Ⅰ</w:t>
      </w:r>
      <w:r w:rsidR="00026928">
        <w:rPr>
          <w:rFonts w:hint="eastAsia"/>
        </w:rPr>
        <w:t xml:space="preserve">) </w:t>
      </w:r>
      <w:r w:rsidR="00185E83">
        <w:rPr>
          <w:rFonts w:hint="eastAsia"/>
        </w:rPr>
        <w:t>当</w:t>
      </w:r>
      <w:r w:rsidR="00121F96" w:rsidRPr="00121F96">
        <w:rPr>
          <w:position w:val="-10"/>
        </w:rPr>
        <w:object w:dxaOrig="900" w:dyaOrig="320">
          <v:shape id="_x0000_i1221" type="#_x0000_t75" style="width:45.1pt;height:16.3pt" o:ole="">
            <v:imagedata r:id="rId404" o:title=""/>
          </v:shape>
          <o:OLEObject Type="Embed" ProgID="Equation.DSMT4" ShapeID="_x0000_i1221" DrawAspect="Content" ObjectID="_1700061034" r:id="rId405"/>
        </w:object>
      </w:r>
      <w:r w:rsidR="00185E83">
        <w:rPr>
          <w:rFonts w:hint="eastAsia"/>
        </w:rPr>
        <w:t>时，</w:t>
      </w:r>
      <w:r w:rsidR="00121F96" w:rsidRPr="00025957">
        <w:rPr>
          <w:position w:val="-4"/>
        </w:rPr>
        <w:object w:dxaOrig="900" w:dyaOrig="300">
          <v:shape id="_x0000_i1222" type="#_x0000_t75" style="width:45.1pt;height:15.05pt" o:ole="">
            <v:imagedata r:id="rId406" o:title=""/>
          </v:shape>
          <o:OLEObject Type="Embed" ProgID="Equation.DSMT4" ShapeID="_x0000_i1222" DrawAspect="Content" ObjectID="_1700061035" r:id="rId407"/>
        </w:object>
      </w:r>
      <w:r w:rsidR="00185E83">
        <w:rPr>
          <w:rFonts w:hint="eastAsia"/>
        </w:rPr>
        <w:t>，</w:t>
      </w:r>
      <w:r w:rsidR="00A719AA">
        <w:rPr>
          <w:rFonts w:hint="eastAsia"/>
        </w:rPr>
        <w:t>所以</w:t>
      </w:r>
    </w:p>
    <w:p w:rsidR="00A719AA" w:rsidRDefault="00121F96" w:rsidP="00A719AA">
      <w:pPr>
        <w:ind w:leftChars="200" w:left="480"/>
        <w:jc w:val="center"/>
      </w:pPr>
      <w:r w:rsidRPr="00121F96">
        <w:rPr>
          <w:position w:val="-18"/>
        </w:rPr>
        <w:object w:dxaOrig="3640" w:dyaOrig="520">
          <v:shape id="_x0000_i1223" type="#_x0000_t75" style="width:182.2pt;height:26.3pt" o:ole="">
            <v:imagedata r:id="rId408" o:title=""/>
          </v:shape>
          <o:OLEObject Type="Embed" ProgID="Equation.DSMT4" ShapeID="_x0000_i1223" DrawAspect="Content" ObjectID="_1700061036" r:id="rId409"/>
        </w:object>
      </w:r>
    </w:p>
    <w:p w:rsidR="00A719AA" w:rsidRDefault="00A719AA" w:rsidP="00A719AA">
      <w:pPr>
        <w:ind w:leftChars="400" w:left="960"/>
      </w:pPr>
      <w:r>
        <w:rPr>
          <w:rFonts w:hint="eastAsia"/>
        </w:rPr>
        <w:t>即</w:t>
      </w:r>
      <w:r w:rsidR="00185E83">
        <w:rPr>
          <w:rFonts w:hint="eastAsia"/>
        </w:rPr>
        <w:t>数列</w:t>
      </w:r>
      <w:r w:rsidR="00121F96" w:rsidRPr="00121F96">
        <w:rPr>
          <w:position w:val="-12"/>
        </w:rPr>
        <w:object w:dxaOrig="460" w:dyaOrig="360">
          <v:shape id="_x0000_i1224" type="#_x0000_t75" style="width:23.15pt;height:18.15pt" o:ole="">
            <v:imagedata r:id="rId410" o:title=""/>
          </v:shape>
          <o:OLEObject Type="Embed" ProgID="Equation.DSMT4" ShapeID="_x0000_i1224" DrawAspect="Content" ObjectID="_1700061037" r:id="rId411"/>
        </w:object>
      </w:r>
      <w:r>
        <w:rPr>
          <w:rFonts w:hint="eastAsia"/>
        </w:rPr>
        <w:t>单调减少．</w:t>
      </w:r>
      <w:r w:rsidR="00185E83">
        <w:rPr>
          <w:rFonts w:hint="eastAsia"/>
        </w:rPr>
        <w:t>设</w:t>
      </w:r>
      <w:bookmarkStart w:id="20" w:name="_Hlk533582131"/>
    </w:p>
    <w:bookmarkEnd w:id="20"/>
    <w:p w:rsidR="00185E83" w:rsidRDefault="00121F96" w:rsidP="00A719AA">
      <w:pPr>
        <w:ind w:leftChars="400" w:left="960"/>
        <w:jc w:val="center"/>
      </w:pPr>
      <w:r w:rsidRPr="00121F96">
        <w:rPr>
          <w:position w:val="-18"/>
        </w:rPr>
        <w:object w:dxaOrig="4320" w:dyaOrig="600">
          <v:shape id="_x0000_i1225" type="#_x0000_t75" style="width:3in;height:30.05pt" o:ole="">
            <v:imagedata r:id="rId412" o:title=""/>
          </v:shape>
          <o:OLEObject Type="Embed" ProgID="Equation.DSMT4" ShapeID="_x0000_i1225" DrawAspect="Content" ObjectID="_1700061038" r:id="rId413"/>
        </w:object>
      </w:r>
    </w:p>
    <w:p w:rsidR="00185E83" w:rsidRDefault="00185E83" w:rsidP="00A719AA">
      <w:pPr>
        <w:ind w:leftChars="400" w:left="960"/>
      </w:pPr>
      <w:r>
        <w:rPr>
          <w:rFonts w:hint="eastAsia"/>
        </w:rPr>
        <w:t>则</w:t>
      </w:r>
      <w:r w:rsidR="00A719AA">
        <w:rPr>
          <w:rFonts w:hint="eastAsia"/>
        </w:rPr>
        <w:t>有</w:t>
      </w:r>
      <w:r w:rsidR="00121F96" w:rsidRPr="00121F96">
        <w:rPr>
          <w:position w:val="-24"/>
        </w:rPr>
        <w:object w:dxaOrig="1300" w:dyaOrig="620">
          <v:shape id="_x0000_i1226" type="#_x0000_t75" style="width:65.1pt;height:31.3pt" o:ole="">
            <v:imagedata r:id="rId414" o:title=""/>
          </v:shape>
          <o:OLEObject Type="Embed" ProgID="Equation.DSMT4" ShapeID="_x0000_i1226" DrawAspect="Content" ObjectID="_1700061039" r:id="rId415"/>
        </w:object>
      </w:r>
      <w:r w:rsidR="00A719AA">
        <w:rPr>
          <w:rFonts w:hint="eastAsia"/>
        </w:rPr>
        <w:t>．作积分换元</w:t>
      </w:r>
      <w:r w:rsidR="00121F96" w:rsidRPr="00121F96">
        <w:rPr>
          <w:position w:val="-6"/>
        </w:rPr>
        <w:object w:dxaOrig="859" w:dyaOrig="260">
          <v:shape id="_x0000_i1227" type="#_x0000_t75" style="width:43.2pt;height:13.15pt" o:ole="">
            <v:imagedata r:id="rId416" o:title=""/>
          </v:shape>
          <o:OLEObject Type="Embed" ProgID="Equation.DSMT4" ShapeID="_x0000_i1227" DrawAspect="Content" ObjectID="_1700061040" r:id="rId417"/>
        </w:object>
      </w:r>
      <w:r>
        <w:rPr>
          <w:rFonts w:hint="eastAsia"/>
        </w:rPr>
        <w:t>，</w:t>
      </w:r>
      <w:r w:rsidR="00121F96" w:rsidRPr="00121F96">
        <w:rPr>
          <w:position w:val="-28"/>
        </w:rPr>
        <w:object w:dxaOrig="980" w:dyaOrig="680">
          <v:shape id="_x0000_i1228" type="#_x0000_t75" style="width:48.85pt;height:33.8pt" o:ole="">
            <v:imagedata r:id="rId418" o:title=""/>
          </v:shape>
          <o:OLEObject Type="Embed" ProgID="Equation.DSMT4" ShapeID="_x0000_i1228" DrawAspect="Content" ObjectID="_1700061041" r:id="rId419"/>
        </w:object>
      </w:r>
      <w:r w:rsidR="00A719AA">
        <w:rPr>
          <w:rFonts w:hint="eastAsia"/>
        </w:rPr>
        <w:t>，</w:t>
      </w:r>
      <w:r>
        <w:rPr>
          <w:rFonts w:hint="eastAsia"/>
        </w:rPr>
        <w:t>则</w:t>
      </w:r>
      <w:r w:rsidR="00A719AA">
        <w:rPr>
          <w:rFonts w:hint="eastAsia"/>
        </w:rPr>
        <w:t>有</w:t>
      </w:r>
    </w:p>
    <w:p w:rsidR="00185E83" w:rsidRDefault="00121F96" w:rsidP="00A719AA">
      <w:pPr>
        <w:ind w:leftChars="400" w:left="960"/>
        <w:jc w:val="center"/>
      </w:pPr>
      <w:r w:rsidRPr="00121F96">
        <w:rPr>
          <w:position w:val="-58"/>
        </w:rPr>
        <w:object w:dxaOrig="4620" w:dyaOrig="1280">
          <v:shape id="_x0000_i1229" type="#_x0000_t75" style="width:231.05pt;height:63.85pt" o:ole="">
            <v:imagedata r:id="rId420" o:title=""/>
          </v:shape>
          <o:OLEObject Type="Embed" ProgID="Equation.DSMT4" ShapeID="_x0000_i1229" DrawAspect="Content" ObjectID="_1700061042" r:id="rId421"/>
        </w:object>
      </w:r>
    </w:p>
    <w:p w:rsidR="00185E83" w:rsidRDefault="00185E83" w:rsidP="005C53E0">
      <w:pPr>
        <w:ind w:leftChars="400" w:left="960"/>
      </w:pPr>
      <w:r>
        <w:rPr>
          <w:rFonts w:hint="eastAsia"/>
        </w:rPr>
        <w:t>同理</w:t>
      </w:r>
      <w:r w:rsidR="00A719AA">
        <w:rPr>
          <w:rFonts w:hint="eastAsia"/>
        </w:rPr>
        <w:t>当</w:t>
      </w:r>
      <w:r w:rsidR="00121F96" w:rsidRPr="00025957">
        <w:rPr>
          <w:position w:val="-4"/>
        </w:rPr>
        <w:object w:dxaOrig="540" w:dyaOrig="260">
          <v:shape id="_x0000_i1230" type="#_x0000_t75" style="width:26.9pt;height:13.15pt" o:ole="">
            <v:imagedata r:id="rId422" o:title=""/>
          </v:shape>
          <o:OLEObject Type="Embed" ProgID="Equation.DSMT4" ShapeID="_x0000_i1230" DrawAspect="Content" ObjectID="_1700061043" r:id="rId423"/>
        </w:object>
      </w:r>
      <w:r w:rsidR="005C53E0">
        <w:rPr>
          <w:rFonts w:hint="eastAsia"/>
        </w:rPr>
        <w:t>时</w:t>
      </w:r>
      <w:r w:rsidR="00A719AA">
        <w:rPr>
          <w:rFonts w:hint="eastAsia"/>
        </w:rPr>
        <w:t>可得</w:t>
      </w:r>
      <w:r w:rsidR="00121F96" w:rsidRPr="00121F96">
        <w:rPr>
          <w:position w:val="-24"/>
        </w:rPr>
        <w:object w:dxaOrig="2260" w:dyaOrig="620">
          <v:shape id="_x0000_i1231" type="#_x0000_t75" style="width:112.7pt;height:31.3pt" o:ole="">
            <v:imagedata r:id="rId424" o:title=""/>
          </v:shape>
          <o:OLEObject Type="Embed" ProgID="Equation.DSMT4" ShapeID="_x0000_i1231" DrawAspect="Content" ObjectID="_1700061044" r:id="rId425"/>
        </w:object>
      </w:r>
      <w:r w:rsidR="00A719AA">
        <w:rPr>
          <w:rFonts w:hint="eastAsia"/>
        </w:rPr>
        <w:t>．</w:t>
      </w:r>
      <w:r w:rsidR="005C53E0">
        <w:rPr>
          <w:rFonts w:hint="eastAsia"/>
        </w:rPr>
        <w:t>从而有</w:t>
      </w:r>
      <w:r w:rsidR="00121F96" w:rsidRPr="00121F96">
        <w:rPr>
          <w:position w:val="-24"/>
        </w:rPr>
        <w:object w:dxaOrig="1359" w:dyaOrig="620">
          <v:shape id="_x0000_i1232" type="#_x0000_t75" style="width:68.25pt;height:31.3pt" o:ole="">
            <v:imagedata r:id="rId426" o:title=""/>
          </v:shape>
          <o:OLEObject Type="Embed" ProgID="Equation.DSMT4" ShapeID="_x0000_i1232" DrawAspect="Content" ObjectID="_1700061045" r:id="rId427"/>
        </w:object>
      </w:r>
      <w:r w:rsidR="005C53E0">
        <w:rPr>
          <w:rFonts w:hint="eastAsia"/>
        </w:rPr>
        <w:t>（</w:t>
      </w:r>
      <w:r w:rsidR="00121F96" w:rsidRPr="00121F96">
        <w:rPr>
          <w:position w:val="-8"/>
        </w:rPr>
        <w:object w:dxaOrig="999" w:dyaOrig="300">
          <v:shape id="_x0000_i1233" type="#_x0000_t75" style="width:50.1pt;height:15.05pt" o:ole="">
            <v:imagedata r:id="rId428" o:title=""/>
          </v:shape>
          <o:OLEObject Type="Embed" ProgID="Equation.DSMT4" ShapeID="_x0000_i1233" DrawAspect="Content" ObjectID="_1700061046" r:id="rId429"/>
        </w:object>
      </w:r>
      <w:r w:rsidR="005C53E0">
        <w:rPr>
          <w:rFonts w:hint="eastAsia"/>
        </w:rPr>
        <w:t>）．</w:t>
      </w:r>
    </w:p>
    <w:p w:rsidR="00185E83" w:rsidRDefault="00026928" w:rsidP="005C53E0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由</w:t>
      </w: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>)</w:t>
      </w:r>
      <w:r w:rsidR="00B45293">
        <w:rPr>
          <w:rFonts w:hint="eastAsia"/>
        </w:rPr>
        <w:t>知</w:t>
      </w:r>
      <w:r w:rsidR="00185E83">
        <w:rPr>
          <w:rFonts w:hint="eastAsia"/>
        </w:rPr>
        <w:t>数列</w:t>
      </w:r>
      <w:r w:rsidR="00121F96" w:rsidRPr="00121F96">
        <w:rPr>
          <w:position w:val="-12"/>
        </w:rPr>
        <w:object w:dxaOrig="460" w:dyaOrig="360">
          <v:shape id="_x0000_i1234" type="#_x0000_t75" style="width:23.15pt;height:18.15pt" o:ole="">
            <v:imagedata r:id="rId430" o:title=""/>
          </v:shape>
          <o:OLEObject Type="Embed" ProgID="Equation.DSMT4" ShapeID="_x0000_i1234" DrawAspect="Content" ObjectID="_1700061047" r:id="rId431"/>
        </w:object>
      </w:r>
      <w:r w:rsidR="00185E83">
        <w:rPr>
          <w:rFonts w:hint="eastAsia"/>
        </w:rPr>
        <w:t>单调减少，且</w:t>
      </w:r>
      <w:r w:rsidR="00121F96" w:rsidRPr="00025957">
        <w:rPr>
          <w:position w:val="-4"/>
        </w:rPr>
        <w:object w:dxaOrig="540" w:dyaOrig="260">
          <v:shape id="_x0000_i1235" type="#_x0000_t75" style="width:26.9pt;height:13.15pt" o:ole="">
            <v:imagedata r:id="rId432" o:title=""/>
          </v:shape>
          <o:OLEObject Type="Embed" ProgID="Equation.DSMT4" ShapeID="_x0000_i1235" DrawAspect="Content" ObjectID="_1700061048" r:id="rId433"/>
        </w:object>
      </w:r>
      <w:r w:rsidR="00B45293">
        <w:rPr>
          <w:rFonts w:hint="eastAsia"/>
        </w:rPr>
        <w:t>时</w:t>
      </w:r>
      <w:r w:rsidR="00121F96" w:rsidRPr="00121F96">
        <w:rPr>
          <w:position w:val="-24"/>
        </w:rPr>
        <w:object w:dxaOrig="1359" w:dyaOrig="620">
          <v:shape id="_x0000_i1236" type="#_x0000_t75" style="width:68.25pt;height:31.3pt" o:ole="">
            <v:imagedata r:id="rId434" o:title=""/>
          </v:shape>
          <o:OLEObject Type="Embed" ProgID="Equation.DSMT4" ShapeID="_x0000_i1236" DrawAspect="Content" ObjectID="_1700061049" r:id="rId435"/>
        </w:object>
      </w:r>
      <w:r w:rsidR="00B45293">
        <w:rPr>
          <w:rFonts w:hint="eastAsia"/>
        </w:rPr>
        <w:t>．因此</w:t>
      </w:r>
    </w:p>
    <w:p w:rsidR="00185E83" w:rsidRDefault="00121F96" w:rsidP="005C53E0">
      <w:pPr>
        <w:ind w:leftChars="400" w:left="960"/>
        <w:jc w:val="center"/>
      </w:pPr>
      <w:r w:rsidRPr="00121F96">
        <w:rPr>
          <w:position w:val="-30"/>
        </w:rPr>
        <w:object w:dxaOrig="2680" w:dyaOrig="680">
          <v:shape id="_x0000_i1237" type="#_x0000_t75" style="width:134pt;height:33.8pt" o:ole="">
            <v:imagedata r:id="rId436" o:title=""/>
          </v:shape>
          <o:OLEObject Type="Embed" ProgID="Equation.DSMT4" ShapeID="_x0000_i1237" DrawAspect="Content" ObjectID="_1700061050" r:id="rId437"/>
        </w:object>
      </w:r>
    </w:p>
    <w:p w:rsidR="00185E83" w:rsidRPr="006471A1" w:rsidRDefault="00B45293" w:rsidP="005C53E0">
      <w:pPr>
        <w:ind w:leftChars="400" w:left="960"/>
      </w:pPr>
      <w:r>
        <w:rPr>
          <w:rFonts w:hint="eastAsia"/>
        </w:rPr>
        <w:t>由夹逼准则</w:t>
      </w:r>
      <w:r w:rsidR="00185E83">
        <w:rPr>
          <w:rFonts w:hint="eastAsia"/>
        </w:rPr>
        <w:t>可知</w:t>
      </w:r>
      <w:r w:rsidR="00121F96" w:rsidRPr="00121F96">
        <w:rPr>
          <w:position w:val="-30"/>
        </w:rPr>
        <w:object w:dxaOrig="1160" w:dyaOrig="680">
          <v:shape id="_x0000_i1238" type="#_x0000_t75" style="width:58.25pt;height:33.8pt" o:ole="">
            <v:imagedata r:id="rId438" o:title=""/>
          </v:shape>
          <o:OLEObject Type="Embed" ProgID="Equation.DSMT4" ShapeID="_x0000_i1238" DrawAspect="Content" ObjectID="_1700061051" r:id="rId439"/>
        </w:object>
      </w:r>
      <w:r w:rsidR="00185E83"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1</w:t>
      </w:r>
      <w:r w:rsidR="00185E83">
        <w:t>9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10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</w:t>
      </w:r>
      <w:r w:rsidR="00121F96" w:rsidRPr="00025957">
        <w:rPr>
          <w:position w:val="-4"/>
        </w:rPr>
        <w:object w:dxaOrig="260" w:dyaOrig="260">
          <v:shape id="_x0000_i1239" type="#_x0000_t75" style="width:13.15pt;height:13.15pt" o:ole="">
            <v:imagedata r:id="rId440" o:title=""/>
          </v:shape>
          <o:OLEObject Type="Embed" ProgID="Equation.DSMT4" ShapeID="_x0000_i1239" DrawAspect="Content" ObjectID="_1700061052" r:id="rId441"/>
        </w:object>
      </w:r>
      <w:r>
        <w:rPr>
          <w:rFonts w:hint="eastAsia"/>
        </w:rPr>
        <w:t>是由锥面</w:t>
      </w:r>
      <w:r w:rsidR="00121F96" w:rsidRPr="00121F96">
        <w:rPr>
          <w:position w:val="-10"/>
        </w:rPr>
        <w:object w:dxaOrig="2180" w:dyaOrig="360">
          <v:shape id="_x0000_i1240" type="#_x0000_t75" style="width:108.95pt;height:18.15pt" o:ole="">
            <v:imagedata r:id="rId442" o:title=""/>
          </v:shape>
          <o:OLEObject Type="Embed" ProgID="Equation.DSMT4" ShapeID="_x0000_i1240" DrawAspect="Content" ObjectID="_1700061053" r:id="rId443"/>
        </w:object>
      </w:r>
      <w:r w:rsidR="00D81E0A">
        <w:rPr>
          <w:rFonts w:hint="eastAsia"/>
        </w:rPr>
        <w:t>（</w:t>
      </w:r>
      <w:r w:rsidR="00121F96" w:rsidRPr="00121F96">
        <w:rPr>
          <w:position w:val="-6"/>
        </w:rPr>
        <w:object w:dxaOrig="880" w:dyaOrig="279">
          <v:shape id="_x0000_i1241" type="#_x0000_t75" style="width:43.85pt;height:13.75pt" o:ole="">
            <v:imagedata r:id="rId444" o:title=""/>
          </v:shape>
          <o:OLEObject Type="Embed" ProgID="Equation.DSMT4" ShapeID="_x0000_i1241" DrawAspect="Content" ObjectID="_1700061054" r:id="rId445"/>
        </w:object>
      </w:r>
      <w:r w:rsidR="00D81E0A">
        <w:rPr>
          <w:rFonts w:hint="eastAsia"/>
        </w:rPr>
        <w:t>）</w:t>
      </w:r>
      <w:r>
        <w:rPr>
          <w:rFonts w:hint="eastAsia"/>
        </w:rPr>
        <w:t>与平面</w:t>
      </w:r>
      <w:r w:rsidR="00121F96" w:rsidRPr="00121F96">
        <w:rPr>
          <w:position w:val="-6"/>
        </w:rPr>
        <w:object w:dxaOrig="560" w:dyaOrig="279">
          <v:shape id="_x0000_i1242" type="#_x0000_t75" style="width:28.15pt;height:13.75pt" o:ole="">
            <v:imagedata r:id="rId446" o:title=""/>
          </v:shape>
          <o:OLEObject Type="Embed" ProgID="Equation.DSMT4" ShapeID="_x0000_i1242" DrawAspect="Content" ObjectID="_1700061055" r:id="rId447"/>
        </w:object>
      </w:r>
      <w:r>
        <w:rPr>
          <w:rFonts w:hint="eastAsia"/>
        </w:rPr>
        <w:t>围成的锥体，求</w:t>
      </w:r>
      <w:r w:rsidR="00121F96" w:rsidRPr="00025957">
        <w:rPr>
          <w:position w:val="-4"/>
        </w:rPr>
        <w:object w:dxaOrig="260" w:dyaOrig="260">
          <v:shape id="_x0000_i1243" type="#_x0000_t75" style="width:13.15pt;height:13.15pt" o:ole="">
            <v:imagedata r:id="rId448" o:title=""/>
          </v:shape>
          <o:OLEObject Type="Embed" ProgID="Equation.DSMT4" ShapeID="_x0000_i1243" DrawAspect="Content" ObjectID="_1700061056" r:id="rId449"/>
        </w:object>
      </w:r>
      <w:r>
        <w:rPr>
          <w:rFonts w:hint="eastAsia"/>
        </w:rPr>
        <w:t>的形心坐标．</w:t>
      </w:r>
    </w:p>
    <w:p w:rsidR="00BA760F" w:rsidRDefault="00BA760F" w:rsidP="00BA760F"/>
    <w:p w:rsidR="00185E83" w:rsidRDefault="00BA760F" w:rsidP="00185E83">
      <w:r w:rsidRPr="00BA760F">
        <w:rPr>
          <w:rStyle w:val="af5"/>
          <w:rFonts w:hint="eastAsia"/>
        </w:rPr>
        <w:t>[解]</w:t>
      </w:r>
      <w:r w:rsidR="0089458A" w:rsidRPr="0089458A">
        <w:rPr>
          <w:rFonts w:hint="eastAsia"/>
        </w:rPr>
        <w:t xml:space="preserve"> </w:t>
      </w:r>
      <w:r w:rsidR="0089458A">
        <w:rPr>
          <w:rFonts w:hint="eastAsia"/>
        </w:rPr>
        <w:t>设</w:t>
      </w:r>
      <w:r w:rsidR="00121F96" w:rsidRPr="00121F96">
        <w:rPr>
          <w:position w:val="-16"/>
        </w:rPr>
        <w:object w:dxaOrig="3519" w:dyaOrig="440">
          <v:shape id="_x0000_i1244" type="#_x0000_t75" style="width:175.95pt;height:21.9pt" o:ole="">
            <v:imagedata r:id="rId450" o:title=""/>
          </v:shape>
          <o:OLEObject Type="Embed" ProgID="Equation.DSMT4" ShapeID="_x0000_i1244" DrawAspect="Content" ObjectID="_1700061057" r:id="rId451"/>
        </w:object>
      </w:r>
      <w:r w:rsidR="0089458A">
        <w:rPr>
          <w:rFonts w:hint="eastAsia"/>
        </w:rPr>
        <w:t>，则由截面法求得</w:t>
      </w:r>
    </w:p>
    <w:p w:rsidR="00185E83" w:rsidRDefault="00121F96" w:rsidP="00D81E0A">
      <w:pPr>
        <w:ind w:leftChars="200" w:left="480"/>
        <w:jc w:val="center"/>
      </w:pPr>
      <w:r w:rsidRPr="00121F96">
        <w:rPr>
          <w:position w:val="-142"/>
        </w:rPr>
        <w:object w:dxaOrig="6060" w:dyaOrig="2960">
          <v:shape id="_x0000_i1245" type="#_x0000_t75" style="width:303.05pt;height:147.75pt" o:ole="">
            <v:imagedata r:id="rId452" o:title=""/>
          </v:shape>
          <o:OLEObject Type="Embed" ProgID="Equation.DSMT4" ShapeID="_x0000_i1245" DrawAspect="Content" ObjectID="_1700061058" r:id="rId453"/>
        </w:object>
      </w:r>
    </w:p>
    <w:p w:rsidR="00D81E0A" w:rsidRDefault="00D81E0A" w:rsidP="00D81E0A">
      <w:pPr>
        <w:ind w:leftChars="200" w:left="480"/>
      </w:pPr>
      <w:bookmarkStart w:id="21" w:name="_Hlk533428021"/>
      <w:r>
        <w:rPr>
          <w:rFonts w:hint="eastAsia"/>
        </w:rPr>
        <w:t>从而形心的各个坐标</w:t>
      </w:r>
      <w:r w:rsidR="0089458A">
        <w:rPr>
          <w:rFonts w:hint="eastAsia"/>
        </w:rPr>
        <w:t>依次</w:t>
      </w:r>
      <w:r>
        <w:rPr>
          <w:rFonts w:hint="eastAsia"/>
        </w:rPr>
        <w:t>为</w:t>
      </w:r>
    </w:p>
    <w:bookmarkEnd w:id="21"/>
    <w:p w:rsidR="00185E83" w:rsidRDefault="00121F96" w:rsidP="00D81E0A">
      <w:pPr>
        <w:ind w:leftChars="200" w:left="480"/>
        <w:jc w:val="center"/>
      </w:pPr>
      <w:r w:rsidRPr="00121F96">
        <w:rPr>
          <w:position w:val="-52"/>
        </w:rPr>
        <w:object w:dxaOrig="5160" w:dyaOrig="1160">
          <v:shape id="_x0000_i1246" type="#_x0000_t75" style="width:257.95pt;height:58.25pt" o:ole="">
            <v:imagedata r:id="rId454" o:title=""/>
          </v:shape>
          <o:OLEObject Type="Embed" ProgID="Equation.DSMT4" ShapeID="_x0000_i1246" DrawAspect="Content" ObjectID="_1700061059" r:id="rId455"/>
        </w:objec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20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11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设向量组</w:t>
      </w:r>
      <w:r w:rsidR="00121F96" w:rsidRPr="00121F96">
        <w:rPr>
          <w:position w:val="-50"/>
        </w:rPr>
        <w:object w:dxaOrig="2720" w:dyaOrig="1120">
          <v:shape id="_x0000_i1247" type="#_x0000_t75" style="width:135.85pt;height:55.7pt" o:ole="">
            <v:imagedata r:id="rId456" o:title=""/>
          </v:shape>
          <o:OLEObject Type="Embed" ProgID="Equation.DSMT4" ShapeID="_x0000_i1247" DrawAspect="Content" ObjectID="_1700061060" r:id="rId457"/>
        </w:object>
      </w:r>
      <w:r>
        <w:rPr>
          <w:rFonts w:hint="eastAsia"/>
        </w:rPr>
        <w:t>为</w:t>
      </w:r>
      <w:r w:rsidR="00121F96" w:rsidRPr="00025957">
        <w:rPr>
          <w:position w:val="-4"/>
        </w:rPr>
        <w:object w:dxaOrig="300" w:dyaOrig="300">
          <v:shape id="_x0000_i1248" type="#_x0000_t75" style="width:15.05pt;height:15.05pt" o:ole="">
            <v:imagedata r:id="rId458" o:title=""/>
          </v:shape>
          <o:OLEObject Type="Embed" ProgID="Equation.DSMT4" ShapeID="_x0000_i1248" DrawAspect="Content" ObjectID="_1700061061" r:id="rId459"/>
        </w:object>
      </w:r>
      <w:r>
        <w:rPr>
          <w:rFonts w:hint="eastAsia"/>
        </w:rPr>
        <w:t>的一组基，</w:t>
      </w:r>
      <w:r w:rsidR="00121F96" w:rsidRPr="00121F96">
        <w:rPr>
          <w:position w:val="-50"/>
        </w:rPr>
        <w:object w:dxaOrig="820" w:dyaOrig="1120">
          <v:shape id="_x0000_i1249" type="#_x0000_t75" style="width:40.7pt;height:55.7pt" o:ole="">
            <v:imagedata r:id="rId460" o:title=""/>
          </v:shape>
          <o:OLEObject Type="Embed" ProgID="Equation.DSMT4" ShapeID="_x0000_i1249" DrawAspect="Content" ObjectID="_1700061062" r:id="rId461"/>
        </w:object>
      </w:r>
      <w:r>
        <w:rPr>
          <w:rFonts w:hint="eastAsia"/>
        </w:rPr>
        <w:t>在这组基下的坐标为</w:t>
      </w:r>
      <w:r w:rsidR="00121F96" w:rsidRPr="00121F96">
        <w:rPr>
          <w:position w:val="-50"/>
        </w:rPr>
        <w:object w:dxaOrig="440" w:dyaOrig="1120">
          <v:shape id="_x0000_i1250" type="#_x0000_t75" style="width:21.9pt;height:55.7pt" o:ole="">
            <v:imagedata r:id="rId462" o:title=""/>
          </v:shape>
          <o:OLEObject Type="Embed" ProgID="Equation.DSMT4" ShapeID="_x0000_i1250" DrawAspect="Content" ObjectID="_1700061063" r:id="rId463"/>
        </w:object>
      </w:r>
      <w:r>
        <w:rPr>
          <w:rFonts w:hint="eastAsia"/>
        </w:rPr>
        <w:t>．</w:t>
      </w:r>
    </w:p>
    <w:p w:rsidR="00185E83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</w:t>
      </w:r>
      <w:r w:rsidR="00121F96" w:rsidRPr="00121F96">
        <w:rPr>
          <w:position w:val="-8"/>
        </w:rPr>
        <w:object w:dxaOrig="580" w:dyaOrig="300">
          <v:shape id="_x0000_i1251" type="#_x0000_t75" style="width:28.8pt;height:15.05pt" o:ole="">
            <v:imagedata r:id="rId464" o:title=""/>
          </v:shape>
          <o:OLEObject Type="Embed" ProgID="Equation.DSMT4" ShapeID="_x0000_i1251" DrawAspect="Content" ObjectID="_1700061064" r:id="rId465"/>
        </w:object>
      </w:r>
      <w:r w:rsidR="00185E83">
        <w:rPr>
          <w:rFonts w:hint="eastAsia"/>
        </w:rPr>
        <w:t>之值；</w:t>
      </w:r>
    </w:p>
    <w:p w:rsidR="00185E83" w:rsidRPr="007D3CE9" w:rsidRDefault="00026928" w:rsidP="00026928">
      <w:pPr>
        <w:ind w:leftChars="200" w:left="960" w:hangingChars="200" w:hanging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证明：</w:t>
      </w:r>
      <w:r w:rsidR="00121F96" w:rsidRPr="00121F96">
        <w:rPr>
          <w:position w:val="-12"/>
        </w:rPr>
        <w:object w:dxaOrig="859" w:dyaOrig="360">
          <v:shape id="_x0000_i1252" type="#_x0000_t75" style="width:43.2pt;height:18.15pt" o:ole="">
            <v:imagedata r:id="rId466" o:title=""/>
          </v:shape>
          <o:OLEObject Type="Embed" ProgID="Equation.DSMT4" ShapeID="_x0000_i1252" DrawAspect="Content" ObjectID="_1700061065" r:id="rId467"/>
        </w:object>
      </w:r>
      <w:r w:rsidR="00185E83">
        <w:rPr>
          <w:rFonts w:hint="eastAsia"/>
        </w:rPr>
        <w:t>也为</w:t>
      </w:r>
      <w:r w:rsidR="00121F96" w:rsidRPr="00025957">
        <w:rPr>
          <w:position w:val="-4"/>
        </w:rPr>
        <w:object w:dxaOrig="300" w:dyaOrig="300">
          <v:shape id="_x0000_i1253" type="#_x0000_t75" style="width:15.05pt;height:15.05pt" o:ole="">
            <v:imagedata r:id="rId468" o:title=""/>
          </v:shape>
          <o:OLEObject Type="Embed" ProgID="Equation.DSMT4" ShapeID="_x0000_i1253" DrawAspect="Content" ObjectID="_1700061066" r:id="rId469"/>
        </w:object>
      </w:r>
      <w:r w:rsidR="00185E83">
        <w:rPr>
          <w:rFonts w:hint="eastAsia"/>
        </w:rPr>
        <w:t>的一组基，并求</w:t>
      </w:r>
      <w:r w:rsidR="00121F96" w:rsidRPr="00121F96">
        <w:rPr>
          <w:position w:val="-12"/>
        </w:rPr>
        <w:object w:dxaOrig="859" w:dyaOrig="360">
          <v:shape id="_x0000_i1254" type="#_x0000_t75" style="width:43.2pt;height:18.15pt" o:ole="">
            <v:imagedata r:id="rId470" o:title=""/>
          </v:shape>
          <o:OLEObject Type="Embed" ProgID="Equation.DSMT4" ShapeID="_x0000_i1254" DrawAspect="Content" ObjectID="_1700061067" r:id="rId471"/>
        </w:object>
      </w:r>
      <w:r w:rsidR="00185E83">
        <w:rPr>
          <w:rFonts w:hint="eastAsia"/>
        </w:rPr>
        <w:t>到</w:t>
      </w:r>
      <w:r w:rsidR="00121F96" w:rsidRPr="00121F96">
        <w:rPr>
          <w:position w:val="-12"/>
        </w:rPr>
        <w:object w:dxaOrig="920" w:dyaOrig="360">
          <v:shape id="_x0000_i1255" type="#_x0000_t75" style="width:45.7pt;height:18.15pt" o:ole="">
            <v:imagedata r:id="rId472" o:title=""/>
          </v:shape>
          <o:OLEObject Type="Embed" ProgID="Equation.DSMT4" ShapeID="_x0000_i1255" DrawAspect="Content" ObjectID="_1700061068" r:id="rId473"/>
        </w:object>
      </w:r>
      <w:r w:rsidR="002A7F67">
        <w:rPr>
          <w:rFonts w:hint="eastAsia"/>
        </w:rPr>
        <w:t>的过渡矩阵．</w:t>
      </w:r>
    </w:p>
    <w:p w:rsidR="00BA760F" w:rsidRDefault="00BA760F" w:rsidP="00BA760F"/>
    <w:p w:rsidR="002A7F67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026928">
        <w:rPr>
          <w:rFonts w:hint="eastAsia"/>
        </w:rPr>
        <w:t>(</w:t>
      </w:r>
      <w:r w:rsidR="00026928" w:rsidRPr="00026928">
        <w:rPr>
          <w:rFonts w:hint="eastAsia"/>
        </w:rPr>
        <w:t>Ⅰ</w:t>
      </w:r>
      <w:r w:rsidR="00026928">
        <w:rPr>
          <w:rFonts w:hint="eastAsia"/>
        </w:rPr>
        <w:t xml:space="preserve">) </w:t>
      </w:r>
      <w:r w:rsidR="00185E83">
        <w:rPr>
          <w:rFonts w:hint="eastAsia"/>
        </w:rPr>
        <w:t>由</w:t>
      </w:r>
      <w:r w:rsidR="00121F96" w:rsidRPr="00121F96">
        <w:rPr>
          <w:position w:val="-12"/>
        </w:rPr>
        <w:object w:dxaOrig="1800" w:dyaOrig="360">
          <v:shape id="_x0000_i1256" type="#_x0000_t75" style="width:90.15pt;height:18.15pt" o:ole="">
            <v:imagedata r:id="rId474" o:title=""/>
          </v:shape>
          <o:OLEObject Type="Embed" ProgID="Equation.DSMT4" ShapeID="_x0000_i1256" DrawAspect="Content" ObjectID="_1700061069" r:id="rId475"/>
        </w:object>
      </w:r>
      <w:r w:rsidR="00185E83">
        <w:rPr>
          <w:rFonts w:hint="eastAsia"/>
        </w:rPr>
        <w:t>可得</w:t>
      </w:r>
    </w:p>
    <w:p w:rsidR="00185E83" w:rsidRDefault="00121F96" w:rsidP="002A7F67">
      <w:pPr>
        <w:ind w:leftChars="200" w:left="480"/>
        <w:jc w:val="center"/>
      </w:pPr>
      <w:r w:rsidRPr="00121F96">
        <w:rPr>
          <w:position w:val="-50"/>
        </w:rPr>
        <w:object w:dxaOrig="3040" w:dyaOrig="1120">
          <v:shape id="_x0000_i1257" type="#_x0000_t75" style="width:152.15pt;height:55.7pt" o:ole="">
            <v:imagedata r:id="rId476" o:title=""/>
          </v:shape>
          <o:OLEObject Type="Embed" ProgID="Equation.DSMT4" ShapeID="_x0000_i1257" DrawAspect="Content" ObjectID="_1700061070" r:id="rId477"/>
        </w:object>
      </w:r>
    </w:p>
    <w:p w:rsidR="002A7F67" w:rsidRDefault="00026928" w:rsidP="002A7F67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2A7F67">
        <w:rPr>
          <w:rFonts w:hint="eastAsia"/>
        </w:rPr>
        <w:t>因为</w:t>
      </w:r>
    </w:p>
    <w:p w:rsidR="002A7F67" w:rsidRDefault="00121F96" w:rsidP="002A7F67">
      <w:pPr>
        <w:ind w:leftChars="400" w:left="960"/>
        <w:jc w:val="center"/>
      </w:pPr>
      <w:r w:rsidRPr="00121F96">
        <w:rPr>
          <w:position w:val="-50"/>
        </w:rPr>
        <w:object w:dxaOrig="4220" w:dyaOrig="1120">
          <v:shape id="_x0000_i1258" type="#_x0000_t75" style="width:211pt;height:55.7pt" o:ole="">
            <v:imagedata r:id="rId478" o:title=""/>
          </v:shape>
          <o:OLEObject Type="Embed" ProgID="Equation.DSMT4" ShapeID="_x0000_i1258" DrawAspect="Content" ObjectID="_1700061071" r:id="rId479"/>
        </w:object>
      </w:r>
    </w:p>
    <w:p w:rsidR="00185E83" w:rsidRDefault="002A7F67" w:rsidP="002A7F67">
      <w:pPr>
        <w:ind w:leftChars="400" w:left="960"/>
      </w:pPr>
      <w:r>
        <w:rPr>
          <w:rFonts w:hint="eastAsia"/>
        </w:rPr>
        <w:t>所以</w:t>
      </w:r>
      <w:r w:rsidR="00121F96" w:rsidRPr="00121F96">
        <w:rPr>
          <w:position w:val="-12"/>
        </w:rPr>
        <w:object w:dxaOrig="859" w:dyaOrig="360">
          <v:shape id="_x0000_i1259" type="#_x0000_t75" style="width:43.2pt;height:18.15pt" o:ole="">
            <v:imagedata r:id="rId480" o:title=""/>
          </v:shape>
          <o:OLEObject Type="Embed" ProgID="Equation.DSMT4" ShapeID="_x0000_i1259" DrawAspect="Content" ObjectID="_1700061072" r:id="rId481"/>
        </w:object>
      </w:r>
      <w:r w:rsidR="00185E83">
        <w:rPr>
          <w:rFonts w:hint="eastAsia"/>
        </w:rPr>
        <w:t>线性无关，</w:t>
      </w:r>
      <w:r>
        <w:rPr>
          <w:rFonts w:hint="eastAsia"/>
        </w:rPr>
        <w:t>从而也是</w:t>
      </w:r>
      <w:r w:rsidR="00121F96" w:rsidRPr="00025957">
        <w:rPr>
          <w:position w:val="-4"/>
        </w:rPr>
        <w:object w:dxaOrig="300" w:dyaOrig="300">
          <v:shape id="_x0000_i1260" type="#_x0000_t75" style="width:15.05pt;height:15.05pt" o:ole="">
            <v:imagedata r:id="rId482" o:title=""/>
          </v:shape>
          <o:OLEObject Type="Embed" ProgID="Equation.DSMT4" ShapeID="_x0000_i1260" DrawAspect="Content" ObjectID="_1700061073" r:id="rId483"/>
        </w:object>
      </w:r>
      <w:r w:rsidR="00185E83">
        <w:rPr>
          <w:rFonts w:hint="eastAsia"/>
        </w:rPr>
        <w:t>空间的一组基．设</w:t>
      </w:r>
      <w:r w:rsidR="00121F96" w:rsidRPr="00121F96">
        <w:rPr>
          <w:position w:val="-14"/>
        </w:rPr>
        <w:object w:dxaOrig="2460" w:dyaOrig="400">
          <v:shape id="_x0000_i1261" type="#_x0000_t75" style="width:122.7pt;height:20.05pt" o:ole="">
            <v:imagedata r:id="rId484" o:title=""/>
          </v:shape>
          <o:OLEObject Type="Embed" ProgID="Equation.DSMT4" ShapeID="_x0000_i1261" DrawAspect="Content" ObjectID="_1700061074" r:id="rId485"/>
        </w:object>
      </w:r>
      <w:r w:rsidR="00185E83">
        <w:rPr>
          <w:rFonts w:hint="eastAsia"/>
        </w:rPr>
        <w:t>，则从</w:t>
      </w:r>
      <w:r w:rsidR="00121F96" w:rsidRPr="00121F96">
        <w:rPr>
          <w:position w:val="-12"/>
        </w:rPr>
        <w:object w:dxaOrig="859" w:dyaOrig="360">
          <v:shape id="_x0000_i1262" type="#_x0000_t75" style="width:43.2pt;height:18.15pt" o:ole="">
            <v:imagedata r:id="rId486" o:title=""/>
          </v:shape>
          <o:OLEObject Type="Embed" ProgID="Equation.DSMT4" ShapeID="_x0000_i1262" DrawAspect="Content" ObjectID="_1700061075" r:id="rId487"/>
        </w:object>
      </w:r>
      <w:r w:rsidR="00185E83">
        <w:rPr>
          <w:rFonts w:hint="eastAsia"/>
        </w:rPr>
        <w:t>到</w:t>
      </w:r>
      <w:r w:rsidR="00121F96" w:rsidRPr="00121F96">
        <w:rPr>
          <w:position w:val="-12"/>
        </w:rPr>
        <w:object w:dxaOrig="920" w:dyaOrig="360">
          <v:shape id="_x0000_i1263" type="#_x0000_t75" style="width:45.7pt;height:18.15pt" o:ole="">
            <v:imagedata r:id="rId488" o:title=""/>
          </v:shape>
          <o:OLEObject Type="Embed" ProgID="Equation.DSMT4" ShapeID="_x0000_i1263" DrawAspect="Content" ObjectID="_1700061076" r:id="rId489"/>
        </w:object>
      </w:r>
      <w:r w:rsidR="00185E83">
        <w:rPr>
          <w:rFonts w:hint="eastAsia"/>
        </w:rPr>
        <w:t>的过渡矩阵为</w:t>
      </w:r>
    </w:p>
    <w:p w:rsidR="00160D33" w:rsidRDefault="00121F96" w:rsidP="002A7F67">
      <w:pPr>
        <w:ind w:leftChars="400" w:left="960"/>
        <w:jc w:val="center"/>
      </w:pPr>
      <w:r w:rsidRPr="00121F96">
        <w:rPr>
          <w:position w:val="-148"/>
        </w:rPr>
        <w:object w:dxaOrig="5140" w:dyaOrig="3080">
          <v:shape id="_x0000_i1264" type="#_x0000_t75" style="width:256.7pt;height:154pt" o:ole="">
            <v:imagedata r:id="rId490" o:title=""/>
          </v:shape>
          <o:OLEObject Type="Embed" ProgID="Equation.DSMT4" ShapeID="_x0000_i1264" DrawAspect="Content" ObjectID="_1700061077" r:id="rId491"/>
        </w:object>
      </w:r>
    </w:p>
    <w:p w:rsidR="00160D33" w:rsidRDefault="00160D33" w:rsidP="00185E83"/>
    <w:p w:rsidR="002A7F67" w:rsidRDefault="002A7F67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21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11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已知矩阵</w:t>
      </w:r>
      <w:r w:rsidR="00121F96" w:rsidRPr="00121F96">
        <w:rPr>
          <w:position w:val="-50"/>
        </w:rPr>
        <w:object w:dxaOrig="1800" w:dyaOrig="1120">
          <v:shape id="_x0000_i1265" type="#_x0000_t75" style="width:90.15pt;height:55.7pt" o:ole="">
            <v:imagedata r:id="rId492" o:title=""/>
          </v:shape>
          <o:OLEObject Type="Embed" ProgID="Equation.DSMT4" ShapeID="_x0000_i1265" DrawAspect="Content" ObjectID="_1700061078" r:id="rId493"/>
        </w:object>
      </w:r>
      <w:r>
        <w:rPr>
          <w:rFonts w:hint="eastAsia"/>
        </w:rPr>
        <w:t>与</w:t>
      </w:r>
      <w:r w:rsidR="00121F96" w:rsidRPr="00121F96">
        <w:rPr>
          <w:position w:val="-50"/>
        </w:rPr>
        <w:object w:dxaOrig="1680" w:dyaOrig="1120">
          <v:shape id="_x0000_i1266" type="#_x0000_t75" style="width:83.9pt;height:55.7pt" o:ole="">
            <v:imagedata r:id="rId494" o:title=""/>
          </v:shape>
          <o:OLEObject Type="Embed" ProgID="Equation.DSMT4" ShapeID="_x0000_i1266" DrawAspect="Content" ObjectID="_1700061079" r:id="rId495"/>
        </w:object>
      </w:r>
      <w:r>
        <w:rPr>
          <w:rFonts w:hint="eastAsia"/>
        </w:rPr>
        <w:t>相似．</w:t>
      </w:r>
    </w:p>
    <w:p w:rsidR="00185E83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</w:t>
      </w:r>
      <w:r w:rsidR="00121F96" w:rsidRPr="00121F96">
        <w:rPr>
          <w:position w:val="-10"/>
        </w:rPr>
        <w:object w:dxaOrig="440" w:dyaOrig="260">
          <v:shape id="_x0000_i1267" type="#_x0000_t75" style="width:21.9pt;height:13.15pt" o:ole="">
            <v:imagedata r:id="rId496" o:title=""/>
          </v:shape>
          <o:OLEObject Type="Embed" ProgID="Equation.DSMT4" ShapeID="_x0000_i1267" DrawAspect="Content" ObjectID="_1700061080" r:id="rId497"/>
        </w:object>
      </w:r>
      <w:r w:rsidR="00185E83">
        <w:rPr>
          <w:rFonts w:hint="eastAsia"/>
        </w:rPr>
        <w:t>之值；</w:t>
      </w:r>
      <w:r>
        <w:rPr>
          <w:rFonts w:hint="eastAsia"/>
        </w:rPr>
        <w:t xml:space="preserve">  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求可逆矩阵</w:t>
      </w:r>
      <w:r w:rsidR="00121F96" w:rsidRPr="00025957">
        <w:rPr>
          <w:position w:val="-4"/>
        </w:rPr>
        <w:object w:dxaOrig="220" w:dyaOrig="240">
          <v:shape id="_x0000_i1268" type="#_x0000_t75" style="width:11.25pt;height:11.9pt" o:ole="">
            <v:imagedata r:id="rId498" o:title=""/>
          </v:shape>
          <o:OLEObject Type="Embed" ProgID="Equation.DSMT4" ShapeID="_x0000_i1268" DrawAspect="Content" ObjectID="_1700061081" r:id="rId499"/>
        </w:object>
      </w:r>
      <w:r w:rsidR="00185E83">
        <w:rPr>
          <w:rFonts w:hint="eastAsia"/>
        </w:rPr>
        <w:t>，使得</w:t>
      </w:r>
      <w:r w:rsidR="00121F96" w:rsidRPr="00025957">
        <w:rPr>
          <w:position w:val="-4"/>
        </w:rPr>
        <w:object w:dxaOrig="1060" w:dyaOrig="300">
          <v:shape id="_x0000_i1269" type="#_x0000_t75" style="width:53.2pt;height:15.05pt" o:ole="">
            <v:imagedata r:id="rId500" o:title=""/>
          </v:shape>
          <o:OLEObject Type="Embed" ProgID="Equation.DSMT4" ShapeID="_x0000_i1269" DrawAspect="Content" ObjectID="_1700061082" r:id="rId501"/>
        </w:object>
      </w:r>
      <w:r w:rsidR="00185E83">
        <w:rPr>
          <w:rFonts w:hint="eastAsia"/>
        </w:rPr>
        <w:t>．</w:t>
      </w:r>
    </w:p>
    <w:p w:rsidR="00BA760F" w:rsidRDefault="00BA760F" w:rsidP="00BA760F"/>
    <w:p w:rsidR="003C3C48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026928">
        <w:rPr>
          <w:rFonts w:hint="eastAsia"/>
        </w:rPr>
        <w:t>(</w:t>
      </w:r>
      <w:r w:rsidR="00026928" w:rsidRPr="00026928">
        <w:rPr>
          <w:rFonts w:hint="eastAsia"/>
        </w:rPr>
        <w:t>Ⅰ</w:t>
      </w:r>
      <w:r w:rsidR="00026928">
        <w:rPr>
          <w:rFonts w:hint="eastAsia"/>
        </w:rPr>
        <w:t xml:space="preserve">) </w:t>
      </w:r>
      <w:r w:rsidR="00185E83">
        <w:rPr>
          <w:rFonts w:hint="eastAsia"/>
        </w:rPr>
        <w:t>由矩阵相似的</w:t>
      </w:r>
      <w:r w:rsidR="003C3C48">
        <w:rPr>
          <w:rFonts w:hint="eastAsia"/>
        </w:rPr>
        <w:t>性质可得</w:t>
      </w:r>
    </w:p>
    <w:p w:rsidR="00185E83" w:rsidRDefault="00121F96" w:rsidP="003C3C48">
      <w:pPr>
        <w:ind w:leftChars="400" w:left="960"/>
        <w:jc w:val="center"/>
      </w:pPr>
      <w:r w:rsidRPr="00121F96">
        <w:rPr>
          <w:position w:val="-32"/>
        </w:rPr>
        <w:object w:dxaOrig="4840" w:dyaOrig="760">
          <v:shape id="_x0000_i1270" type="#_x0000_t75" style="width:242.3pt;height:38.2pt" o:ole="">
            <v:imagedata r:id="rId502" o:title=""/>
          </v:shape>
          <o:OLEObject Type="Embed" ProgID="Equation.DSMT4" ShapeID="_x0000_i1270" DrawAspect="Content" ObjectID="_1700061083" r:id="rId503"/>
        </w:object>
      </w:r>
    </w:p>
    <w:p w:rsidR="003C3C48" w:rsidRDefault="00026928" w:rsidP="003C3C48">
      <w:pPr>
        <w:ind w:leftChars="200" w:left="960" w:hangingChars="200" w:hanging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3C3C48">
        <w:rPr>
          <w:rFonts w:hint="eastAsia"/>
        </w:rPr>
        <w:t>由</w:t>
      </w:r>
      <w:r w:rsidR="00121F96" w:rsidRPr="00121F96">
        <w:rPr>
          <w:position w:val="-14"/>
        </w:rPr>
        <w:object w:dxaOrig="2120" w:dyaOrig="400">
          <v:shape id="_x0000_i1271" type="#_x0000_t75" style="width:105.8pt;height:20.05pt" o:ole="">
            <v:imagedata r:id="rId504" o:title=""/>
          </v:shape>
          <o:OLEObject Type="Embed" ProgID="Equation.DSMT4" ShapeID="_x0000_i1271" DrawAspect="Content" ObjectID="_1700061084" r:id="rId505"/>
        </w:object>
      </w:r>
      <w:r w:rsidR="00185E83">
        <w:rPr>
          <w:rFonts w:hint="eastAsia"/>
        </w:rPr>
        <w:t>得矩阵</w:t>
      </w:r>
      <w:r w:rsidR="00121F96" w:rsidRPr="00025957">
        <w:rPr>
          <w:position w:val="-4"/>
        </w:rPr>
        <w:object w:dxaOrig="240" w:dyaOrig="260">
          <v:shape id="_x0000_i1272" type="#_x0000_t75" style="width:11.9pt;height:13.15pt" o:ole="">
            <v:imagedata r:id="rId506" o:title=""/>
          </v:shape>
          <o:OLEObject Type="Embed" ProgID="Equation.DSMT4" ShapeID="_x0000_i1272" DrawAspect="Content" ObjectID="_1700061085" r:id="rId507"/>
        </w:object>
      </w:r>
      <w:r w:rsidR="00185E83">
        <w:rPr>
          <w:rFonts w:hint="eastAsia"/>
        </w:rPr>
        <w:t>的三个特征值</w:t>
      </w:r>
      <w:r w:rsidR="00121F96" w:rsidRPr="00121F96">
        <w:rPr>
          <w:position w:val="-12"/>
        </w:rPr>
        <w:object w:dxaOrig="2200" w:dyaOrig="360">
          <v:shape id="_x0000_i1273" type="#_x0000_t75" style="width:110.2pt;height:18.15pt" o:ole="">
            <v:imagedata r:id="rId508" o:title=""/>
          </v:shape>
          <o:OLEObject Type="Embed" ProgID="Equation.DSMT4" ShapeID="_x0000_i1273" DrawAspect="Content" ObjectID="_1700061086" r:id="rId509"/>
        </w:object>
      </w:r>
      <w:r w:rsidR="003C3C48">
        <w:rPr>
          <w:rFonts w:hint="eastAsia"/>
        </w:rPr>
        <w:t>．</w:t>
      </w:r>
      <w:r w:rsidR="00185E83">
        <w:rPr>
          <w:rFonts w:hint="eastAsia"/>
        </w:rPr>
        <w:t>求解</w:t>
      </w:r>
      <w:r w:rsidR="00121F96" w:rsidRPr="00121F96">
        <w:rPr>
          <w:position w:val="-12"/>
        </w:rPr>
        <w:object w:dxaOrig="1420" w:dyaOrig="360">
          <v:shape id="_x0000_i1274" type="#_x0000_t75" style="width:70.75pt;height:18.15pt" o:ole="">
            <v:imagedata r:id="rId510" o:title=""/>
          </v:shape>
          <o:OLEObject Type="Embed" ProgID="Equation.DSMT4" ShapeID="_x0000_i1274" DrawAspect="Content" ObjectID="_1700061087" r:id="rId511"/>
        </w:object>
      </w:r>
      <w:r w:rsidR="008B4CA0">
        <w:rPr>
          <w:rFonts w:hint="eastAsia"/>
        </w:rPr>
        <w:t>（</w:t>
      </w:r>
      <w:r w:rsidR="00121F96" w:rsidRPr="00121F96">
        <w:rPr>
          <w:position w:val="-8"/>
        </w:rPr>
        <w:object w:dxaOrig="859" w:dyaOrig="300">
          <v:shape id="_x0000_i1275" type="#_x0000_t75" style="width:43.2pt;height:15.05pt" o:ole="">
            <v:imagedata r:id="rId512" o:title=""/>
          </v:shape>
          <o:OLEObject Type="Embed" ProgID="Equation.DSMT4" ShapeID="_x0000_i1275" DrawAspect="Content" ObjectID="_1700061088" r:id="rId513"/>
        </w:object>
      </w:r>
      <w:r w:rsidR="008B4CA0">
        <w:rPr>
          <w:rFonts w:hint="eastAsia"/>
        </w:rPr>
        <w:t>）</w:t>
      </w:r>
      <w:r w:rsidR="003C3C48">
        <w:rPr>
          <w:rFonts w:hint="eastAsia"/>
        </w:rPr>
        <w:t>，得到</w:t>
      </w:r>
      <w:r w:rsidR="00185E83">
        <w:rPr>
          <w:rFonts w:hint="eastAsia"/>
        </w:rPr>
        <w:t>三个特征值</w:t>
      </w:r>
      <w:bookmarkStart w:id="22" w:name="_Hlk533430526"/>
      <w:r w:rsidR="008B4CA0">
        <w:rPr>
          <w:rFonts w:hint="eastAsia"/>
        </w:rPr>
        <w:t>各自</w:t>
      </w:r>
      <w:r w:rsidR="003C3C48">
        <w:rPr>
          <w:rFonts w:hint="eastAsia"/>
        </w:rPr>
        <w:t>对应的特征向量</w:t>
      </w:r>
      <w:r w:rsidR="00185E83">
        <w:rPr>
          <w:rFonts w:hint="eastAsia"/>
        </w:rPr>
        <w:t>：</w:t>
      </w:r>
    </w:p>
    <w:bookmarkEnd w:id="22"/>
    <w:p w:rsidR="00185E83" w:rsidRDefault="00121F96" w:rsidP="008B4CA0">
      <w:pPr>
        <w:ind w:leftChars="400" w:left="1440" w:hangingChars="200" w:hanging="480"/>
        <w:jc w:val="center"/>
      </w:pPr>
      <w:r w:rsidRPr="00121F96">
        <w:rPr>
          <w:position w:val="-50"/>
        </w:rPr>
        <w:object w:dxaOrig="3480" w:dyaOrig="1120">
          <v:shape id="_x0000_i1276" type="#_x0000_t75" style="width:174.05pt;height:55.7pt" o:ole="">
            <v:imagedata r:id="rId514" o:title=""/>
          </v:shape>
          <o:OLEObject Type="Embed" ProgID="Equation.DSMT4" ShapeID="_x0000_i1276" DrawAspect="Content" ObjectID="_1700061089" r:id="rId515"/>
        </w:object>
      </w:r>
    </w:p>
    <w:p w:rsidR="008B4CA0" w:rsidRDefault="008B4CA0" w:rsidP="008B4CA0">
      <w:pPr>
        <w:ind w:leftChars="400" w:left="960"/>
      </w:pPr>
      <w:r>
        <w:rPr>
          <w:rFonts w:hint="eastAsia"/>
        </w:rPr>
        <w:t>求解</w:t>
      </w:r>
      <w:r w:rsidR="00121F96" w:rsidRPr="00121F96">
        <w:rPr>
          <w:position w:val="-12"/>
        </w:rPr>
        <w:object w:dxaOrig="1420" w:dyaOrig="360">
          <v:shape id="_x0000_i1277" type="#_x0000_t75" style="width:70.75pt;height:18.15pt" o:ole="">
            <v:imagedata r:id="rId516" o:title=""/>
          </v:shape>
          <o:OLEObject Type="Embed" ProgID="Equation.DSMT4" ShapeID="_x0000_i1277" DrawAspect="Content" ObjectID="_1700061090" r:id="rId517"/>
        </w:object>
      </w:r>
      <w:r>
        <w:rPr>
          <w:rFonts w:hint="eastAsia"/>
        </w:rPr>
        <w:t>（</w:t>
      </w:r>
      <w:r w:rsidR="00121F96" w:rsidRPr="00121F96">
        <w:rPr>
          <w:position w:val="-8"/>
        </w:rPr>
        <w:object w:dxaOrig="859" w:dyaOrig="300">
          <v:shape id="_x0000_i1278" type="#_x0000_t75" style="width:43.2pt;height:15.05pt" o:ole="">
            <v:imagedata r:id="rId518" o:title=""/>
          </v:shape>
          <o:OLEObject Type="Embed" ProgID="Equation.DSMT4" ShapeID="_x0000_i1278" DrawAspect="Content" ObjectID="_1700061091" r:id="rId519"/>
        </w:object>
      </w:r>
      <w:r>
        <w:rPr>
          <w:rFonts w:hint="eastAsia"/>
        </w:rPr>
        <w:t>），得到三个特征值各自对应的特征向量：</w:t>
      </w:r>
    </w:p>
    <w:p w:rsidR="008B4CA0" w:rsidRDefault="00121F96" w:rsidP="008B4CA0">
      <w:pPr>
        <w:ind w:leftChars="400" w:left="960"/>
        <w:jc w:val="center"/>
      </w:pPr>
      <w:r w:rsidRPr="00121F96">
        <w:rPr>
          <w:position w:val="-50"/>
        </w:rPr>
        <w:object w:dxaOrig="3340" w:dyaOrig="1120">
          <v:shape id="_x0000_i1279" type="#_x0000_t75" style="width:167.15pt;height:55.7pt" o:ole="">
            <v:imagedata r:id="rId520" o:title=""/>
          </v:shape>
          <o:OLEObject Type="Embed" ProgID="Equation.DSMT4" ShapeID="_x0000_i1279" DrawAspect="Content" ObjectID="_1700061092" r:id="rId521"/>
        </w:object>
      </w:r>
    </w:p>
    <w:p w:rsidR="008B4CA0" w:rsidRDefault="00185E83" w:rsidP="008B4CA0">
      <w:pPr>
        <w:ind w:leftChars="400" w:left="960"/>
      </w:pPr>
      <w:r>
        <w:rPr>
          <w:rFonts w:hint="eastAsia"/>
        </w:rPr>
        <w:t>令</w:t>
      </w:r>
      <w:r w:rsidR="00121F96" w:rsidRPr="00121F96">
        <w:rPr>
          <w:position w:val="-50"/>
        </w:rPr>
        <w:object w:dxaOrig="3140" w:dyaOrig="1120">
          <v:shape id="_x0000_i1280" type="#_x0000_t75" style="width:157.15pt;height:55.7pt" o:ole="">
            <v:imagedata r:id="rId522" o:title=""/>
          </v:shape>
          <o:OLEObject Type="Embed" ProgID="Equation.DSMT4" ShapeID="_x0000_i1280" DrawAspect="Content" ObjectID="_1700061093" r:id="rId523"/>
        </w:object>
      </w:r>
      <w:r>
        <w:rPr>
          <w:rFonts w:hint="eastAsia"/>
        </w:rPr>
        <w:t>，</w:t>
      </w:r>
      <w:r w:rsidR="00121F96" w:rsidRPr="00121F96">
        <w:rPr>
          <w:position w:val="-50"/>
        </w:rPr>
        <w:object w:dxaOrig="2880" w:dyaOrig="1120">
          <v:shape id="_x0000_i1281" type="#_x0000_t75" style="width:2in;height:55.7pt" o:ole="">
            <v:imagedata r:id="rId524" o:title=""/>
          </v:shape>
          <o:OLEObject Type="Embed" ProgID="Equation.DSMT4" ShapeID="_x0000_i1281" DrawAspect="Content" ObjectID="_1700061094" r:id="rId525"/>
        </w:object>
      </w:r>
      <w:r w:rsidR="008B4CA0">
        <w:rPr>
          <w:rFonts w:hint="eastAsia"/>
        </w:rPr>
        <w:t>．</w:t>
      </w:r>
      <w:r>
        <w:rPr>
          <w:rFonts w:hint="eastAsia"/>
        </w:rPr>
        <w:t>则</w:t>
      </w:r>
      <w:r w:rsidR="00121F96" w:rsidRPr="00121F96">
        <w:rPr>
          <w:position w:val="-12"/>
        </w:rPr>
        <w:object w:dxaOrig="240" w:dyaOrig="360">
          <v:shape id="_x0000_i1282" type="#_x0000_t75" style="width:11.9pt;height:18.15pt" o:ole="">
            <v:imagedata r:id="rId526" o:title=""/>
          </v:shape>
          <o:OLEObject Type="Embed" ProgID="Equation.DSMT4" ShapeID="_x0000_i1282" DrawAspect="Content" ObjectID="_1700061095" r:id="rId527"/>
        </w:object>
      </w:r>
      <w:r w:rsidR="008B4CA0">
        <w:rPr>
          <w:rFonts w:hint="eastAsia"/>
        </w:rPr>
        <w:t>和</w:t>
      </w:r>
      <w:r w:rsidR="00121F96" w:rsidRPr="00121F96">
        <w:rPr>
          <w:position w:val="-12"/>
        </w:rPr>
        <w:object w:dxaOrig="240" w:dyaOrig="360">
          <v:shape id="_x0000_i1283" type="#_x0000_t75" style="width:11.9pt;height:18.15pt" o:ole="">
            <v:imagedata r:id="rId528" o:title=""/>
          </v:shape>
          <o:OLEObject Type="Embed" ProgID="Equation.DSMT4" ShapeID="_x0000_i1283" DrawAspect="Content" ObjectID="_1700061096" r:id="rId529"/>
        </w:object>
      </w:r>
      <w:r>
        <w:rPr>
          <w:rFonts w:hint="eastAsia"/>
        </w:rPr>
        <w:t>可逆，且</w:t>
      </w:r>
      <w:r w:rsidR="008B4CA0">
        <w:rPr>
          <w:rFonts w:hint="eastAsia"/>
        </w:rPr>
        <w:t>有</w:t>
      </w:r>
    </w:p>
    <w:p w:rsidR="00185E83" w:rsidRDefault="00121F96" w:rsidP="008B4CA0">
      <w:pPr>
        <w:ind w:leftChars="400" w:left="960"/>
        <w:jc w:val="center"/>
      </w:pPr>
      <w:r w:rsidRPr="00121F96">
        <w:rPr>
          <w:position w:val="-50"/>
        </w:rPr>
        <w:object w:dxaOrig="5220" w:dyaOrig="1120">
          <v:shape id="_x0000_i1284" type="#_x0000_t75" style="width:261.1pt;height:55.7pt" o:ole="">
            <v:imagedata r:id="rId530" o:title=""/>
          </v:shape>
          <o:OLEObject Type="Embed" ProgID="Equation.DSMT4" ShapeID="_x0000_i1284" DrawAspect="Content" ObjectID="_1700061097" r:id="rId531"/>
        </w:object>
      </w:r>
    </w:p>
    <w:p w:rsidR="00185E83" w:rsidRPr="00BA0DE2" w:rsidRDefault="008B4CA0" w:rsidP="008B4CA0">
      <w:pPr>
        <w:ind w:leftChars="400" w:left="960"/>
      </w:pPr>
      <w:r>
        <w:rPr>
          <w:rFonts w:hint="eastAsia"/>
        </w:rPr>
        <w:t>因此</w:t>
      </w:r>
      <w:r w:rsidR="00185E83">
        <w:rPr>
          <w:rFonts w:hint="eastAsia"/>
        </w:rPr>
        <w:t>令</w:t>
      </w:r>
      <w:r w:rsidR="00121F96" w:rsidRPr="00121F96">
        <w:rPr>
          <w:position w:val="-50"/>
        </w:rPr>
        <w:object w:dxaOrig="2640" w:dyaOrig="1120">
          <v:shape id="_x0000_i1285" type="#_x0000_t75" style="width:132.1pt;height:55.7pt" o:ole="">
            <v:imagedata r:id="rId532" o:title=""/>
          </v:shape>
          <o:OLEObject Type="Embed" ProgID="Equation.DSMT4" ShapeID="_x0000_i1285" DrawAspect="Content" ObjectID="_1700061098" r:id="rId533"/>
        </w:object>
      </w:r>
      <w:r>
        <w:rPr>
          <w:rFonts w:hint="eastAsia"/>
        </w:rPr>
        <w:t>，则有</w:t>
      </w:r>
      <w:r w:rsidR="00121F96" w:rsidRPr="00025957">
        <w:rPr>
          <w:position w:val="-4"/>
        </w:rPr>
        <w:object w:dxaOrig="1060" w:dyaOrig="300">
          <v:shape id="_x0000_i1286" type="#_x0000_t75" style="width:53.2pt;height:15.05pt" o:ole="">
            <v:imagedata r:id="rId534" o:title=""/>
          </v:shape>
          <o:OLEObject Type="Embed" ProgID="Equation.DSMT4" ShapeID="_x0000_i1286" DrawAspect="Content" ObjectID="_1700061099" r:id="rId535"/>
        </w:object>
      </w:r>
      <w:r w:rsidR="00185E83"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22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11</w:t>
      </w:r>
      <w:r w:rsidR="00185E83">
        <w:rPr>
          <w:rFonts w:hint="eastAsia"/>
        </w:rPr>
        <w:t>分）</w:t>
      </w:r>
    </w:p>
    <w:p w:rsidR="00185E83" w:rsidRDefault="00185E83" w:rsidP="00BD64CF">
      <w:pPr>
        <w:ind w:leftChars="200" w:left="480"/>
      </w:pPr>
      <w:r>
        <w:rPr>
          <w:rFonts w:hint="eastAsia"/>
        </w:rPr>
        <w:t>设随机变量</w:t>
      </w:r>
      <w:r w:rsidR="00121F96" w:rsidRPr="00121F96">
        <w:rPr>
          <w:position w:val="-8"/>
        </w:rPr>
        <w:object w:dxaOrig="460" w:dyaOrig="279">
          <v:shape id="_x0000_i1287" type="#_x0000_t75" style="width:23.15pt;height:13.75pt" o:ole="">
            <v:imagedata r:id="rId536" o:title=""/>
          </v:shape>
          <o:OLEObject Type="Embed" ProgID="Equation.DSMT4" ShapeID="_x0000_i1287" DrawAspect="Content" ObjectID="_1700061100" r:id="rId537"/>
        </w:object>
      </w:r>
      <w:r>
        <w:rPr>
          <w:rFonts w:hint="eastAsia"/>
        </w:rPr>
        <w:t>相互独立，</w:t>
      </w:r>
      <w:r w:rsidR="00121F96" w:rsidRPr="00025957">
        <w:rPr>
          <w:position w:val="-4"/>
        </w:rPr>
        <w:object w:dxaOrig="240" w:dyaOrig="240">
          <v:shape id="_x0000_i1288" type="#_x0000_t75" style="width:11.9pt;height:11.9pt" o:ole="">
            <v:imagedata r:id="rId538" o:title=""/>
          </v:shape>
          <o:OLEObject Type="Embed" ProgID="Equation.DSMT4" ShapeID="_x0000_i1288" DrawAspect="Content" ObjectID="_1700061101" r:id="rId539"/>
        </w:object>
      </w:r>
      <w:r>
        <w:rPr>
          <w:rFonts w:hint="eastAsia"/>
        </w:rPr>
        <w:t>服从参数为</w:t>
      </w:r>
      <w:r w:rsidR="00121F96" w:rsidRPr="00025957">
        <w:rPr>
          <w:position w:val="-4"/>
        </w:rPr>
        <w:object w:dxaOrig="180" w:dyaOrig="260">
          <v:shape id="_x0000_i1289" type="#_x0000_t75" style="width:8.75pt;height:13.15pt" o:ole="">
            <v:imagedata r:id="rId540" o:title=""/>
          </v:shape>
          <o:OLEObject Type="Embed" ProgID="Equation.DSMT4" ShapeID="_x0000_i1289" DrawAspect="Content" ObjectID="_1700061102" r:id="rId541"/>
        </w:object>
      </w:r>
      <w:r>
        <w:rPr>
          <w:rFonts w:hint="eastAsia"/>
        </w:rPr>
        <w:t>的指数分布，</w:t>
      </w:r>
      <w:r w:rsidR="00121F96" w:rsidRPr="00025957">
        <w:rPr>
          <w:position w:val="-4"/>
        </w:rPr>
        <w:object w:dxaOrig="220" w:dyaOrig="240">
          <v:shape id="_x0000_i1290" type="#_x0000_t75" style="width:11.25pt;height:11.9pt" o:ole="">
            <v:imagedata r:id="rId542" o:title=""/>
          </v:shape>
          <o:OLEObject Type="Embed" ProgID="Equation.DSMT4" ShapeID="_x0000_i1290" DrawAspect="Content" ObjectID="_1700061103" r:id="rId543"/>
        </w:object>
      </w:r>
      <w:r>
        <w:rPr>
          <w:rFonts w:hint="eastAsia"/>
        </w:rPr>
        <w:t>的概率分布为：</w:t>
      </w:r>
      <w:r w:rsidR="00121F96" w:rsidRPr="00121F96">
        <w:rPr>
          <w:position w:val="-10"/>
        </w:rPr>
        <w:object w:dxaOrig="1400" w:dyaOrig="320">
          <v:shape id="_x0000_i1291" type="#_x0000_t75" style="width:70.1pt;height:16.3pt" o:ole="">
            <v:imagedata r:id="rId544" o:title=""/>
          </v:shape>
          <o:OLEObject Type="Embed" ProgID="Equation.DSMT4" ShapeID="_x0000_i1291" DrawAspect="Content" ObjectID="_1700061104" r:id="rId545"/>
        </w:object>
      </w:r>
      <w:r>
        <w:rPr>
          <w:rFonts w:hint="eastAsia"/>
        </w:rPr>
        <w:t>，</w:t>
      </w:r>
      <w:r w:rsidR="00121F96" w:rsidRPr="00121F96">
        <w:rPr>
          <w:position w:val="-10"/>
        </w:rPr>
        <w:object w:dxaOrig="1579" w:dyaOrig="320">
          <v:shape id="_x0000_i1292" type="#_x0000_t75" style="width:78.9pt;height:16.3pt" o:ole="">
            <v:imagedata r:id="rId546" o:title=""/>
          </v:shape>
          <o:OLEObject Type="Embed" ProgID="Equation.DSMT4" ShapeID="_x0000_i1292" DrawAspect="Content" ObjectID="_1700061105" r:id="rId547"/>
        </w:object>
      </w:r>
      <w:r>
        <w:rPr>
          <w:rFonts w:hint="eastAsia"/>
        </w:rPr>
        <w:t>，</w:t>
      </w:r>
      <w:r w:rsidR="00121F96" w:rsidRPr="00121F96">
        <w:rPr>
          <w:position w:val="-10"/>
        </w:rPr>
        <w:object w:dxaOrig="1060" w:dyaOrig="320">
          <v:shape id="_x0000_i1293" type="#_x0000_t75" style="width:53.2pt;height:16.3pt" o:ole="">
            <v:imagedata r:id="rId548" o:title=""/>
          </v:shape>
          <o:OLEObject Type="Embed" ProgID="Equation.DSMT4" ShapeID="_x0000_i1293" DrawAspect="Content" ObjectID="_1700061106" r:id="rId549"/>
        </w:object>
      </w:r>
      <w:r>
        <w:rPr>
          <w:rFonts w:hint="eastAsia"/>
        </w:rPr>
        <w:t>．令</w:t>
      </w:r>
      <w:r w:rsidR="00121F96" w:rsidRPr="00025957">
        <w:rPr>
          <w:position w:val="-4"/>
        </w:rPr>
        <w:object w:dxaOrig="760" w:dyaOrig="240">
          <v:shape id="_x0000_i1294" type="#_x0000_t75" style="width:38.2pt;height:11.9pt" o:ole="">
            <v:imagedata r:id="rId550" o:title=""/>
          </v:shape>
          <o:OLEObject Type="Embed" ProgID="Equation.DSMT4" ShapeID="_x0000_i1294" DrawAspect="Content" ObjectID="_1700061107" r:id="rId551"/>
        </w:object>
      </w:r>
      <w:r>
        <w:rPr>
          <w:rFonts w:hint="eastAsia"/>
        </w:rPr>
        <w:t>．</w:t>
      </w:r>
    </w:p>
    <w:p w:rsidR="00026928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</w:t>
      </w:r>
      <w:r w:rsidR="00121F96" w:rsidRPr="00025957">
        <w:rPr>
          <w:position w:val="-4"/>
        </w:rPr>
        <w:object w:dxaOrig="220" w:dyaOrig="240">
          <v:shape id="_x0000_i1295" type="#_x0000_t75" style="width:11.25pt;height:11.9pt" o:ole="">
            <v:imagedata r:id="rId552" o:title=""/>
          </v:shape>
          <o:OLEObject Type="Embed" ProgID="Equation.DSMT4" ShapeID="_x0000_i1295" DrawAspect="Content" ObjectID="_1700061108" r:id="rId553"/>
        </w:object>
      </w:r>
      <w:r w:rsidR="00185E83">
        <w:rPr>
          <w:rFonts w:hint="eastAsia"/>
        </w:rPr>
        <w:t>的概率密度；</w:t>
      </w:r>
    </w:p>
    <w:p w:rsidR="00026928" w:rsidRDefault="00026928" w:rsidP="00BD64CF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21F96" w:rsidRPr="00121F96">
        <w:rPr>
          <w:position w:val="-10"/>
        </w:rPr>
        <w:object w:dxaOrig="200" w:dyaOrig="260">
          <v:shape id="_x0000_i1296" type="#_x0000_t75" style="width:10pt;height:13.15pt" o:ole="">
            <v:imagedata r:id="rId554" o:title=""/>
          </v:shape>
          <o:OLEObject Type="Embed" ProgID="Equation.DSMT4" ShapeID="_x0000_i1296" DrawAspect="Content" ObjectID="_1700061109" r:id="rId555"/>
        </w:object>
      </w:r>
      <w:r w:rsidR="00185E83">
        <w:rPr>
          <w:rFonts w:hint="eastAsia"/>
        </w:rPr>
        <w:t>为何值时，</w:t>
      </w:r>
      <w:bookmarkStart w:id="23" w:name="_Hlk533432106"/>
      <w:bookmarkStart w:id="24" w:name="_Hlk533432138"/>
      <w:r w:rsidR="00121F96" w:rsidRPr="00025957">
        <w:rPr>
          <w:position w:val="-4"/>
        </w:rPr>
        <w:object w:dxaOrig="240" w:dyaOrig="240">
          <v:shape id="_x0000_i1297" type="#_x0000_t75" style="width:11.9pt;height:11.9pt" o:ole="">
            <v:imagedata r:id="rId556" o:title=""/>
          </v:shape>
          <o:OLEObject Type="Embed" ProgID="Equation.DSMT4" ShapeID="_x0000_i1297" DrawAspect="Content" ObjectID="_1700061110" r:id="rId557"/>
        </w:object>
      </w:r>
      <w:r w:rsidR="00E54451">
        <w:rPr>
          <w:rFonts w:hint="eastAsia"/>
        </w:rPr>
        <w:t>与</w:t>
      </w:r>
      <w:r w:rsidR="00121F96" w:rsidRPr="00025957">
        <w:rPr>
          <w:position w:val="-4"/>
        </w:rPr>
        <w:object w:dxaOrig="220" w:dyaOrig="240">
          <v:shape id="_x0000_i1298" type="#_x0000_t75" style="width:11.25pt;height:11.9pt" o:ole="">
            <v:imagedata r:id="rId558" o:title=""/>
          </v:shape>
          <o:OLEObject Type="Embed" ProgID="Equation.DSMT4" ShapeID="_x0000_i1298" DrawAspect="Content" ObjectID="_1700061111" r:id="rId559"/>
        </w:object>
      </w:r>
      <w:r w:rsidR="00185E83">
        <w:rPr>
          <w:rFonts w:hint="eastAsia"/>
        </w:rPr>
        <w:t>不相关</w:t>
      </w:r>
      <w:bookmarkEnd w:id="23"/>
      <w:r w:rsidR="00185E83">
        <w:rPr>
          <w:rFonts w:hint="eastAsia"/>
        </w:rPr>
        <w:t>；</w:t>
      </w:r>
      <w:bookmarkEnd w:id="24"/>
    </w:p>
    <w:p w:rsidR="00185E83" w:rsidRDefault="00026928" w:rsidP="00BD64CF">
      <w:pPr>
        <w:ind w:leftChars="200" w:left="480"/>
      </w:pPr>
      <w:bookmarkStart w:id="25" w:name="_Hlk533431074"/>
      <w:r>
        <w:rPr>
          <w:rFonts w:hint="eastAsia"/>
        </w:rPr>
        <w:t>(</w:t>
      </w:r>
      <w:r w:rsidRPr="00026928">
        <w:rPr>
          <w:rFonts w:hint="eastAsia"/>
        </w:rPr>
        <w:t>Ⅲ</w:t>
      </w:r>
      <w:r>
        <w:rPr>
          <w:rFonts w:hint="eastAsia"/>
        </w:rPr>
        <w:t xml:space="preserve">) </w:t>
      </w:r>
      <w:bookmarkEnd w:id="25"/>
      <w:r w:rsidR="00121F96" w:rsidRPr="00025957">
        <w:rPr>
          <w:position w:val="-4"/>
        </w:rPr>
        <w:object w:dxaOrig="240" w:dyaOrig="240">
          <v:shape id="_x0000_i1299" type="#_x0000_t75" style="width:11.9pt;height:11.9pt" o:ole="">
            <v:imagedata r:id="rId560" o:title=""/>
          </v:shape>
          <o:OLEObject Type="Embed" ProgID="Equation.DSMT4" ShapeID="_x0000_i1299" DrawAspect="Content" ObjectID="_1700061112" r:id="rId561"/>
        </w:object>
      </w:r>
      <w:r w:rsidR="00E54451">
        <w:rPr>
          <w:rFonts w:hint="eastAsia"/>
        </w:rPr>
        <w:t>与</w:t>
      </w:r>
      <w:r w:rsidR="00121F96" w:rsidRPr="00025957">
        <w:rPr>
          <w:position w:val="-4"/>
        </w:rPr>
        <w:object w:dxaOrig="220" w:dyaOrig="240">
          <v:shape id="_x0000_i1300" type="#_x0000_t75" style="width:11.25pt;height:11.9pt" o:ole="">
            <v:imagedata r:id="rId562" o:title=""/>
          </v:shape>
          <o:OLEObject Type="Embed" ProgID="Equation.DSMT4" ShapeID="_x0000_i1300" DrawAspect="Content" ObjectID="_1700061113" r:id="rId563"/>
        </w:object>
      </w:r>
      <w:r w:rsidR="00E54451">
        <w:rPr>
          <w:rFonts w:hint="eastAsia"/>
        </w:rPr>
        <w:t>是否相互独立？</w:t>
      </w:r>
    </w:p>
    <w:p w:rsidR="00BA760F" w:rsidRDefault="00BA760F" w:rsidP="00BA760F"/>
    <w:p w:rsidR="0086202B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026928">
        <w:rPr>
          <w:rFonts w:hint="eastAsia"/>
        </w:rPr>
        <w:t>(</w:t>
      </w:r>
      <w:r w:rsidR="00026928" w:rsidRPr="00026928">
        <w:rPr>
          <w:rFonts w:hint="eastAsia"/>
        </w:rPr>
        <w:t>Ⅰ</w:t>
      </w:r>
      <w:r w:rsidR="00026928">
        <w:rPr>
          <w:rFonts w:hint="eastAsia"/>
        </w:rPr>
        <w:t xml:space="preserve">) </w:t>
      </w:r>
      <w:r w:rsidR="00121F96" w:rsidRPr="00025957">
        <w:rPr>
          <w:position w:val="-4"/>
        </w:rPr>
        <w:object w:dxaOrig="240" w:dyaOrig="240">
          <v:shape id="_x0000_i1301" type="#_x0000_t75" style="width:11.9pt;height:11.9pt" o:ole="">
            <v:imagedata r:id="rId564" o:title=""/>
          </v:shape>
          <o:OLEObject Type="Embed" ProgID="Equation.DSMT4" ShapeID="_x0000_i1301" DrawAspect="Content" ObjectID="_1700061114" r:id="rId565"/>
        </w:object>
      </w:r>
      <w:r w:rsidR="00185E83">
        <w:rPr>
          <w:rFonts w:hint="eastAsia"/>
        </w:rPr>
        <w:t>的概率密度函数为</w:t>
      </w:r>
    </w:p>
    <w:p w:rsidR="00185E83" w:rsidRDefault="00121F96" w:rsidP="0086202B">
      <w:pPr>
        <w:ind w:leftChars="400" w:left="960"/>
        <w:jc w:val="center"/>
      </w:pPr>
      <w:r w:rsidRPr="00121F96">
        <w:rPr>
          <w:position w:val="-32"/>
        </w:rPr>
        <w:object w:dxaOrig="2100" w:dyaOrig="760">
          <v:shape id="_x0000_i1302" type="#_x0000_t75" style="width:105.2pt;height:38.2pt" o:ole="">
            <v:imagedata r:id="rId566" o:title=""/>
          </v:shape>
          <o:OLEObject Type="Embed" ProgID="Equation.DSMT4" ShapeID="_x0000_i1302" DrawAspect="Content" ObjectID="_1700061115" r:id="rId567"/>
        </w:object>
      </w:r>
    </w:p>
    <w:bookmarkStart w:id="26" w:name="_Hlk533431581"/>
    <w:p w:rsidR="00185E83" w:rsidRDefault="00121F96" w:rsidP="0086202B">
      <w:pPr>
        <w:ind w:leftChars="400" w:left="960"/>
      </w:pPr>
      <w:r w:rsidRPr="00025957">
        <w:rPr>
          <w:position w:val="-4"/>
        </w:rPr>
        <w:object w:dxaOrig="220" w:dyaOrig="240">
          <v:shape id="_x0000_i1303" type="#_x0000_t75" style="width:11.25pt;height:11.9pt" o:ole="">
            <v:imagedata r:id="rId568" o:title=""/>
          </v:shape>
          <o:OLEObject Type="Embed" ProgID="Equation.DSMT4" ShapeID="_x0000_i1303" DrawAspect="Content" ObjectID="_1700061116" r:id="rId569"/>
        </w:object>
      </w:r>
      <w:r w:rsidR="00185E83">
        <w:rPr>
          <w:rFonts w:hint="eastAsia"/>
        </w:rPr>
        <w:t>的分布函数</w:t>
      </w:r>
      <w:bookmarkEnd w:id="26"/>
      <w:r w:rsidR="0086202B">
        <w:rPr>
          <w:rFonts w:hint="eastAsia"/>
        </w:rPr>
        <w:t>为</w:t>
      </w:r>
    </w:p>
    <w:p w:rsidR="00185E83" w:rsidRDefault="00121F96" w:rsidP="0086202B">
      <w:pPr>
        <w:ind w:leftChars="400" w:left="960"/>
        <w:jc w:val="center"/>
      </w:pPr>
      <w:r w:rsidRPr="00121F96">
        <w:rPr>
          <w:position w:val="-66"/>
        </w:rPr>
        <w:object w:dxaOrig="6619" w:dyaOrig="1440">
          <v:shape id="_x0000_i1304" type="#_x0000_t75" style="width:331.2pt;height:1in" o:ole="">
            <v:imagedata r:id="rId570" o:title=""/>
          </v:shape>
          <o:OLEObject Type="Embed" ProgID="Equation.DSMT4" ShapeID="_x0000_i1304" DrawAspect="Content" ObjectID="_1700061117" r:id="rId571"/>
        </w:object>
      </w:r>
    </w:p>
    <w:p w:rsidR="00185E83" w:rsidRDefault="0086202B" w:rsidP="0086202B">
      <w:pPr>
        <w:ind w:leftChars="400" w:left="960"/>
      </w:pPr>
      <w:r>
        <w:rPr>
          <w:rFonts w:hint="eastAsia"/>
        </w:rPr>
        <w:t>因此</w:t>
      </w:r>
      <w:r w:rsidR="00121F96" w:rsidRPr="00025957">
        <w:rPr>
          <w:position w:val="-4"/>
        </w:rPr>
        <w:object w:dxaOrig="220" w:dyaOrig="240">
          <v:shape id="_x0000_i1305" type="#_x0000_t75" style="width:11.25pt;height:11.9pt" o:ole="">
            <v:imagedata r:id="rId572" o:title=""/>
          </v:shape>
          <o:OLEObject Type="Embed" ProgID="Equation.DSMT4" ShapeID="_x0000_i1305" DrawAspect="Content" ObjectID="_1700061118" r:id="rId573"/>
        </w:object>
      </w:r>
      <w:r w:rsidR="00185E83">
        <w:rPr>
          <w:rFonts w:hint="eastAsia"/>
        </w:rPr>
        <w:t>的概率密度</w:t>
      </w:r>
      <w:r>
        <w:rPr>
          <w:rFonts w:hint="eastAsia"/>
        </w:rPr>
        <w:t>为</w:t>
      </w:r>
    </w:p>
    <w:p w:rsidR="00185E83" w:rsidRDefault="00121F96" w:rsidP="0086202B">
      <w:pPr>
        <w:ind w:leftChars="400" w:left="960"/>
        <w:jc w:val="center"/>
      </w:pPr>
      <w:r w:rsidRPr="00121F96">
        <w:rPr>
          <w:position w:val="-52"/>
        </w:rPr>
        <w:object w:dxaOrig="5820" w:dyaOrig="1160">
          <v:shape id="_x0000_i1306" type="#_x0000_t75" style="width:291.15pt;height:58.25pt" o:ole="">
            <v:imagedata r:id="rId574" o:title=""/>
          </v:shape>
          <o:OLEObject Type="Embed" ProgID="Equation.DSMT4" ShapeID="_x0000_i1306" DrawAspect="Content" ObjectID="_1700061119" r:id="rId575"/>
        </w:object>
      </w:r>
    </w:p>
    <w:p w:rsidR="00E54451" w:rsidRDefault="00026928" w:rsidP="00E54451">
      <w:pPr>
        <w:ind w:leftChars="200" w:left="480"/>
        <w:jc w:val="left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E54451">
        <w:rPr>
          <w:rFonts w:hint="eastAsia"/>
        </w:rPr>
        <w:t>因为随机变量</w:t>
      </w:r>
      <w:r w:rsidR="00121F96" w:rsidRPr="00121F96">
        <w:rPr>
          <w:position w:val="-8"/>
        </w:rPr>
        <w:object w:dxaOrig="460" w:dyaOrig="279">
          <v:shape id="_x0000_i1307" type="#_x0000_t75" style="width:23.15pt;height:13.75pt" o:ole="">
            <v:imagedata r:id="rId576" o:title=""/>
          </v:shape>
          <o:OLEObject Type="Embed" ProgID="Equation.DSMT4" ShapeID="_x0000_i1307" DrawAspect="Content" ObjectID="_1700061120" r:id="rId577"/>
        </w:object>
      </w:r>
      <w:r w:rsidR="00E54451">
        <w:rPr>
          <w:rFonts w:hint="eastAsia"/>
        </w:rPr>
        <w:t>相互独立，且</w:t>
      </w:r>
      <w:r w:rsidR="00121F96" w:rsidRPr="00121F96">
        <w:rPr>
          <w:position w:val="-10"/>
        </w:rPr>
        <w:object w:dxaOrig="920" w:dyaOrig="320">
          <v:shape id="_x0000_i1308" type="#_x0000_t75" style="width:45.7pt;height:16.3pt" o:ole="">
            <v:imagedata r:id="rId578" o:title=""/>
          </v:shape>
          <o:OLEObject Type="Embed" ProgID="Equation.DSMT4" ShapeID="_x0000_i1308" DrawAspect="Content" ObjectID="_1700061121" r:id="rId579"/>
        </w:object>
      </w:r>
      <w:r w:rsidR="00E54451">
        <w:rPr>
          <w:rFonts w:hint="eastAsia"/>
        </w:rPr>
        <w:t>，</w:t>
      </w:r>
      <w:r w:rsidR="00121F96" w:rsidRPr="00121F96">
        <w:rPr>
          <w:position w:val="-10"/>
        </w:rPr>
        <w:object w:dxaOrig="1340" w:dyaOrig="320">
          <v:shape id="_x0000_i1309" type="#_x0000_t75" style="width:67pt;height:16.3pt" o:ole="">
            <v:imagedata r:id="rId580" o:title=""/>
          </v:shape>
          <o:OLEObject Type="Embed" ProgID="Equation.DSMT4" ShapeID="_x0000_i1309" DrawAspect="Content" ObjectID="_1700061122" r:id="rId581"/>
        </w:object>
      </w:r>
      <w:r w:rsidR="00E54451">
        <w:rPr>
          <w:rFonts w:hint="eastAsia"/>
        </w:rPr>
        <w:t>，</w:t>
      </w:r>
      <w:r w:rsidR="00185E83">
        <w:rPr>
          <w:rFonts w:hint="eastAsia"/>
        </w:rPr>
        <w:t>所以</w:t>
      </w:r>
      <w:bookmarkStart w:id="27" w:name="_Hlk533432113"/>
    </w:p>
    <w:bookmarkEnd w:id="27"/>
    <w:p w:rsidR="00185E83" w:rsidRDefault="00121F96" w:rsidP="00E54451">
      <w:pPr>
        <w:ind w:leftChars="400" w:left="960"/>
        <w:jc w:val="center"/>
      </w:pPr>
      <w:r w:rsidRPr="00121F96">
        <w:rPr>
          <w:position w:val="-32"/>
        </w:rPr>
        <w:object w:dxaOrig="5360" w:dyaOrig="760">
          <v:shape id="_x0000_i1310" type="#_x0000_t75" style="width:267.95pt;height:38.2pt" o:ole="">
            <v:imagedata r:id="rId582" o:title=""/>
          </v:shape>
          <o:OLEObject Type="Embed" ProgID="Equation.DSMT4" ShapeID="_x0000_i1310" DrawAspect="Content" ObjectID="_1700061123" r:id="rId583"/>
        </w:object>
      </w:r>
    </w:p>
    <w:p w:rsidR="00185E83" w:rsidRDefault="00E54451" w:rsidP="00E54451">
      <w:pPr>
        <w:ind w:leftChars="400" w:left="960"/>
      </w:pPr>
      <w:r>
        <w:rPr>
          <w:rFonts w:hint="eastAsia"/>
        </w:rPr>
        <w:t>故</w:t>
      </w:r>
      <w:r w:rsidR="00121F96" w:rsidRPr="00121F96">
        <w:rPr>
          <w:position w:val="-8"/>
        </w:rPr>
        <w:object w:dxaOrig="480" w:dyaOrig="279">
          <v:shape id="_x0000_i1311" type="#_x0000_t75" style="width:23.8pt;height:13.75pt" o:ole="">
            <v:imagedata r:id="rId584" o:title=""/>
          </v:shape>
          <o:OLEObject Type="Embed" ProgID="Equation.DSMT4" ShapeID="_x0000_i1311" DrawAspect="Content" ObjectID="_1700061124" r:id="rId585"/>
        </w:object>
      </w:r>
      <w:r w:rsidR="00185E83">
        <w:rPr>
          <w:rFonts w:hint="eastAsia"/>
        </w:rPr>
        <w:t>不相关</w:t>
      </w:r>
      <w:r>
        <w:rPr>
          <w:rFonts w:hint="eastAsia"/>
        </w:rPr>
        <w:t>等价于</w:t>
      </w:r>
      <w:r w:rsidR="00121F96" w:rsidRPr="00121F96">
        <w:rPr>
          <w:position w:val="-10"/>
        </w:rPr>
        <w:object w:dxaOrig="2180" w:dyaOrig="320">
          <v:shape id="_x0000_i1312" type="#_x0000_t75" style="width:108.95pt;height:16.3pt" o:ole="">
            <v:imagedata r:id="rId586" o:title=""/>
          </v:shape>
          <o:OLEObject Type="Embed" ProgID="Equation.DSMT4" ShapeID="_x0000_i1312" DrawAspect="Content" ObjectID="_1700061125" r:id="rId587"/>
        </w:object>
      </w:r>
      <w:r w:rsidR="00185E83">
        <w:rPr>
          <w:rFonts w:hint="eastAsia"/>
        </w:rPr>
        <w:t>，</w:t>
      </w:r>
      <w:r>
        <w:rPr>
          <w:rFonts w:hint="eastAsia"/>
        </w:rPr>
        <w:t>即</w:t>
      </w:r>
      <w:r w:rsidR="00121F96" w:rsidRPr="00121F96">
        <w:rPr>
          <w:position w:val="-10"/>
        </w:rPr>
        <w:object w:dxaOrig="740" w:dyaOrig="320">
          <v:shape id="_x0000_i1313" type="#_x0000_t75" style="width:36.95pt;height:16.3pt" o:ole="">
            <v:imagedata r:id="rId588" o:title=""/>
          </v:shape>
          <o:OLEObject Type="Embed" ProgID="Equation.DSMT4" ShapeID="_x0000_i1313" DrawAspect="Content" ObjectID="_1700061126" r:id="rId589"/>
        </w:object>
      </w:r>
      <w:r>
        <w:rPr>
          <w:rFonts w:hint="eastAsia"/>
        </w:rPr>
        <w:t>．</w:t>
      </w:r>
    </w:p>
    <w:p w:rsidR="00185E83" w:rsidRDefault="00026928" w:rsidP="00A75D13">
      <w:pPr>
        <w:ind w:leftChars="200" w:left="960" w:hangingChars="200" w:hanging="480"/>
        <w:jc w:val="left"/>
      </w:pPr>
      <w:bookmarkStart w:id="28" w:name="_Hlk533432650"/>
      <w:r>
        <w:rPr>
          <w:rFonts w:hint="eastAsia"/>
        </w:rPr>
        <w:t>(</w:t>
      </w:r>
      <w:r w:rsidRPr="00026928">
        <w:rPr>
          <w:rFonts w:hint="eastAsia"/>
        </w:rPr>
        <w:t>Ⅲ</w:t>
      </w:r>
      <w:r>
        <w:rPr>
          <w:rFonts w:hint="eastAsia"/>
        </w:rPr>
        <w:t xml:space="preserve">) </w:t>
      </w:r>
      <w:r w:rsidR="00E54451">
        <w:rPr>
          <w:rFonts w:hint="eastAsia"/>
        </w:rPr>
        <w:t>由</w:t>
      </w:r>
      <w:r w:rsidR="00E54451">
        <w:rPr>
          <w:rFonts w:hint="eastAsia"/>
        </w:rPr>
        <w:t>(</w:t>
      </w:r>
      <w:r w:rsidR="00E54451" w:rsidRPr="00026928">
        <w:rPr>
          <w:rFonts w:hint="eastAsia"/>
        </w:rPr>
        <w:t>Ⅱ</w:t>
      </w:r>
      <w:r w:rsidR="00E54451">
        <w:rPr>
          <w:rFonts w:hint="eastAsia"/>
        </w:rPr>
        <w:t>)</w:t>
      </w:r>
      <w:r w:rsidR="00A75D13">
        <w:rPr>
          <w:rFonts w:hint="eastAsia"/>
        </w:rPr>
        <w:t>可</w:t>
      </w:r>
      <w:r w:rsidR="00E54451">
        <w:rPr>
          <w:rFonts w:hint="eastAsia"/>
        </w:rPr>
        <w:t>知，当</w:t>
      </w:r>
      <w:r w:rsidR="00121F96" w:rsidRPr="00121F96">
        <w:rPr>
          <w:position w:val="-10"/>
        </w:rPr>
        <w:object w:dxaOrig="740" w:dyaOrig="320">
          <v:shape id="_x0000_i1314" type="#_x0000_t75" style="width:36.95pt;height:16.3pt" o:ole="">
            <v:imagedata r:id="rId590" o:title=""/>
          </v:shape>
          <o:OLEObject Type="Embed" ProgID="Equation.DSMT4" ShapeID="_x0000_i1314" DrawAspect="Content" ObjectID="_1700061127" r:id="rId591"/>
        </w:object>
      </w:r>
      <w:r w:rsidR="00E54451">
        <w:rPr>
          <w:rFonts w:hint="eastAsia"/>
        </w:rPr>
        <w:t>时，</w:t>
      </w:r>
      <w:r w:rsidR="00121F96" w:rsidRPr="00025957">
        <w:rPr>
          <w:position w:val="-4"/>
        </w:rPr>
        <w:object w:dxaOrig="240" w:dyaOrig="240">
          <v:shape id="_x0000_i1315" type="#_x0000_t75" style="width:11.9pt;height:11.9pt" o:ole="">
            <v:imagedata r:id="rId592" o:title=""/>
          </v:shape>
          <o:OLEObject Type="Embed" ProgID="Equation.DSMT4" ShapeID="_x0000_i1315" DrawAspect="Content" ObjectID="_1700061128" r:id="rId593"/>
        </w:object>
      </w:r>
      <w:r w:rsidR="00E54451">
        <w:rPr>
          <w:rFonts w:hint="eastAsia"/>
        </w:rPr>
        <w:t>与</w:t>
      </w:r>
      <w:r w:rsidR="00121F96" w:rsidRPr="00025957">
        <w:rPr>
          <w:position w:val="-4"/>
        </w:rPr>
        <w:object w:dxaOrig="220" w:dyaOrig="240">
          <v:shape id="_x0000_i1316" type="#_x0000_t75" style="width:11.25pt;height:11.9pt" o:ole="">
            <v:imagedata r:id="rId594" o:title=""/>
          </v:shape>
          <o:OLEObject Type="Embed" ProgID="Equation.DSMT4" ShapeID="_x0000_i1316" DrawAspect="Content" ObjectID="_1700061129" r:id="rId595"/>
        </w:object>
      </w:r>
      <w:r w:rsidR="00E54451">
        <w:rPr>
          <w:rFonts w:hint="eastAsia"/>
        </w:rPr>
        <w:t>是相关的，从而</w:t>
      </w:r>
      <w:r w:rsidR="00185E83">
        <w:rPr>
          <w:rFonts w:hint="eastAsia"/>
        </w:rPr>
        <w:t>不相互独立</w:t>
      </w:r>
      <w:bookmarkEnd w:id="28"/>
      <w:r w:rsidR="00E54451">
        <w:rPr>
          <w:rFonts w:hint="eastAsia"/>
        </w:rPr>
        <w:t>．</w:t>
      </w:r>
      <w:r w:rsidR="00A75D13">
        <w:rPr>
          <w:rFonts w:hint="eastAsia"/>
        </w:rPr>
        <w:t>而当</w:t>
      </w:r>
      <w:r w:rsidR="00121F96" w:rsidRPr="00121F96">
        <w:rPr>
          <w:position w:val="-10"/>
        </w:rPr>
        <w:object w:dxaOrig="740" w:dyaOrig="320">
          <v:shape id="_x0000_i1317" type="#_x0000_t75" style="width:36.95pt;height:16.3pt" o:ole="">
            <v:imagedata r:id="rId596" o:title=""/>
          </v:shape>
          <o:OLEObject Type="Embed" ProgID="Equation.DSMT4" ShapeID="_x0000_i1317" DrawAspect="Content" ObjectID="_1700061130" r:id="rId597"/>
        </w:object>
      </w:r>
      <w:r w:rsidR="00A75D13">
        <w:rPr>
          <w:rFonts w:hint="eastAsia"/>
        </w:rPr>
        <w:t>时，因为</w:t>
      </w:r>
    </w:p>
    <w:p w:rsidR="00185E83" w:rsidRDefault="00121F96" w:rsidP="00A75D13">
      <w:pPr>
        <w:ind w:leftChars="400" w:left="960"/>
        <w:jc w:val="center"/>
      </w:pPr>
      <w:r w:rsidRPr="00121F96">
        <w:rPr>
          <w:position w:val="-88"/>
        </w:rPr>
        <w:object w:dxaOrig="6120" w:dyaOrig="1800">
          <v:shape id="_x0000_i1318" type="#_x0000_t75" style="width:306.15pt;height:90.15pt" o:ole="">
            <v:imagedata r:id="rId598" o:title=""/>
          </v:shape>
          <o:OLEObject Type="Embed" ProgID="Equation.DSMT4" ShapeID="_x0000_i1318" DrawAspect="Content" ObjectID="_1700061131" r:id="rId599"/>
        </w:object>
      </w:r>
    </w:p>
    <w:p w:rsidR="00185E83" w:rsidRPr="00C10FAB" w:rsidRDefault="00A75D13" w:rsidP="00A75D13">
      <w:pPr>
        <w:ind w:leftChars="400" w:left="960"/>
        <w:jc w:val="left"/>
      </w:pPr>
      <w:r>
        <w:rPr>
          <w:rFonts w:hint="eastAsia"/>
        </w:rPr>
        <w:t>从而</w:t>
      </w:r>
      <w:r w:rsidR="00121F96" w:rsidRPr="00025957">
        <w:rPr>
          <w:position w:val="-4"/>
        </w:rPr>
        <w:object w:dxaOrig="240" w:dyaOrig="240">
          <v:shape id="_x0000_i1319" type="#_x0000_t75" style="width:11.9pt;height:11.9pt" o:ole="">
            <v:imagedata r:id="rId600" o:title=""/>
          </v:shape>
          <o:OLEObject Type="Embed" ProgID="Equation.DSMT4" ShapeID="_x0000_i1319" DrawAspect="Content" ObjectID="_1700061132" r:id="rId601"/>
        </w:object>
      </w:r>
      <w:r>
        <w:rPr>
          <w:rFonts w:hint="eastAsia"/>
        </w:rPr>
        <w:t>与</w:t>
      </w:r>
      <w:r w:rsidR="00121F96" w:rsidRPr="00025957">
        <w:rPr>
          <w:position w:val="-4"/>
        </w:rPr>
        <w:object w:dxaOrig="220" w:dyaOrig="240">
          <v:shape id="_x0000_i1320" type="#_x0000_t75" style="width:11.25pt;height:11.9pt" o:ole="">
            <v:imagedata r:id="rId602" o:title=""/>
          </v:shape>
          <o:OLEObject Type="Embed" ProgID="Equation.DSMT4" ShapeID="_x0000_i1320" DrawAspect="Content" ObjectID="_1700061133" r:id="rId603"/>
        </w:object>
      </w:r>
      <w:r>
        <w:rPr>
          <w:rFonts w:hint="eastAsia"/>
        </w:rPr>
        <w:t>也是不相互独立的</w:t>
      </w:r>
      <w:r w:rsidR="00185E83">
        <w:rPr>
          <w:rFonts w:hint="eastAsia"/>
        </w:rPr>
        <w:t>．</w:t>
      </w:r>
    </w:p>
    <w:p w:rsidR="00160D33" w:rsidRDefault="00160D33" w:rsidP="00185E83"/>
    <w:p w:rsidR="00160D33" w:rsidRDefault="00160D33" w:rsidP="00185E83"/>
    <w:p w:rsidR="00BD64CF" w:rsidRDefault="00BD64CF" w:rsidP="00185E83">
      <w:r>
        <w:rPr>
          <w:rFonts w:hint="eastAsia"/>
        </w:rPr>
        <w:t>(</w:t>
      </w:r>
      <w:r w:rsidR="00185E83">
        <w:rPr>
          <w:rFonts w:hint="eastAsia"/>
        </w:rPr>
        <w:t>23</w:t>
      </w:r>
      <w:r>
        <w:rPr>
          <w:rFonts w:hint="eastAsia"/>
        </w:rPr>
        <w:t>)</w:t>
      </w:r>
      <w:r w:rsidR="00185E83">
        <w:rPr>
          <w:rFonts w:hint="eastAsia"/>
        </w:rPr>
        <w:t>（本题满分</w:t>
      </w:r>
      <w:r w:rsidR="00185E83">
        <w:rPr>
          <w:rFonts w:hint="eastAsia"/>
        </w:rPr>
        <w:t>11</w:t>
      </w:r>
      <w:r w:rsidR="00185E83">
        <w:rPr>
          <w:rFonts w:hint="eastAsia"/>
        </w:rPr>
        <w:t>分）</w:t>
      </w:r>
    </w:p>
    <w:p w:rsidR="00756B68" w:rsidRDefault="00185E83" w:rsidP="00BD64CF">
      <w:pPr>
        <w:ind w:leftChars="200" w:left="480"/>
      </w:pPr>
      <w:r>
        <w:rPr>
          <w:rFonts w:hint="eastAsia"/>
        </w:rPr>
        <w:t>设总体</w:t>
      </w:r>
      <w:r w:rsidR="00121F96" w:rsidRPr="00025957">
        <w:rPr>
          <w:position w:val="-4"/>
        </w:rPr>
        <w:object w:dxaOrig="240" w:dyaOrig="240">
          <v:shape id="_x0000_i1321" type="#_x0000_t75" style="width:11.9pt;height:11.9pt" o:ole="">
            <v:imagedata r:id="rId604" o:title=""/>
          </v:shape>
          <o:OLEObject Type="Embed" ProgID="Equation.DSMT4" ShapeID="_x0000_i1321" DrawAspect="Content" ObjectID="_1700061134" r:id="rId605"/>
        </w:object>
      </w:r>
      <w:r>
        <w:rPr>
          <w:rFonts w:hint="eastAsia"/>
        </w:rPr>
        <w:t>的概率密度为</w:t>
      </w:r>
    </w:p>
    <w:p w:rsidR="00756B68" w:rsidRDefault="00121F96" w:rsidP="00756B68">
      <w:pPr>
        <w:ind w:leftChars="200" w:left="480"/>
        <w:jc w:val="center"/>
      </w:pPr>
      <w:r w:rsidRPr="00121F96">
        <w:rPr>
          <w:position w:val="-50"/>
        </w:rPr>
        <w:object w:dxaOrig="2659" w:dyaOrig="1120">
          <v:shape id="_x0000_i1322" type="#_x0000_t75" style="width:132.75pt;height:55.7pt" o:ole="">
            <v:imagedata r:id="rId606" o:title=""/>
          </v:shape>
          <o:OLEObject Type="Embed" ProgID="Equation.DSMT4" ShapeID="_x0000_i1322" DrawAspect="Content" ObjectID="_1700061135" r:id="rId607"/>
        </w:object>
      </w:r>
    </w:p>
    <w:p w:rsidR="00185E83" w:rsidRDefault="00185E83" w:rsidP="00BD64CF">
      <w:pPr>
        <w:ind w:leftChars="200" w:left="480"/>
      </w:pPr>
      <w:r>
        <w:rPr>
          <w:rFonts w:hint="eastAsia"/>
        </w:rPr>
        <w:lastRenderedPageBreak/>
        <w:t>其中</w:t>
      </w:r>
      <w:r w:rsidR="00121F96" w:rsidRPr="00121F96">
        <w:rPr>
          <w:position w:val="-10"/>
        </w:rPr>
        <w:object w:dxaOrig="240" w:dyaOrig="260">
          <v:shape id="_x0000_i1323" type="#_x0000_t75" style="width:11.9pt;height:13.15pt" o:ole="">
            <v:imagedata r:id="rId608" o:title=""/>
          </v:shape>
          <o:OLEObject Type="Embed" ProgID="Equation.DSMT4" ShapeID="_x0000_i1323" DrawAspect="Content" ObjectID="_1700061136" r:id="rId609"/>
        </w:object>
      </w:r>
      <w:r>
        <w:rPr>
          <w:rFonts w:hint="eastAsia"/>
        </w:rPr>
        <w:t>是已知参数，</w:t>
      </w:r>
      <w:r w:rsidR="00121F96" w:rsidRPr="00121F96">
        <w:rPr>
          <w:position w:val="-6"/>
        </w:rPr>
        <w:object w:dxaOrig="240" w:dyaOrig="220">
          <v:shape id="_x0000_i1324" type="#_x0000_t75" style="width:11.9pt;height:11.25pt" o:ole="">
            <v:imagedata r:id="rId610" o:title=""/>
          </v:shape>
          <o:OLEObject Type="Embed" ProgID="Equation.DSMT4" ShapeID="_x0000_i1324" DrawAspect="Content" ObjectID="_1700061137" r:id="rId611"/>
        </w:object>
      </w:r>
      <w:r>
        <w:rPr>
          <w:rFonts w:hint="eastAsia"/>
        </w:rPr>
        <w:t>是未知参数，</w:t>
      </w:r>
      <w:r w:rsidR="00121F96" w:rsidRPr="00025957">
        <w:rPr>
          <w:position w:val="-4"/>
        </w:rPr>
        <w:object w:dxaOrig="240" w:dyaOrig="260">
          <v:shape id="_x0000_i1325" type="#_x0000_t75" style="width:11.9pt;height:13.15pt" o:ole="">
            <v:imagedata r:id="rId612" o:title=""/>
          </v:shape>
          <o:OLEObject Type="Embed" ProgID="Equation.DSMT4" ShapeID="_x0000_i1325" DrawAspect="Content" ObjectID="_1700061138" r:id="rId613"/>
        </w:object>
      </w:r>
      <w:r>
        <w:rPr>
          <w:rFonts w:hint="eastAsia"/>
        </w:rPr>
        <w:t>是常数，</w:t>
      </w:r>
      <w:r w:rsidR="00121F96" w:rsidRPr="00121F96">
        <w:rPr>
          <w:position w:val="-12"/>
        </w:rPr>
        <w:object w:dxaOrig="1260" w:dyaOrig="360">
          <v:shape id="_x0000_i1326" type="#_x0000_t75" style="width:63.25pt;height:18.15pt" o:ole="">
            <v:imagedata r:id="rId614" o:title=""/>
          </v:shape>
          <o:OLEObject Type="Embed" ProgID="Equation.DSMT4" ShapeID="_x0000_i1326" DrawAspect="Content" ObjectID="_1700061139" r:id="rId615"/>
        </w:object>
      </w:r>
      <w:r>
        <w:rPr>
          <w:rFonts w:hint="eastAsia"/>
        </w:rPr>
        <w:t>是来自总体</w:t>
      </w:r>
      <w:r w:rsidR="00121F96" w:rsidRPr="00025957">
        <w:rPr>
          <w:position w:val="-4"/>
        </w:rPr>
        <w:object w:dxaOrig="240" w:dyaOrig="240">
          <v:shape id="_x0000_i1327" type="#_x0000_t75" style="width:11.9pt;height:11.9pt" o:ole="">
            <v:imagedata r:id="rId616" o:title=""/>
          </v:shape>
          <o:OLEObject Type="Embed" ProgID="Equation.DSMT4" ShapeID="_x0000_i1327" DrawAspect="Content" ObjectID="_1700061140" r:id="rId617"/>
        </w:object>
      </w:r>
      <w:r>
        <w:rPr>
          <w:rFonts w:hint="eastAsia"/>
        </w:rPr>
        <w:t>的简单随机样本．</w:t>
      </w:r>
    </w:p>
    <w:p w:rsidR="00185E83" w:rsidRDefault="00026928" w:rsidP="00026928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Ⅰ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求常数</w:t>
      </w:r>
      <w:r w:rsidR="00121F96" w:rsidRPr="00025957">
        <w:rPr>
          <w:position w:val="-4"/>
        </w:rPr>
        <w:object w:dxaOrig="240" w:dyaOrig="260">
          <v:shape id="_x0000_i1328" type="#_x0000_t75" style="width:11.9pt;height:13.15pt" o:ole="">
            <v:imagedata r:id="rId618" o:title=""/>
          </v:shape>
          <o:OLEObject Type="Embed" ProgID="Equation.DSMT4" ShapeID="_x0000_i1328" DrawAspect="Content" ObjectID="_1700061141" r:id="rId619"/>
        </w:object>
      </w:r>
      <w:r w:rsidR="00185E83">
        <w:rPr>
          <w:rFonts w:hint="eastAsia"/>
        </w:rPr>
        <w:t>的值；</w:t>
      </w:r>
      <w:r>
        <w:rPr>
          <w:rFonts w:hint="eastAsia"/>
        </w:rPr>
        <w:t xml:space="preserve">        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求</w:t>
      </w:r>
      <w:r w:rsidR="00121F96" w:rsidRPr="00121F96">
        <w:rPr>
          <w:position w:val="-6"/>
        </w:rPr>
        <w:object w:dxaOrig="320" w:dyaOrig="320">
          <v:shape id="_x0000_i1329" type="#_x0000_t75" style="width:16.3pt;height:16.3pt" o:ole="">
            <v:imagedata r:id="rId620" o:title=""/>
          </v:shape>
          <o:OLEObject Type="Embed" ProgID="Equation.DSMT4" ShapeID="_x0000_i1329" DrawAspect="Content" ObjectID="_1700061142" r:id="rId621"/>
        </w:object>
      </w:r>
      <w:r w:rsidR="00185E83">
        <w:rPr>
          <w:rFonts w:hint="eastAsia"/>
        </w:rPr>
        <w:t>的最大似然估计量．</w:t>
      </w:r>
    </w:p>
    <w:p w:rsidR="00BA760F" w:rsidRDefault="00BA760F" w:rsidP="00185E83"/>
    <w:p w:rsidR="00160D33" w:rsidRDefault="00BA760F" w:rsidP="00185E83">
      <w:r w:rsidRPr="00BA760F">
        <w:rPr>
          <w:rStyle w:val="af5"/>
          <w:rFonts w:hint="eastAsia"/>
        </w:rPr>
        <w:t>[解]</w:t>
      </w:r>
      <w:r>
        <w:rPr>
          <w:rFonts w:hint="eastAsia"/>
        </w:rPr>
        <w:t xml:space="preserve"> </w:t>
      </w:r>
      <w:r w:rsidR="00026928">
        <w:rPr>
          <w:rFonts w:hint="eastAsia"/>
        </w:rPr>
        <w:t>(</w:t>
      </w:r>
      <w:r w:rsidR="00026928" w:rsidRPr="00026928">
        <w:rPr>
          <w:rFonts w:hint="eastAsia"/>
        </w:rPr>
        <w:t>Ⅰ</w:t>
      </w:r>
      <w:r w:rsidR="00026928">
        <w:rPr>
          <w:rFonts w:hint="eastAsia"/>
        </w:rPr>
        <w:t xml:space="preserve">) </w:t>
      </w:r>
      <w:r w:rsidR="00185E83">
        <w:rPr>
          <w:rFonts w:hint="eastAsia"/>
        </w:rPr>
        <w:t>由</w:t>
      </w:r>
      <w:r w:rsidR="00756B68">
        <w:rPr>
          <w:rFonts w:hint="eastAsia"/>
        </w:rPr>
        <w:t>概率密度的归一性</w:t>
      </w:r>
      <w:r w:rsidR="00185E83">
        <w:rPr>
          <w:rFonts w:hint="eastAsia"/>
        </w:rPr>
        <w:t>可知</w:t>
      </w:r>
    </w:p>
    <w:p w:rsidR="00185E83" w:rsidRDefault="00121F96" w:rsidP="00756B68">
      <w:pPr>
        <w:ind w:leftChars="400" w:left="960"/>
        <w:jc w:val="center"/>
      </w:pPr>
      <w:r w:rsidRPr="00121F96">
        <w:rPr>
          <w:position w:val="-26"/>
        </w:rPr>
        <w:object w:dxaOrig="5280" w:dyaOrig="720">
          <v:shape id="_x0000_i1330" type="#_x0000_t75" style="width:264.2pt;height:36.3pt" o:ole="">
            <v:imagedata r:id="rId622" o:title=""/>
          </v:shape>
          <o:OLEObject Type="Embed" ProgID="Equation.DSMT4" ShapeID="_x0000_i1330" DrawAspect="Content" ObjectID="_1700061143" r:id="rId623"/>
        </w:object>
      </w:r>
    </w:p>
    <w:p w:rsidR="00185E83" w:rsidRDefault="00185E83" w:rsidP="00756B68">
      <w:pPr>
        <w:ind w:leftChars="400" w:left="960"/>
        <w:jc w:val="left"/>
      </w:pPr>
      <w:r>
        <w:rPr>
          <w:rFonts w:hint="eastAsia"/>
        </w:rPr>
        <w:t>所以</w:t>
      </w:r>
      <w:r w:rsidR="00121F96" w:rsidRPr="00121F96">
        <w:rPr>
          <w:position w:val="-26"/>
        </w:rPr>
        <w:object w:dxaOrig="840" w:dyaOrig="700">
          <v:shape id="_x0000_i1331" type="#_x0000_t75" style="width:41.95pt;height:35.05pt" o:ole="">
            <v:imagedata r:id="rId624" o:title=""/>
          </v:shape>
          <o:OLEObject Type="Embed" ProgID="Equation.DSMT4" ShapeID="_x0000_i1331" DrawAspect="Content" ObjectID="_1700061144" r:id="rId625"/>
        </w:object>
      </w:r>
      <w:r>
        <w:rPr>
          <w:rFonts w:hint="eastAsia"/>
        </w:rPr>
        <w:t>．</w:t>
      </w:r>
    </w:p>
    <w:p w:rsidR="00756B68" w:rsidRDefault="00026928" w:rsidP="00756B68">
      <w:pPr>
        <w:ind w:leftChars="200" w:left="480"/>
      </w:pPr>
      <w:r>
        <w:rPr>
          <w:rFonts w:hint="eastAsia"/>
        </w:rPr>
        <w:t>(</w:t>
      </w:r>
      <w:r w:rsidRPr="00026928">
        <w:rPr>
          <w:rFonts w:hint="eastAsia"/>
        </w:rPr>
        <w:t>Ⅱ</w:t>
      </w:r>
      <w:r>
        <w:rPr>
          <w:rFonts w:hint="eastAsia"/>
        </w:rPr>
        <w:t xml:space="preserve">) </w:t>
      </w:r>
      <w:r w:rsidR="00185E83">
        <w:rPr>
          <w:rFonts w:hint="eastAsia"/>
        </w:rPr>
        <w:t>似然函数为</w:t>
      </w:r>
    </w:p>
    <w:p w:rsidR="00185E83" w:rsidRDefault="00121F96" w:rsidP="00062EDE">
      <w:pPr>
        <w:ind w:leftChars="400" w:left="960"/>
        <w:jc w:val="center"/>
      </w:pPr>
      <w:r w:rsidRPr="00121F96">
        <w:rPr>
          <w:position w:val="-60"/>
        </w:rPr>
        <w:object w:dxaOrig="5360" w:dyaOrig="1320">
          <v:shape id="_x0000_i1332" type="#_x0000_t75" style="width:267.95pt;height:65.75pt" o:ole="">
            <v:imagedata r:id="rId626" o:title=""/>
          </v:shape>
          <o:OLEObject Type="Embed" ProgID="Equation.DSMT4" ShapeID="_x0000_i1332" DrawAspect="Content" ObjectID="_1700061145" r:id="rId627"/>
        </w:object>
      </w:r>
    </w:p>
    <w:p w:rsidR="00062EDE" w:rsidRDefault="00062EDE" w:rsidP="00062EDE">
      <w:pPr>
        <w:ind w:leftChars="400" w:left="960"/>
      </w:pPr>
      <w:r>
        <w:rPr>
          <w:rFonts w:hint="eastAsia"/>
        </w:rPr>
        <w:t>当</w:t>
      </w:r>
      <w:r w:rsidR="00121F96" w:rsidRPr="00121F96">
        <w:rPr>
          <w:position w:val="-12"/>
        </w:rPr>
        <w:object w:dxaOrig="1560" w:dyaOrig="360">
          <v:shape id="_x0000_i1333" type="#_x0000_t75" style="width:78.25pt;height:18.15pt" o:ole="">
            <v:imagedata r:id="rId628" o:title=""/>
          </v:shape>
          <o:OLEObject Type="Embed" ProgID="Equation.DSMT4" ShapeID="_x0000_i1333" DrawAspect="Content" ObjectID="_1700061146" r:id="rId629"/>
        </w:object>
      </w:r>
      <w:r>
        <w:rPr>
          <w:rFonts w:hint="eastAsia"/>
        </w:rPr>
        <w:t>时，取对数</w:t>
      </w:r>
      <w:r w:rsidR="00185E83">
        <w:rPr>
          <w:rFonts w:hint="eastAsia"/>
        </w:rPr>
        <w:t>得</w:t>
      </w:r>
    </w:p>
    <w:p w:rsidR="00185E83" w:rsidRDefault="00121F96" w:rsidP="00062EDE">
      <w:pPr>
        <w:ind w:leftChars="400" w:left="960"/>
        <w:jc w:val="center"/>
      </w:pPr>
      <w:r w:rsidRPr="00121F96">
        <w:rPr>
          <w:position w:val="-28"/>
        </w:rPr>
        <w:object w:dxaOrig="4420" w:dyaOrig="680">
          <v:shape id="_x0000_i1334" type="#_x0000_t75" style="width:221pt;height:33.8pt" o:ole="">
            <v:imagedata r:id="rId630" o:title=""/>
          </v:shape>
          <o:OLEObject Type="Embed" ProgID="Equation.DSMT4" ShapeID="_x0000_i1334" DrawAspect="Content" ObjectID="_1700061147" r:id="rId631"/>
        </w:object>
      </w:r>
    </w:p>
    <w:p w:rsidR="00062EDE" w:rsidRDefault="00062EDE" w:rsidP="00062EDE">
      <w:pPr>
        <w:ind w:leftChars="400" w:left="960"/>
      </w:pPr>
      <w:r>
        <w:rPr>
          <w:rFonts w:hint="eastAsia"/>
        </w:rPr>
        <w:t>对</w:t>
      </w:r>
      <w:r w:rsidR="00121F96" w:rsidRPr="00121F96">
        <w:rPr>
          <w:position w:val="-6"/>
        </w:rPr>
        <w:object w:dxaOrig="320" w:dyaOrig="320">
          <v:shape id="_x0000_i1335" type="#_x0000_t75" style="width:16.3pt;height:16.3pt" o:ole="">
            <v:imagedata r:id="rId632" o:title=""/>
          </v:shape>
          <o:OLEObject Type="Embed" ProgID="Equation.DSMT4" ShapeID="_x0000_i1335" DrawAspect="Content" ObjectID="_1700061148" r:id="rId633"/>
        </w:object>
      </w:r>
      <w:r>
        <w:rPr>
          <w:rFonts w:hint="eastAsia"/>
        </w:rPr>
        <w:t>求导并令导数等于零得</w:t>
      </w:r>
    </w:p>
    <w:p w:rsidR="00062EDE" w:rsidRDefault="00121F96" w:rsidP="00062EDE">
      <w:pPr>
        <w:ind w:leftChars="400" w:left="960"/>
        <w:jc w:val="center"/>
      </w:pPr>
      <w:r w:rsidRPr="00121F96">
        <w:rPr>
          <w:position w:val="-28"/>
        </w:rPr>
        <w:object w:dxaOrig="4320" w:dyaOrig="700">
          <v:shape id="_x0000_i1336" type="#_x0000_t75" style="width:3in;height:35.05pt" o:ole="">
            <v:imagedata r:id="rId634" o:title=""/>
          </v:shape>
          <o:OLEObject Type="Embed" ProgID="Equation.DSMT4" ShapeID="_x0000_i1336" DrawAspect="Content" ObjectID="_1700061149" r:id="rId635"/>
        </w:object>
      </w:r>
    </w:p>
    <w:p w:rsidR="00185E83" w:rsidRDefault="00062EDE" w:rsidP="00062EDE">
      <w:pPr>
        <w:ind w:leftChars="400" w:left="960"/>
      </w:pPr>
      <w:r>
        <w:rPr>
          <w:rFonts w:hint="eastAsia"/>
        </w:rPr>
        <w:t>解方程</w:t>
      </w:r>
      <w:r w:rsidR="00185E83">
        <w:rPr>
          <w:rFonts w:hint="eastAsia"/>
        </w:rPr>
        <w:t>得</w:t>
      </w:r>
      <w:r w:rsidR="00121F96" w:rsidRPr="00121F96">
        <w:rPr>
          <w:position w:val="-6"/>
        </w:rPr>
        <w:object w:dxaOrig="320" w:dyaOrig="320">
          <v:shape id="_x0000_i1337" type="#_x0000_t75" style="width:16.3pt;height:16.3pt" o:ole="">
            <v:imagedata r:id="rId636" o:title=""/>
          </v:shape>
          <o:OLEObject Type="Embed" ProgID="Equation.DSMT4" ShapeID="_x0000_i1337" DrawAspect="Content" ObjectID="_1700061150" r:id="rId637"/>
        </w:object>
      </w:r>
      <w:r>
        <w:rPr>
          <w:rFonts w:hint="eastAsia"/>
        </w:rPr>
        <w:t>的最大似然估计值</w:t>
      </w:r>
      <w:r w:rsidR="00185E83">
        <w:rPr>
          <w:rFonts w:hint="eastAsia"/>
        </w:rPr>
        <w:t>为</w:t>
      </w:r>
      <w:r w:rsidR="00121F96" w:rsidRPr="00121F96">
        <w:rPr>
          <w:position w:val="-28"/>
        </w:rPr>
        <w:object w:dxaOrig="1840" w:dyaOrig="680">
          <v:shape id="_x0000_i1338" type="#_x0000_t75" style="width:92.05pt;height:33.8pt" o:ole="">
            <v:imagedata r:id="rId638" o:title=""/>
          </v:shape>
          <o:OLEObject Type="Embed" ProgID="Equation.DSMT4" ShapeID="_x0000_i1338" DrawAspect="Content" ObjectID="_1700061151" r:id="rId639"/>
        </w:object>
      </w:r>
      <w:r>
        <w:rPr>
          <w:rFonts w:hint="eastAsia"/>
        </w:rPr>
        <w:t>，故</w:t>
      </w:r>
      <w:r w:rsidR="00121F96" w:rsidRPr="00121F96">
        <w:rPr>
          <w:position w:val="-6"/>
        </w:rPr>
        <w:object w:dxaOrig="320" w:dyaOrig="320">
          <v:shape id="_x0000_i1339" type="#_x0000_t75" style="width:16.3pt;height:16.3pt" o:ole="">
            <v:imagedata r:id="rId640" o:title=""/>
          </v:shape>
          <o:OLEObject Type="Embed" ProgID="Equation.DSMT4" ShapeID="_x0000_i1339" DrawAspect="Content" ObjectID="_1700061152" r:id="rId641"/>
        </w:object>
      </w:r>
      <w:r>
        <w:rPr>
          <w:rFonts w:hint="eastAsia"/>
        </w:rPr>
        <w:t>的最大似然估计量为</w:t>
      </w:r>
      <w:r w:rsidR="00121F96" w:rsidRPr="00121F96">
        <w:rPr>
          <w:position w:val="-28"/>
        </w:rPr>
        <w:object w:dxaOrig="1880" w:dyaOrig="680">
          <v:shape id="_x0000_i1340" type="#_x0000_t75" style="width:93.9pt;height:33.8pt" o:ole="">
            <v:imagedata r:id="rId642" o:title=""/>
          </v:shape>
          <o:OLEObject Type="Embed" ProgID="Equation.DSMT4" ShapeID="_x0000_i1340" DrawAspect="Content" ObjectID="_1700061153" r:id="rId643"/>
        </w:object>
      </w:r>
      <w:r w:rsidR="00185E83">
        <w:rPr>
          <w:rFonts w:hint="eastAsia"/>
        </w:rPr>
        <w:t>．</w:t>
      </w:r>
    </w:p>
    <w:p w:rsidR="00A55F3E" w:rsidRDefault="00A55F3E" w:rsidP="00CA00AF"/>
    <w:p w:rsidR="00160D33" w:rsidRPr="00185E83" w:rsidRDefault="00160D33" w:rsidP="00CA00AF"/>
    <w:sectPr w:rsidR="00160D33" w:rsidRPr="00185E83" w:rsidSect="00223006">
      <w:headerReference w:type="even" r:id="rId644"/>
      <w:footerReference w:type="even" r:id="rId645"/>
      <w:footerReference w:type="default" r:id="rId646"/>
      <w:headerReference w:type="first" r:id="rId64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26F9" w:rsidRDefault="00FF26F9">
      <w:r>
        <w:separator/>
      </w:r>
    </w:p>
  </w:endnote>
  <w:endnote w:type="continuationSeparator" w:id="0">
    <w:p w:rsidR="00FF26F9" w:rsidRDefault="00FF26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C3C48" w:rsidRDefault="009B3D21" w:rsidP="00D80857">
        <w:pPr>
          <w:pStyle w:val="a5"/>
          <w:ind w:right="360" w:firstLine="360"/>
        </w:pPr>
        <w:r w:rsidRPr="009B3D21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C3C48" w:rsidRDefault="009B3D21">
                    <w:pPr>
                      <w:jc w:val="center"/>
                      <w:rPr>
                        <w:color w:val="5B9BD5" w:themeColor="accent1"/>
                      </w:rPr>
                    </w:pPr>
                    <w:r w:rsidRPr="009B3D21">
                      <w:fldChar w:fldCharType="begin"/>
                    </w:r>
                    <w:r w:rsidR="003C3C48">
                      <w:instrText>PAGE    \* MERGEFORMAT</w:instrText>
                    </w:r>
                    <w:r w:rsidRPr="009B3D21">
                      <w:fldChar w:fldCharType="separate"/>
                    </w:r>
                    <w:r w:rsidR="003C3C4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C48" w:rsidRPr="003C7E48" w:rsidRDefault="003C3C48" w:rsidP="003C7E48">
    <w:pPr>
      <w:pStyle w:val="a5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9B3D21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9B3D21">
      <w:rPr>
        <w:noProof/>
        <w:lang w:val="zh-CN"/>
      </w:rPr>
      <w:fldChar w:fldCharType="separate"/>
    </w:r>
    <w:r w:rsidR="007635E0">
      <w:rPr>
        <w:noProof/>
        <w:lang w:val="zh-CN"/>
      </w:rPr>
      <w:t>4</w:t>
    </w:r>
    <w:r w:rsidR="009B3D21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26F9" w:rsidRDefault="00FF26F9">
      <w:r>
        <w:separator/>
      </w:r>
    </w:p>
  </w:footnote>
  <w:footnote w:type="continuationSeparator" w:id="0">
    <w:p w:rsidR="00FF26F9" w:rsidRDefault="00FF26F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C48" w:rsidRPr="006E3539" w:rsidRDefault="003C3C48" w:rsidP="006E3539">
    <w:pPr>
      <w:pStyle w:val="a4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C48" w:rsidRDefault="009B3D21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6" type="#_x0000_t75" style="width:11.25pt;height:11.25pt" o:bullet="t">
        <v:imagedata r:id="rId1" o:title="msoA"/>
      </v:shape>
    </w:pict>
  </w:numPicBullet>
  <w:numPicBullet w:numPicBulletId="1">
    <w:pict>
      <v:shape id="_x0000_i1097" type="#_x0000_t75" style="width:45.7pt;height:23.8pt" o:bullet="t">
        <v:imagedata r:id="rId2" o:title=""/>
      </v:shape>
    </w:pict>
  </w:numPicBullet>
  <w:abstractNum w:abstractNumId="0">
    <w:nsid w:val="FFFFFF89"/>
    <w:multiLevelType w:val="singleLevel"/>
    <w:tmpl w:val="79A8C70E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1AB2AFC"/>
    <w:multiLevelType w:val="hybridMultilevel"/>
    <w:tmpl w:val="224E7CD4"/>
    <w:lvl w:ilvl="0" w:tplc="0A1E7CBA">
      <w:start w:val="1"/>
      <w:numFmt w:val="decimal"/>
      <w:lvlText w:val="(%1)"/>
      <w:lvlJc w:val="left"/>
      <w:pPr>
        <w:tabs>
          <w:tab w:val="num" w:pos="782"/>
        </w:tabs>
        <w:ind w:left="782" w:hanging="360"/>
      </w:pPr>
      <w:rPr>
        <w:rFonts w:hint="default"/>
        <w:b/>
      </w:rPr>
    </w:lvl>
    <w:lvl w:ilvl="1" w:tplc="5FC6859C">
      <w:start w:val="3"/>
      <w:numFmt w:val="upperLetter"/>
      <w:lvlText w:val="(%2)"/>
      <w:lvlJc w:val="left"/>
      <w:pPr>
        <w:tabs>
          <w:tab w:val="num" w:pos="1202"/>
        </w:tabs>
        <w:ind w:left="12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6">
    <w:nsid w:val="027744CD"/>
    <w:multiLevelType w:val="hybridMultilevel"/>
    <w:tmpl w:val="1B7CD160"/>
    <w:lvl w:ilvl="0" w:tplc="FE1E91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0D355B4A"/>
    <w:multiLevelType w:val="hybridMultilevel"/>
    <w:tmpl w:val="4B600F42"/>
    <w:lvl w:ilvl="0" w:tplc="64323C9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13">
    <w:nsid w:val="0E28390C"/>
    <w:multiLevelType w:val="hybridMultilevel"/>
    <w:tmpl w:val="87AEC99C"/>
    <w:lvl w:ilvl="0" w:tplc="0DB8C34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13A6730C"/>
    <w:multiLevelType w:val="hybridMultilevel"/>
    <w:tmpl w:val="2EAE2A3A"/>
    <w:lvl w:ilvl="0" w:tplc="6986A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32983DF8"/>
    <w:multiLevelType w:val="hybridMultilevel"/>
    <w:tmpl w:val="ADCCFF86"/>
    <w:lvl w:ilvl="0" w:tplc="431E278C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F47E3710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64C2DD78">
      <w:start w:val="1"/>
      <w:numFmt w:val="decimal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4CE0BE3"/>
    <w:multiLevelType w:val="hybridMultilevel"/>
    <w:tmpl w:val="30AA3D18"/>
    <w:lvl w:ilvl="0" w:tplc="93B2BA5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1">
    <w:nsid w:val="4CA632CF"/>
    <w:multiLevelType w:val="hybridMultilevel"/>
    <w:tmpl w:val="82E2A980"/>
    <w:lvl w:ilvl="0" w:tplc="FA90FEB2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3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54447EF1"/>
    <w:multiLevelType w:val="hybridMultilevel"/>
    <w:tmpl w:val="22045186"/>
    <w:lvl w:ilvl="0" w:tplc="F3047A8E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5">
    <w:nsid w:val="5B2202BC"/>
    <w:multiLevelType w:val="hybridMultilevel"/>
    <w:tmpl w:val="BEBCA1EE"/>
    <w:lvl w:ilvl="0" w:tplc="E5C2EDBA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C0204A2"/>
    <w:multiLevelType w:val="hybridMultilevel"/>
    <w:tmpl w:val="8618A704"/>
    <w:lvl w:ilvl="0" w:tplc="614AAA5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4D00FA0"/>
    <w:multiLevelType w:val="hybridMultilevel"/>
    <w:tmpl w:val="75C22FA6"/>
    <w:lvl w:ilvl="0" w:tplc="FF5E40C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53D68A8"/>
    <w:multiLevelType w:val="hybridMultilevel"/>
    <w:tmpl w:val="C018DACC"/>
    <w:lvl w:ilvl="0" w:tplc="289E916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5406F97"/>
    <w:multiLevelType w:val="hybridMultilevel"/>
    <w:tmpl w:val="E3D8610A"/>
    <w:lvl w:ilvl="0" w:tplc="FC8ACE04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5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6"/>
  </w:num>
  <w:num w:numId="4">
    <w:abstractNumId w:val="4"/>
  </w:num>
  <w:num w:numId="5">
    <w:abstractNumId w:val="45"/>
  </w:num>
  <w:num w:numId="6">
    <w:abstractNumId w:val="18"/>
  </w:num>
  <w:num w:numId="7">
    <w:abstractNumId w:val="40"/>
  </w:num>
  <w:num w:numId="8">
    <w:abstractNumId w:val="42"/>
  </w:num>
  <w:num w:numId="9">
    <w:abstractNumId w:val="9"/>
  </w:num>
  <w:num w:numId="10">
    <w:abstractNumId w:val="24"/>
  </w:num>
  <w:num w:numId="11">
    <w:abstractNumId w:val="38"/>
  </w:num>
  <w:num w:numId="12">
    <w:abstractNumId w:val="22"/>
  </w:num>
  <w:num w:numId="13">
    <w:abstractNumId w:val="32"/>
  </w:num>
  <w:num w:numId="14">
    <w:abstractNumId w:val="29"/>
  </w:num>
  <w:num w:numId="15">
    <w:abstractNumId w:val="17"/>
  </w:num>
  <w:num w:numId="16">
    <w:abstractNumId w:val="34"/>
  </w:num>
  <w:num w:numId="17">
    <w:abstractNumId w:val="11"/>
  </w:num>
  <w:num w:numId="18">
    <w:abstractNumId w:val="15"/>
  </w:num>
  <w:num w:numId="19">
    <w:abstractNumId w:val="26"/>
  </w:num>
  <w:num w:numId="20">
    <w:abstractNumId w:val="30"/>
  </w:num>
  <w:num w:numId="21">
    <w:abstractNumId w:val="19"/>
  </w:num>
  <w:num w:numId="22">
    <w:abstractNumId w:val="21"/>
  </w:num>
  <w:num w:numId="23">
    <w:abstractNumId w:val="3"/>
  </w:num>
  <w:num w:numId="24">
    <w:abstractNumId w:val="37"/>
  </w:num>
  <w:num w:numId="25">
    <w:abstractNumId w:val="20"/>
  </w:num>
  <w:num w:numId="26">
    <w:abstractNumId w:val="28"/>
  </w:num>
  <w:num w:numId="27">
    <w:abstractNumId w:val="8"/>
  </w:num>
  <w:num w:numId="28">
    <w:abstractNumId w:val="41"/>
  </w:num>
  <w:num w:numId="29">
    <w:abstractNumId w:val="23"/>
  </w:num>
  <w:num w:numId="30">
    <w:abstractNumId w:val="2"/>
  </w:num>
  <w:num w:numId="31">
    <w:abstractNumId w:val="7"/>
  </w:num>
  <w:num w:numId="32">
    <w:abstractNumId w:val="1"/>
  </w:num>
  <w:num w:numId="33">
    <w:abstractNumId w:val="35"/>
  </w:num>
  <w:num w:numId="34">
    <w:abstractNumId w:val="5"/>
  </w:num>
  <w:num w:numId="35">
    <w:abstractNumId w:val="12"/>
  </w:num>
  <w:num w:numId="36">
    <w:abstractNumId w:val="33"/>
  </w:num>
  <w:num w:numId="37">
    <w:abstractNumId w:val="13"/>
  </w:num>
  <w:num w:numId="38">
    <w:abstractNumId w:val="31"/>
  </w:num>
  <w:num w:numId="39">
    <w:abstractNumId w:val="44"/>
  </w:num>
  <w:num w:numId="40">
    <w:abstractNumId w:val="25"/>
  </w:num>
  <w:num w:numId="41">
    <w:abstractNumId w:val="27"/>
  </w:num>
  <w:num w:numId="42">
    <w:abstractNumId w:val="0"/>
  </w:num>
  <w:num w:numId="43">
    <w:abstractNumId w:val="36"/>
  </w:num>
  <w:num w:numId="44">
    <w:abstractNumId w:val="6"/>
  </w:num>
  <w:num w:numId="45">
    <w:abstractNumId w:val="14"/>
  </w:num>
  <w:num w:numId="46">
    <w:abstractNumId w:val="4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3CD"/>
    <w:rsid w:val="00026928"/>
    <w:rsid w:val="00042111"/>
    <w:rsid w:val="00046DD7"/>
    <w:rsid w:val="0005492F"/>
    <w:rsid w:val="00061C54"/>
    <w:rsid w:val="00062EDE"/>
    <w:rsid w:val="00077A9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1F96"/>
    <w:rsid w:val="0013305C"/>
    <w:rsid w:val="00133ABB"/>
    <w:rsid w:val="00135729"/>
    <w:rsid w:val="00142B47"/>
    <w:rsid w:val="001461F0"/>
    <w:rsid w:val="00151644"/>
    <w:rsid w:val="00153A48"/>
    <w:rsid w:val="0015485D"/>
    <w:rsid w:val="00154F0E"/>
    <w:rsid w:val="00160D33"/>
    <w:rsid w:val="00173BCA"/>
    <w:rsid w:val="00181D33"/>
    <w:rsid w:val="00183302"/>
    <w:rsid w:val="00185E83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1311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4F0D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21A7"/>
    <w:rsid w:val="002A3D01"/>
    <w:rsid w:val="002A5B23"/>
    <w:rsid w:val="002A62BC"/>
    <w:rsid w:val="002A7F67"/>
    <w:rsid w:val="002B12B1"/>
    <w:rsid w:val="002B2026"/>
    <w:rsid w:val="002C0467"/>
    <w:rsid w:val="002C0F04"/>
    <w:rsid w:val="002C108B"/>
    <w:rsid w:val="002C43A4"/>
    <w:rsid w:val="002C52FD"/>
    <w:rsid w:val="002C6525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1AA7"/>
    <w:rsid w:val="003A3AFF"/>
    <w:rsid w:val="003A4585"/>
    <w:rsid w:val="003B031F"/>
    <w:rsid w:val="003B0CD2"/>
    <w:rsid w:val="003B25F2"/>
    <w:rsid w:val="003B5D7A"/>
    <w:rsid w:val="003C3C48"/>
    <w:rsid w:val="003C55E0"/>
    <w:rsid w:val="003C6C2A"/>
    <w:rsid w:val="003C7E48"/>
    <w:rsid w:val="003D0B2C"/>
    <w:rsid w:val="003D2E90"/>
    <w:rsid w:val="003D58DF"/>
    <w:rsid w:val="003E3E3D"/>
    <w:rsid w:val="0041530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2F9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53E0"/>
    <w:rsid w:val="005C7882"/>
    <w:rsid w:val="005D06AF"/>
    <w:rsid w:val="005D45F3"/>
    <w:rsid w:val="005D6A17"/>
    <w:rsid w:val="005D6D74"/>
    <w:rsid w:val="005E08B5"/>
    <w:rsid w:val="005E34E2"/>
    <w:rsid w:val="005F265D"/>
    <w:rsid w:val="005F2F2F"/>
    <w:rsid w:val="005F45FD"/>
    <w:rsid w:val="00600195"/>
    <w:rsid w:val="00600ADA"/>
    <w:rsid w:val="00602055"/>
    <w:rsid w:val="00604318"/>
    <w:rsid w:val="00607032"/>
    <w:rsid w:val="00620D38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973D3"/>
    <w:rsid w:val="006A0F22"/>
    <w:rsid w:val="006A0FB3"/>
    <w:rsid w:val="006A2CF4"/>
    <w:rsid w:val="006A5690"/>
    <w:rsid w:val="006A74DA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54A08"/>
    <w:rsid w:val="00756B68"/>
    <w:rsid w:val="007635E0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7055"/>
    <w:rsid w:val="007F1E11"/>
    <w:rsid w:val="007F6745"/>
    <w:rsid w:val="007F7626"/>
    <w:rsid w:val="00801920"/>
    <w:rsid w:val="00805F52"/>
    <w:rsid w:val="008070E2"/>
    <w:rsid w:val="008077A3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202B"/>
    <w:rsid w:val="00863FCB"/>
    <w:rsid w:val="008647AF"/>
    <w:rsid w:val="00877010"/>
    <w:rsid w:val="008772C3"/>
    <w:rsid w:val="008814F3"/>
    <w:rsid w:val="00891724"/>
    <w:rsid w:val="008935CE"/>
    <w:rsid w:val="0089458A"/>
    <w:rsid w:val="00894860"/>
    <w:rsid w:val="008A2978"/>
    <w:rsid w:val="008A424E"/>
    <w:rsid w:val="008A6D08"/>
    <w:rsid w:val="008A6E62"/>
    <w:rsid w:val="008B2877"/>
    <w:rsid w:val="008B3F2E"/>
    <w:rsid w:val="008B4095"/>
    <w:rsid w:val="008B4CA0"/>
    <w:rsid w:val="008B58C2"/>
    <w:rsid w:val="008B5CE4"/>
    <w:rsid w:val="008C5D7E"/>
    <w:rsid w:val="008C6E8A"/>
    <w:rsid w:val="008D221E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06D"/>
    <w:rsid w:val="00933744"/>
    <w:rsid w:val="00933A2C"/>
    <w:rsid w:val="00934DF8"/>
    <w:rsid w:val="00937EA7"/>
    <w:rsid w:val="00943550"/>
    <w:rsid w:val="00954545"/>
    <w:rsid w:val="00954931"/>
    <w:rsid w:val="00963799"/>
    <w:rsid w:val="00966B27"/>
    <w:rsid w:val="009765BB"/>
    <w:rsid w:val="00976BF6"/>
    <w:rsid w:val="00981543"/>
    <w:rsid w:val="00981B2B"/>
    <w:rsid w:val="00982C24"/>
    <w:rsid w:val="00983C72"/>
    <w:rsid w:val="009864C8"/>
    <w:rsid w:val="00991478"/>
    <w:rsid w:val="00993B07"/>
    <w:rsid w:val="00993F38"/>
    <w:rsid w:val="009A1B8B"/>
    <w:rsid w:val="009A30E3"/>
    <w:rsid w:val="009A3CED"/>
    <w:rsid w:val="009B3D21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5F3E"/>
    <w:rsid w:val="00A567F3"/>
    <w:rsid w:val="00A6039A"/>
    <w:rsid w:val="00A66074"/>
    <w:rsid w:val="00A719AA"/>
    <w:rsid w:val="00A71A99"/>
    <w:rsid w:val="00A75D13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5293"/>
    <w:rsid w:val="00B478DA"/>
    <w:rsid w:val="00B50D26"/>
    <w:rsid w:val="00B5180D"/>
    <w:rsid w:val="00B53608"/>
    <w:rsid w:val="00B617AB"/>
    <w:rsid w:val="00B72045"/>
    <w:rsid w:val="00B7221B"/>
    <w:rsid w:val="00B766FC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760F"/>
    <w:rsid w:val="00BB150B"/>
    <w:rsid w:val="00BB718E"/>
    <w:rsid w:val="00BB7B90"/>
    <w:rsid w:val="00BC001C"/>
    <w:rsid w:val="00BC40E2"/>
    <w:rsid w:val="00BC6934"/>
    <w:rsid w:val="00BC7127"/>
    <w:rsid w:val="00BC7EF9"/>
    <w:rsid w:val="00BD21BC"/>
    <w:rsid w:val="00BD23A7"/>
    <w:rsid w:val="00BD26ED"/>
    <w:rsid w:val="00BD2BB5"/>
    <w:rsid w:val="00BD57E1"/>
    <w:rsid w:val="00BD64CF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27B56"/>
    <w:rsid w:val="00C33F6E"/>
    <w:rsid w:val="00C35148"/>
    <w:rsid w:val="00C42233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1E0A"/>
    <w:rsid w:val="00D84234"/>
    <w:rsid w:val="00D869C5"/>
    <w:rsid w:val="00D95CAF"/>
    <w:rsid w:val="00DA09B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24403"/>
    <w:rsid w:val="00E3772F"/>
    <w:rsid w:val="00E37A4C"/>
    <w:rsid w:val="00E4159C"/>
    <w:rsid w:val="00E45FD6"/>
    <w:rsid w:val="00E463FD"/>
    <w:rsid w:val="00E46F31"/>
    <w:rsid w:val="00E54451"/>
    <w:rsid w:val="00E64DA9"/>
    <w:rsid w:val="00E734D2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7A43"/>
    <w:rsid w:val="00EF1BB9"/>
    <w:rsid w:val="00EF569A"/>
    <w:rsid w:val="00EF6628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3D60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4F6B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26F9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0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0"/>
    <w:next w:val="a0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0"/>
    <w:next w:val="a0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0"/>
    <w:next w:val="a0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0"/>
    <w:next w:val="a0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0"/>
    <w:next w:val="a0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0"/>
    <w:next w:val="a0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0"/>
    <w:next w:val="a0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标题 1 Char"/>
    <w:basedOn w:val="a1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1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1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1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1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1"/>
    <w:link w:val="8"/>
    <w:rsid w:val="00D45DA2"/>
    <w:rPr>
      <w:b/>
      <w:bCs/>
      <w:kern w:val="2"/>
      <w:sz w:val="32"/>
      <w:szCs w:val="32"/>
    </w:rPr>
  </w:style>
  <w:style w:type="paragraph" w:styleId="a4">
    <w:name w:val="header"/>
    <w:basedOn w:val="a0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footer"/>
    <w:basedOn w:val="a0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6">
    <w:name w:val="page number"/>
    <w:basedOn w:val="a1"/>
    <w:rsid w:val="001B5C28"/>
  </w:style>
  <w:style w:type="paragraph" w:styleId="a7">
    <w:name w:val="Balloon Text"/>
    <w:basedOn w:val="a0"/>
    <w:link w:val="Char1"/>
    <w:semiHidden/>
    <w:rsid w:val="00C67F29"/>
    <w:rPr>
      <w:sz w:val="18"/>
      <w:szCs w:val="18"/>
    </w:rPr>
  </w:style>
  <w:style w:type="character" w:styleId="a8">
    <w:name w:val="Hyperlink"/>
    <w:basedOn w:val="a1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9">
    <w:name w:val="Table Grid"/>
    <w:basedOn w:val="a2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1"/>
    <w:rsid w:val="00EC3DC9"/>
  </w:style>
  <w:style w:type="paragraph" w:styleId="aa">
    <w:name w:val="Normal (Web)"/>
    <w:basedOn w:val="a0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1"/>
    <w:link w:val="aa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0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0"/>
    <w:rsid w:val="00D45DA2"/>
    <w:pPr>
      <w:spacing w:beforeLines="100" w:afterLines="25"/>
      <w:ind w:left="480" w:hangingChars="200" w:hanging="480"/>
    </w:pPr>
  </w:style>
  <w:style w:type="paragraph" w:styleId="ab">
    <w:name w:val="Date"/>
    <w:basedOn w:val="a0"/>
    <w:next w:val="a0"/>
    <w:rsid w:val="00D45DA2"/>
    <w:pPr>
      <w:ind w:leftChars="2500" w:left="100"/>
    </w:pPr>
  </w:style>
  <w:style w:type="paragraph" w:customStyle="1" w:styleId="CharCharCharChar">
    <w:name w:val="Char Char Char Char"/>
    <w:basedOn w:val="a0"/>
    <w:next w:val="a0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c">
    <w:name w:val="Document Map"/>
    <w:basedOn w:val="a0"/>
    <w:rsid w:val="00D45DA2"/>
    <w:pPr>
      <w:shd w:val="clear" w:color="auto" w:fill="000080"/>
    </w:pPr>
  </w:style>
  <w:style w:type="paragraph" w:styleId="ad">
    <w:name w:val="Plain Text"/>
    <w:basedOn w:val="a0"/>
    <w:link w:val="Char3"/>
    <w:rsid w:val="00D45DA2"/>
    <w:rPr>
      <w:rFonts w:ascii="宋体" w:hAnsi="Courier New" w:cs="Courier New"/>
      <w:szCs w:val="21"/>
    </w:rPr>
  </w:style>
  <w:style w:type="paragraph" w:styleId="ae">
    <w:name w:val="Body Text Indent"/>
    <w:basedOn w:val="a0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0"/>
    <w:next w:val="a0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0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f">
    <w:name w:val="Strong"/>
    <w:basedOn w:val="a1"/>
    <w:qFormat/>
    <w:rsid w:val="0032739C"/>
    <w:rPr>
      <w:rFonts w:eastAsia="黑体"/>
      <w:bCs/>
    </w:rPr>
  </w:style>
  <w:style w:type="paragraph" w:styleId="21">
    <w:name w:val="Body Text Indent 2"/>
    <w:basedOn w:val="a0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1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1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1"/>
    <w:link w:val="af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0">
    <w:name w:val="Title"/>
    <w:basedOn w:val="a0"/>
    <w:next w:val="a0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1"/>
    <w:rsid w:val="00D45DA2"/>
    <w:rPr>
      <w:kern w:val="2"/>
      <w:sz w:val="18"/>
    </w:rPr>
  </w:style>
  <w:style w:type="character" w:styleId="af1">
    <w:name w:val="line number"/>
    <w:basedOn w:val="a1"/>
    <w:rsid w:val="00D45DA2"/>
  </w:style>
  <w:style w:type="character" w:styleId="af2">
    <w:name w:val="FollowedHyperlink"/>
    <w:basedOn w:val="a1"/>
    <w:rsid w:val="00D45DA2"/>
    <w:rPr>
      <w:color w:val="800080"/>
      <w:u w:val="single"/>
    </w:rPr>
  </w:style>
  <w:style w:type="character" w:customStyle="1" w:styleId="content1">
    <w:name w:val="content1"/>
    <w:basedOn w:val="a1"/>
    <w:rsid w:val="00D45DA2"/>
    <w:rPr>
      <w:sz w:val="21"/>
      <w:szCs w:val="21"/>
    </w:rPr>
  </w:style>
  <w:style w:type="paragraph" w:styleId="HTML">
    <w:name w:val="HTML Preformatted"/>
    <w:basedOn w:val="a0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3">
    <w:name w:val="List Paragraph"/>
    <w:basedOn w:val="a0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1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1"/>
    <w:rsid w:val="00D80857"/>
    <w:rPr>
      <w:rFonts w:ascii="Cambria" w:eastAsia="宋体" w:hAnsi="Cambria" w:cs="Times New Roman"/>
      <w:b/>
      <w:bCs/>
      <w:color w:val="4F81BD"/>
    </w:rPr>
  </w:style>
  <w:style w:type="paragraph" w:styleId="af4">
    <w:name w:val="Subtitle"/>
    <w:basedOn w:val="a0"/>
    <w:next w:val="a0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5">
    <w:name w:val="Emphasis"/>
    <w:basedOn w:val="a1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6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7">
    <w:name w:val="Quote"/>
    <w:basedOn w:val="a0"/>
    <w:next w:val="a0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1"/>
    <w:link w:val="af7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8">
    <w:name w:val="Intense Quote"/>
    <w:basedOn w:val="a0"/>
    <w:next w:val="a0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1"/>
    <w:link w:val="af8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9">
    <w:name w:val="Subtle Emphasis"/>
    <w:basedOn w:val="a1"/>
    <w:rsid w:val="00D80857"/>
    <w:rPr>
      <w:i/>
      <w:iCs/>
      <w:color w:val="808080"/>
    </w:rPr>
  </w:style>
  <w:style w:type="character" w:styleId="afa">
    <w:name w:val="Intense Emphasis"/>
    <w:basedOn w:val="a1"/>
    <w:rsid w:val="00D80857"/>
    <w:rPr>
      <w:b/>
      <w:bCs/>
      <w:i/>
      <w:iCs/>
      <w:color w:val="4F81BD"/>
    </w:rPr>
  </w:style>
  <w:style w:type="character" w:styleId="afb">
    <w:name w:val="Subtle Reference"/>
    <w:basedOn w:val="a1"/>
    <w:rsid w:val="00D80857"/>
    <w:rPr>
      <w:smallCaps/>
      <w:color w:val="C0504D"/>
      <w:u w:val="single"/>
    </w:rPr>
  </w:style>
  <w:style w:type="character" w:styleId="afc">
    <w:name w:val="Intense Reference"/>
    <w:basedOn w:val="a1"/>
    <w:rsid w:val="00D80857"/>
    <w:rPr>
      <w:b/>
      <w:bCs/>
      <w:smallCaps/>
      <w:color w:val="C0504D"/>
      <w:spacing w:val="5"/>
      <w:u w:val="single"/>
    </w:rPr>
  </w:style>
  <w:style w:type="character" w:styleId="afd">
    <w:name w:val="Book Title"/>
    <w:basedOn w:val="a1"/>
    <w:rsid w:val="00D80857"/>
    <w:rPr>
      <w:b/>
      <w:bCs/>
      <w:smallCaps/>
      <w:spacing w:val="5"/>
    </w:rPr>
  </w:style>
  <w:style w:type="paragraph" w:customStyle="1" w:styleId="para">
    <w:name w:val="para"/>
    <w:basedOn w:val="a0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0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1"/>
    <w:rsid w:val="009F5ABB"/>
  </w:style>
  <w:style w:type="paragraph" w:styleId="afe">
    <w:name w:val="Body Text"/>
    <w:basedOn w:val="a0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1"/>
    <w:link w:val="afe"/>
    <w:rsid w:val="009F5ABB"/>
    <w:rPr>
      <w:kern w:val="2"/>
      <w:sz w:val="21"/>
      <w:szCs w:val="24"/>
    </w:rPr>
  </w:style>
  <w:style w:type="character" w:customStyle="1" w:styleId="6Char">
    <w:name w:val="标题 6 Char"/>
    <w:basedOn w:val="a1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1"/>
    <w:rsid w:val="00024384"/>
  </w:style>
  <w:style w:type="character" w:customStyle="1" w:styleId="eng1">
    <w:name w:val="eng1"/>
    <w:basedOn w:val="a1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1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f">
    <w:name w:val="Salutation"/>
    <w:basedOn w:val="a0"/>
    <w:next w:val="a0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1"/>
    <w:link w:val="aff"/>
    <w:rsid w:val="00024384"/>
    <w:rPr>
      <w:sz w:val="24"/>
    </w:rPr>
  </w:style>
  <w:style w:type="paragraph" w:styleId="aff0">
    <w:name w:val="List"/>
    <w:basedOn w:val="a0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0"/>
    <w:rsid w:val="00024384"/>
    <w:pPr>
      <w:ind w:leftChars="200" w:left="100" w:hangingChars="200" w:hanging="200"/>
    </w:pPr>
    <w:rPr>
      <w:szCs w:val="24"/>
    </w:rPr>
  </w:style>
  <w:style w:type="paragraph" w:styleId="aff1">
    <w:name w:val="Normal Indent"/>
    <w:basedOn w:val="a0"/>
    <w:rsid w:val="00024384"/>
    <w:pPr>
      <w:ind w:firstLineChars="200" w:firstLine="420"/>
    </w:pPr>
    <w:rPr>
      <w:szCs w:val="24"/>
    </w:rPr>
  </w:style>
  <w:style w:type="paragraph" w:styleId="aff2">
    <w:name w:val="Body Text First Indent"/>
    <w:basedOn w:val="afe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2"/>
    <w:rsid w:val="00024384"/>
    <w:rPr>
      <w:kern w:val="2"/>
      <w:sz w:val="21"/>
      <w:szCs w:val="24"/>
    </w:rPr>
  </w:style>
  <w:style w:type="paragraph" w:styleId="23">
    <w:name w:val="Body Text First Indent 2"/>
    <w:basedOn w:val="ae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1"/>
    <w:link w:val="ae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0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1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1"/>
    <w:link w:val="ad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1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1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1"/>
    <w:rsid w:val="00B90998"/>
    <w:rPr>
      <w:sz w:val="14"/>
      <w:szCs w:val="14"/>
    </w:rPr>
  </w:style>
  <w:style w:type="character" w:customStyle="1" w:styleId="CharChar11">
    <w:name w:val="Char Char1"/>
    <w:basedOn w:val="a1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1"/>
    <w:rsid w:val="00B90998"/>
  </w:style>
  <w:style w:type="character" w:customStyle="1" w:styleId="para1">
    <w:name w:val="para1"/>
    <w:basedOn w:val="a1"/>
    <w:rsid w:val="00B90998"/>
    <w:rPr>
      <w:color w:val="663333"/>
    </w:rPr>
  </w:style>
  <w:style w:type="character" w:customStyle="1" w:styleId="p141">
    <w:name w:val="p141"/>
    <w:basedOn w:val="a1"/>
    <w:rsid w:val="00B90998"/>
    <w:rPr>
      <w:rFonts w:ascii="ˎ̥" w:hAnsi="ˎ̥" w:hint="default"/>
      <w:color w:val="000000"/>
      <w:sz w:val="21"/>
      <w:szCs w:val="21"/>
    </w:rPr>
  </w:style>
  <w:style w:type="character" w:styleId="aff3">
    <w:name w:val="annotation reference"/>
    <w:basedOn w:val="a1"/>
    <w:rsid w:val="00B90998"/>
    <w:rPr>
      <w:sz w:val="21"/>
      <w:szCs w:val="21"/>
    </w:rPr>
  </w:style>
  <w:style w:type="paragraph" w:styleId="aff4">
    <w:name w:val="annotation text"/>
    <w:basedOn w:val="a0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1"/>
    <w:link w:val="aff4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1"/>
    <w:rsid w:val="00B90998"/>
    <w:rPr>
      <w:sz w:val="16"/>
      <w:szCs w:val="16"/>
    </w:rPr>
  </w:style>
  <w:style w:type="paragraph" w:styleId="31">
    <w:name w:val="toc 3"/>
    <w:basedOn w:val="a0"/>
    <w:next w:val="a0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0"/>
    <w:next w:val="a0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1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0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0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0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0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0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0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0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0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1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1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1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1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1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1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0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1"/>
    <w:rsid w:val="00B90998"/>
  </w:style>
  <w:style w:type="character" w:customStyle="1" w:styleId="keyfontright">
    <w:name w:val="keyfontright"/>
    <w:basedOn w:val="a1"/>
    <w:rsid w:val="00B90998"/>
  </w:style>
  <w:style w:type="character" w:customStyle="1" w:styleId="stviewoptext">
    <w:name w:val="stviewoptext"/>
    <w:basedOn w:val="a1"/>
    <w:rsid w:val="00B90998"/>
  </w:style>
  <w:style w:type="character" w:customStyle="1" w:styleId="z666">
    <w:name w:val="z666"/>
    <w:basedOn w:val="a1"/>
    <w:rsid w:val="00B90998"/>
  </w:style>
  <w:style w:type="paragraph" w:customStyle="1" w:styleId="aff5">
    <w:name w:val="试题地区"/>
    <w:basedOn w:val="a0"/>
    <w:rsid w:val="00982C24"/>
    <w:pPr>
      <w:jc w:val="center"/>
    </w:pPr>
  </w:style>
  <w:style w:type="character" w:customStyle="1" w:styleId="Char1">
    <w:name w:val="批注框文本 Char"/>
    <w:basedOn w:val="a1"/>
    <w:link w:val="a7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0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1"/>
    <w:rsid w:val="004303A8"/>
  </w:style>
  <w:style w:type="paragraph" w:customStyle="1" w:styleId="MTDisplayEquation">
    <w:name w:val="MTDisplayEquation"/>
    <w:basedOn w:val="a0"/>
    <w:next w:val="a0"/>
    <w:link w:val="MTDisplayEquation0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1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styleId="32">
    <w:name w:val="List 3"/>
    <w:basedOn w:val="a0"/>
    <w:rsid w:val="00185E83"/>
    <w:pPr>
      <w:ind w:leftChars="400" w:left="100" w:hangingChars="200" w:hanging="200"/>
    </w:pPr>
    <w:rPr>
      <w:rFonts w:ascii="Times New Roman" w:hAnsi="Times New Roman"/>
      <w:sz w:val="21"/>
      <w:szCs w:val="24"/>
    </w:rPr>
  </w:style>
  <w:style w:type="paragraph" w:customStyle="1" w:styleId="aff6">
    <w:name w:val="图片"/>
    <w:basedOn w:val="a0"/>
    <w:rsid w:val="00185E83"/>
    <w:rPr>
      <w:rFonts w:ascii="Times New Roman" w:hAnsi="Times New Roman"/>
      <w:sz w:val="21"/>
      <w:szCs w:val="24"/>
    </w:rPr>
  </w:style>
  <w:style w:type="paragraph" w:styleId="aff7">
    <w:name w:val="caption"/>
    <w:basedOn w:val="a0"/>
    <w:next w:val="a0"/>
    <w:rsid w:val="00185E83"/>
    <w:rPr>
      <w:rFonts w:ascii="Arial" w:eastAsia="黑体" w:hAnsi="Arial" w:cs="Arial"/>
      <w:sz w:val="20"/>
    </w:rPr>
  </w:style>
  <w:style w:type="paragraph" w:customStyle="1" w:styleId="26">
    <w:name w:val="样式 标题 2 + 居中"/>
    <w:basedOn w:val="2"/>
    <w:rsid w:val="00185E83"/>
    <w:pPr>
      <w:keepNext/>
      <w:keepLines/>
      <w:autoSpaceDE/>
      <w:autoSpaceDN/>
      <w:adjustRightInd/>
      <w:spacing w:before="260" w:after="260" w:line="416" w:lineRule="auto"/>
      <w:ind w:left="0" w:firstLine="0"/>
      <w:jc w:val="center"/>
    </w:pPr>
    <w:rPr>
      <w:rFonts w:ascii="Arial" w:eastAsia="黑体" w:hAnsi="Arial" w:cs="宋体"/>
      <w:color w:val="auto"/>
      <w:kern w:val="2"/>
      <w:sz w:val="28"/>
      <w:szCs w:val="20"/>
      <w:lang w:val="en-US"/>
    </w:rPr>
  </w:style>
  <w:style w:type="paragraph" w:styleId="a">
    <w:name w:val="List Bullet"/>
    <w:basedOn w:val="a0"/>
    <w:rsid w:val="00185E83"/>
    <w:pPr>
      <w:numPr>
        <w:numId w:val="42"/>
      </w:numPr>
    </w:pPr>
    <w:rPr>
      <w:rFonts w:ascii="Times New Roman" w:hAnsi="Times New Roman"/>
      <w:sz w:val="21"/>
      <w:szCs w:val="24"/>
    </w:rPr>
  </w:style>
  <w:style w:type="character" w:customStyle="1" w:styleId="MTDisplayEquation0">
    <w:name w:val="MTDisplayEquation 字符"/>
    <w:basedOn w:val="a1"/>
    <w:link w:val="MTDisplayEquation"/>
    <w:rsid w:val="00185E83"/>
    <w:rPr>
      <w:rFonts w:ascii="Calibri" w:hAnsi="Calibri"/>
      <w:sz w:val="24"/>
      <w:szCs w:val="22"/>
      <w:lang w:eastAsia="en-US"/>
    </w:rPr>
  </w:style>
  <w:style w:type="character" w:styleId="aff8">
    <w:name w:val="Placeholder Text"/>
    <w:basedOn w:val="a1"/>
    <w:uiPriority w:val="99"/>
    <w:semiHidden/>
    <w:rsid w:val="00BD21B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image" Target="media/image200.wmf"/><Relationship Id="rId279" Type="http://schemas.openxmlformats.org/officeDocument/2006/relationships/oleObject" Target="embeddings/oleObject135.bin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oleObject" Target="embeddings/oleObject125.bin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oleObject" Target="embeddings/oleObject116.bin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header" Target="header1.xml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88.bin"/><Relationship Id="rId350" Type="http://schemas.openxmlformats.org/officeDocument/2006/relationships/image" Target="media/image174.wmf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footer" Target="footer2.xml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oleObject" Target="embeddings/oleObject89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626" Type="http://schemas.openxmlformats.org/officeDocument/2006/relationships/image" Target="media/image312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430" Type="http://schemas.openxmlformats.org/officeDocument/2006/relationships/image" Target="media/image214.wmf"/><Relationship Id="rId647" Type="http://schemas.openxmlformats.org/officeDocument/2006/relationships/header" Target="header2.xml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37" Type="http://schemas.openxmlformats.org/officeDocument/2006/relationships/oleObject" Target="embeddings/oleObject314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oleObject" Target="embeddings/oleObject309.bin"/><Relationship Id="rId648" Type="http://schemas.openxmlformats.org/officeDocument/2006/relationships/fontTable" Target="fontTable.xml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8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0.bin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image" Target="media/image318.wmf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3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649" Type="http://schemas.openxmlformats.org/officeDocument/2006/relationships/theme" Target="theme/theme1.xml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oleObject" Target="embeddings/oleObject131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2019" TargetMode="External"/><Relationship Id="rId142" Type="http://schemas.openxmlformats.org/officeDocument/2006/relationships/oleObject" Target="embeddings/oleObject67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png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footer" Target="footer1.xml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1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5C094C-6E9F-4266-9DEC-F1B44C6B6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10</Pages>
  <Words>1633</Words>
  <Characters>9309</Characters>
  <Application>Microsoft Office Word</Application>
  <DocSecurity>0</DocSecurity>
  <Lines>77</Lines>
  <Paragraphs>21</Paragraphs>
  <ScaleCrop>false</ScaleCrop>
  <Company>微软中国</Company>
  <LinksUpToDate>false</LinksUpToDate>
  <CharactersWithSpaces>10921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111</cp:revision>
  <cp:lastPrinted>2011-09-06T10:51:00Z</cp:lastPrinted>
  <dcterms:created xsi:type="dcterms:W3CDTF">2020-11-13T07:23:00Z</dcterms:created>
  <dcterms:modified xsi:type="dcterms:W3CDTF">2021-12-03T06:15:00Z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