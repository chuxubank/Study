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A2E3D" w:rsidRDefault="004F78C2" w:rsidP="005A2E3D">
      <w:pPr>
        <w:pStyle w:val="af0"/>
      </w:pPr>
      <w:hyperlink r:id="rId8" w:history="1">
        <w:r w:rsidR="00CA00AF" w:rsidRPr="005A2E3D">
          <w:rPr>
            <w:rStyle w:val="a8"/>
            <w:rFonts w:hint="eastAsia"/>
            <w:color w:val="002060"/>
          </w:rPr>
          <w:t>20</w:t>
        </w:r>
        <w:r w:rsidR="00A55F3E" w:rsidRPr="005A2E3D">
          <w:rPr>
            <w:rStyle w:val="a8"/>
            <w:rFonts w:hint="eastAsia"/>
            <w:color w:val="002060"/>
          </w:rPr>
          <w:t>19</w:t>
        </w:r>
        <w:r w:rsidR="00CA00AF" w:rsidRPr="005A2E3D">
          <w:rPr>
            <w:rStyle w:val="a8"/>
            <w:rFonts w:hint="eastAsia"/>
            <w:color w:val="002060"/>
          </w:rPr>
          <w:t>年全国硕士研究生入学统一考试数学试</w:t>
        </w:r>
        <w:r w:rsidR="008B58C2" w:rsidRPr="005A2E3D">
          <w:rPr>
            <w:rStyle w:val="a8"/>
            <w:rFonts w:hint="eastAsia"/>
            <w:color w:val="002060"/>
          </w:rPr>
          <w:t>卷</w:t>
        </w:r>
        <w:r w:rsidR="00A9683C" w:rsidRPr="005A2E3D">
          <w:rPr>
            <w:rStyle w:val="a8"/>
            <w:rFonts w:hint="eastAsia"/>
            <w:color w:val="002060"/>
          </w:rPr>
          <w:t>三</w:t>
        </w:r>
        <w:r w:rsidR="005A2E3D" w:rsidRPr="005A2E3D">
          <w:rPr>
            <w:rStyle w:val="a8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85431" w:rsidRDefault="00A85431" w:rsidP="00A85431">
      <w:pPr>
        <w:pStyle w:val="1"/>
      </w:pPr>
      <w:r>
        <w:rPr>
          <w:rFonts w:hint="eastAsia"/>
        </w:rPr>
        <w:t>一、选择题（1~8小题，每小题4分，共32分）</w:t>
      </w:r>
    </w:p>
    <w:p w:rsidR="00A85431" w:rsidRPr="00A85431" w:rsidRDefault="00A85431" w:rsidP="007C2312"/>
    <w:p w:rsidR="00A85431" w:rsidRPr="00A85431" w:rsidRDefault="00A85431" w:rsidP="007C2312"/>
    <w:p w:rsidR="007C334F" w:rsidRDefault="007C334F" w:rsidP="007C334F">
      <w:pPr>
        <w:ind w:left="420" w:hanging="420"/>
      </w:pPr>
      <w:r>
        <w:rPr>
          <w:rFonts w:hint="eastAsia"/>
        </w:rPr>
        <w:t>(1)</w:t>
      </w:r>
      <w:r w:rsidRPr="008D7452">
        <w:rPr>
          <w:rStyle w:val="af"/>
          <w:rFonts w:hint="eastAsia"/>
        </w:rPr>
        <w:t>【同试卷一第一</w:t>
      </w:r>
      <w:r w:rsidRPr="008D7452">
        <w:rPr>
          <w:rStyle w:val="af"/>
          <w:rFonts w:hint="eastAsia"/>
        </w:rPr>
        <w:t>(1)</w:t>
      </w:r>
      <w:r w:rsidRPr="008D7452">
        <w:rPr>
          <w:rStyle w:val="af"/>
          <w:rFonts w:hint="eastAsia"/>
        </w:rPr>
        <w:t>题】</w:t>
      </w:r>
      <w:r>
        <w:rPr>
          <w:rFonts w:hint="eastAsia"/>
        </w:rPr>
        <w:t>当</w:t>
      </w:r>
      <w:r w:rsidR="00634040" w:rsidRPr="00634040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43315" r:id="rId10"/>
        </w:object>
      </w:r>
      <w:r>
        <w:rPr>
          <w:rFonts w:hint="eastAsia"/>
        </w:rPr>
        <w:t>时，若</w:t>
      </w:r>
      <w:r w:rsidR="00634040" w:rsidRPr="00634040">
        <w:rPr>
          <w:position w:val="-6"/>
        </w:rPr>
        <w:object w:dxaOrig="900" w:dyaOrig="260">
          <v:shape id="_x0000_i1026" type="#_x0000_t75" style="width:45.1pt;height:13.15pt" o:ole="">
            <v:imagedata r:id="rId11" o:title=""/>
          </v:shape>
          <o:OLEObject Type="Embed" ProgID="Equation.DSMT4" ShapeID="_x0000_i1026" DrawAspect="Content" ObjectID="_1700143316" r:id="rId12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300" w:dyaOrig="300">
          <v:shape id="_x0000_i1027" type="#_x0000_t75" style="width:15.05pt;height:15.05pt" o:ole="">
            <v:imagedata r:id="rId13" o:title=""/>
          </v:shape>
          <o:OLEObject Type="Embed" ProgID="Equation.DSMT4" ShapeID="_x0000_i1027" DrawAspect="Content" ObjectID="_1700143317" r:id="rId14"/>
        </w:object>
      </w:r>
      <w:r>
        <w:rPr>
          <w:rFonts w:hint="eastAsia"/>
        </w:rPr>
        <w:t>是同阶无穷小，则</w:t>
      </w:r>
      <w:r w:rsidR="00634040" w:rsidRPr="00025957">
        <w:rPr>
          <w:position w:val="-4"/>
        </w:rPr>
        <w:object w:dxaOrig="380" w:dyaOrig="260">
          <v:shape id="_x0000_i1028" type="#_x0000_t75" style="width:18.8pt;height:13.15pt" o:ole="">
            <v:imagedata r:id="rId15" o:title=""/>
          </v:shape>
          <o:OLEObject Type="Embed" ProgID="Equation.DSMT4" ShapeID="_x0000_i1028" DrawAspect="Content" ObjectID="_1700143318" r:id="rId16"/>
        </w:object>
      </w:r>
      <w:r>
        <w:rPr>
          <w:rFonts w:hint="eastAsia"/>
        </w:rPr>
        <w:t>(    )</w:t>
      </w:r>
    </w:p>
    <w:p w:rsidR="007C334F" w:rsidRDefault="007C334F" w:rsidP="007C334F">
      <w:pPr>
        <w:ind w:leftChars="200" w:left="480"/>
      </w:pPr>
      <w:r>
        <w:rPr>
          <w:rFonts w:hint="eastAsia"/>
        </w:rPr>
        <w:t xml:space="preserve">(A) </w:t>
      </w:r>
      <w:r w:rsidR="00634040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143319" r:id="rId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t xml:space="preserve">      </w:t>
      </w:r>
      <w:r>
        <w:rPr>
          <w:rFonts w:hint="eastAsia"/>
        </w:rPr>
        <w:t xml:space="preserve">(B) </w:t>
      </w:r>
      <w:r w:rsidR="00634040" w:rsidRPr="00025957">
        <w:rPr>
          <w:position w:val="-4"/>
        </w:rPr>
        <w:object w:dxaOrig="180" w:dyaOrig="260">
          <v:shape id="_x0000_i1030" type="#_x0000_t75" style="width:8.75pt;height:13.15pt" o:ole="">
            <v:imagedata r:id="rId19" o:title=""/>
          </v:shape>
          <o:OLEObject Type="Embed" ProgID="Equation.DSMT4" ShapeID="_x0000_i1030" DrawAspect="Content" ObjectID="_1700143320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(C) </w:t>
      </w:r>
      <w:r w:rsidR="00634040" w:rsidRPr="00634040">
        <w:rPr>
          <w:position w:val="-6"/>
        </w:rPr>
        <w:object w:dxaOrig="180" w:dyaOrig="279">
          <v:shape id="_x0000_i1031" type="#_x0000_t75" style="width:8.75pt;height:13.75pt" o:ole="">
            <v:imagedata r:id="rId21" o:title=""/>
          </v:shape>
          <o:OLEObject Type="Embed" ProgID="Equation.DSMT4" ShapeID="_x0000_i1031" DrawAspect="Content" ObjectID="_1700143321" r:id="rId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t xml:space="preserve">    </w:t>
      </w:r>
      <w:r>
        <w:rPr>
          <w:rFonts w:hint="eastAsia"/>
        </w:rPr>
        <w:t xml:space="preserve">(D) </w:t>
      </w:r>
      <w:r w:rsidR="00634040" w:rsidRPr="00025957">
        <w:rPr>
          <w:position w:val="-4"/>
        </w:rPr>
        <w:object w:dxaOrig="200" w:dyaOrig="240">
          <v:shape id="_x0000_i1032" type="#_x0000_t75" style="width:10pt;height:11.9pt" o:ole="">
            <v:imagedata r:id="rId23" o:title=""/>
          </v:shape>
          <o:OLEObject Type="Embed" ProgID="Equation.DSMT4" ShapeID="_x0000_i1032" DrawAspect="Content" ObjectID="_1700143322" r:id="rId24"/>
        </w:object>
      </w:r>
      <w:r>
        <w:rPr>
          <w:rFonts w:hint="eastAsia"/>
        </w:rPr>
        <w:t>．</w:t>
      </w:r>
    </w:p>
    <w:p w:rsidR="009206F5" w:rsidRPr="007C334F" w:rsidRDefault="009206F5" w:rsidP="007C2312"/>
    <w:p w:rsidR="009206F5" w:rsidRDefault="009206F5" w:rsidP="007C2312"/>
    <w:p w:rsidR="007C2312" w:rsidRDefault="00BC51AE" w:rsidP="007C2312">
      <w:r>
        <w:rPr>
          <w:rFonts w:hint="eastAsia"/>
        </w:rPr>
        <w:t>(</w:t>
      </w:r>
      <w:r w:rsidR="007C2312" w:rsidRPr="00E17960">
        <w:rPr>
          <w:rFonts w:hint="eastAsia"/>
        </w:rPr>
        <w:t>2</w:t>
      </w:r>
      <w:r>
        <w:rPr>
          <w:rFonts w:hint="eastAsia"/>
        </w:rPr>
        <w:t xml:space="preserve">) </w:t>
      </w:r>
      <w:r w:rsidR="007C2312">
        <w:rPr>
          <w:rFonts w:hint="eastAsia"/>
        </w:rPr>
        <w:t>已知方程</w:t>
      </w:r>
      <w:r w:rsidR="00634040" w:rsidRPr="00634040">
        <w:rPr>
          <w:position w:val="-6"/>
        </w:rPr>
        <w:object w:dxaOrig="1460" w:dyaOrig="320">
          <v:shape id="_x0000_i1033" type="#_x0000_t75" style="width:73.25pt;height:16.3pt" o:ole="">
            <v:imagedata r:id="rId25" o:title=""/>
          </v:shape>
          <o:OLEObject Type="Embed" ProgID="Equation.DSMT4" ShapeID="_x0000_i1033" DrawAspect="Content" ObjectID="_1700143323" r:id="rId26"/>
        </w:object>
      </w:r>
      <w:r w:rsidR="007C2312">
        <w:rPr>
          <w:rFonts w:hint="eastAsia"/>
        </w:rPr>
        <w:t>有三个不同的实根，则</w:t>
      </w:r>
      <w:r w:rsidR="00634040" w:rsidRPr="00025957">
        <w:rPr>
          <w:position w:val="-4"/>
        </w:rPr>
        <w:object w:dxaOrig="200" w:dyaOrig="260">
          <v:shape id="_x0000_i1034" type="#_x0000_t75" style="width:10pt;height:13.15pt" o:ole="">
            <v:imagedata r:id="rId27" o:title=""/>
          </v:shape>
          <o:OLEObject Type="Embed" ProgID="Equation.DSMT4" ShapeID="_x0000_i1034" DrawAspect="Content" ObjectID="_1700143324" r:id="rId28"/>
        </w:object>
      </w:r>
      <w:r w:rsidR="007C2312">
        <w:rPr>
          <w:rFonts w:hint="eastAsia"/>
        </w:rPr>
        <w:t>的取值范围是</w:t>
      </w:r>
      <w:r>
        <w:rPr>
          <w:rFonts w:hint="eastAsia"/>
        </w:rPr>
        <w:t>(    )</w:t>
      </w:r>
    </w:p>
    <w:p w:rsidR="007C2312" w:rsidRDefault="00BC51AE" w:rsidP="00BC51AE">
      <w:pPr>
        <w:ind w:leftChars="200" w:left="480"/>
      </w:pPr>
      <w:r>
        <w:rPr>
          <w:rFonts w:hint="eastAsia"/>
        </w:rPr>
        <w:t xml:space="preserve">(A) </w:t>
      </w:r>
      <w:r w:rsidR="00634040" w:rsidRPr="00634040">
        <w:rPr>
          <w:position w:val="-10"/>
        </w:rPr>
        <w:object w:dxaOrig="900" w:dyaOrig="320">
          <v:shape id="_x0000_i1035" type="#_x0000_t75" style="width:45.1pt;height:16.3pt" o:ole="">
            <v:imagedata r:id="rId29" o:title=""/>
          </v:shape>
          <o:OLEObject Type="Embed" ProgID="Equation.DSMT4" ShapeID="_x0000_i1035" DrawAspect="Content" ObjectID="_1700143325" r:id="rId3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634040" w:rsidRPr="00634040">
        <w:rPr>
          <w:position w:val="-10"/>
        </w:rPr>
        <w:object w:dxaOrig="760" w:dyaOrig="320">
          <v:shape id="_x0000_i1036" type="#_x0000_t75" style="width:38.2pt;height:16.3pt" o:ole="">
            <v:imagedata r:id="rId31" o:title=""/>
          </v:shape>
          <o:OLEObject Type="Embed" ProgID="Equation.DSMT4" ShapeID="_x0000_i1036" DrawAspect="Content" ObjectID="_1700143326" r:id="rId32"/>
        </w:object>
      </w:r>
      <w:r>
        <w:rPr>
          <w:rFonts w:hint="eastAsia"/>
        </w:rPr>
        <w:t>．</w:t>
      </w:r>
      <w:r>
        <w:t xml:space="preserve">    </w:t>
      </w:r>
      <w:r>
        <w:rPr>
          <w:rFonts w:hint="eastAsia"/>
        </w:rPr>
        <w:t xml:space="preserve">(C) </w:t>
      </w:r>
      <w:r w:rsidR="00634040" w:rsidRPr="00634040">
        <w:rPr>
          <w:position w:val="-10"/>
        </w:rPr>
        <w:object w:dxaOrig="700" w:dyaOrig="320">
          <v:shape id="_x0000_i1037" type="#_x0000_t75" style="width:35.05pt;height:16.3pt" o:ole="">
            <v:imagedata r:id="rId33" o:title=""/>
          </v:shape>
          <o:OLEObject Type="Embed" ProgID="Equation.DSMT4" ShapeID="_x0000_i1037" DrawAspect="Content" ObjectID="_1700143327" r:id="rId34"/>
        </w:object>
      </w:r>
      <w:r>
        <w:rPr>
          <w:rFonts w:hint="eastAsia"/>
        </w:rPr>
        <w:t>．</w:t>
      </w:r>
      <w:r w:rsidR="007C2312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634040" w:rsidRPr="00634040">
        <w:rPr>
          <w:position w:val="-10"/>
        </w:rPr>
        <w:object w:dxaOrig="720" w:dyaOrig="320">
          <v:shape id="_x0000_i1038" type="#_x0000_t75" style="width:36.3pt;height:16.3pt" o:ole="">
            <v:imagedata r:id="rId35" o:title=""/>
          </v:shape>
          <o:OLEObject Type="Embed" ProgID="Equation.DSMT4" ShapeID="_x0000_i1038" DrawAspect="Content" ObjectID="_1700143328" r:id="rId36"/>
        </w:objec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0A7638" w:rsidRDefault="000A7638" w:rsidP="000A7638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3</w:t>
      </w:r>
      <w:r>
        <w:rPr>
          <w:rFonts w:hint="eastAsia"/>
        </w:rPr>
        <w:t>)</w:t>
      </w:r>
      <w:r w:rsidRPr="000A7638">
        <w:rPr>
          <w:rStyle w:val="af"/>
          <w:rFonts w:hint="eastAsia"/>
        </w:rPr>
        <w:t>【同试卷二第一</w:t>
      </w:r>
      <w:r w:rsidRPr="000A7638">
        <w:rPr>
          <w:rStyle w:val="af"/>
          <w:rFonts w:hint="eastAsia"/>
        </w:rPr>
        <w:t>(4)</w:t>
      </w:r>
      <w:r w:rsidRPr="000A7638">
        <w:rPr>
          <w:rStyle w:val="af"/>
          <w:rFonts w:hint="eastAsia"/>
        </w:rPr>
        <w:t>题】</w:t>
      </w:r>
      <w:r>
        <w:rPr>
          <w:rFonts w:hint="eastAsia"/>
        </w:rPr>
        <w:t>已知微分方程</w:t>
      </w:r>
      <w:r w:rsidR="00634040" w:rsidRPr="00634040">
        <w:rPr>
          <w:position w:val="-10"/>
        </w:rPr>
        <w:object w:dxaOrig="1800" w:dyaOrig="360">
          <v:shape id="_x0000_i1039" type="#_x0000_t75" style="width:90.15pt;height:18.15pt" o:ole="">
            <v:imagedata r:id="rId37" o:title=""/>
          </v:shape>
          <o:OLEObject Type="Embed" ProgID="Equation.DSMT4" ShapeID="_x0000_i1039" DrawAspect="Content" ObjectID="_1700143329" r:id="rId38"/>
        </w:object>
      </w:r>
      <w:r>
        <w:rPr>
          <w:rFonts w:hint="eastAsia"/>
        </w:rPr>
        <w:t>的通解为</w:t>
      </w:r>
      <w:r w:rsidR="00634040" w:rsidRPr="00634040">
        <w:rPr>
          <w:position w:val="-12"/>
        </w:rPr>
        <w:object w:dxaOrig="2120" w:dyaOrig="380">
          <v:shape id="_x0000_i1040" type="#_x0000_t75" style="width:105.8pt;height:18.8pt" o:ole="">
            <v:imagedata r:id="rId39" o:title=""/>
          </v:shape>
          <o:OLEObject Type="Embed" ProgID="Equation.DSMT4" ShapeID="_x0000_i1040" DrawAspect="Content" ObjectID="_1700143330" r:id="rId40"/>
        </w:object>
      </w:r>
      <w:r>
        <w:rPr>
          <w:rFonts w:hint="eastAsia"/>
        </w:rPr>
        <w:t>，则</w:t>
      </w:r>
      <w:r w:rsidR="00634040" w:rsidRPr="00634040">
        <w:rPr>
          <w:position w:val="-8"/>
        </w:rPr>
        <w:object w:dxaOrig="580" w:dyaOrig="300">
          <v:shape id="_x0000_i1041" type="#_x0000_t75" style="width:28.8pt;height:15.05pt" o:ole="">
            <v:imagedata r:id="rId41" o:title=""/>
          </v:shape>
          <o:OLEObject Type="Embed" ProgID="Equation.DSMT4" ShapeID="_x0000_i1041" DrawAspect="Content" ObjectID="_1700143331" r:id="rId42"/>
        </w:object>
      </w:r>
      <w:r>
        <w:rPr>
          <w:rFonts w:hint="eastAsia"/>
        </w:rPr>
        <w:t>依次为</w:t>
      </w:r>
      <w:r>
        <w:rPr>
          <w:rFonts w:hint="eastAsia"/>
        </w:rPr>
        <w:t>(    )</w:t>
      </w:r>
    </w:p>
    <w:p w:rsidR="000A7638" w:rsidRDefault="000A7638" w:rsidP="000A7638">
      <w:pPr>
        <w:ind w:firstLineChars="200" w:firstLine="480"/>
      </w:pPr>
      <w:r>
        <w:rPr>
          <w:rFonts w:hint="eastAsia"/>
        </w:rPr>
        <w:t xml:space="preserve">(A) </w:t>
      </w:r>
      <w:r w:rsidR="00634040" w:rsidRPr="00634040">
        <w:rPr>
          <w:position w:val="-8"/>
        </w:rPr>
        <w:object w:dxaOrig="560" w:dyaOrig="300">
          <v:shape id="_x0000_i1042" type="#_x0000_t75" style="width:28.15pt;height:15.05pt" o:ole="">
            <v:imagedata r:id="rId43" o:title=""/>
          </v:shape>
          <o:OLEObject Type="Embed" ProgID="Equation.DSMT4" ShapeID="_x0000_i1042" DrawAspect="Content" ObjectID="_1700143332" r:id="rId44"/>
        </w:object>
      </w:r>
      <w:r>
        <w:rPr>
          <w:rFonts w:hint="eastAsia"/>
        </w:rPr>
        <w:t>．</w:t>
      </w:r>
      <w:r>
        <w:rPr>
          <w:rFonts w:hint="eastAsia"/>
          <w:bCs/>
        </w:rPr>
        <w:t xml:space="preserve">      </w:t>
      </w:r>
      <w:r>
        <w:rPr>
          <w:rFonts w:hint="eastAsia"/>
        </w:rPr>
        <w:t xml:space="preserve">(B) </w:t>
      </w:r>
      <w:r w:rsidR="00634040" w:rsidRPr="00634040">
        <w:rPr>
          <w:position w:val="-8"/>
        </w:rPr>
        <w:object w:dxaOrig="560" w:dyaOrig="300">
          <v:shape id="_x0000_i1043" type="#_x0000_t75" style="width:28.15pt;height:15.05pt" o:ole="">
            <v:imagedata r:id="rId45" o:title=""/>
          </v:shape>
          <o:OLEObject Type="Embed" ProgID="Equation.DSMT4" ShapeID="_x0000_i1043" DrawAspect="Content" ObjectID="_1700143333" r:id="rId4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634040" w:rsidRPr="00634040">
        <w:rPr>
          <w:position w:val="-8"/>
        </w:rPr>
        <w:object w:dxaOrig="560" w:dyaOrig="300">
          <v:shape id="_x0000_i1044" type="#_x0000_t75" style="width:28.15pt;height:15.05pt" o:ole="">
            <v:imagedata r:id="rId47" o:title=""/>
          </v:shape>
          <o:OLEObject Type="Embed" ProgID="Equation.DSMT4" ShapeID="_x0000_i1044" DrawAspect="Content" ObjectID="_1700143334" r:id="rId48"/>
        </w:object>
      </w:r>
      <w:r>
        <w:rPr>
          <w:rFonts w:hint="eastAsia"/>
        </w:rPr>
        <w:t>．</w:t>
      </w:r>
      <w:r>
        <w:rPr>
          <w:rFonts w:hint="eastAsia"/>
          <w:bCs/>
        </w:rPr>
        <w:t xml:space="preserve">      </w:t>
      </w:r>
      <w:r>
        <w:rPr>
          <w:rFonts w:hint="eastAsia"/>
        </w:rPr>
        <w:t xml:space="preserve">(D) </w:t>
      </w:r>
      <w:r w:rsidR="00634040" w:rsidRPr="00634040">
        <w:rPr>
          <w:position w:val="-8"/>
        </w:rPr>
        <w:object w:dxaOrig="580" w:dyaOrig="300">
          <v:shape id="_x0000_i1045" type="#_x0000_t75" style="width:28.8pt;height:15.05pt" o:ole="">
            <v:imagedata r:id="rId49" o:title=""/>
          </v:shape>
          <o:OLEObject Type="Embed" ProgID="Equation.DSMT4" ShapeID="_x0000_i1045" DrawAspect="Content" ObjectID="_1700143335" r:id="rId50"/>
        </w:object>
      </w:r>
      <w:r>
        <w:rPr>
          <w:rFonts w:hint="eastAsia"/>
        </w:rPr>
        <w:t>．</w:t>
      </w:r>
    </w:p>
    <w:p w:rsidR="009206F5" w:rsidRPr="000A7638" w:rsidRDefault="009206F5" w:rsidP="007C2312"/>
    <w:p w:rsidR="009206F5" w:rsidRDefault="009206F5" w:rsidP="007C2312"/>
    <w:p w:rsidR="007C2312" w:rsidRPr="00F53021" w:rsidRDefault="00BC51AE" w:rsidP="007C2312">
      <w:r>
        <w:rPr>
          <w:rFonts w:hint="eastAsia"/>
        </w:rPr>
        <w:t>(</w:t>
      </w:r>
      <w:r w:rsidR="007C2312">
        <w:rPr>
          <w:rFonts w:hint="eastAsia"/>
        </w:rPr>
        <w:t>4</w:t>
      </w:r>
      <w:r>
        <w:rPr>
          <w:rFonts w:hint="eastAsia"/>
        </w:rPr>
        <w:t xml:space="preserve">) </w:t>
      </w:r>
      <w:r w:rsidR="007C2312">
        <w:rPr>
          <w:rFonts w:hint="eastAsia"/>
        </w:rPr>
        <w:t>若级数</w:t>
      </w:r>
      <w:r w:rsidR="00634040" w:rsidRPr="00634040">
        <w:rPr>
          <w:position w:val="-28"/>
        </w:rPr>
        <w:object w:dxaOrig="680" w:dyaOrig="680">
          <v:shape id="_x0000_i1046" type="#_x0000_t75" style="width:33.8pt;height:33.8pt" o:ole="">
            <v:imagedata r:id="rId51" o:title=""/>
          </v:shape>
          <o:OLEObject Type="Embed" ProgID="Equation.DSMT4" ShapeID="_x0000_i1046" DrawAspect="Content" ObjectID="_1700143336" r:id="rId52"/>
        </w:object>
      </w:r>
      <w:r w:rsidR="007C2312">
        <w:rPr>
          <w:rFonts w:hint="eastAsia"/>
        </w:rPr>
        <w:t>绝对收敛，</w:t>
      </w:r>
      <w:r w:rsidR="00634040" w:rsidRPr="00634040">
        <w:rPr>
          <w:position w:val="-28"/>
        </w:rPr>
        <w:object w:dxaOrig="600" w:dyaOrig="680">
          <v:shape id="_x0000_i1047" type="#_x0000_t75" style="width:30.05pt;height:33.8pt" o:ole="">
            <v:imagedata r:id="rId53" o:title=""/>
          </v:shape>
          <o:OLEObject Type="Embed" ProgID="Equation.DSMT4" ShapeID="_x0000_i1047" DrawAspect="Content" ObjectID="_1700143337" r:id="rId54"/>
        </w:object>
      </w:r>
      <w:r w:rsidR="007C2312">
        <w:rPr>
          <w:rFonts w:hint="eastAsia"/>
        </w:rPr>
        <w:t>条件收敛，则</w:t>
      </w:r>
      <w:r>
        <w:rPr>
          <w:rFonts w:hint="eastAsia"/>
        </w:rPr>
        <w:t>(    )</w:t>
      </w:r>
    </w:p>
    <w:p w:rsidR="00BC51AE" w:rsidRDefault="00BC51AE" w:rsidP="00BC51AE">
      <w:pPr>
        <w:ind w:leftChars="200" w:left="480"/>
      </w:pPr>
      <w:bookmarkStart w:id="1" w:name="_Hlk533585100"/>
      <w:r>
        <w:rPr>
          <w:rFonts w:hint="eastAsia"/>
        </w:rPr>
        <w:t xml:space="preserve">(A) </w:t>
      </w:r>
      <w:r w:rsidR="00634040" w:rsidRPr="00634040">
        <w:rPr>
          <w:position w:val="-28"/>
        </w:rPr>
        <w:object w:dxaOrig="740" w:dyaOrig="680">
          <v:shape id="_x0000_i1048" type="#_x0000_t75" style="width:36.95pt;height:33.8pt" o:ole="">
            <v:imagedata r:id="rId55" o:title=""/>
          </v:shape>
          <o:OLEObject Type="Embed" ProgID="Equation.DSMT4" ShapeID="_x0000_i1048" DrawAspect="Content" ObjectID="_1700143338" r:id="rId56"/>
        </w:object>
      </w:r>
      <w:r w:rsidR="007C2312">
        <w:rPr>
          <w:rFonts w:hint="eastAsia"/>
        </w:rPr>
        <w:t>条件收敛</w:t>
      </w:r>
      <w:bookmarkEnd w:id="1"/>
      <w:r>
        <w:rPr>
          <w:rFonts w:hint="eastAsia"/>
        </w:rPr>
        <w:t>．</w:t>
      </w:r>
      <w:bookmarkStart w:id="2" w:name="_Hlk533585890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34040" w:rsidRPr="00634040">
        <w:rPr>
          <w:position w:val="-28"/>
        </w:rPr>
        <w:object w:dxaOrig="740" w:dyaOrig="680">
          <v:shape id="_x0000_i1049" type="#_x0000_t75" style="width:36.95pt;height:33.8pt" o:ole="">
            <v:imagedata r:id="rId57" o:title=""/>
          </v:shape>
          <o:OLEObject Type="Embed" ProgID="Equation.DSMT4" ShapeID="_x0000_i1049" DrawAspect="Content" ObjectID="_1700143339" r:id="rId58"/>
        </w:object>
      </w:r>
      <w:r w:rsidR="007C2312">
        <w:rPr>
          <w:rFonts w:hint="eastAsia"/>
        </w:rPr>
        <w:t>绝对收敛</w:t>
      </w:r>
      <w:bookmarkEnd w:id="2"/>
      <w:r>
        <w:rPr>
          <w:rFonts w:hint="eastAsia"/>
        </w:rPr>
        <w:t>．</w:t>
      </w:r>
    </w:p>
    <w:p w:rsidR="007C2312" w:rsidRDefault="00BC51AE" w:rsidP="00BC51AE">
      <w:pPr>
        <w:ind w:leftChars="200" w:left="480"/>
      </w:pPr>
      <w:r>
        <w:rPr>
          <w:rFonts w:hint="eastAsia"/>
        </w:rPr>
        <w:t xml:space="preserve">(C) </w:t>
      </w:r>
      <w:r w:rsidR="00634040" w:rsidRPr="00634040">
        <w:rPr>
          <w:position w:val="-28"/>
        </w:rPr>
        <w:object w:dxaOrig="1140" w:dyaOrig="680">
          <v:shape id="_x0000_i1050" type="#_x0000_t75" style="width:56.95pt;height:33.8pt" o:ole="">
            <v:imagedata r:id="rId59" o:title=""/>
          </v:shape>
          <o:OLEObject Type="Embed" ProgID="Equation.DSMT4" ShapeID="_x0000_i1050" DrawAspect="Content" ObjectID="_1700143340" r:id="rId60"/>
        </w:object>
      </w:r>
      <w:r w:rsidR="007C2312">
        <w:rPr>
          <w:rFonts w:hint="eastAsia"/>
        </w:rPr>
        <w:t>收敛</w:t>
      </w:r>
      <w:r>
        <w:rPr>
          <w:rFonts w:hint="eastAsia"/>
        </w:rPr>
        <w:t>．</w:t>
      </w:r>
      <w:r w:rsidR="004E2DEF">
        <w:rPr>
          <w:rFonts w:hint="eastAsia"/>
        </w:rPr>
        <w:tab/>
      </w:r>
      <w:r w:rsidR="004E2DEF">
        <w:rPr>
          <w:rFonts w:hint="eastAsia"/>
        </w:rPr>
        <w:tab/>
      </w:r>
      <w:r w:rsidR="004E2DEF">
        <w:rPr>
          <w:rFonts w:hint="eastAsia"/>
        </w:rPr>
        <w:tab/>
      </w:r>
      <w:r w:rsidR="004E2DEF">
        <w:rPr>
          <w:rFonts w:hint="eastAsia"/>
        </w:rPr>
        <w:tab/>
      </w:r>
      <w:r>
        <w:rPr>
          <w:rFonts w:hint="eastAsia"/>
        </w:rPr>
        <w:t xml:space="preserve">(D) </w:t>
      </w:r>
      <w:r w:rsidR="00634040" w:rsidRPr="00634040">
        <w:rPr>
          <w:position w:val="-28"/>
        </w:rPr>
        <w:object w:dxaOrig="1140" w:dyaOrig="680">
          <v:shape id="_x0000_i1051" type="#_x0000_t75" style="width:56.95pt;height:33.8pt" o:ole="">
            <v:imagedata r:id="rId61" o:title=""/>
          </v:shape>
          <o:OLEObject Type="Embed" ProgID="Equation.DSMT4" ShapeID="_x0000_i1051" DrawAspect="Content" ObjectID="_1700143341" r:id="rId62"/>
        </w:object>
      </w:r>
      <w:r w:rsidR="007C2312">
        <w:rPr>
          <w:rFonts w:hint="eastAsia"/>
        </w:rPr>
        <w:t>发散</w:t>
      </w:r>
      <w:r>
        <w:rPr>
          <w:rFonts w:hint="eastAsia"/>
        </w:rPr>
        <w:t>．</w:t>
      </w:r>
    </w:p>
    <w:p w:rsidR="009206F5" w:rsidRPr="005A2E3D" w:rsidRDefault="009206F5" w:rsidP="007C2312">
      <w:pPr>
        <w:ind w:left="9600" w:hangingChars="4000" w:hanging="9600"/>
      </w:pPr>
    </w:p>
    <w:p w:rsidR="009206F5" w:rsidRDefault="009206F5" w:rsidP="007C2312">
      <w:pPr>
        <w:ind w:left="9600" w:hangingChars="4000" w:hanging="9600"/>
      </w:pPr>
    </w:p>
    <w:p w:rsidR="000A7638" w:rsidRDefault="000A7638" w:rsidP="000A7638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5</w:t>
      </w:r>
      <w:r>
        <w:rPr>
          <w:rFonts w:hint="eastAsia"/>
        </w:rPr>
        <w:t>)</w:t>
      </w:r>
      <w:r w:rsidRPr="000A7638">
        <w:rPr>
          <w:rStyle w:val="af"/>
          <w:rFonts w:hint="eastAsia"/>
        </w:rPr>
        <w:t>【同试卷二第一</w:t>
      </w:r>
      <w:r w:rsidRPr="000A7638">
        <w:rPr>
          <w:rStyle w:val="af"/>
          <w:rFonts w:hint="eastAsia"/>
        </w:rPr>
        <w:t>(7)</w:t>
      </w:r>
      <w:r w:rsidRPr="000A7638">
        <w:rPr>
          <w:rStyle w:val="af"/>
          <w:rFonts w:hint="eastAsia"/>
        </w:rPr>
        <w:t>题】</w:t>
      </w:r>
      <w:r>
        <w:rPr>
          <w:rFonts w:hint="eastAsia"/>
        </w:rPr>
        <w:t>设</w:t>
      </w:r>
      <w:r w:rsidR="00634040" w:rsidRPr="00025957">
        <w:rPr>
          <w:position w:val="-4"/>
        </w:rPr>
        <w:object w:dxaOrig="240" w:dyaOrig="260">
          <v:shape id="_x0000_i1052" type="#_x0000_t75" style="width:11.9pt;height:13.15pt" o:ole="">
            <v:imagedata r:id="rId63" o:title=""/>
          </v:shape>
          <o:OLEObject Type="Embed" ProgID="Equation.DSMT4" ShapeID="_x0000_i1052" DrawAspect="Content" ObjectID="_1700143342" r:id="rId64"/>
        </w:object>
      </w:r>
      <w:r>
        <w:rPr>
          <w:rFonts w:hint="eastAsia"/>
        </w:rPr>
        <w:t>是四阶矩阵，</w:t>
      </w:r>
      <w:r w:rsidR="00634040" w:rsidRPr="00025957">
        <w:rPr>
          <w:position w:val="-4"/>
        </w:rPr>
        <w:object w:dxaOrig="300" w:dyaOrig="300">
          <v:shape id="_x0000_i1053" type="#_x0000_t75" style="width:15.05pt;height:15.05pt" o:ole="">
            <v:imagedata r:id="rId65" o:title=""/>
          </v:shape>
          <o:OLEObject Type="Embed" ProgID="Equation.DSMT4" ShapeID="_x0000_i1053" DrawAspect="Content" ObjectID="_1700143343" r:id="rId66"/>
        </w:object>
      </w:r>
      <w:r>
        <w:rPr>
          <w:rFonts w:hint="eastAsia"/>
        </w:rPr>
        <w:t>为其伴随矩阵，若线性方程组</w:t>
      </w:r>
      <w:r w:rsidR="00634040" w:rsidRPr="00634040">
        <w:rPr>
          <w:position w:val="-6"/>
        </w:rPr>
        <w:object w:dxaOrig="700" w:dyaOrig="279">
          <v:shape id="_x0000_i1054" type="#_x0000_t75" style="width:35.05pt;height:13.75pt" o:ole="">
            <v:imagedata r:id="rId67" o:title=""/>
          </v:shape>
          <o:OLEObject Type="Embed" ProgID="Equation.DSMT4" ShapeID="_x0000_i1054" DrawAspect="Content" ObjectID="_1700143344" r:id="rId68"/>
        </w:object>
      </w:r>
      <w:r>
        <w:rPr>
          <w:rFonts w:hint="eastAsia"/>
        </w:rPr>
        <w:t>的基础解系中只有两个向量，则</w:t>
      </w:r>
      <w:r w:rsidR="00634040" w:rsidRPr="00634040">
        <w:rPr>
          <w:position w:val="-10"/>
        </w:rPr>
        <w:object w:dxaOrig="780" w:dyaOrig="360">
          <v:shape id="_x0000_i1055" type="#_x0000_t75" style="width:38.8pt;height:18.15pt" o:ole="">
            <v:imagedata r:id="rId69" o:title=""/>
          </v:shape>
          <o:OLEObject Type="Embed" ProgID="Equation.DSMT4" ShapeID="_x0000_i1055" DrawAspect="Content" ObjectID="_1700143345" r:id="rId70"/>
        </w:object>
      </w:r>
      <w:r>
        <w:rPr>
          <w:rFonts w:hint="eastAsia"/>
        </w:rPr>
        <w:t>(    )</w:t>
      </w:r>
    </w:p>
    <w:p w:rsidR="000A7638" w:rsidRDefault="000A7638" w:rsidP="000A7638">
      <w:pPr>
        <w:ind w:leftChars="200" w:left="10080" w:hangingChars="4000" w:hanging="9600"/>
      </w:pPr>
      <w:r>
        <w:rPr>
          <w:rFonts w:hint="eastAsia"/>
        </w:rPr>
        <w:t xml:space="preserve">(A) </w:t>
      </w:r>
      <w:r w:rsidR="00634040" w:rsidRPr="00634040">
        <w:rPr>
          <w:position w:val="-6"/>
        </w:rPr>
        <w:object w:dxaOrig="200" w:dyaOrig="279">
          <v:shape id="_x0000_i1056" type="#_x0000_t75" style="width:10pt;height:13.75pt" o:ole="">
            <v:imagedata r:id="rId71" o:title=""/>
          </v:shape>
          <o:OLEObject Type="Embed" ProgID="Equation.DSMT4" ShapeID="_x0000_i1056" DrawAspect="Content" ObjectID="_1700143346" r:id="rId72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634040" w:rsidRPr="00025957">
        <w:rPr>
          <w:position w:val="-4"/>
        </w:rPr>
        <w:object w:dxaOrig="180" w:dyaOrig="260">
          <v:shape id="_x0000_i1057" type="#_x0000_t75" style="width:8.75pt;height:13.15pt" o:ole="">
            <v:imagedata r:id="rId73" o:title=""/>
          </v:shape>
          <o:OLEObject Type="Embed" ProgID="Equation.DSMT4" ShapeID="_x0000_i1057" DrawAspect="Content" ObjectID="_1700143347" r:id="rId74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(C) </w:t>
      </w:r>
      <w:r w:rsidR="00634040" w:rsidRPr="00025957">
        <w:rPr>
          <w:position w:val="-4"/>
        </w:rPr>
        <w:object w:dxaOrig="180" w:dyaOrig="260">
          <v:shape id="_x0000_i1058" type="#_x0000_t75" style="width:8.75pt;height:13.15pt" o:ole="">
            <v:imagedata r:id="rId75" o:title=""/>
          </v:shape>
          <o:OLEObject Type="Embed" ProgID="Equation.DSMT4" ShapeID="_x0000_i1058" DrawAspect="Content" ObjectID="_1700143348" r:id="rId76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634040" w:rsidRPr="00634040">
        <w:rPr>
          <w:position w:val="-6"/>
        </w:rPr>
        <w:object w:dxaOrig="180" w:dyaOrig="279">
          <v:shape id="_x0000_i1059" type="#_x0000_t75" style="width:8.75pt;height:13.75pt" o:ole="">
            <v:imagedata r:id="rId77" o:title=""/>
          </v:shape>
          <o:OLEObject Type="Embed" ProgID="Equation.DSMT4" ShapeID="_x0000_i1059" DrawAspect="Content" ObjectID="_1700143349" r:id="rId78"/>
        </w:objec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DC4FA8" w:rsidRDefault="00DC4FA8" w:rsidP="00DC4FA8">
      <w:pPr>
        <w:ind w:left="480" w:hangingChars="200" w:hanging="480"/>
      </w:pPr>
      <w:r>
        <w:rPr>
          <w:rFonts w:hint="eastAsia"/>
        </w:rPr>
        <w:t>(6)</w:t>
      </w:r>
      <w:r w:rsidRPr="00DC4FA8">
        <w:rPr>
          <w:rStyle w:val="af"/>
          <w:rFonts w:hint="eastAsia"/>
        </w:rPr>
        <w:t>【同试卷一第一</w:t>
      </w:r>
      <w:r w:rsidRPr="00DC4FA8">
        <w:rPr>
          <w:rStyle w:val="af"/>
          <w:rFonts w:hint="eastAsia"/>
        </w:rPr>
        <w:t>(5)</w:t>
      </w:r>
      <w:r w:rsidRPr="00DC4FA8">
        <w:rPr>
          <w:rStyle w:val="af"/>
          <w:rFonts w:hint="eastAsia"/>
        </w:rPr>
        <w:t>题】</w:t>
      </w:r>
      <w:r>
        <w:rPr>
          <w:rFonts w:hint="eastAsia"/>
        </w:rPr>
        <w:t>设</w:t>
      </w:r>
      <w:r w:rsidR="00634040" w:rsidRPr="00025957">
        <w:rPr>
          <w:position w:val="-4"/>
        </w:rPr>
        <w:object w:dxaOrig="240" w:dyaOrig="260">
          <v:shape id="_x0000_i1060" type="#_x0000_t75" style="width:11.9pt;height:13.15pt" o:ole="">
            <v:imagedata r:id="rId79" o:title=""/>
          </v:shape>
          <o:OLEObject Type="Embed" ProgID="Equation.DSMT4" ShapeID="_x0000_i1060" DrawAspect="Content" ObjectID="_1700143350" r:id="rId80"/>
        </w:object>
      </w:r>
      <w:r>
        <w:rPr>
          <w:rFonts w:hint="eastAsia"/>
        </w:rPr>
        <w:t>是三阶实对称矩阵，</w:t>
      </w:r>
      <w:r w:rsidR="00634040" w:rsidRPr="00025957">
        <w:rPr>
          <w:position w:val="-4"/>
        </w:rPr>
        <w:object w:dxaOrig="220" w:dyaOrig="240">
          <v:shape id="_x0000_i1061" type="#_x0000_t75" style="width:11.25pt;height:11.9pt" o:ole="">
            <v:imagedata r:id="rId81" o:title=""/>
          </v:shape>
          <o:OLEObject Type="Embed" ProgID="Equation.DSMT4" ShapeID="_x0000_i1061" DrawAspect="Content" ObjectID="_1700143351" r:id="rId82"/>
        </w:object>
      </w:r>
      <w:r>
        <w:rPr>
          <w:rFonts w:hint="eastAsia"/>
        </w:rPr>
        <w:t>是三阶单位矩阵，若</w:t>
      </w:r>
      <w:r w:rsidR="00634040" w:rsidRPr="00025957">
        <w:rPr>
          <w:position w:val="-4"/>
        </w:rPr>
        <w:object w:dxaOrig="1200" w:dyaOrig="300">
          <v:shape id="_x0000_i1062" type="#_x0000_t75" style="width:60.1pt;height:15.05pt" o:ole="">
            <v:imagedata r:id="rId83" o:title=""/>
          </v:shape>
          <o:OLEObject Type="Embed" ProgID="Equation.DSMT4" ShapeID="_x0000_i1062" DrawAspect="Content" ObjectID="_1700143352" r:id="rId84"/>
        </w:object>
      </w:r>
      <w:r>
        <w:rPr>
          <w:rFonts w:hint="eastAsia"/>
        </w:rPr>
        <w:t>，且</w:t>
      </w:r>
      <w:r w:rsidR="00634040" w:rsidRPr="00634040">
        <w:rPr>
          <w:position w:val="-14"/>
        </w:rPr>
        <w:object w:dxaOrig="660" w:dyaOrig="400">
          <v:shape id="_x0000_i1063" type="#_x0000_t75" style="width:33.2pt;height:20.05pt" o:ole="">
            <v:imagedata r:id="rId85" o:title=""/>
          </v:shape>
          <o:OLEObject Type="Embed" ProgID="Equation.DSMT4" ShapeID="_x0000_i1063" DrawAspect="Content" ObjectID="_1700143353" r:id="rId86"/>
        </w:object>
      </w:r>
      <w:r>
        <w:rPr>
          <w:rFonts w:hint="eastAsia"/>
        </w:rPr>
        <w:t>，则二次型</w:t>
      </w:r>
      <w:r w:rsidR="00634040" w:rsidRPr="00025957">
        <w:rPr>
          <w:position w:val="-4"/>
        </w:rPr>
        <w:object w:dxaOrig="580" w:dyaOrig="300">
          <v:shape id="_x0000_i1064" type="#_x0000_t75" style="width:28.8pt;height:15.05pt" o:ole="">
            <v:imagedata r:id="rId87" o:title=""/>
          </v:shape>
          <o:OLEObject Type="Embed" ProgID="Equation.DSMT4" ShapeID="_x0000_i1064" DrawAspect="Content" ObjectID="_1700143354" r:id="rId88"/>
        </w:object>
      </w:r>
      <w:r>
        <w:rPr>
          <w:rFonts w:hint="eastAsia"/>
        </w:rPr>
        <w:t>的规范形是</w:t>
      </w:r>
      <w:r>
        <w:rPr>
          <w:rFonts w:hint="eastAsia"/>
        </w:rPr>
        <w:t>(    )</w:t>
      </w:r>
    </w:p>
    <w:p w:rsidR="00DC4FA8" w:rsidRDefault="00DC4FA8" w:rsidP="00DC4FA8">
      <w:pPr>
        <w:ind w:leftChars="200" w:left="480"/>
        <w:rPr>
          <w:b/>
        </w:rPr>
      </w:pPr>
      <w:r>
        <w:rPr>
          <w:rFonts w:hint="eastAsia"/>
        </w:rPr>
        <w:t xml:space="preserve">(A) </w:t>
      </w:r>
      <w:r w:rsidR="00634040" w:rsidRPr="00634040">
        <w:rPr>
          <w:position w:val="-12"/>
        </w:rPr>
        <w:object w:dxaOrig="1240" w:dyaOrig="380">
          <v:shape id="_x0000_i1065" type="#_x0000_t75" style="width:62pt;height:18.8pt" o:ole="">
            <v:imagedata r:id="rId89" o:title=""/>
          </v:shape>
          <o:OLEObject Type="Embed" ProgID="Equation.DSMT4" ShapeID="_x0000_i1065" DrawAspect="Content" ObjectID="_1700143355" r:id="rId90"/>
        </w:object>
      </w:r>
      <w:r>
        <w:rPr>
          <w:rFonts w:hint="eastAsia"/>
          <w:b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34040" w:rsidRPr="00634040">
        <w:rPr>
          <w:position w:val="-12"/>
        </w:rPr>
        <w:object w:dxaOrig="1240" w:dyaOrig="380">
          <v:shape id="_x0000_i1066" type="#_x0000_t75" style="width:62pt;height:18.8pt" o:ole="">
            <v:imagedata r:id="rId91" o:title=""/>
          </v:shape>
          <o:OLEObject Type="Embed" ProgID="Equation.DSMT4" ShapeID="_x0000_i1066" DrawAspect="Content" ObjectID="_1700143356" r:id="rId92"/>
        </w:object>
      </w:r>
      <w:r>
        <w:rPr>
          <w:rFonts w:hint="eastAsia"/>
          <w:b/>
        </w:rPr>
        <w:t>．</w:t>
      </w:r>
    </w:p>
    <w:p w:rsidR="00DC4FA8" w:rsidRDefault="00DC4FA8" w:rsidP="00DC4FA8">
      <w:pPr>
        <w:ind w:leftChars="200" w:left="480"/>
      </w:pPr>
      <w:r>
        <w:rPr>
          <w:rFonts w:hint="eastAsia"/>
        </w:rPr>
        <w:t xml:space="preserve">(C) </w:t>
      </w:r>
      <w:r w:rsidR="00634040" w:rsidRPr="00634040">
        <w:rPr>
          <w:position w:val="-12"/>
        </w:rPr>
        <w:object w:dxaOrig="1240" w:dyaOrig="380">
          <v:shape id="_x0000_i1067" type="#_x0000_t75" style="width:62pt;height:18.8pt" o:ole="">
            <v:imagedata r:id="rId93" o:title=""/>
          </v:shape>
          <o:OLEObject Type="Embed" ProgID="Equation.DSMT4" ShapeID="_x0000_i1067" DrawAspect="Content" ObjectID="_1700143357" r:id="rId94"/>
        </w:object>
      </w:r>
      <w:r>
        <w:rPr>
          <w:rFonts w:hint="eastAsia"/>
          <w:b/>
        </w:rPr>
        <w:t>．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634040" w:rsidRPr="00634040">
        <w:rPr>
          <w:position w:val="-12"/>
        </w:rPr>
        <w:object w:dxaOrig="1380" w:dyaOrig="380">
          <v:shape id="_x0000_i1068" type="#_x0000_t75" style="width:68.85pt;height:18.8pt" o:ole="">
            <v:imagedata r:id="rId95" o:title=""/>
          </v:shape>
          <o:OLEObject Type="Embed" ProgID="Equation.DSMT4" ShapeID="_x0000_i1068" DrawAspect="Content" ObjectID="_1700143358" r:id="rId96"/>
        </w:object>
      </w:r>
      <w:r>
        <w:rPr>
          <w:rFonts w:hint="eastAsia"/>
        </w:rPr>
        <w:t>．</w:t>
      </w:r>
    </w:p>
    <w:p w:rsidR="009206F5" w:rsidRDefault="009206F5" w:rsidP="007C2312">
      <w:pPr>
        <w:jc w:val="left"/>
      </w:pPr>
    </w:p>
    <w:p w:rsidR="00F43207" w:rsidRDefault="00F43207" w:rsidP="00F43207"/>
    <w:p w:rsidR="00F43207" w:rsidRDefault="00F43207" w:rsidP="00F43207">
      <w:pPr>
        <w:ind w:left="480" w:hangingChars="200" w:hanging="480"/>
      </w:pPr>
      <w:r>
        <w:rPr>
          <w:rFonts w:hint="eastAsia"/>
        </w:rPr>
        <w:t>(</w:t>
      </w:r>
      <w:r w:rsidRPr="00E17960">
        <w:rPr>
          <w:rFonts w:hint="eastAsia"/>
        </w:rPr>
        <w:t>7</w:t>
      </w:r>
      <w:r>
        <w:rPr>
          <w:rFonts w:hint="eastAsia"/>
        </w:rPr>
        <w:t>)</w:t>
      </w:r>
      <w:r w:rsidRPr="00F43207">
        <w:rPr>
          <w:rStyle w:val="af"/>
          <w:rFonts w:hint="eastAsia"/>
        </w:rPr>
        <w:t>【同试卷一第一</w:t>
      </w:r>
      <w:r>
        <w:rPr>
          <w:rStyle w:val="af"/>
          <w:rFonts w:hint="eastAsia"/>
        </w:rPr>
        <w:t>(7</w:t>
      </w:r>
      <w:r w:rsidRPr="00F43207">
        <w:rPr>
          <w:rStyle w:val="af"/>
          <w:rFonts w:hint="eastAsia"/>
        </w:rPr>
        <w:t>)</w:t>
      </w:r>
      <w:r w:rsidRPr="00F43207">
        <w:rPr>
          <w:rStyle w:val="af"/>
          <w:rFonts w:hint="eastAsia"/>
        </w:rPr>
        <w:t>题】</w:t>
      </w:r>
      <w:r>
        <w:rPr>
          <w:rFonts w:hint="eastAsia"/>
        </w:rPr>
        <w:t>设</w:t>
      </w:r>
      <w:r w:rsidR="00634040" w:rsidRPr="00634040">
        <w:rPr>
          <w:position w:val="-8"/>
        </w:rPr>
        <w:object w:dxaOrig="460" w:dyaOrig="300">
          <v:shape id="_x0000_i1069" type="#_x0000_t75" style="width:23.15pt;height:15.05pt" o:ole="">
            <v:imagedata r:id="rId97" o:title=""/>
          </v:shape>
          <o:OLEObject Type="Embed" ProgID="Equation.DSMT4" ShapeID="_x0000_i1069" DrawAspect="Content" ObjectID="_1700143359" r:id="rId98"/>
        </w:object>
      </w:r>
      <w:r>
        <w:rPr>
          <w:rFonts w:hint="eastAsia"/>
        </w:rPr>
        <w:t>为随机事件，则</w:t>
      </w:r>
      <w:r w:rsidR="00634040" w:rsidRPr="00634040">
        <w:rPr>
          <w:position w:val="-10"/>
        </w:rPr>
        <w:object w:dxaOrig="1240" w:dyaOrig="320">
          <v:shape id="_x0000_i1070" type="#_x0000_t75" style="width:62pt;height:16.3pt" o:ole="">
            <v:imagedata r:id="rId99" o:title=""/>
          </v:shape>
          <o:OLEObject Type="Embed" ProgID="Equation.DSMT4" ShapeID="_x0000_i1070" DrawAspect="Content" ObjectID="_1700143360" r:id="rId100"/>
        </w:object>
      </w:r>
      <w:r>
        <w:rPr>
          <w:rFonts w:hint="eastAsia"/>
        </w:rPr>
        <w:t>的充分必要条件是</w:t>
      </w:r>
      <w:r>
        <w:rPr>
          <w:rFonts w:hint="eastAsia"/>
        </w:rPr>
        <w:t>(    )</w:t>
      </w:r>
    </w:p>
    <w:p w:rsidR="00F43207" w:rsidRDefault="00F43207" w:rsidP="00F43207">
      <w:pPr>
        <w:ind w:leftChars="200" w:left="480"/>
      </w:pPr>
      <w:r>
        <w:rPr>
          <w:rFonts w:hint="eastAsia"/>
        </w:rPr>
        <w:t xml:space="preserve">(A) </w:t>
      </w:r>
      <w:r w:rsidR="00634040" w:rsidRPr="00634040">
        <w:rPr>
          <w:position w:val="-10"/>
        </w:rPr>
        <w:object w:dxaOrig="2320" w:dyaOrig="320">
          <v:shape id="_x0000_i1071" type="#_x0000_t75" style="width:115.85pt;height:16.3pt" o:ole="">
            <v:imagedata r:id="rId101" o:title=""/>
          </v:shape>
          <o:OLEObject Type="Embed" ProgID="Equation.DSMT4" ShapeID="_x0000_i1071" DrawAspect="Content" ObjectID="_1700143361" r:id="rId10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34040" w:rsidRPr="00634040">
        <w:rPr>
          <w:position w:val="-10"/>
        </w:rPr>
        <w:object w:dxaOrig="1880" w:dyaOrig="320">
          <v:shape id="_x0000_i1072" type="#_x0000_t75" style="width:93.9pt;height:16.3pt" o:ole="">
            <v:imagedata r:id="rId103" o:title=""/>
          </v:shape>
          <o:OLEObject Type="Embed" ProgID="Equation.DSMT4" ShapeID="_x0000_i1072" DrawAspect="Content" ObjectID="_1700143362" r:id="rId104"/>
        </w:object>
      </w:r>
      <w:r>
        <w:rPr>
          <w:rFonts w:hint="eastAsia"/>
        </w:rPr>
        <w:t>．</w:t>
      </w:r>
    </w:p>
    <w:p w:rsidR="00F43207" w:rsidRDefault="00F43207" w:rsidP="00F43207">
      <w:pPr>
        <w:ind w:leftChars="200" w:left="480"/>
      </w:pPr>
      <w:r>
        <w:rPr>
          <w:rFonts w:hint="eastAsia"/>
        </w:rPr>
        <w:t xml:space="preserve">(C) </w:t>
      </w:r>
      <w:r w:rsidR="00634040" w:rsidRPr="00634040">
        <w:rPr>
          <w:position w:val="-10"/>
        </w:rPr>
        <w:object w:dxaOrig="1560" w:dyaOrig="380">
          <v:shape id="_x0000_i1073" type="#_x0000_t75" style="width:78.25pt;height:18.8pt" o:ole="">
            <v:imagedata r:id="rId105" o:title=""/>
          </v:shape>
          <o:OLEObject Type="Embed" ProgID="Equation.DSMT4" ShapeID="_x0000_i1073" DrawAspect="Content" ObjectID="_1700143363" r:id="rId10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34040" w:rsidRPr="00634040">
        <w:rPr>
          <w:position w:val="-10"/>
        </w:rPr>
        <w:object w:dxaOrig="1560" w:dyaOrig="380">
          <v:shape id="_x0000_i1074" type="#_x0000_t75" style="width:78.25pt;height:18.8pt" o:ole="">
            <v:imagedata r:id="rId107" o:title=""/>
          </v:shape>
          <o:OLEObject Type="Embed" ProgID="Equation.DSMT4" ShapeID="_x0000_i1074" DrawAspect="Content" ObjectID="_1700143364" r:id="rId108"/>
        </w:object>
      </w:r>
      <w:r>
        <w:rPr>
          <w:rFonts w:hint="eastAsia"/>
        </w:rPr>
        <w:t>．</w:t>
      </w:r>
    </w:p>
    <w:p w:rsidR="00F43207" w:rsidRDefault="00F43207" w:rsidP="00F43207">
      <w:pPr>
        <w:jc w:val="left"/>
      </w:pPr>
    </w:p>
    <w:p w:rsidR="00F43207" w:rsidRDefault="00F43207" w:rsidP="00F43207">
      <w:pPr>
        <w:jc w:val="left"/>
      </w:pPr>
    </w:p>
    <w:p w:rsidR="00F43207" w:rsidRDefault="00F43207" w:rsidP="00F43207">
      <w:pPr>
        <w:ind w:left="480" w:hangingChars="200" w:hanging="480"/>
        <w:jc w:val="left"/>
      </w:pPr>
      <w:r>
        <w:rPr>
          <w:rFonts w:hint="eastAsia"/>
        </w:rPr>
        <w:t>(8)</w:t>
      </w:r>
      <w:r w:rsidRPr="00F43207">
        <w:rPr>
          <w:rStyle w:val="af"/>
          <w:rFonts w:hint="eastAsia"/>
        </w:rPr>
        <w:t>【同试卷一第一</w:t>
      </w:r>
      <w:r w:rsidRPr="00F43207">
        <w:rPr>
          <w:rStyle w:val="af"/>
          <w:rFonts w:hint="eastAsia"/>
        </w:rPr>
        <w:t>(8)</w:t>
      </w:r>
      <w:r w:rsidRPr="00F43207">
        <w:rPr>
          <w:rStyle w:val="af"/>
          <w:rFonts w:hint="eastAsia"/>
        </w:rPr>
        <w:t>题】</w:t>
      </w:r>
      <w:r>
        <w:rPr>
          <w:rFonts w:hint="eastAsia"/>
        </w:rPr>
        <w:t>设随机变量</w:t>
      </w:r>
      <w:r w:rsidR="00634040" w:rsidRPr="00025957">
        <w:rPr>
          <w:position w:val="-4"/>
        </w:rPr>
        <w:object w:dxaOrig="240" w:dyaOrig="240">
          <v:shape id="_x0000_i1075" type="#_x0000_t75" style="width:11.9pt;height:11.9pt" o:ole="">
            <v:imagedata r:id="rId109" o:title=""/>
          </v:shape>
          <o:OLEObject Type="Embed" ProgID="Equation.DSMT4" ShapeID="_x0000_i1075" DrawAspect="Content" ObjectID="_1700143365" r:id="rId110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076" type="#_x0000_t75" style="width:11.25pt;height:11.9pt" o:ole="">
            <v:imagedata r:id="rId111" o:title=""/>
          </v:shape>
          <o:OLEObject Type="Embed" ProgID="Equation.DSMT4" ShapeID="_x0000_i1076" DrawAspect="Content" ObjectID="_1700143366" r:id="rId112"/>
        </w:object>
      </w:r>
      <w:r>
        <w:rPr>
          <w:rFonts w:hint="eastAsia"/>
        </w:rPr>
        <w:t>相互独立，且均服从正态分布</w:t>
      </w:r>
      <w:r w:rsidR="00634040" w:rsidRPr="00634040">
        <w:rPr>
          <w:position w:val="-10"/>
        </w:rPr>
        <w:object w:dxaOrig="920" w:dyaOrig="360">
          <v:shape id="_x0000_i1077" type="#_x0000_t75" style="width:45.7pt;height:18.15pt" o:ole="">
            <v:imagedata r:id="rId113" o:title=""/>
          </v:shape>
          <o:OLEObject Type="Embed" ProgID="Equation.DSMT4" ShapeID="_x0000_i1077" DrawAspect="Content" ObjectID="_1700143367" r:id="rId114"/>
        </w:object>
      </w:r>
      <w:r>
        <w:rPr>
          <w:rFonts w:hint="eastAsia"/>
        </w:rPr>
        <w:t>．则</w:t>
      </w:r>
      <w:r w:rsidR="00634040" w:rsidRPr="00634040">
        <w:rPr>
          <w:position w:val="-14"/>
        </w:rPr>
        <w:object w:dxaOrig="1340" w:dyaOrig="400">
          <v:shape id="_x0000_i1078" type="#_x0000_t75" style="width:67pt;height:20.05pt" o:ole="">
            <v:imagedata r:id="rId115" o:title=""/>
          </v:shape>
          <o:OLEObject Type="Embed" ProgID="Equation.DSMT4" ShapeID="_x0000_i1078" DrawAspect="Content" ObjectID="_1700143368" r:id="rId116"/>
        </w:object>
      </w:r>
      <w:r>
        <w:rPr>
          <w:rFonts w:hint="eastAsia"/>
        </w:rPr>
        <w:t>(    )</w:t>
      </w:r>
    </w:p>
    <w:p w:rsidR="00F43207" w:rsidRPr="00536A02" w:rsidRDefault="00F43207" w:rsidP="00F43207">
      <w:pPr>
        <w:ind w:leftChars="200" w:left="480"/>
        <w:jc w:val="left"/>
      </w:pPr>
      <w:r>
        <w:rPr>
          <w:rFonts w:hint="eastAsia"/>
        </w:rPr>
        <w:t xml:space="preserve">(A)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079" type="#_x0000_t75" style="width:11.9pt;height:13.15pt" o:ole="">
            <v:imagedata r:id="rId117" o:title=""/>
          </v:shape>
          <o:OLEObject Type="Embed" ProgID="Equation.DSMT4" ShapeID="_x0000_i1079" DrawAspect="Content" ObjectID="_1700143369" r:id="rId118"/>
        </w:object>
      </w:r>
      <w:r>
        <w:rPr>
          <w:rFonts w:hint="eastAsia"/>
        </w:rPr>
        <w:t>无关，而与</w:t>
      </w:r>
      <w:r w:rsidR="00634040" w:rsidRPr="00634040">
        <w:rPr>
          <w:position w:val="-6"/>
        </w:rPr>
        <w:object w:dxaOrig="320" w:dyaOrig="320">
          <v:shape id="_x0000_i1080" type="#_x0000_t75" style="width:16.3pt;height:16.3pt" o:ole="">
            <v:imagedata r:id="rId119" o:title=""/>
          </v:shape>
          <o:OLEObject Type="Embed" ProgID="Equation.DSMT4" ShapeID="_x0000_i1080" DrawAspect="Content" ObjectID="_1700143370" r:id="rId120"/>
        </w:object>
      </w:r>
      <w:r>
        <w:rPr>
          <w:rFonts w:hint="eastAsia"/>
        </w:rPr>
        <w:t>有关．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081" type="#_x0000_t75" style="width:11.9pt;height:13.15pt" o:ole="">
            <v:imagedata r:id="rId121" o:title=""/>
          </v:shape>
          <o:OLEObject Type="Embed" ProgID="Equation.DSMT4" ShapeID="_x0000_i1081" DrawAspect="Content" ObjectID="_1700143371" r:id="rId122"/>
        </w:object>
      </w:r>
      <w:r>
        <w:rPr>
          <w:rFonts w:hint="eastAsia"/>
        </w:rPr>
        <w:t>有关，而与</w:t>
      </w:r>
      <w:r w:rsidR="00634040" w:rsidRPr="00634040">
        <w:rPr>
          <w:position w:val="-6"/>
        </w:rPr>
        <w:object w:dxaOrig="320" w:dyaOrig="320">
          <v:shape id="_x0000_i1082" type="#_x0000_t75" style="width:16.3pt;height:16.3pt" o:ole="">
            <v:imagedata r:id="rId123" o:title=""/>
          </v:shape>
          <o:OLEObject Type="Embed" ProgID="Equation.DSMT4" ShapeID="_x0000_i1082" DrawAspect="Content" ObjectID="_1700143372" r:id="rId124"/>
        </w:object>
      </w:r>
      <w:r>
        <w:rPr>
          <w:rFonts w:hint="eastAsia"/>
        </w:rPr>
        <w:t>无关．</w:t>
      </w:r>
    </w:p>
    <w:p w:rsidR="00F43207" w:rsidRDefault="00F43207" w:rsidP="00F43207">
      <w:pPr>
        <w:ind w:leftChars="200" w:left="480"/>
        <w:jc w:val="left"/>
      </w:pPr>
      <w:r>
        <w:rPr>
          <w:rFonts w:hint="eastAsia"/>
        </w:rPr>
        <w:t xml:space="preserve">(C)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083" type="#_x0000_t75" style="width:11.9pt;height:13.15pt" o:ole="">
            <v:imagedata r:id="rId125" o:title=""/>
          </v:shape>
          <o:OLEObject Type="Embed" ProgID="Equation.DSMT4" ShapeID="_x0000_i1083" DrawAspect="Content" ObjectID="_1700143373" r:id="rId126"/>
        </w:object>
      </w:r>
      <w:r>
        <w:rPr>
          <w:rFonts w:hint="eastAsia"/>
        </w:rPr>
        <w:t>，</w:t>
      </w:r>
      <w:r w:rsidR="00634040" w:rsidRPr="00634040">
        <w:rPr>
          <w:position w:val="-6"/>
        </w:rPr>
        <w:object w:dxaOrig="320" w:dyaOrig="320">
          <v:shape id="_x0000_i1084" type="#_x0000_t75" style="width:16.3pt;height:16.3pt" o:ole="">
            <v:imagedata r:id="rId127" o:title=""/>
          </v:shape>
          <o:OLEObject Type="Embed" ProgID="Equation.DSMT4" ShapeID="_x0000_i1084" DrawAspect="Content" ObjectID="_1700143374" r:id="rId128"/>
        </w:object>
      </w:r>
      <w:r>
        <w:rPr>
          <w:rFonts w:hint="eastAsia"/>
        </w:rPr>
        <w:t>都有关．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与</w:t>
      </w:r>
      <w:r w:rsidR="00634040" w:rsidRPr="00634040">
        <w:rPr>
          <w:position w:val="-10"/>
        </w:rPr>
        <w:object w:dxaOrig="240" w:dyaOrig="260">
          <v:shape id="_x0000_i1085" type="#_x0000_t75" style="width:11.9pt;height:13.15pt" o:ole="">
            <v:imagedata r:id="rId129" o:title=""/>
          </v:shape>
          <o:OLEObject Type="Embed" ProgID="Equation.DSMT4" ShapeID="_x0000_i1085" DrawAspect="Content" ObjectID="_1700143375" r:id="rId130"/>
        </w:object>
      </w:r>
      <w:r>
        <w:rPr>
          <w:rFonts w:hint="eastAsia"/>
        </w:rPr>
        <w:t>，</w:t>
      </w:r>
      <w:r w:rsidR="00634040" w:rsidRPr="00634040">
        <w:rPr>
          <w:position w:val="-6"/>
        </w:rPr>
        <w:object w:dxaOrig="320" w:dyaOrig="320">
          <v:shape id="_x0000_i1086" type="#_x0000_t75" style="width:16.3pt;height:16.3pt" o:ole="">
            <v:imagedata r:id="rId131" o:title=""/>
          </v:shape>
          <o:OLEObject Type="Embed" ProgID="Equation.DSMT4" ShapeID="_x0000_i1086" DrawAspect="Content" ObjectID="_1700143376" r:id="rId132"/>
        </w:object>
      </w:r>
      <w:r>
        <w:rPr>
          <w:rFonts w:hint="eastAsia"/>
        </w:rPr>
        <w:t>都无关．</w:t>
      </w:r>
    </w:p>
    <w:p w:rsidR="00A85431" w:rsidRDefault="00A85431" w:rsidP="007C2312"/>
    <w:p w:rsidR="00A85431" w:rsidRDefault="00A85431" w:rsidP="007C2312"/>
    <w:p w:rsidR="00A85431" w:rsidRDefault="00A85431" w:rsidP="00A85431">
      <w:pPr>
        <w:pStyle w:val="1"/>
      </w:pPr>
      <w:r>
        <w:rPr>
          <w:rFonts w:hint="eastAsia"/>
        </w:rPr>
        <w:t>二、填空题（9～14小题，每小题4分，共24分）</w:t>
      </w:r>
    </w:p>
    <w:p w:rsidR="00A85431" w:rsidRPr="00A85431" w:rsidRDefault="00A85431" w:rsidP="007C2312"/>
    <w:p w:rsidR="00A85431" w:rsidRDefault="00A85431" w:rsidP="007C2312"/>
    <w:p w:rsidR="007C2312" w:rsidRPr="007D039E" w:rsidRDefault="00BC51AE" w:rsidP="005A2E3D">
      <w:r>
        <w:rPr>
          <w:rFonts w:hint="eastAsia"/>
        </w:rPr>
        <w:t>(</w:t>
      </w:r>
      <w:r w:rsidR="007C2312" w:rsidRPr="00E17960">
        <w:rPr>
          <w:rFonts w:hint="eastAsia"/>
        </w:rPr>
        <w:t>9</w:t>
      </w:r>
      <w:bookmarkStart w:id="3" w:name="_Hlk533591271"/>
      <w:r>
        <w:rPr>
          <w:rFonts w:hint="eastAsia"/>
        </w:rPr>
        <w:t xml:space="preserve">) </w:t>
      </w:r>
      <w:bookmarkEnd w:id="3"/>
      <w:r w:rsidR="00634040" w:rsidRPr="00634040">
        <w:rPr>
          <w:position w:val="-30"/>
        </w:rPr>
        <w:object w:dxaOrig="3620" w:dyaOrig="780">
          <v:shape id="_x0000_i1087" type="#_x0000_t75" style="width:180.95pt;height:38.8pt" o:ole="">
            <v:imagedata r:id="rId133" o:title=""/>
          </v:shape>
          <o:OLEObject Type="Embed" ProgID="Equation.DSMT4" ShapeID="_x0000_i1087" DrawAspect="Content" ObjectID="_1700143377" r:id="rId134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7C2312" w:rsidRDefault="007C2312" w:rsidP="009206F5"/>
    <w:p w:rsidR="009206F5" w:rsidRPr="007D039E" w:rsidRDefault="009206F5" w:rsidP="009206F5"/>
    <w:p w:rsidR="00BC51AE" w:rsidRDefault="00B10904" w:rsidP="00BC51AE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10</w:t>
      </w:r>
      <w:r>
        <w:rPr>
          <w:rFonts w:hint="eastAsia"/>
        </w:rPr>
        <w:t>)</w:t>
      </w:r>
      <w:r w:rsidRPr="00B10904">
        <w:rPr>
          <w:rStyle w:val="af"/>
          <w:rFonts w:hint="eastAsia"/>
        </w:rPr>
        <w:t>【类似试卷二第一</w:t>
      </w:r>
      <w:r w:rsidRPr="00B10904">
        <w:rPr>
          <w:rStyle w:val="af"/>
          <w:rFonts w:hint="eastAsia"/>
        </w:rPr>
        <w:t>(2)</w:t>
      </w:r>
      <w:r w:rsidRPr="00B10904">
        <w:rPr>
          <w:rStyle w:val="af"/>
          <w:rFonts w:hint="eastAsia"/>
        </w:rPr>
        <w:t>题】</w:t>
      </w:r>
      <w:r w:rsidR="007C2312">
        <w:rPr>
          <w:rFonts w:hint="eastAsia"/>
        </w:rPr>
        <w:t>曲线</w:t>
      </w:r>
      <w:r w:rsidR="00634040" w:rsidRPr="00634040">
        <w:rPr>
          <w:position w:val="-10"/>
        </w:rPr>
        <w:object w:dxaOrig="1900" w:dyaOrig="320">
          <v:shape id="_x0000_i1088" type="#_x0000_t75" style="width:95.15pt;height:16.3pt" o:ole="">
            <v:imagedata r:id="rId135" o:title=""/>
          </v:shape>
          <o:OLEObject Type="Embed" ProgID="Equation.DSMT4" ShapeID="_x0000_i1088" DrawAspect="Content" ObjectID="_1700143378" r:id="rId136"/>
        </w:object>
      </w:r>
      <w:r w:rsidR="00BC51AE">
        <w:rPr>
          <w:rFonts w:hint="eastAsia"/>
        </w:rPr>
        <w:t>（</w:t>
      </w:r>
      <w:r w:rsidR="00634040" w:rsidRPr="00634040">
        <w:rPr>
          <w:position w:val="-24"/>
        </w:rPr>
        <w:object w:dxaOrig="1320" w:dyaOrig="620">
          <v:shape id="_x0000_i1089" type="#_x0000_t75" style="width:65.75pt;height:31.3pt" o:ole="">
            <v:imagedata r:id="rId137" o:title=""/>
          </v:shape>
          <o:OLEObject Type="Embed" ProgID="Equation.DSMT4" ShapeID="_x0000_i1089" DrawAspect="Content" ObjectID="_1700143379" r:id="rId138"/>
        </w:object>
      </w:r>
      <w:r w:rsidR="00BC51AE">
        <w:rPr>
          <w:rFonts w:hint="eastAsia"/>
        </w:rPr>
        <w:t>）</w:t>
      </w:r>
      <w:r w:rsidR="007C2312">
        <w:rPr>
          <w:rFonts w:hint="eastAsia"/>
        </w:rPr>
        <w:t>的拐点坐标是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7C2312" w:rsidRDefault="00BC51AE" w:rsidP="005A2E3D">
      <w:r>
        <w:rPr>
          <w:rFonts w:hint="eastAsia"/>
        </w:rPr>
        <w:t xml:space="preserve">(11) </w:t>
      </w:r>
      <w:r w:rsidR="007C2312">
        <w:rPr>
          <w:rFonts w:hint="eastAsia"/>
        </w:rPr>
        <w:t>已知函数</w:t>
      </w:r>
      <w:r w:rsidR="00634040" w:rsidRPr="00634040">
        <w:rPr>
          <w:position w:val="-18"/>
        </w:rPr>
        <w:object w:dxaOrig="1920" w:dyaOrig="520">
          <v:shape id="_x0000_i1090" type="#_x0000_t75" style="width:95.8pt;height:26.3pt" o:ole="">
            <v:imagedata r:id="rId139" o:title=""/>
          </v:shape>
          <o:OLEObject Type="Embed" ProgID="Equation.DSMT4" ShapeID="_x0000_i1090" DrawAspect="Content" ObjectID="_1700143380" r:id="rId140"/>
        </w:object>
      </w:r>
      <w:r w:rsidR="007C2312">
        <w:rPr>
          <w:rFonts w:hint="eastAsia"/>
        </w:rPr>
        <w:t>，则</w:t>
      </w:r>
      <w:r w:rsidR="00634040" w:rsidRPr="00634040">
        <w:rPr>
          <w:position w:val="-18"/>
        </w:rPr>
        <w:object w:dxaOrig="1400" w:dyaOrig="520">
          <v:shape id="_x0000_i1091" type="#_x0000_t75" style="width:70.1pt;height:26.3pt" o:ole="">
            <v:imagedata r:id="rId141" o:title=""/>
          </v:shape>
          <o:OLEObject Type="Embed" ProgID="Equation.DSMT4" ShapeID="_x0000_i1091" DrawAspect="Content" ObjectID="_1700143381" r:id="rId142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7C2312" w:rsidRDefault="00BC51AE" w:rsidP="00BC51AE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12</w:t>
      </w:r>
      <w:r>
        <w:rPr>
          <w:rFonts w:hint="eastAsia"/>
        </w:rPr>
        <w:t xml:space="preserve">) </w:t>
      </w:r>
      <w:r w:rsidR="007C2312">
        <w:rPr>
          <w:rFonts w:hint="eastAsia"/>
        </w:rPr>
        <w:t>以</w:t>
      </w:r>
      <w:r w:rsidR="00634040" w:rsidRPr="00634040">
        <w:rPr>
          <w:position w:val="-12"/>
        </w:rPr>
        <w:object w:dxaOrig="279" w:dyaOrig="360">
          <v:shape id="_x0000_i1092" type="#_x0000_t75" style="width:13.75pt;height:18.15pt" o:ole="">
            <v:imagedata r:id="rId143" o:title=""/>
          </v:shape>
          <o:OLEObject Type="Embed" ProgID="Equation.DSMT4" ShapeID="_x0000_i1092" DrawAspect="Content" ObjectID="_1700143382" r:id="rId144"/>
        </w:object>
      </w:r>
      <w:r w:rsidR="00807368">
        <w:rPr>
          <w:rFonts w:hint="eastAsia"/>
        </w:rPr>
        <w:t xml:space="preserve">, </w:t>
      </w:r>
      <w:r w:rsidR="00634040" w:rsidRPr="00634040">
        <w:rPr>
          <w:position w:val="-12"/>
        </w:rPr>
        <w:object w:dxaOrig="279" w:dyaOrig="360">
          <v:shape id="_x0000_i1093" type="#_x0000_t75" style="width:13.75pt;height:18.15pt" o:ole="">
            <v:imagedata r:id="rId145" o:title=""/>
          </v:shape>
          <o:OLEObject Type="Embed" ProgID="Equation.DSMT4" ShapeID="_x0000_i1093" DrawAspect="Content" ObjectID="_1700143383" r:id="rId146"/>
        </w:object>
      </w:r>
      <w:r w:rsidR="007C2312">
        <w:rPr>
          <w:rFonts w:hint="eastAsia"/>
        </w:rPr>
        <w:t>分别表示</w:t>
      </w:r>
      <w:r w:rsidR="00634040" w:rsidRPr="00025957">
        <w:rPr>
          <w:position w:val="-4"/>
        </w:rPr>
        <w:object w:dxaOrig="240" w:dyaOrig="260">
          <v:shape id="_x0000_i1094" type="#_x0000_t75" style="width:11.9pt;height:13.15pt" o:ole="">
            <v:imagedata r:id="rId147" o:title=""/>
          </v:shape>
          <o:OLEObject Type="Embed" ProgID="Equation.DSMT4" ShapeID="_x0000_i1094" DrawAspect="Content" ObjectID="_1700143384" r:id="rId148"/>
        </w:object>
      </w:r>
      <w:r w:rsidR="00807368">
        <w:rPr>
          <w:rFonts w:hint="eastAsia"/>
        </w:rPr>
        <w:t xml:space="preserve">, </w:t>
      </w:r>
      <w:r w:rsidR="00634040" w:rsidRPr="00025957">
        <w:rPr>
          <w:position w:val="-4"/>
        </w:rPr>
        <w:object w:dxaOrig="220" w:dyaOrig="240">
          <v:shape id="_x0000_i1095" type="#_x0000_t75" style="width:11.25pt;height:11.9pt" o:ole="">
            <v:imagedata r:id="rId149" o:title=""/>
          </v:shape>
          <o:OLEObject Type="Embed" ProgID="Equation.DSMT4" ShapeID="_x0000_i1095" DrawAspect="Content" ObjectID="_1700143385" r:id="rId150"/>
        </w:object>
      </w:r>
      <w:r w:rsidR="007C2312">
        <w:rPr>
          <w:rFonts w:hint="eastAsia"/>
        </w:rPr>
        <w:t>两个商品的价格．设商品</w:t>
      </w:r>
      <w:r w:rsidR="00634040" w:rsidRPr="00025957">
        <w:rPr>
          <w:position w:val="-4"/>
        </w:rPr>
        <w:object w:dxaOrig="240" w:dyaOrig="260">
          <v:shape id="_x0000_i1096" type="#_x0000_t75" style="width:11.9pt;height:13.15pt" o:ole="">
            <v:imagedata r:id="rId151" o:title=""/>
          </v:shape>
          <o:OLEObject Type="Embed" ProgID="Equation.DSMT4" ShapeID="_x0000_i1096" DrawAspect="Content" ObjectID="_1700143386" r:id="rId152"/>
        </w:object>
      </w:r>
      <w:r w:rsidR="007C2312">
        <w:rPr>
          <w:rFonts w:hint="eastAsia"/>
        </w:rPr>
        <w:t>的需求函数</w:t>
      </w:r>
      <w:r w:rsidR="00634040" w:rsidRPr="00634040">
        <w:rPr>
          <w:position w:val="-12"/>
        </w:rPr>
        <w:object w:dxaOrig="2560" w:dyaOrig="380">
          <v:shape id="_x0000_i1097" type="#_x0000_t75" style="width:127.7pt;height:18.8pt" o:ole="">
            <v:imagedata r:id="rId153" o:title=""/>
          </v:shape>
          <o:OLEObject Type="Embed" ProgID="Equation.DSMT4" ShapeID="_x0000_i1097" DrawAspect="Content" ObjectID="_1700143387" r:id="rId154"/>
        </w:object>
      </w:r>
      <w:r w:rsidR="007C2312">
        <w:rPr>
          <w:rFonts w:hint="eastAsia"/>
        </w:rPr>
        <w:t>，则当</w:t>
      </w:r>
      <w:r w:rsidR="00634040" w:rsidRPr="00634040">
        <w:rPr>
          <w:position w:val="-12"/>
        </w:rPr>
        <w:object w:dxaOrig="760" w:dyaOrig="360">
          <v:shape id="_x0000_i1098" type="#_x0000_t75" style="width:38.2pt;height:18.15pt" o:ole="">
            <v:imagedata r:id="rId155" o:title=""/>
          </v:shape>
          <o:OLEObject Type="Embed" ProgID="Equation.DSMT4" ShapeID="_x0000_i1098" DrawAspect="Content" ObjectID="_1700143388" r:id="rId156"/>
        </w:object>
      </w:r>
      <w:r w:rsidR="00807368">
        <w:rPr>
          <w:rFonts w:hint="eastAsia"/>
        </w:rPr>
        <w:t xml:space="preserve">, </w:t>
      </w:r>
      <w:r w:rsidR="00634040" w:rsidRPr="00634040">
        <w:rPr>
          <w:position w:val="-12"/>
        </w:rPr>
        <w:object w:dxaOrig="780" w:dyaOrig="360">
          <v:shape id="_x0000_i1099" type="#_x0000_t75" style="width:38.8pt;height:18.15pt" o:ole="">
            <v:imagedata r:id="rId157" o:title=""/>
          </v:shape>
          <o:OLEObject Type="Embed" ProgID="Equation.DSMT4" ShapeID="_x0000_i1099" DrawAspect="Content" ObjectID="_1700143389" r:id="rId158"/>
        </w:object>
      </w:r>
      <w:r w:rsidR="007C2312">
        <w:rPr>
          <w:rFonts w:hint="eastAsia"/>
        </w:rPr>
        <w:t>时，商品</w:t>
      </w:r>
      <w:r w:rsidR="00634040" w:rsidRPr="00025957">
        <w:rPr>
          <w:position w:val="-4"/>
        </w:rPr>
        <w:object w:dxaOrig="240" w:dyaOrig="260">
          <v:shape id="_x0000_i1100" type="#_x0000_t75" style="width:11.9pt;height:13.15pt" o:ole="">
            <v:imagedata r:id="rId159" o:title=""/>
          </v:shape>
          <o:OLEObject Type="Embed" ProgID="Equation.DSMT4" ShapeID="_x0000_i1100" DrawAspect="Content" ObjectID="_1700143390" r:id="rId160"/>
        </w:object>
      </w:r>
      <w:r w:rsidR="007C2312">
        <w:rPr>
          <w:rFonts w:hint="eastAsia"/>
        </w:rPr>
        <w:t>的需求量对自身价格弹性</w:t>
      </w:r>
      <w:r w:rsidR="00634040" w:rsidRPr="00634040">
        <w:rPr>
          <w:position w:val="-12"/>
        </w:rPr>
        <w:object w:dxaOrig="1400" w:dyaOrig="360">
          <v:shape id="_x0000_i1101" type="#_x0000_t75" style="width:70.1pt;height:18.15pt" o:ole="">
            <v:imagedata r:id="rId161" o:title=""/>
          </v:shape>
          <o:OLEObject Type="Embed" ProgID="Equation.DSMT4" ShapeID="_x0000_i1101" DrawAspect="Content" ObjectID="_1700143391" r:id="rId162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7C2312" w:rsidRDefault="00BC51AE" w:rsidP="00BC51AE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13</w:t>
      </w:r>
      <w:bookmarkStart w:id="4" w:name="_Hlk533591480"/>
      <w:r>
        <w:rPr>
          <w:rFonts w:hint="eastAsia"/>
        </w:rPr>
        <w:t xml:space="preserve">) </w:t>
      </w:r>
      <w:r w:rsidR="007C2312">
        <w:rPr>
          <w:rFonts w:hint="eastAsia"/>
        </w:rPr>
        <w:t>已知矩阵</w:t>
      </w:r>
      <w:r w:rsidR="00634040" w:rsidRPr="00634040">
        <w:rPr>
          <w:position w:val="-50"/>
        </w:rPr>
        <w:object w:dxaOrig="1920" w:dyaOrig="1120">
          <v:shape id="_x0000_i1102" type="#_x0000_t75" style="width:95.8pt;height:55.7pt" o:ole="">
            <v:imagedata r:id="rId163" o:title=""/>
          </v:shape>
          <o:OLEObject Type="Embed" ProgID="Equation.DSMT4" ShapeID="_x0000_i1102" DrawAspect="Content" ObjectID="_1700143392" r:id="rId164"/>
        </w:object>
      </w:r>
      <w:r w:rsidR="004E10DA">
        <w:rPr>
          <w:rFonts w:hint="eastAsia"/>
        </w:rPr>
        <w:t>，</w:t>
      </w:r>
      <w:r w:rsidR="00634040" w:rsidRPr="00634040">
        <w:rPr>
          <w:position w:val="-50"/>
        </w:rPr>
        <w:object w:dxaOrig="780" w:dyaOrig="1120">
          <v:shape id="_x0000_i1103" type="#_x0000_t75" style="width:38.8pt;height:55.7pt" o:ole="">
            <v:imagedata r:id="rId165" o:title=""/>
          </v:shape>
          <o:OLEObject Type="Embed" ProgID="Equation.DSMT4" ShapeID="_x0000_i1103" DrawAspect="Content" ObjectID="_1700143393" r:id="rId166"/>
        </w:object>
      </w:r>
      <w:r w:rsidR="007C2312">
        <w:rPr>
          <w:rFonts w:hint="eastAsia"/>
        </w:rPr>
        <w:t>．若线性方程组</w:t>
      </w:r>
      <w:r w:rsidR="00634040" w:rsidRPr="00634040">
        <w:rPr>
          <w:position w:val="-6"/>
        </w:rPr>
        <w:object w:dxaOrig="700" w:dyaOrig="279">
          <v:shape id="_x0000_i1104" type="#_x0000_t75" style="width:35.05pt;height:13.75pt" o:ole="">
            <v:imagedata r:id="rId167" o:title=""/>
          </v:shape>
          <o:OLEObject Type="Embed" ProgID="Equation.DSMT4" ShapeID="_x0000_i1104" DrawAspect="Content" ObjectID="_1700143394" r:id="rId168"/>
        </w:object>
      </w:r>
      <w:r w:rsidR="007C2312">
        <w:rPr>
          <w:rFonts w:hint="eastAsia"/>
        </w:rPr>
        <w:t>有无穷多解，则</w:t>
      </w:r>
      <w:r w:rsidR="00634040" w:rsidRPr="00634040">
        <w:rPr>
          <w:position w:val="-6"/>
        </w:rPr>
        <w:object w:dxaOrig="380" w:dyaOrig="220">
          <v:shape id="_x0000_i1105" type="#_x0000_t75" style="width:18.8pt;height:11.25pt" o:ole="">
            <v:imagedata r:id="rId169" o:title=""/>
          </v:shape>
          <o:OLEObject Type="Embed" ProgID="Equation.DSMT4" ShapeID="_x0000_i1105" DrawAspect="Content" ObjectID="_1700143395" r:id="rId170"/>
        </w:object>
      </w:r>
      <w:r w:rsidR="00B10904">
        <w:rPr>
          <w:rFonts w:hint="eastAsia"/>
          <w:u w:val="single"/>
        </w:rPr>
        <w:t xml:space="preserve">        </w:t>
      </w:r>
      <w:r w:rsidR="00B10904">
        <w:rPr>
          <w:rFonts w:hint="eastAsia"/>
        </w:rPr>
        <w:t>．</w:t>
      </w:r>
    </w:p>
    <w:bookmarkEnd w:id="4"/>
    <w:p w:rsidR="009206F5" w:rsidRDefault="009206F5" w:rsidP="007C2312"/>
    <w:p w:rsidR="009206F5" w:rsidRDefault="009206F5" w:rsidP="007C2312"/>
    <w:p w:rsidR="001035E3" w:rsidRPr="000320F7" w:rsidRDefault="001035E3" w:rsidP="005A2E3D">
      <w:pPr>
        <w:ind w:left="480" w:hangingChars="200" w:hanging="480"/>
      </w:pPr>
      <w:r>
        <w:rPr>
          <w:rFonts w:hint="eastAsia"/>
        </w:rPr>
        <w:t>(</w:t>
      </w:r>
      <w:r w:rsidR="007C2312">
        <w:rPr>
          <w:rFonts w:hint="eastAsia"/>
        </w:rPr>
        <w:t>14</w:t>
      </w:r>
      <w:r>
        <w:rPr>
          <w:rFonts w:hint="eastAsia"/>
        </w:rPr>
        <w:t>)</w:t>
      </w:r>
      <w:r w:rsidRPr="001035E3">
        <w:rPr>
          <w:rStyle w:val="af"/>
          <w:rFonts w:hint="eastAsia"/>
        </w:rPr>
        <w:t>【同试卷一第二</w:t>
      </w:r>
      <w:r w:rsidRPr="001035E3">
        <w:rPr>
          <w:rStyle w:val="af"/>
          <w:rFonts w:hint="eastAsia"/>
        </w:rPr>
        <w:t>(14)</w:t>
      </w:r>
      <w:r w:rsidRPr="001035E3">
        <w:rPr>
          <w:rStyle w:val="af"/>
          <w:rFonts w:hint="eastAsia"/>
        </w:rPr>
        <w:t>题】</w:t>
      </w:r>
      <w:r>
        <w:rPr>
          <w:rFonts w:hint="eastAsia"/>
        </w:rPr>
        <w:t>设随机变量</w:t>
      </w:r>
      <w:r w:rsidR="00634040" w:rsidRPr="00025957">
        <w:rPr>
          <w:position w:val="-4"/>
        </w:rPr>
        <w:object w:dxaOrig="240" w:dyaOrig="240">
          <v:shape id="_x0000_i1106" type="#_x0000_t75" style="width:11.9pt;height:11.9pt" o:ole="">
            <v:imagedata r:id="rId171" o:title=""/>
          </v:shape>
          <o:OLEObject Type="Embed" ProgID="Equation.DSMT4" ShapeID="_x0000_i1106" DrawAspect="Content" ObjectID="_1700143396" r:id="rId172"/>
        </w:object>
      </w:r>
      <w:r>
        <w:rPr>
          <w:rFonts w:hint="eastAsia"/>
        </w:rPr>
        <w:t>的概率密度为</w:t>
      </w:r>
      <w:r w:rsidR="00634040" w:rsidRPr="00634040">
        <w:rPr>
          <w:position w:val="-44"/>
        </w:rPr>
        <w:object w:dxaOrig="2240" w:dyaOrig="999">
          <v:shape id="_x0000_i1107" type="#_x0000_t75" style="width:112.05pt;height:50.1pt" o:ole="">
            <v:imagedata r:id="rId173" o:title=""/>
          </v:shape>
          <o:OLEObject Type="Embed" ProgID="Equation.DSMT4" ShapeID="_x0000_i1107" DrawAspect="Content" ObjectID="_1700143397" r:id="rId174"/>
        </w:object>
      </w:r>
      <w:r w:rsidR="00634040" w:rsidRPr="00634040">
        <w:rPr>
          <w:position w:val="-10"/>
        </w:rPr>
        <w:object w:dxaOrig="520" w:dyaOrig="320">
          <v:shape id="_x0000_i1108" type="#_x0000_t75" style="width:26.3pt;height:16.3pt" o:ole="">
            <v:imagedata r:id="rId175" o:title=""/>
          </v:shape>
          <o:OLEObject Type="Embed" ProgID="Equation.DSMT4" ShapeID="_x0000_i1108" DrawAspect="Content" ObjectID="_1700143398" r:id="rId176"/>
        </w:object>
      </w:r>
      <w:r>
        <w:rPr>
          <w:rFonts w:hint="eastAsia"/>
        </w:rPr>
        <w:t>为其分布函数，</w:t>
      </w:r>
      <w:r w:rsidR="00634040" w:rsidRPr="00634040">
        <w:rPr>
          <w:position w:val="-10"/>
        </w:rPr>
        <w:object w:dxaOrig="580" w:dyaOrig="320">
          <v:shape id="_x0000_i1109" type="#_x0000_t75" style="width:28.8pt;height:16.3pt" o:ole="">
            <v:imagedata r:id="rId177" o:title=""/>
          </v:shape>
          <o:OLEObject Type="Embed" ProgID="Equation.DSMT4" ShapeID="_x0000_i1109" DrawAspect="Content" ObjectID="_1700143399" r:id="rId178"/>
        </w:object>
      </w:r>
      <w:r>
        <w:rPr>
          <w:rFonts w:hint="eastAsia"/>
        </w:rPr>
        <w:t>其数学期望，则</w:t>
      </w:r>
      <w:r w:rsidR="00634040" w:rsidRPr="00634040">
        <w:rPr>
          <w:position w:val="-10"/>
        </w:rPr>
        <w:object w:dxaOrig="2120" w:dyaOrig="320">
          <v:shape id="_x0000_i1110" type="#_x0000_t75" style="width:105.8pt;height:16.3pt" o:ole="">
            <v:imagedata r:id="rId179" o:title=""/>
          </v:shape>
          <o:OLEObject Type="Embed" ProgID="Equation.DSMT4" ShapeID="_x0000_i1110" DrawAspect="Content" ObjectID="_1700143400" r:id="rId180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7C2312" w:rsidRDefault="007C2312" w:rsidP="009206F5">
      <w:pPr>
        <w:pStyle w:val="1"/>
      </w:pPr>
      <w:r>
        <w:rPr>
          <w:rFonts w:hint="eastAsia"/>
        </w:rPr>
        <w:t>三、解答题</w:t>
      </w:r>
      <w:r w:rsidR="009206F5">
        <w:rPr>
          <w:rFonts w:hint="eastAsia"/>
        </w:rPr>
        <w:t>（15~23题，共94分）</w:t>
      </w:r>
    </w:p>
    <w:p w:rsidR="009206F5" w:rsidRDefault="009206F5" w:rsidP="007C2312"/>
    <w:p w:rsidR="00280180" w:rsidRDefault="00280180" w:rsidP="00280180"/>
    <w:p w:rsidR="00280180" w:rsidRDefault="00280180" w:rsidP="00280180">
      <w:r>
        <w:rPr>
          <w:rFonts w:hint="eastAsia"/>
        </w:rPr>
        <w:t>(15)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bookmarkStart w:id="5" w:name="_Hlk533593813"/>
      <w:r w:rsidRPr="00280180">
        <w:rPr>
          <w:rStyle w:val="af"/>
          <w:rFonts w:hint="eastAsia"/>
        </w:rPr>
        <w:t>【同试卷二第三</w:t>
      </w:r>
      <w:r w:rsidRPr="00280180">
        <w:rPr>
          <w:rStyle w:val="af"/>
          <w:rFonts w:hint="eastAsia"/>
        </w:rPr>
        <w:t>(15)</w:t>
      </w:r>
      <w:r w:rsidRPr="00280180">
        <w:rPr>
          <w:rStyle w:val="af"/>
          <w:rFonts w:hint="eastAsia"/>
        </w:rPr>
        <w:t>题】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已知函数</w:t>
      </w:r>
      <w:r w:rsidR="00634040" w:rsidRPr="00634040">
        <w:rPr>
          <w:position w:val="-32"/>
        </w:rPr>
        <w:object w:dxaOrig="2380" w:dyaOrig="760">
          <v:shape id="_x0000_i1111" type="#_x0000_t75" style="width:118.95pt;height:38.2pt" o:ole="">
            <v:imagedata r:id="rId181" o:title=""/>
          </v:shape>
          <o:OLEObject Type="Embed" ProgID="Equation.DSMT4" ShapeID="_x0000_i1111" DrawAspect="Content" ObjectID="_1700143401" r:id="rId182"/>
        </w:object>
      </w:r>
      <w:r>
        <w:rPr>
          <w:rFonts w:hint="eastAsia"/>
        </w:rPr>
        <w:t>求</w:t>
      </w:r>
      <w:r w:rsidR="00634040" w:rsidRPr="00634040">
        <w:rPr>
          <w:position w:val="-10"/>
        </w:rPr>
        <w:object w:dxaOrig="580" w:dyaOrig="320">
          <v:shape id="_x0000_i1112" type="#_x0000_t75" style="width:28.8pt;height:16.3pt" o:ole="">
            <v:imagedata r:id="rId183" o:title=""/>
          </v:shape>
          <o:OLEObject Type="Embed" ProgID="Equation.DSMT4" ShapeID="_x0000_i1112" DrawAspect="Content" ObjectID="_1700143402" r:id="rId184"/>
        </w:object>
      </w:r>
      <w:r>
        <w:rPr>
          <w:rFonts w:hint="eastAsia"/>
        </w:rPr>
        <w:t>，并求函数</w:t>
      </w:r>
      <w:r w:rsidR="00634040" w:rsidRPr="00634040">
        <w:rPr>
          <w:position w:val="-10"/>
        </w:rPr>
        <w:object w:dxaOrig="540" w:dyaOrig="320">
          <v:shape id="_x0000_i1113" type="#_x0000_t75" style="width:26.9pt;height:16.3pt" o:ole="">
            <v:imagedata r:id="rId185" o:title=""/>
          </v:shape>
          <o:OLEObject Type="Embed" ProgID="Equation.DSMT4" ShapeID="_x0000_i1113" DrawAspect="Content" ObjectID="_1700143403" r:id="rId186"/>
        </w:object>
      </w:r>
      <w:r>
        <w:rPr>
          <w:rFonts w:hint="eastAsia"/>
        </w:rPr>
        <w:t>的极值．</w:t>
      </w:r>
    </w:p>
    <w:bookmarkEnd w:id="5"/>
    <w:p w:rsidR="009206F5" w:rsidRDefault="009206F5" w:rsidP="007C2312"/>
    <w:p w:rsidR="009206F5" w:rsidRDefault="009206F5" w:rsidP="007C2312"/>
    <w:p w:rsidR="00B206A7" w:rsidRDefault="00B206A7" w:rsidP="007C2312">
      <w:r>
        <w:rPr>
          <w:rFonts w:hint="eastAsia"/>
        </w:rPr>
        <w:t>(</w:t>
      </w:r>
      <w:r w:rsidR="007C2312">
        <w:rPr>
          <w:rFonts w:hint="eastAsia"/>
        </w:rPr>
        <w:t>16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10</w:t>
      </w:r>
      <w:r w:rsidR="007C2312">
        <w:rPr>
          <w:rFonts w:hint="eastAsia"/>
        </w:rPr>
        <w:t>）</w:t>
      </w:r>
    </w:p>
    <w:p w:rsidR="007C2312" w:rsidRPr="00BA0DE2" w:rsidRDefault="00AC55D4" w:rsidP="005A2E3D">
      <w:pPr>
        <w:ind w:leftChars="200" w:left="480"/>
      </w:pPr>
      <w:r>
        <w:rPr>
          <w:rFonts w:hint="eastAsia"/>
        </w:rPr>
        <w:t>已知</w:t>
      </w:r>
      <w:r w:rsidR="00634040" w:rsidRPr="00634040">
        <w:rPr>
          <w:position w:val="-10"/>
        </w:rPr>
        <w:object w:dxaOrig="720" w:dyaOrig="320">
          <v:shape id="_x0000_i1114" type="#_x0000_t75" style="width:36.3pt;height:16.3pt" o:ole="">
            <v:imagedata r:id="rId187" o:title=""/>
          </v:shape>
          <o:OLEObject Type="Embed" ProgID="Equation.DSMT4" ShapeID="_x0000_i1114" DrawAspect="Content" ObjectID="_1700143404" r:id="rId188"/>
        </w:object>
      </w:r>
      <w:r>
        <w:rPr>
          <w:rFonts w:hint="eastAsia"/>
        </w:rPr>
        <w:t>具有二阶连续</w:t>
      </w:r>
      <w:r w:rsidR="007C2312">
        <w:rPr>
          <w:rFonts w:hint="eastAsia"/>
        </w:rPr>
        <w:t>偏导数，</w:t>
      </w:r>
      <w:r>
        <w:rPr>
          <w:rFonts w:hint="eastAsia"/>
        </w:rPr>
        <w:t>且</w:t>
      </w:r>
      <w:r w:rsidR="00634040" w:rsidRPr="00634040">
        <w:rPr>
          <w:position w:val="-10"/>
        </w:rPr>
        <w:object w:dxaOrig="2860" w:dyaOrig="320">
          <v:shape id="_x0000_i1115" type="#_x0000_t75" style="width:142.75pt;height:16.3pt" o:ole="">
            <v:imagedata r:id="rId189" o:title=""/>
          </v:shape>
          <o:OLEObject Type="Embed" ProgID="Equation.DSMT4" ShapeID="_x0000_i1115" DrawAspect="Content" ObjectID="_1700143405" r:id="rId190"/>
        </w:object>
      </w:r>
      <w:r w:rsidR="007C2312">
        <w:rPr>
          <w:rFonts w:hint="eastAsia"/>
        </w:rPr>
        <w:t>，求</w:t>
      </w:r>
      <w:r w:rsidR="00634040" w:rsidRPr="00634040">
        <w:rPr>
          <w:position w:val="-28"/>
        </w:rPr>
        <w:object w:dxaOrig="1780" w:dyaOrig="700">
          <v:shape id="_x0000_i1116" type="#_x0000_t75" style="width:88.9pt;height:35.05pt" o:ole="">
            <v:imagedata r:id="rId191" o:title=""/>
          </v:shape>
          <o:OLEObject Type="Embed" ProgID="Equation.DSMT4" ShapeID="_x0000_i1116" DrawAspect="Content" ObjectID="_1700143406" r:id="rId192"/>
        </w:object>
      </w:r>
      <w:r w:rsidR="007C2312">
        <w:rPr>
          <w:rFonts w:hint="eastAsia"/>
        </w:rPr>
        <w:t>．</w:t>
      </w:r>
    </w:p>
    <w:p w:rsidR="009206F5" w:rsidRDefault="009206F5" w:rsidP="007C2312">
      <w:bookmarkStart w:id="6" w:name="_Hlk533425293"/>
    </w:p>
    <w:p w:rsidR="009206F5" w:rsidRDefault="009206F5" w:rsidP="007C2312"/>
    <w:bookmarkEnd w:id="6"/>
    <w:p w:rsidR="00280180" w:rsidRDefault="00280180" w:rsidP="00280180">
      <w:r>
        <w:rPr>
          <w:rFonts w:hint="eastAsia"/>
        </w:rPr>
        <w:t>(1</w:t>
      </w:r>
      <w:r>
        <w:t>7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280180">
        <w:rPr>
          <w:rStyle w:val="af"/>
          <w:rFonts w:hint="eastAsia"/>
        </w:rPr>
        <w:t>【同试卷二第三</w:t>
      </w:r>
      <w:r w:rsidRPr="00280180">
        <w:rPr>
          <w:rStyle w:val="af"/>
          <w:rFonts w:hint="eastAsia"/>
        </w:rPr>
        <w:t>(17)</w:t>
      </w:r>
      <w:r w:rsidRPr="00280180">
        <w:rPr>
          <w:rStyle w:val="af"/>
          <w:rFonts w:hint="eastAsia"/>
        </w:rPr>
        <w:t>题】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设函数</w:t>
      </w:r>
      <w:r w:rsidR="00634040" w:rsidRPr="00634040">
        <w:rPr>
          <w:position w:val="-10"/>
        </w:rPr>
        <w:object w:dxaOrig="540" w:dyaOrig="320">
          <v:shape id="_x0000_i1117" type="#_x0000_t75" style="width:26.9pt;height:16.3pt" o:ole="">
            <v:imagedata r:id="rId193" o:title=""/>
          </v:shape>
          <o:OLEObject Type="Embed" ProgID="Equation.DSMT4" ShapeID="_x0000_i1117" DrawAspect="Content" ObjectID="_1700143407" r:id="rId194"/>
        </w:object>
      </w:r>
      <w:r>
        <w:rPr>
          <w:rFonts w:hint="eastAsia"/>
        </w:rPr>
        <w:t>是微分方程</w:t>
      </w:r>
      <w:r w:rsidR="00634040" w:rsidRPr="00634040">
        <w:rPr>
          <w:position w:val="-28"/>
        </w:rPr>
        <w:object w:dxaOrig="1740" w:dyaOrig="740">
          <v:shape id="_x0000_i1118" type="#_x0000_t75" style="width:87.05pt;height:36.95pt" o:ole="">
            <v:imagedata r:id="rId195" o:title=""/>
          </v:shape>
          <o:OLEObject Type="Embed" ProgID="Equation.DSMT4" ShapeID="_x0000_i1118" DrawAspect="Content" ObjectID="_1700143408" r:id="rId196"/>
        </w:object>
      </w:r>
      <w:r>
        <w:rPr>
          <w:rFonts w:hint="eastAsia"/>
        </w:rPr>
        <w:t>满足条件</w:t>
      </w:r>
      <w:r w:rsidR="00634040" w:rsidRPr="00634040">
        <w:rPr>
          <w:position w:val="-10"/>
        </w:rPr>
        <w:object w:dxaOrig="1040" w:dyaOrig="380">
          <v:shape id="_x0000_i1119" type="#_x0000_t75" style="width:51.95pt;height:18.8pt" o:ole="">
            <v:imagedata r:id="rId197" o:title=""/>
          </v:shape>
          <o:OLEObject Type="Embed" ProgID="Equation.DSMT4" ShapeID="_x0000_i1119" DrawAspect="Content" ObjectID="_1700143409" r:id="rId198"/>
        </w:object>
      </w:r>
      <w:r>
        <w:rPr>
          <w:rFonts w:hint="eastAsia"/>
        </w:rPr>
        <w:t>的特解．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634040">
        <w:rPr>
          <w:position w:val="-10"/>
        </w:rPr>
        <w:object w:dxaOrig="540" w:dyaOrig="320">
          <v:shape id="_x0000_i1120" type="#_x0000_t75" style="width:26.9pt;height:16.3pt" o:ole="">
            <v:imagedata r:id="rId199" o:title=""/>
          </v:shape>
          <o:OLEObject Type="Embed" ProgID="Equation.DSMT4" ShapeID="_x0000_i1120" DrawAspect="Content" ObjectID="_1700143410" r:id="rId200"/>
        </w:object>
      </w:r>
      <w:r>
        <w:rPr>
          <w:rFonts w:hint="eastAsia"/>
        </w:rPr>
        <w:t>的表达式；</w:t>
      </w:r>
    </w:p>
    <w:p w:rsidR="00280180" w:rsidRDefault="00280180" w:rsidP="005A2E3D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设平面区域</w:t>
      </w:r>
      <w:r w:rsidR="00634040" w:rsidRPr="00634040">
        <w:rPr>
          <w:position w:val="-10"/>
        </w:rPr>
        <w:object w:dxaOrig="3420" w:dyaOrig="320">
          <v:shape id="_x0000_i1121" type="#_x0000_t75" style="width:170.9pt;height:16.3pt" o:ole="">
            <v:imagedata r:id="rId201" o:title=""/>
          </v:shape>
          <o:OLEObject Type="Embed" ProgID="Equation.DSMT4" ShapeID="_x0000_i1121" DrawAspect="Content" ObjectID="_1700143411" r:id="rId202"/>
        </w:object>
      </w:r>
      <w:r>
        <w:rPr>
          <w:rFonts w:hint="eastAsia"/>
        </w:rPr>
        <w:t>，求</w:t>
      </w:r>
      <w:r w:rsidR="00634040" w:rsidRPr="00025957">
        <w:rPr>
          <w:position w:val="-4"/>
        </w:rPr>
        <w:object w:dxaOrig="240" w:dyaOrig="240">
          <v:shape id="_x0000_i1122" type="#_x0000_t75" style="width:11.9pt;height:11.9pt" o:ole="">
            <v:imagedata r:id="rId203" o:title=""/>
          </v:shape>
          <o:OLEObject Type="Embed" ProgID="Equation.DSMT4" ShapeID="_x0000_i1122" DrawAspect="Content" ObjectID="_1700143412" r:id="rId204"/>
        </w:object>
      </w:r>
      <w:r>
        <w:rPr>
          <w:rFonts w:hint="eastAsia"/>
        </w:rPr>
        <w:t>绕</w:t>
      </w:r>
      <w:r w:rsidR="00634040" w:rsidRPr="00025957">
        <w:rPr>
          <w:position w:val="-4"/>
        </w:rPr>
        <w:object w:dxaOrig="200" w:dyaOrig="200">
          <v:shape id="_x0000_i1123" type="#_x0000_t75" style="width:10pt;height:10pt" o:ole="">
            <v:imagedata r:id="rId205" o:title=""/>
          </v:shape>
          <o:OLEObject Type="Embed" ProgID="Equation.DSMT4" ShapeID="_x0000_i1123" DrawAspect="Content" ObjectID="_1700143413" r:id="rId206"/>
        </w:object>
      </w:r>
      <w:r>
        <w:rPr>
          <w:rFonts w:hint="eastAsia"/>
        </w:rPr>
        <w:t>轴旋转一周所形成的旋转体的体积．</w:t>
      </w:r>
    </w:p>
    <w:p w:rsidR="009206F5" w:rsidRDefault="009206F5" w:rsidP="007C2312"/>
    <w:p w:rsidR="009206F5" w:rsidRDefault="009206F5" w:rsidP="007C2312"/>
    <w:p w:rsidR="006D3FA8" w:rsidRDefault="006D3FA8" w:rsidP="006D3FA8">
      <w:r>
        <w:rPr>
          <w:rFonts w:hint="eastAsia"/>
        </w:rPr>
        <w:t>(</w:t>
      </w:r>
      <w:r w:rsidR="007C2312">
        <w:rPr>
          <w:rFonts w:hint="eastAsia"/>
        </w:rPr>
        <w:t>1</w:t>
      </w:r>
      <w:r w:rsidR="007C2312">
        <w:t>8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10</w:t>
      </w:r>
      <w:r w:rsidR="007C2312">
        <w:rPr>
          <w:rFonts w:hint="eastAsia"/>
        </w:rPr>
        <w:t>分）</w:t>
      </w:r>
      <w:r w:rsidRPr="006D3FA8">
        <w:rPr>
          <w:rStyle w:val="af"/>
          <w:rFonts w:hint="eastAsia"/>
        </w:rPr>
        <w:t>【同试卷一第三</w:t>
      </w:r>
      <w:r w:rsidRPr="006D3FA8">
        <w:rPr>
          <w:rStyle w:val="af"/>
          <w:rFonts w:hint="eastAsia"/>
        </w:rPr>
        <w:t>(1</w:t>
      </w:r>
      <w:r w:rsidRPr="006D3FA8">
        <w:rPr>
          <w:rStyle w:val="af"/>
        </w:rPr>
        <w:t>7</w:t>
      </w:r>
      <w:r w:rsidRPr="006D3FA8">
        <w:rPr>
          <w:rStyle w:val="af"/>
          <w:rFonts w:hint="eastAsia"/>
        </w:rPr>
        <w:t>)</w:t>
      </w:r>
      <w:r w:rsidRPr="006D3FA8">
        <w:rPr>
          <w:rStyle w:val="af"/>
          <w:rFonts w:hint="eastAsia"/>
        </w:rPr>
        <w:t>题】</w:t>
      </w:r>
    </w:p>
    <w:p w:rsidR="006D3FA8" w:rsidRDefault="006D3FA8" w:rsidP="005A2E3D">
      <w:pPr>
        <w:ind w:leftChars="200" w:left="480"/>
      </w:pPr>
      <w:r>
        <w:rPr>
          <w:rFonts w:hint="eastAsia"/>
        </w:rPr>
        <w:t>求曲线</w:t>
      </w:r>
      <w:r w:rsidR="00634040" w:rsidRPr="00634040">
        <w:rPr>
          <w:position w:val="-10"/>
        </w:rPr>
        <w:object w:dxaOrig="2000" w:dyaOrig="360">
          <v:shape id="_x0000_i1124" type="#_x0000_t75" style="width:100.15pt;height:18.15pt" o:ole="">
            <v:imagedata r:id="rId207" o:title=""/>
          </v:shape>
          <o:OLEObject Type="Embed" ProgID="Equation.DSMT4" ShapeID="_x0000_i1124" DrawAspect="Content" ObjectID="_1700143414" r:id="rId208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00" w:dyaOrig="200">
          <v:shape id="_x0000_i1125" type="#_x0000_t75" style="width:10pt;height:10pt" o:ole="">
            <v:imagedata r:id="rId209" o:title=""/>
          </v:shape>
          <o:OLEObject Type="Embed" ProgID="Equation.DSMT4" ShapeID="_x0000_i1125" DrawAspect="Content" ObjectID="_1700143415" r:id="rId210"/>
        </w:object>
      </w:r>
      <w:r>
        <w:rPr>
          <w:rFonts w:hint="eastAsia"/>
        </w:rPr>
        <w:t>轴之间图形的面积．</w:t>
      </w:r>
    </w:p>
    <w:p w:rsidR="009206F5" w:rsidRDefault="009206F5" w:rsidP="007C2312"/>
    <w:p w:rsidR="009206F5" w:rsidRDefault="009206F5" w:rsidP="007C2312"/>
    <w:p w:rsidR="002C20AD" w:rsidRDefault="002C20AD" w:rsidP="002C20AD">
      <w:r>
        <w:rPr>
          <w:rFonts w:hint="eastAsia"/>
        </w:rPr>
        <w:t>(</w:t>
      </w:r>
      <w:r w:rsidR="007C2312">
        <w:rPr>
          <w:rFonts w:hint="eastAsia"/>
        </w:rPr>
        <w:t>1</w:t>
      </w:r>
      <w:r w:rsidR="007C2312">
        <w:t>9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10</w:t>
      </w:r>
      <w:r w:rsidR="007C2312">
        <w:rPr>
          <w:rFonts w:hint="eastAsia"/>
        </w:rPr>
        <w:t>分）</w:t>
      </w:r>
      <w:r w:rsidRPr="002C20AD">
        <w:rPr>
          <w:rStyle w:val="af"/>
          <w:rFonts w:hint="eastAsia"/>
        </w:rPr>
        <w:t>【同试卷一第三</w:t>
      </w:r>
      <w:r w:rsidRPr="002C20AD">
        <w:rPr>
          <w:rStyle w:val="af"/>
          <w:rFonts w:hint="eastAsia"/>
        </w:rPr>
        <w:t>(1</w:t>
      </w:r>
      <w:r w:rsidRPr="002C20AD">
        <w:rPr>
          <w:rStyle w:val="af"/>
        </w:rPr>
        <w:t>8</w:t>
      </w:r>
      <w:r w:rsidRPr="002C20AD">
        <w:rPr>
          <w:rStyle w:val="af"/>
          <w:rFonts w:hint="eastAsia"/>
        </w:rPr>
        <w:t>)</w:t>
      </w:r>
      <w:r w:rsidRPr="002C20AD">
        <w:rPr>
          <w:rStyle w:val="af"/>
          <w:rFonts w:hint="eastAsia"/>
        </w:rPr>
        <w:t>题】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设</w:t>
      </w:r>
      <w:r w:rsidR="00634040" w:rsidRPr="00634040">
        <w:rPr>
          <w:position w:val="-18"/>
        </w:rPr>
        <w:object w:dxaOrig="1920" w:dyaOrig="520">
          <v:shape id="_x0000_i1126" type="#_x0000_t75" style="width:95.8pt;height:26.3pt" o:ole="">
            <v:imagedata r:id="rId211" o:title=""/>
          </v:shape>
          <o:OLEObject Type="Embed" ProgID="Equation.DSMT4" ShapeID="_x0000_i1126" DrawAspect="Content" ObjectID="_1700143416" r:id="rId212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1200" w:dyaOrig="300">
          <v:shape id="_x0000_i1127" type="#_x0000_t75" style="width:60.1pt;height:15.05pt" o:ole="">
            <v:imagedata r:id="rId213" o:title=""/>
          </v:shape>
          <o:OLEObject Type="Embed" ProgID="Equation.DSMT4" ShapeID="_x0000_i1127" DrawAspect="Content" ObjectID="_1700143417" r:id="rId214"/>
        </w:object>
      </w:r>
      <w:r>
        <w:rPr>
          <w:rFonts w:hint="eastAsia"/>
        </w:rPr>
        <w:t>）．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证明：数列</w:t>
      </w:r>
      <w:r w:rsidR="00634040" w:rsidRPr="00634040">
        <w:rPr>
          <w:position w:val="-12"/>
        </w:rPr>
        <w:object w:dxaOrig="460" w:dyaOrig="360">
          <v:shape id="_x0000_i1128" type="#_x0000_t75" style="width:23.15pt;height:18.15pt" o:ole="">
            <v:imagedata r:id="rId215" o:title=""/>
          </v:shape>
          <o:OLEObject Type="Embed" ProgID="Equation.DSMT4" ShapeID="_x0000_i1128" DrawAspect="Content" ObjectID="_1700143418" r:id="rId216"/>
        </w:object>
      </w:r>
      <w:r>
        <w:rPr>
          <w:rFonts w:hint="eastAsia"/>
        </w:rPr>
        <w:t>单调减少，且</w:t>
      </w:r>
      <w:r w:rsidR="00634040" w:rsidRPr="00634040">
        <w:rPr>
          <w:position w:val="-24"/>
        </w:rPr>
        <w:object w:dxaOrig="1359" w:dyaOrig="620">
          <v:shape id="_x0000_i1129" type="#_x0000_t75" style="width:68.25pt;height:31.3pt" o:ole="">
            <v:imagedata r:id="rId217" o:title=""/>
          </v:shape>
          <o:OLEObject Type="Embed" ProgID="Equation.DSMT4" ShapeID="_x0000_i1129" DrawAspect="Content" ObjectID="_1700143419" r:id="rId218"/>
        </w:object>
      </w:r>
      <w:r>
        <w:rPr>
          <w:rFonts w:hint="eastAsia"/>
        </w:rPr>
        <w:t>（</w:t>
      </w:r>
      <w:r w:rsidR="00634040" w:rsidRPr="00634040">
        <w:rPr>
          <w:position w:val="-8"/>
        </w:rPr>
        <w:object w:dxaOrig="999" w:dyaOrig="300">
          <v:shape id="_x0000_i1130" type="#_x0000_t75" style="width:50.1pt;height:15.05pt" o:ole="">
            <v:imagedata r:id="rId219" o:title=""/>
          </v:shape>
          <o:OLEObject Type="Embed" ProgID="Equation.DSMT4" ShapeID="_x0000_i1130" DrawAspect="Content" ObjectID="_1700143420" r:id="rId220"/>
        </w:object>
      </w:r>
      <w:r>
        <w:rPr>
          <w:rFonts w:hint="eastAsia"/>
        </w:rPr>
        <w:t>）；</w:t>
      </w:r>
    </w:p>
    <w:p w:rsidR="002C20AD" w:rsidRDefault="002C20AD" w:rsidP="002C20AD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求极限</w:t>
      </w:r>
      <w:r w:rsidR="00634040" w:rsidRPr="00634040">
        <w:rPr>
          <w:position w:val="-30"/>
        </w:rPr>
        <w:object w:dxaOrig="820" w:dyaOrig="680">
          <v:shape id="_x0000_i1131" type="#_x0000_t75" style="width:40.7pt;height:33.8pt" o:ole="">
            <v:imagedata r:id="rId221" o:title=""/>
          </v:shape>
          <o:OLEObject Type="Embed" ProgID="Equation.DSMT4" ShapeID="_x0000_i1131" DrawAspect="Content" ObjectID="_1700143421" r:id="rId222"/>
        </w:object>
      </w:r>
      <w:r>
        <w:rPr>
          <w:rFonts w:hint="eastAsia"/>
        </w:rPr>
        <w:t>．</w:t>
      </w:r>
    </w:p>
    <w:p w:rsidR="009206F5" w:rsidRDefault="009206F5" w:rsidP="007C2312"/>
    <w:p w:rsidR="009206F5" w:rsidRDefault="009206F5" w:rsidP="007C2312"/>
    <w:p w:rsidR="00280180" w:rsidRPr="00271F75" w:rsidRDefault="00280180" w:rsidP="00280180">
      <w:r>
        <w:rPr>
          <w:rFonts w:hint="eastAsia"/>
        </w:rPr>
        <w:t>(</w:t>
      </w:r>
      <w:r w:rsidR="007C2312">
        <w:rPr>
          <w:rFonts w:hint="eastAsia"/>
        </w:rPr>
        <w:t>20</w:t>
      </w:r>
      <w:r>
        <w:rPr>
          <w:rFonts w:hint="eastAsia"/>
        </w:rPr>
        <w:t>)</w:t>
      </w:r>
      <w:r w:rsidR="007C2312">
        <w:rPr>
          <w:rFonts w:hint="eastAsia"/>
        </w:rPr>
        <w:t>（本题满分</w:t>
      </w:r>
      <w:r w:rsidR="007C2312">
        <w:rPr>
          <w:rFonts w:hint="eastAsia"/>
        </w:rPr>
        <w:t>11</w:t>
      </w:r>
      <w:r w:rsidR="007C2312">
        <w:rPr>
          <w:rFonts w:hint="eastAsia"/>
        </w:rPr>
        <w:t>分）</w:t>
      </w:r>
      <w:r w:rsidRPr="00280180">
        <w:rPr>
          <w:rStyle w:val="af"/>
          <w:rFonts w:hint="eastAsia"/>
        </w:rPr>
        <w:t>【同试卷二第三</w:t>
      </w:r>
      <w:r w:rsidRPr="00280180">
        <w:rPr>
          <w:rStyle w:val="af"/>
          <w:rFonts w:hint="eastAsia"/>
        </w:rPr>
        <w:t>(22)</w:t>
      </w:r>
      <w:r w:rsidRPr="00280180">
        <w:rPr>
          <w:rStyle w:val="af"/>
          <w:rFonts w:hint="eastAsia"/>
        </w:rPr>
        <w:t>题】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已知向量组Ⅰ：</w:t>
      </w:r>
      <w:r w:rsidR="00634040" w:rsidRPr="00634040">
        <w:rPr>
          <w:position w:val="-50"/>
        </w:rPr>
        <w:object w:dxaOrig="3180" w:dyaOrig="1120">
          <v:shape id="_x0000_i1132" type="#_x0000_t75" style="width:159.05pt;height:55.7pt" o:ole="">
            <v:imagedata r:id="rId223" o:title=""/>
          </v:shape>
          <o:OLEObject Type="Embed" ProgID="Equation.DSMT4" ShapeID="_x0000_i1132" DrawAspect="Content" ObjectID="_1700143422" r:id="rId224"/>
        </w:object>
      </w:r>
      <w:r>
        <w:rPr>
          <w:rFonts w:hint="eastAsia"/>
        </w:rPr>
        <w:t>；</w:t>
      </w:r>
    </w:p>
    <w:p w:rsidR="00280180" w:rsidRDefault="00280180" w:rsidP="00280180">
      <w:pPr>
        <w:ind w:leftChars="200" w:left="480"/>
      </w:pPr>
      <w:r>
        <w:rPr>
          <w:rFonts w:hint="eastAsia"/>
        </w:rPr>
        <w:t>向量组Ⅱ：</w:t>
      </w:r>
      <w:r w:rsidR="00634040" w:rsidRPr="00634040">
        <w:rPr>
          <w:position w:val="-50"/>
        </w:rPr>
        <w:object w:dxaOrig="3800" w:dyaOrig="1120">
          <v:shape id="_x0000_i1133" type="#_x0000_t75" style="width:189.7pt;height:55.7pt" o:ole="">
            <v:imagedata r:id="rId225" o:title=""/>
          </v:shape>
          <o:OLEObject Type="Embed" ProgID="Equation.DSMT4" ShapeID="_x0000_i1133" DrawAspect="Content" ObjectID="_1700143423" r:id="rId226"/>
        </w:object>
      </w:r>
      <w:r>
        <w:rPr>
          <w:rFonts w:hint="eastAsia"/>
        </w:rPr>
        <w:t>．若向量组Ⅰ和向量组Ⅱ等价，求常数</w:t>
      </w:r>
      <w:r w:rsidR="00634040" w:rsidRPr="00634040">
        <w:rPr>
          <w:position w:val="-6"/>
        </w:rPr>
        <w:object w:dxaOrig="200" w:dyaOrig="220">
          <v:shape id="_x0000_i1134" type="#_x0000_t75" style="width:10pt;height:11.25pt" o:ole="">
            <v:imagedata r:id="rId227" o:title=""/>
          </v:shape>
          <o:OLEObject Type="Embed" ProgID="Equation.DSMT4" ShapeID="_x0000_i1134" DrawAspect="Content" ObjectID="_1700143424" r:id="rId228"/>
        </w:object>
      </w:r>
      <w:r>
        <w:rPr>
          <w:rFonts w:hint="eastAsia"/>
        </w:rPr>
        <w:t>的值，并将</w:t>
      </w:r>
      <w:r w:rsidR="00634040" w:rsidRPr="00634040">
        <w:rPr>
          <w:position w:val="-12"/>
        </w:rPr>
        <w:object w:dxaOrig="300" w:dyaOrig="360">
          <v:shape id="_x0000_i1135" type="#_x0000_t75" style="width:15.05pt;height:18.15pt" o:ole="">
            <v:imagedata r:id="rId229" o:title=""/>
          </v:shape>
          <o:OLEObject Type="Embed" ProgID="Equation.DSMT4" ShapeID="_x0000_i1135" DrawAspect="Content" ObjectID="_1700143425" r:id="rId230"/>
        </w:object>
      </w:r>
      <w:r>
        <w:rPr>
          <w:rFonts w:hint="eastAsia"/>
        </w:rPr>
        <w:t>用</w:t>
      </w:r>
      <w:r w:rsidR="00634040" w:rsidRPr="00634040">
        <w:rPr>
          <w:position w:val="-12"/>
        </w:rPr>
        <w:object w:dxaOrig="920" w:dyaOrig="360">
          <v:shape id="_x0000_i1136" type="#_x0000_t75" style="width:45.7pt;height:18.15pt" o:ole="">
            <v:imagedata r:id="rId231" o:title=""/>
          </v:shape>
          <o:OLEObject Type="Embed" ProgID="Equation.DSMT4" ShapeID="_x0000_i1136" DrawAspect="Content" ObjectID="_1700143426" r:id="rId232"/>
        </w:object>
      </w:r>
      <w:r>
        <w:rPr>
          <w:rFonts w:hint="eastAsia"/>
        </w:rPr>
        <w:t>线性表示．</w:t>
      </w:r>
    </w:p>
    <w:p w:rsidR="009206F5" w:rsidRDefault="009206F5" w:rsidP="007C2312"/>
    <w:p w:rsidR="00375419" w:rsidRDefault="00375419" w:rsidP="00375419"/>
    <w:p w:rsidR="00375419" w:rsidRDefault="00375419" w:rsidP="00375419">
      <w:r>
        <w:rPr>
          <w:rFonts w:hint="eastAsia"/>
        </w:rPr>
        <w:lastRenderedPageBreak/>
        <w:t>(21)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(21)</w:t>
      </w:r>
      <w:r w:rsidRPr="00375419">
        <w:rPr>
          <w:rStyle w:val="af"/>
          <w:rFonts w:hint="eastAsia"/>
        </w:rPr>
        <w:t>题】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已知矩阵</w:t>
      </w:r>
      <w:r w:rsidR="00634040" w:rsidRPr="00634040">
        <w:rPr>
          <w:position w:val="-50"/>
        </w:rPr>
        <w:object w:dxaOrig="1800" w:dyaOrig="1120">
          <v:shape id="_x0000_i1137" type="#_x0000_t75" style="width:90.15pt;height:55.7pt" o:ole="">
            <v:imagedata r:id="rId233" o:title=""/>
          </v:shape>
          <o:OLEObject Type="Embed" ProgID="Equation.DSMT4" ShapeID="_x0000_i1137" DrawAspect="Content" ObjectID="_1700143427" r:id="rId234"/>
        </w:object>
      </w:r>
      <w:r>
        <w:rPr>
          <w:rFonts w:hint="eastAsia"/>
        </w:rPr>
        <w:t>与</w:t>
      </w:r>
      <w:r w:rsidR="00634040" w:rsidRPr="00634040">
        <w:rPr>
          <w:position w:val="-50"/>
        </w:rPr>
        <w:object w:dxaOrig="1680" w:dyaOrig="1120">
          <v:shape id="_x0000_i1138" type="#_x0000_t75" style="width:83.9pt;height:55.7pt" o:ole="">
            <v:imagedata r:id="rId235" o:title=""/>
          </v:shape>
          <o:OLEObject Type="Embed" ProgID="Equation.DSMT4" ShapeID="_x0000_i1138" DrawAspect="Content" ObjectID="_1700143428" r:id="rId236"/>
        </w:object>
      </w:r>
      <w:r>
        <w:rPr>
          <w:rFonts w:hint="eastAsia"/>
        </w:rPr>
        <w:t>相似．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634040">
        <w:rPr>
          <w:position w:val="-10"/>
        </w:rPr>
        <w:object w:dxaOrig="440" w:dyaOrig="260">
          <v:shape id="_x0000_i1139" type="#_x0000_t75" style="width:21.9pt;height:13.15pt" o:ole="">
            <v:imagedata r:id="rId237" o:title=""/>
          </v:shape>
          <o:OLEObject Type="Embed" ProgID="Equation.DSMT4" ShapeID="_x0000_i1139" DrawAspect="Content" ObjectID="_1700143429" r:id="rId238"/>
        </w:object>
      </w:r>
      <w:r>
        <w:rPr>
          <w:rFonts w:hint="eastAsia"/>
        </w:rPr>
        <w:t>之值；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求可逆矩阵</w:t>
      </w:r>
      <w:r w:rsidR="00634040" w:rsidRPr="00025957">
        <w:rPr>
          <w:position w:val="-4"/>
        </w:rPr>
        <w:object w:dxaOrig="220" w:dyaOrig="240">
          <v:shape id="_x0000_i1140" type="#_x0000_t75" style="width:11.25pt;height:11.9pt" o:ole="">
            <v:imagedata r:id="rId239" o:title=""/>
          </v:shape>
          <o:OLEObject Type="Embed" ProgID="Equation.DSMT4" ShapeID="_x0000_i1140" DrawAspect="Content" ObjectID="_1700143430" r:id="rId240"/>
        </w:object>
      </w:r>
      <w:r>
        <w:rPr>
          <w:rFonts w:hint="eastAsia"/>
        </w:rPr>
        <w:t>，使得</w:t>
      </w:r>
      <w:r w:rsidR="00634040" w:rsidRPr="00025957">
        <w:rPr>
          <w:position w:val="-4"/>
        </w:rPr>
        <w:object w:dxaOrig="1060" w:dyaOrig="300">
          <v:shape id="_x0000_i1141" type="#_x0000_t75" style="width:53.2pt;height:15.05pt" o:ole="">
            <v:imagedata r:id="rId241" o:title=""/>
          </v:shape>
          <o:OLEObject Type="Embed" ProgID="Equation.DSMT4" ShapeID="_x0000_i1141" DrawAspect="Content" ObjectID="_1700143431" r:id="rId242"/>
        </w:object>
      </w:r>
      <w:r>
        <w:rPr>
          <w:rFonts w:hint="eastAsia"/>
        </w:rPr>
        <w:t>．</w:t>
      </w:r>
    </w:p>
    <w:p w:rsidR="00375419" w:rsidRDefault="00375419" w:rsidP="00375419"/>
    <w:p w:rsidR="00375419" w:rsidRDefault="00375419" w:rsidP="00375419"/>
    <w:p w:rsidR="00375419" w:rsidRDefault="00375419" w:rsidP="00375419">
      <w:r>
        <w:rPr>
          <w:rFonts w:hint="eastAsia"/>
        </w:rPr>
        <w:t>(22)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</w:t>
      </w:r>
      <w:r>
        <w:rPr>
          <w:rStyle w:val="af"/>
          <w:rFonts w:hint="eastAsia"/>
        </w:rPr>
        <w:t>2</w:t>
      </w:r>
      <w:r w:rsidRPr="00375419">
        <w:rPr>
          <w:rStyle w:val="af"/>
          <w:rFonts w:hint="eastAsia"/>
        </w:rPr>
        <w:t>)</w:t>
      </w:r>
      <w:r w:rsidRPr="00375419">
        <w:rPr>
          <w:rStyle w:val="af"/>
          <w:rFonts w:hint="eastAsia"/>
        </w:rPr>
        <w:t>题】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设随机变量</w:t>
      </w:r>
      <w:r w:rsidR="00634040" w:rsidRPr="00634040">
        <w:rPr>
          <w:position w:val="-8"/>
        </w:rPr>
        <w:object w:dxaOrig="460" w:dyaOrig="279">
          <v:shape id="_x0000_i1142" type="#_x0000_t75" style="width:23.15pt;height:13.75pt" o:ole="">
            <v:imagedata r:id="rId243" o:title=""/>
          </v:shape>
          <o:OLEObject Type="Embed" ProgID="Equation.DSMT4" ShapeID="_x0000_i1142" DrawAspect="Content" ObjectID="_1700143432" r:id="rId244"/>
        </w:object>
      </w:r>
      <w:r>
        <w:rPr>
          <w:rFonts w:hint="eastAsia"/>
        </w:rPr>
        <w:t>相互独立，</w:t>
      </w:r>
      <w:r w:rsidR="00634040" w:rsidRPr="00025957">
        <w:rPr>
          <w:position w:val="-4"/>
        </w:rPr>
        <w:object w:dxaOrig="240" w:dyaOrig="240">
          <v:shape id="_x0000_i1143" type="#_x0000_t75" style="width:11.9pt;height:11.9pt" o:ole="">
            <v:imagedata r:id="rId245" o:title=""/>
          </v:shape>
          <o:OLEObject Type="Embed" ProgID="Equation.DSMT4" ShapeID="_x0000_i1143" DrawAspect="Content" ObjectID="_1700143433" r:id="rId246"/>
        </w:object>
      </w:r>
      <w:r>
        <w:rPr>
          <w:rFonts w:hint="eastAsia"/>
        </w:rPr>
        <w:t>服从参数为</w:t>
      </w:r>
      <w:r w:rsidR="00634040" w:rsidRPr="00025957">
        <w:rPr>
          <w:position w:val="-4"/>
        </w:rPr>
        <w:object w:dxaOrig="180" w:dyaOrig="260">
          <v:shape id="_x0000_i1144" type="#_x0000_t75" style="width:8.75pt;height:13.15pt" o:ole="">
            <v:imagedata r:id="rId247" o:title=""/>
          </v:shape>
          <o:OLEObject Type="Embed" ProgID="Equation.DSMT4" ShapeID="_x0000_i1144" DrawAspect="Content" ObjectID="_1700143434" r:id="rId248"/>
        </w:object>
      </w:r>
      <w:r>
        <w:rPr>
          <w:rFonts w:hint="eastAsia"/>
        </w:rPr>
        <w:t>的指数分布，</w:t>
      </w:r>
      <w:r w:rsidR="00634040" w:rsidRPr="00025957">
        <w:rPr>
          <w:position w:val="-4"/>
        </w:rPr>
        <w:object w:dxaOrig="220" w:dyaOrig="240">
          <v:shape id="_x0000_i1145" type="#_x0000_t75" style="width:11.25pt;height:11.9pt" o:ole="">
            <v:imagedata r:id="rId249" o:title=""/>
          </v:shape>
          <o:OLEObject Type="Embed" ProgID="Equation.DSMT4" ShapeID="_x0000_i1145" DrawAspect="Content" ObjectID="_1700143435" r:id="rId250"/>
        </w:object>
      </w:r>
      <w:r>
        <w:rPr>
          <w:rFonts w:hint="eastAsia"/>
        </w:rPr>
        <w:t>的概率分布为：</w:t>
      </w:r>
      <w:r w:rsidR="00634040" w:rsidRPr="00634040">
        <w:rPr>
          <w:position w:val="-10"/>
        </w:rPr>
        <w:object w:dxaOrig="1400" w:dyaOrig="320">
          <v:shape id="_x0000_i1146" type="#_x0000_t75" style="width:70.1pt;height:16.3pt" o:ole="">
            <v:imagedata r:id="rId251" o:title=""/>
          </v:shape>
          <o:OLEObject Type="Embed" ProgID="Equation.DSMT4" ShapeID="_x0000_i1146" DrawAspect="Content" ObjectID="_1700143436" r:id="rId252"/>
        </w:object>
      </w:r>
      <w:r>
        <w:rPr>
          <w:rFonts w:hint="eastAsia"/>
        </w:rPr>
        <w:t>，</w:t>
      </w:r>
      <w:r w:rsidR="00634040" w:rsidRPr="00634040">
        <w:rPr>
          <w:position w:val="-10"/>
        </w:rPr>
        <w:object w:dxaOrig="1579" w:dyaOrig="320">
          <v:shape id="_x0000_i1147" type="#_x0000_t75" style="width:78.9pt;height:16.3pt" o:ole="">
            <v:imagedata r:id="rId253" o:title=""/>
          </v:shape>
          <o:OLEObject Type="Embed" ProgID="Equation.DSMT4" ShapeID="_x0000_i1147" DrawAspect="Content" ObjectID="_1700143437" r:id="rId254"/>
        </w:object>
      </w:r>
      <w:r>
        <w:rPr>
          <w:rFonts w:hint="eastAsia"/>
        </w:rPr>
        <w:t>，</w:t>
      </w:r>
      <w:r w:rsidR="00634040" w:rsidRPr="00634040">
        <w:rPr>
          <w:position w:val="-10"/>
        </w:rPr>
        <w:object w:dxaOrig="1060" w:dyaOrig="320">
          <v:shape id="_x0000_i1148" type="#_x0000_t75" style="width:53.2pt;height:16.3pt" o:ole="">
            <v:imagedata r:id="rId255" o:title=""/>
          </v:shape>
          <o:OLEObject Type="Embed" ProgID="Equation.DSMT4" ShapeID="_x0000_i1148" DrawAspect="Content" ObjectID="_1700143438" r:id="rId256"/>
        </w:object>
      </w:r>
      <w:r>
        <w:rPr>
          <w:rFonts w:hint="eastAsia"/>
        </w:rPr>
        <w:t>．令</w:t>
      </w:r>
      <w:r w:rsidR="00634040" w:rsidRPr="00025957">
        <w:rPr>
          <w:position w:val="-4"/>
        </w:rPr>
        <w:object w:dxaOrig="760" w:dyaOrig="240">
          <v:shape id="_x0000_i1149" type="#_x0000_t75" style="width:38.2pt;height:11.9pt" o:ole="">
            <v:imagedata r:id="rId257" o:title=""/>
          </v:shape>
          <o:OLEObject Type="Embed" ProgID="Equation.DSMT4" ShapeID="_x0000_i1149" DrawAspect="Content" ObjectID="_1700143439" r:id="rId258"/>
        </w:object>
      </w:r>
      <w:r>
        <w:rPr>
          <w:rFonts w:hint="eastAsia"/>
        </w:rPr>
        <w:t>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025957">
        <w:rPr>
          <w:position w:val="-4"/>
        </w:rPr>
        <w:object w:dxaOrig="220" w:dyaOrig="240">
          <v:shape id="_x0000_i1150" type="#_x0000_t75" style="width:11.25pt;height:11.9pt" o:ole="">
            <v:imagedata r:id="rId259" o:title=""/>
          </v:shape>
          <o:OLEObject Type="Embed" ProgID="Equation.DSMT4" ShapeID="_x0000_i1150" DrawAspect="Content" ObjectID="_1700143440" r:id="rId260"/>
        </w:object>
      </w:r>
      <w:r>
        <w:rPr>
          <w:rFonts w:hint="eastAsia"/>
        </w:rPr>
        <w:t>的概率密度；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634040" w:rsidRPr="00634040">
        <w:rPr>
          <w:position w:val="-10"/>
        </w:rPr>
        <w:object w:dxaOrig="200" w:dyaOrig="260">
          <v:shape id="_x0000_i1151" type="#_x0000_t75" style="width:10pt;height:13.15pt" o:ole="">
            <v:imagedata r:id="rId261" o:title=""/>
          </v:shape>
          <o:OLEObject Type="Embed" ProgID="Equation.DSMT4" ShapeID="_x0000_i1151" DrawAspect="Content" ObjectID="_1700143441" r:id="rId262"/>
        </w:object>
      </w:r>
      <w:r>
        <w:rPr>
          <w:rFonts w:hint="eastAsia"/>
        </w:rPr>
        <w:t>为何值时，</w:t>
      </w:r>
      <w:r w:rsidR="00634040" w:rsidRPr="00025957">
        <w:rPr>
          <w:position w:val="-4"/>
        </w:rPr>
        <w:object w:dxaOrig="240" w:dyaOrig="240">
          <v:shape id="_x0000_i1152" type="#_x0000_t75" style="width:11.9pt;height:11.9pt" o:ole="">
            <v:imagedata r:id="rId263" o:title=""/>
          </v:shape>
          <o:OLEObject Type="Embed" ProgID="Equation.DSMT4" ShapeID="_x0000_i1152" DrawAspect="Content" ObjectID="_1700143442" r:id="rId264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153" type="#_x0000_t75" style="width:11.25pt;height:11.9pt" o:ole="">
            <v:imagedata r:id="rId265" o:title=""/>
          </v:shape>
          <o:OLEObject Type="Embed" ProgID="Equation.DSMT4" ShapeID="_x0000_i1153" DrawAspect="Content" ObjectID="_1700143443" r:id="rId266"/>
        </w:object>
      </w:r>
      <w:r>
        <w:rPr>
          <w:rFonts w:hint="eastAsia"/>
        </w:rPr>
        <w:t>不相关；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Ⅲ</w:t>
      </w:r>
      <w:r>
        <w:rPr>
          <w:rFonts w:hint="eastAsia"/>
        </w:rPr>
        <w:t xml:space="preserve">) </w:t>
      </w:r>
      <w:r w:rsidR="00634040" w:rsidRPr="00025957">
        <w:rPr>
          <w:position w:val="-4"/>
        </w:rPr>
        <w:object w:dxaOrig="240" w:dyaOrig="240">
          <v:shape id="_x0000_i1154" type="#_x0000_t75" style="width:11.9pt;height:11.9pt" o:ole="">
            <v:imagedata r:id="rId267" o:title=""/>
          </v:shape>
          <o:OLEObject Type="Embed" ProgID="Equation.DSMT4" ShapeID="_x0000_i1154" DrawAspect="Content" ObjectID="_1700143444" r:id="rId268"/>
        </w:object>
      </w:r>
      <w:r>
        <w:rPr>
          <w:rFonts w:hint="eastAsia"/>
        </w:rPr>
        <w:t>与</w:t>
      </w:r>
      <w:r w:rsidR="00634040" w:rsidRPr="00025957">
        <w:rPr>
          <w:position w:val="-4"/>
        </w:rPr>
        <w:object w:dxaOrig="220" w:dyaOrig="240">
          <v:shape id="_x0000_i1155" type="#_x0000_t75" style="width:11.25pt;height:11.9pt" o:ole="">
            <v:imagedata r:id="rId269" o:title=""/>
          </v:shape>
          <o:OLEObject Type="Embed" ProgID="Equation.DSMT4" ShapeID="_x0000_i1155" DrawAspect="Content" ObjectID="_1700143445" r:id="rId270"/>
        </w:object>
      </w:r>
      <w:r>
        <w:rPr>
          <w:rFonts w:hint="eastAsia"/>
        </w:rPr>
        <w:t>是否相互独立？</w:t>
      </w:r>
    </w:p>
    <w:p w:rsidR="00375419" w:rsidRDefault="00375419" w:rsidP="00375419"/>
    <w:p w:rsidR="00375419" w:rsidRDefault="00375419" w:rsidP="00375419"/>
    <w:p w:rsidR="00375419" w:rsidRDefault="00375419" w:rsidP="00375419"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</w:t>
      </w:r>
      <w:r>
        <w:rPr>
          <w:rStyle w:val="af"/>
          <w:rFonts w:hint="eastAsia"/>
        </w:rPr>
        <w:t>3</w:t>
      </w:r>
      <w:r w:rsidRPr="00375419">
        <w:rPr>
          <w:rStyle w:val="af"/>
          <w:rFonts w:hint="eastAsia"/>
        </w:rPr>
        <w:t>)</w:t>
      </w:r>
      <w:r w:rsidRPr="00375419">
        <w:rPr>
          <w:rStyle w:val="af"/>
          <w:rFonts w:hint="eastAsia"/>
        </w:rPr>
        <w:t>题】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设总体</w:t>
      </w:r>
      <w:r w:rsidR="00634040" w:rsidRPr="00025957">
        <w:rPr>
          <w:position w:val="-4"/>
        </w:rPr>
        <w:object w:dxaOrig="240" w:dyaOrig="240">
          <v:shape id="_x0000_i1156" type="#_x0000_t75" style="width:11.9pt;height:11.9pt" o:ole="">
            <v:imagedata r:id="rId271" o:title=""/>
          </v:shape>
          <o:OLEObject Type="Embed" ProgID="Equation.DSMT4" ShapeID="_x0000_i1156" DrawAspect="Content" ObjectID="_1700143446" r:id="rId272"/>
        </w:object>
      </w:r>
      <w:r>
        <w:rPr>
          <w:rFonts w:hint="eastAsia"/>
        </w:rPr>
        <w:t>的概率密度为</w:t>
      </w:r>
    </w:p>
    <w:p w:rsidR="00375419" w:rsidRDefault="00634040" w:rsidP="00375419">
      <w:pPr>
        <w:ind w:leftChars="200" w:left="480"/>
        <w:jc w:val="center"/>
      </w:pPr>
      <w:r w:rsidRPr="00634040">
        <w:rPr>
          <w:position w:val="-50"/>
        </w:rPr>
        <w:object w:dxaOrig="2659" w:dyaOrig="1120">
          <v:shape id="_x0000_i1157" type="#_x0000_t75" style="width:132.75pt;height:55.7pt" o:ole="">
            <v:imagedata r:id="rId273" o:title=""/>
          </v:shape>
          <o:OLEObject Type="Embed" ProgID="Equation.DSMT4" ShapeID="_x0000_i1157" DrawAspect="Content" ObjectID="_1700143447" r:id="rId274"/>
        </w:object>
      </w:r>
    </w:p>
    <w:p w:rsidR="00375419" w:rsidRDefault="00375419" w:rsidP="00375419">
      <w:pPr>
        <w:ind w:leftChars="200" w:left="480"/>
      </w:pPr>
      <w:r>
        <w:rPr>
          <w:rFonts w:hint="eastAsia"/>
        </w:rPr>
        <w:t>其中</w:t>
      </w:r>
      <w:r w:rsidR="00634040" w:rsidRPr="00634040">
        <w:rPr>
          <w:position w:val="-10"/>
        </w:rPr>
        <w:object w:dxaOrig="240" w:dyaOrig="260">
          <v:shape id="_x0000_i1158" type="#_x0000_t75" style="width:11.9pt;height:13.15pt" o:ole="">
            <v:imagedata r:id="rId275" o:title=""/>
          </v:shape>
          <o:OLEObject Type="Embed" ProgID="Equation.DSMT4" ShapeID="_x0000_i1158" DrawAspect="Content" ObjectID="_1700143448" r:id="rId276"/>
        </w:object>
      </w:r>
      <w:r>
        <w:rPr>
          <w:rFonts w:hint="eastAsia"/>
        </w:rPr>
        <w:t>是已知参数，</w:t>
      </w:r>
      <w:r w:rsidR="00634040" w:rsidRPr="00634040">
        <w:rPr>
          <w:position w:val="-6"/>
        </w:rPr>
        <w:object w:dxaOrig="240" w:dyaOrig="220">
          <v:shape id="_x0000_i1159" type="#_x0000_t75" style="width:11.9pt;height:11.25pt" o:ole="">
            <v:imagedata r:id="rId277" o:title=""/>
          </v:shape>
          <o:OLEObject Type="Embed" ProgID="Equation.DSMT4" ShapeID="_x0000_i1159" DrawAspect="Content" ObjectID="_1700143449" r:id="rId278"/>
        </w:object>
      </w:r>
      <w:r>
        <w:rPr>
          <w:rFonts w:hint="eastAsia"/>
        </w:rPr>
        <w:t>是未知参数，</w:t>
      </w:r>
      <w:r w:rsidR="00634040" w:rsidRPr="00025957">
        <w:rPr>
          <w:position w:val="-4"/>
        </w:rPr>
        <w:object w:dxaOrig="240" w:dyaOrig="260">
          <v:shape id="_x0000_i1160" type="#_x0000_t75" style="width:11.9pt;height:13.15pt" o:ole="">
            <v:imagedata r:id="rId279" o:title=""/>
          </v:shape>
          <o:OLEObject Type="Embed" ProgID="Equation.DSMT4" ShapeID="_x0000_i1160" DrawAspect="Content" ObjectID="_1700143450" r:id="rId280"/>
        </w:object>
      </w:r>
      <w:r>
        <w:rPr>
          <w:rFonts w:hint="eastAsia"/>
        </w:rPr>
        <w:t>是常数，</w:t>
      </w:r>
      <w:r w:rsidR="00634040" w:rsidRPr="00634040">
        <w:rPr>
          <w:position w:val="-12"/>
        </w:rPr>
        <w:object w:dxaOrig="1260" w:dyaOrig="360">
          <v:shape id="_x0000_i1161" type="#_x0000_t75" style="width:63.25pt;height:18.15pt" o:ole="">
            <v:imagedata r:id="rId281" o:title=""/>
          </v:shape>
          <o:OLEObject Type="Embed" ProgID="Equation.DSMT4" ShapeID="_x0000_i1161" DrawAspect="Content" ObjectID="_1700143451" r:id="rId282"/>
        </w:object>
      </w:r>
      <w:r>
        <w:rPr>
          <w:rFonts w:hint="eastAsia"/>
        </w:rPr>
        <w:t>是来自总体</w:t>
      </w:r>
      <w:r w:rsidR="00634040" w:rsidRPr="00025957">
        <w:rPr>
          <w:position w:val="-4"/>
        </w:rPr>
        <w:object w:dxaOrig="240" w:dyaOrig="240">
          <v:shape id="_x0000_i1162" type="#_x0000_t75" style="width:11.9pt;height:11.9pt" o:ole="">
            <v:imagedata r:id="rId283" o:title=""/>
          </v:shape>
          <o:OLEObject Type="Embed" ProgID="Equation.DSMT4" ShapeID="_x0000_i1162" DrawAspect="Content" ObjectID="_1700143452" r:id="rId284"/>
        </w:object>
      </w:r>
      <w:r>
        <w:rPr>
          <w:rFonts w:hint="eastAsia"/>
        </w:rPr>
        <w:t>的简单随机样本．</w:t>
      </w:r>
    </w:p>
    <w:p w:rsidR="00375419" w:rsidRDefault="00375419" w:rsidP="00375419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求常数</w:t>
      </w:r>
      <w:r w:rsidR="00634040" w:rsidRPr="00025957">
        <w:rPr>
          <w:position w:val="-4"/>
        </w:rPr>
        <w:object w:dxaOrig="240" w:dyaOrig="260">
          <v:shape id="_x0000_i1163" type="#_x0000_t75" style="width:11.9pt;height:13.15pt" o:ole="">
            <v:imagedata r:id="rId285" o:title=""/>
          </v:shape>
          <o:OLEObject Type="Embed" ProgID="Equation.DSMT4" ShapeID="_x0000_i1163" DrawAspect="Content" ObjectID="_1700143453" r:id="rId286"/>
        </w:object>
      </w:r>
      <w:r>
        <w:rPr>
          <w:rFonts w:hint="eastAsia"/>
        </w:rPr>
        <w:t>的值；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634040" w:rsidRPr="00634040">
        <w:rPr>
          <w:position w:val="-6"/>
        </w:rPr>
        <w:object w:dxaOrig="320" w:dyaOrig="320">
          <v:shape id="_x0000_i1164" type="#_x0000_t75" style="width:16.3pt;height:16.3pt" o:ole="">
            <v:imagedata r:id="rId287" o:title=""/>
          </v:shape>
          <o:OLEObject Type="Embed" ProgID="Equation.DSMT4" ShapeID="_x0000_i1164" DrawAspect="Content" ObjectID="_1700143454" r:id="rId288"/>
        </w:object>
      </w:r>
      <w:r>
        <w:rPr>
          <w:rFonts w:hint="eastAsia"/>
        </w:rPr>
        <w:t>的最大似然估计量．</w:t>
      </w:r>
    </w:p>
    <w:p w:rsidR="00375419" w:rsidRDefault="00375419" w:rsidP="00375419"/>
    <w:p w:rsidR="00A55F3E" w:rsidRPr="005A2E3D" w:rsidRDefault="00A55F3E" w:rsidP="00CA00AF"/>
    <w:sectPr w:rsidR="00A55F3E" w:rsidRPr="005A2E3D" w:rsidSect="00223006">
      <w:headerReference w:type="even" r:id="rId289"/>
      <w:footerReference w:type="even" r:id="rId290"/>
      <w:footerReference w:type="default" r:id="rId291"/>
      <w:headerReference w:type="first" r:id="rId29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7E5" w:rsidRDefault="004507E5">
      <w:r>
        <w:separator/>
      </w:r>
    </w:p>
  </w:endnote>
  <w:endnote w:type="continuationSeparator" w:id="0">
    <w:p w:rsidR="004507E5" w:rsidRDefault="004507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73C2D" w:rsidRDefault="004F78C2" w:rsidP="00D80857">
        <w:pPr>
          <w:pStyle w:val="a5"/>
          <w:ind w:right="360" w:firstLine="360"/>
        </w:pPr>
        <w:r w:rsidRPr="004F78C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73C2D" w:rsidRDefault="004F78C2">
                    <w:pPr>
                      <w:jc w:val="center"/>
                      <w:rPr>
                        <w:color w:val="5B9BD5" w:themeColor="accent1"/>
                      </w:rPr>
                    </w:pPr>
                    <w:r w:rsidRPr="004F78C2">
                      <w:fldChar w:fldCharType="begin"/>
                    </w:r>
                    <w:r w:rsidR="00973C2D">
                      <w:instrText>PAGE    \* MERGEFORMAT</w:instrText>
                    </w:r>
                    <w:r w:rsidRPr="004F78C2">
                      <w:fldChar w:fldCharType="separate"/>
                    </w:r>
                    <w:r w:rsidR="00973C2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C2D" w:rsidRPr="003C7E48" w:rsidRDefault="00973C2D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F78C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F78C2">
      <w:rPr>
        <w:noProof/>
        <w:lang w:val="zh-CN"/>
      </w:rPr>
      <w:fldChar w:fldCharType="separate"/>
    </w:r>
    <w:r w:rsidR="005A2E3D">
      <w:rPr>
        <w:noProof/>
        <w:lang w:val="zh-CN"/>
      </w:rPr>
      <w:t>1</w:t>
    </w:r>
    <w:r w:rsidR="004F78C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7E5" w:rsidRDefault="004507E5">
      <w:r>
        <w:separator/>
      </w:r>
    </w:p>
  </w:footnote>
  <w:footnote w:type="continuationSeparator" w:id="0">
    <w:p w:rsidR="004507E5" w:rsidRDefault="004507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C2D" w:rsidRPr="006E3539" w:rsidRDefault="00973C2D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C2D" w:rsidRDefault="004F78C2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6" type="#_x0000_t75" style="width:11.25pt;height:11.25pt" o:bullet="t">
        <v:imagedata r:id="rId1" o:title="msoA"/>
      </v:shape>
    </w:pict>
  </w:numPicBullet>
  <w:numPicBullet w:numPicBulletId="1">
    <w:pict>
      <v:shape id="_x0000_i1197" type="#_x0000_t75" style="width:45.7pt;height:23.8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3D68A8"/>
    <w:multiLevelType w:val="hybridMultilevel"/>
    <w:tmpl w:val="C018DACC"/>
    <w:lvl w:ilvl="0" w:tplc="289E91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5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4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 w:numId="46">
    <w:abstractNumId w:val="4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638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35E3"/>
    <w:rsid w:val="00104F63"/>
    <w:rsid w:val="0011658A"/>
    <w:rsid w:val="00135729"/>
    <w:rsid w:val="00142B47"/>
    <w:rsid w:val="001461F0"/>
    <w:rsid w:val="00151128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D6E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31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0180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20AD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5419"/>
    <w:rsid w:val="0037706A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052A"/>
    <w:rsid w:val="003E3E3D"/>
    <w:rsid w:val="004171D8"/>
    <w:rsid w:val="004264F3"/>
    <w:rsid w:val="004303A8"/>
    <w:rsid w:val="0043104A"/>
    <w:rsid w:val="00433FC2"/>
    <w:rsid w:val="0043414D"/>
    <w:rsid w:val="00436F16"/>
    <w:rsid w:val="00442415"/>
    <w:rsid w:val="004439B9"/>
    <w:rsid w:val="00443B1B"/>
    <w:rsid w:val="004507E5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AC5"/>
    <w:rsid w:val="004E0721"/>
    <w:rsid w:val="004E10DA"/>
    <w:rsid w:val="004E2DEF"/>
    <w:rsid w:val="004F28F5"/>
    <w:rsid w:val="004F30D2"/>
    <w:rsid w:val="004F48C0"/>
    <w:rsid w:val="004F70FB"/>
    <w:rsid w:val="004F78C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59E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2E3D"/>
    <w:rsid w:val="005A3473"/>
    <w:rsid w:val="005A5427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7DD1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4040"/>
    <w:rsid w:val="006354D6"/>
    <w:rsid w:val="0063705B"/>
    <w:rsid w:val="00642979"/>
    <w:rsid w:val="00642B51"/>
    <w:rsid w:val="00643BE8"/>
    <w:rsid w:val="0066003F"/>
    <w:rsid w:val="00660497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3FA8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CA5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312"/>
    <w:rsid w:val="007C2651"/>
    <w:rsid w:val="007C32C0"/>
    <w:rsid w:val="007C334F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07368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06F5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E2B"/>
    <w:rsid w:val="00963799"/>
    <w:rsid w:val="00966B27"/>
    <w:rsid w:val="00973C2D"/>
    <w:rsid w:val="009765BB"/>
    <w:rsid w:val="00976BF6"/>
    <w:rsid w:val="00977B58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22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2CF9"/>
    <w:rsid w:val="00A51D94"/>
    <w:rsid w:val="00A5482C"/>
    <w:rsid w:val="00A55F3E"/>
    <w:rsid w:val="00A567F3"/>
    <w:rsid w:val="00A6039A"/>
    <w:rsid w:val="00A66074"/>
    <w:rsid w:val="00A71A99"/>
    <w:rsid w:val="00A85431"/>
    <w:rsid w:val="00A9683C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55D4"/>
    <w:rsid w:val="00AE114B"/>
    <w:rsid w:val="00AE4BA9"/>
    <w:rsid w:val="00AE7C7B"/>
    <w:rsid w:val="00AF0BCA"/>
    <w:rsid w:val="00AF21D6"/>
    <w:rsid w:val="00AF3D50"/>
    <w:rsid w:val="00AF6F30"/>
    <w:rsid w:val="00B01255"/>
    <w:rsid w:val="00B10904"/>
    <w:rsid w:val="00B120CD"/>
    <w:rsid w:val="00B123D0"/>
    <w:rsid w:val="00B136E3"/>
    <w:rsid w:val="00B206A7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51AE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27B56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6256"/>
    <w:rsid w:val="00CB2029"/>
    <w:rsid w:val="00CB5DF2"/>
    <w:rsid w:val="00CB6615"/>
    <w:rsid w:val="00CB6F8F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3DD2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4FA8"/>
    <w:rsid w:val="00DD4BEC"/>
    <w:rsid w:val="00DF0795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3207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718E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5A2E3D"/>
    <w:rPr>
      <w:rFonts w:asciiTheme="minorHAnsi" w:eastAsia="黑体" w:hAnsiTheme="minorHAnsi"/>
      <w:b/>
      <w:color w:val="002060"/>
      <w:kern w:val="2"/>
      <w:sz w:val="32"/>
    </w:rPr>
  </w:style>
  <w:style w:type="paragraph" w:styleId="af0">
    <w:name w:val="Title"/>
    <w:basedOn w:val="a0"/>
    <w:next w:val="a0"/>
    <w:link w:val="Char5"/>
    <w:qFormat/>
    <w:rsid w:val="005A2E3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link w:val="MTDisplayEquation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7C2312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7C2312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7C2312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7C2312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7C2312"/>
    <w:pPr>
      <w:numPr>
        <w:numId w:val="42"/>
      </w:numPr>
    </w:pPr>
    <w:rPr>
      <w:rFonts w:ascii="Times New Roman" w:hAnsi="Times New Roman"/>
      <w:sz w:val="21"/>
      <w:szCs w:val="24"/>
    </w:rPr>
  </w:style>
  <w:style w:type="character" w:customStyle="1" w:styleId="MTDisplayEquation0">
    <w:name w:val="MTDisplayEquation 字符"/>
    <w:basedOn w:val="a1"/>
    <w:link w:val="MTDisplayEquation"/>
    <w:rsid w:val="007C2312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header" Target="header1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footer" Target="footer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footer" Target="footer2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D74643-F2AD-4FB5-8C7D-F6F850BAC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789</Words>
  <Characters>4502</Characters>
  <Application>Microsoft Office Word</Application>
  <DocSecurity>0</DocSecurity>
  <Lines>37</Lines>
  <Paragraphs>10</Paragraphs>
  <ScaleCrop>false</ScaleCrop>
  <Company>微软中国</Company>
  <LinksUpToDate>false</LinksUpToDate>
  <CharactersWithSpaces>5281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11</cp:revision>
  <cp:lastPrinted>2011-09-06T10:51:00Z</cp:lastPrinted>
  <dcterms:created xsi:type="dcterms:W3CDTF">2021-11-24T00:47:00Z</dcterms:created>
  <dcterms:modified xsi:type="dcterms:W3CDTF">2021-12-04T04:39:00Z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