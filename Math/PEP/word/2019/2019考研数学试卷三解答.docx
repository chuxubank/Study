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4D1AC5" w:rsidP="00BC001C">
      <w:pPr>
        <w:pStyle w:val="af0"/>
      </w:pPr>
      <w:hyperlink r:id="rId8" w:history="1">
        <w:r w:rsidR="00CA00AF" w:rsidRPr="00BC001C">
          <w:rPr>
            <w:rStyle w:val="a8"/>
            <w:rFonts w:hint="eastAsia"/>
            <w:color w:val="C00000"/>
          </w:rPr>
          <w:t>20</w:t>
        </w:r>
        <w:r w:rsidR="00A55F3E">
          <w:rPr>
            <w:rStyle w:val="a8"/>
            <w:rFonts w:hint="eastAsia"/>
            <w:color w:val="C00000"/>
          </w:rPr>
          <w:t>19</w:t>
        </w:r>
        <w:r w:rsidR="00CA00AF" w:rsidRPr="00BC001C">
          <w:rPr>
            <w:rStyle w:val="a8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8"/>
            <w:rFonts w:hint="eastAsia"/>
            <w:color w:val="C00000"/>
          </w:rPr>
          <w:t>卷</w:t>
        </w:r>
        <w:r w:rsidR="00A9683C">
          <w:rPr>
            <w:rStyle w:val="a8"/>
            <w:rFonts w:hint="eastAsia"/>
            <w:color w:val="C00000"/>
          </w:rPr>
          <w:t>三</w:t>
        </w:r>
        <w:r w:rsidR="003C7E48" w:rsidRPr="00BC001C">
          <w:rPr>
            <w:rStyle w:val="a8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A85431" w:rsidRDefault="00A85431" w:rsidP="00A85431">
      <w:pPr>
        <w:pStyle w:val="1"/>
      </w:pPr>
      <w:r>
        <w:rPr>
          <w:rFonts w:hint="eastAsia"/>
        </w:rPr>
        <w:t>一、选择题（1~8小题，每小题4分，共32分）</w:t>
      </w:r>
    </w:p>
    <w:p w:rsidR="00A85431" w:rsidRPr="00A85431" w:rsidRDefault="00A85431" w:rsidP="007C2312"/>
    <w:p w:rsidR="00A85431" w:rsidRPr="00A85431" w:rsidRDefault="00A85431" w:rsidP="007C2312"/>
    <w:p w:rsidR="007C334F" w:rsidRDefault="007C334F" w:rsidP="007C334F">
      <w:pPr>
        <w:ind w:left="420" w:hanging="420"/>
      </w:pPr>
      <w:r>
        <w:rPr>
          <w:rFonts w:hint="eastAsia"/>
        </w:rPr>
        <w:t>(1)</w:t>
      </w:r>
      <w:r w:rsidRPr="008D7452">
        <w:rPr>
          <w:rStyle w:val="af"/>
          <w:rFonts w:hint="eastAsia"/>
        </w:rPr>
        <w:t>【同试卷一第一</w:t>
      </w:r>
      <w:r w:rsidRPr="008D7452">
        <w:rPr>
          <w:rStyle w:val="af"/>
          <w:rFonts w:hint="eastAsia"/>
        </w:rPr>
        <w:t>(1)</w:t>
      </w:r>
      <w:r w:rsidRPr="008D7452">
        <w:rPr>
          <w:rStyle w:val="af"/>
          <w:rFonts w:hint="eastAsia"/>
        </w:rPr>
        <w:t>题】</w:t>
      </w:r>
      <w:r>
        <w:rPr>
          <w:rFonts w:hint="eastAsia"/>
        </w:rPr>
        <w:t>当</w:t>
      </w:r>
      <w:r w:rsidR="00634040" w:rsidRPr="00634040">
        <w:rPr>
          <w:position w:val="-6"/>
        </w:rPr>
        <w:object w:dxaOrig="660" w:dyaOrig="279">
          <v:shape id="_x0000_i1025" type="#_x0000_t75" style="width:33.2pt;height:13.75pt" o:ole="">
            <v:imagedata r:id="rId9" o:title=""/>
          </v:shape>
          <o:OLEObject Type="Embed" ProgID="Equation.DSMT4" ShapeID="_x0000_i1025" DrawAspect="Content" ObjectID="_1700067115" r:id="rId10"/>
        </w:object>
      </w:r>
      <w:r>
        <w:rPr>
          <w:rFonts w:hint="eastAsia"/>
        </w:rPr>
        <w:t>时，若</w:t>
      </w:r>
      <w:r w:rsidR="00634040" w:rsidRPr="00634040">
        <w:rPr>
          <w:position w:val="-6"/>
        </w:rPr>
        <w:object w:dxaOrig="900" w:dyaOrig="260">
          <v:shape id="_x0000_i1026" type="#_x0000_t75" style="width:45.1pt;height:13.15pt" o:ole="">
            <v:imagedata r:id="rId11" o:title=""/>
          </v:shape>
          <o:OLEObject Type="Embed" ProgID="Equation.DSMT4" ShapeID="_x0000_i1026" DrawAspect="Content" ObjectID="_1700067116" r:id="rId12"/>
        </w:object>
      </w:r>
      <w:r>
        <w:rPr>
          <w:rFonts w:hint="eastAsia"/>
        </w:rPr>
        <w:t>与</w:t>
      </w:r>
      <w:r w:rsidR="00634040" w:rsidRPr="00025957">
        <w:rPr>
          <w:position w:val="-4"/>
        </w:rPr>
        <w:object w:dxaOrig="300" w:dyaOrig="300">
          <v:shape id="_x0000_i1027" type="#_x0000_t75" style="width:15.05pt;height:15.05pt" o:ole="">
            <v:imagedata r:id="rId13" o:title=""/>
          </v:shape>
          <o:OLEObject Type="Embed" ProgID="Equation.DSMT4" ShapeID="_x0000_i1027" DrawAspect="Content" ObjectID="_1700067117" r:id="rId14"/>
        </w:object>
      </w:r>
      <w:r>
        <w:rPr>
          <w:rFonts w:hint="eastAsia"/>
        </w:rPr>
        <w:t>是同阶无穷小，则</w:t>
      </w:r>
      <w:r w:rsidR="00634040" w:rsidRPr="00025957">
        <w:rPr>
          <w:position w:val="-4"/>
        </w:rPr>
        <w:object w:dxaOrig="380" w:dyaOrig="260">
          <v:shape id="_x0000_i1028" type="#_x0000_t75" style="width:18.8pt;height:13.15pt" o:ole="">
            <v:imagedata r:id="rId15" o:title=""/>
          </v:shape>
          <o:OLEObject Type="Embed" ProgID="Equation.DSMT4" ShapeID="_x0000_i1028" DrawAspect="Content" ObjectID="_1700067118" r:id="rId16"/>
        </w:object>
      </w:r>
      <w:r>
        <w:rPr>
          <w:rFonts w:hint="eastAsia"/>
        </w:rPr>
        <w:t>(    )</w:t>
      </w:r>
    </w:p>
    <w:p w:rsidR="007C334F" w:rsidRDefault="007C334F" w:rsidP="007C334F">
      <w:pPr>
        <w:ind w:leftChars="200" w:left="480"/>
      </w:pPr>
      <w:r>
        <w:rPr>
          <w:rFonts w:hint="eastAsia"/>
        </w:rPr>
        <w:t xml:space="preserve">(A) </w:t>
      </w:r>
      <w:r w:rsidR="00634040" w:rsidRPr="00025957">
        <w:rPr>
          <w:position w:val="-4"/>
        </w:rPr>
        <w:object w:dxaOrig="180" w:dyaOrig="260">
          <v:shape id="_x0000_i1029" type="#_x0000_t75" style="width:8.75pt;height:13.15pt" o:ole="">
            <v:imagedata r:id="rId17" o:title=""/>
          </v:shape>
          <o:OLEObject Type="Embed" ProgID="Equation.DSMT4" ShapeID="_x0000_i1029" DrawAspect="Content" ObjectID="_1700067119" r:id="rId1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t xml:space="preserve">      </w:t>
      </w:r>
      <w:r>
        <w:rPr>
          <w:rFonts w:hint="eastAsia"/>
        </w:rPr>
        <w:t xml:space="preserve">(B) </w:t>
      </w:r>
      <w:r w:rsidR="00634040" w:rsidRPr="00025957">
        <w:rPr>
          <w:position w:val="-4"/>
        </w:rPr>
        <w:object w:dxaOrig="180" w:dyaOrig="260">
          <v:shape id="_x0000_i1030" type="#_x0000_t75" style="width:8.75pt;height:13.15pt" o:ole="">
            <v:imagedata r:id="rId19" o:title=""/>
          </v:shape>
          <o:OLEObject Type="Embed" ProgID="Equation.DSMT4" ShapeID="_x0000_i1030" DrawAspect="Content" ObjectID="_1700067120" r:id="rId20"/>
        </w:objec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 xml:space="preserve">(C) </w:t>
      </w:r>
      <w:r w:rsidR="00634040" w:rsidRPr="00634040">
        <w:rPr>
          <w:position w:val="-6"/>
        </w:rPr>
        <w:object w:dxaOrig="180" w:dyaOrig="279">
          <v:shape id="_x0000_i1031" type="#_x0000_t75" style="width:8.75pt;height:13.75pt" o:ole="">
            <v:imagedata r:id="rId21" o:title=""/>
          </v:shape>
          <o:OLEObject Type="Embed" ProgID="Equation.DSMT4" ShapeID="_x0000_i1031" DrawAspect="Content" ObjectID="_1700067121" r:id="rId2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</w:t>
      </w:r>
      <w:r>
        <w:t xml:space="preserve">    </w:t>
      </w:r>
      <w:r>
        <w:rPr>
          <w:rFonts w:hint="eastAsia"/>
        </w:rPr>
        <w:t xml:space="preserve">(D) </w:t>
      </w:r>
      <w:r w:rsidR="00634040" w:rsidRPr="00025957">
        <w:rPr>
          <w:position w:val="-4"/>
        </w:rPr>
        <w:object w:dxaOrig="200" w:dyaOrig="240">
          <v:shape id="_x0000_i1032" type="#_x0000_t75" style="width:10pt;height:11.9pt" o:ole="">
            <v:imagedata r:id="rId23" o:title=""/>
          </v:shape>
          <o:OLEObject Type="Embed" ProgID="Equation.DSMT4" ShapeID="_x0000_i1032" DrawAspect="Content" ObjectID="_1700067122" r:id="rId24"/>
        </w:object>
      </w:r>
      <w:r>
        <w:rPr>
          <w:rFonts w:hint="eastAsia"/>
        </w:rPr>
        <w:t>．</w:t>
      </w:r>
    </w:p>
    <w:p w:rsidR="007C334F" w:rsidRDefault="007C334F" w:rsidP="007C334F"/>
    <w:p w:rsidR="007C334F" w:rsidRDefault="007C334F" w:rsidP="007C334F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．由泰勒公式有</w:t>
      </w:r>
    </w:p>
    <w:p w:rsidR="007C334F" w:rsidRDefault="00634040" w:rsidP="007C334F">
      <w:pPr>
        <w:ind w:leftChars="200" w:left="480"/>
        <w:jc w:val="center"/>
      </w:pPr>
      <w:r w:rsidRPr="00634040">
        <w:rPr>
          <w:position w:val="-24"/>
        </w:rPr>
        <w:object w:dxaOrig="3280" w:dyaOrig="620">
          <v:shape id="_x0000_i1033" type="#_x0000_t75" style="width:164.05pt;height:31.3pt" o:ole="">
            <v:imagedata r:id="rId25" o:title=""/>
          </v:shape>
          <o:OLEObject Type="Embed" ProgID="Equation.DSMT4" ShapeID="_x0000_i1033" DrawAspect="Content" ObjectID="_1700067123" r:id="rId26"/>
        </w:object>
      </w:r>
    </w:p>
    <w:p w:rsidR="007C334F" w:rsidRPr="00F42D61" w:rsidRDefault="007C334F" w:rsidP="007C334F">
      <w:pPr>
        <w:ind w:leftChars="200" w:left="480"/>
      </w:pPr>
      <w:r>
        <w:rPr>
          <w:rFonts w:hint="eastAsia"/>
        </w:rPr>
        <w:t>所以</w:t>
      </w:r>
      <w:r w:rsidR="00634040" w:rsidRPr="00634040">
        <w:rPr>
          <w:position w:val="-24"/>
        </w:rPr>
        <w:object w:dxaOrig="2420" w:dyaOrig="620">
          <v:shape id="_x0000_i1034" type="#_x0000_t75" style="width:120.85pt;height:31.3pt" o:ole="">
            <v:imagedata r:id="rId27" o:title=""/>
          </v:shape>
          <o:OLEObject Type="Embed" ProgID="Equation.DSMT4" ShapeID="_x0000_i1034" DrawAspect="Content" ObjectID="_1700067124" r:id="rId28"/>
        </w:object>
      </w:r>
      <w:r>
        <w:rPr>
          <w:rFonts w:hint="eastAsia"/>
        </w:rPr>
        <w:t>，从而</w:t>
      </w:r>
      <w:r w:rsidR="00634040" w:rsidRPr="00634040">
        <w:rPr>
          <w:position w:val="-6"/>
        </w:rPr>
        <w:object w:dxaOrig="540" w:dyaOrig="279">
          <v:shape id="_x0000_i1035" type="#_x0000_t75" style="width:26.9pt;height:13.75pt" o:ole="">
            <v:imagedata r:id="rId29" o:title=""/>
          </v:shape>
          <o:OLEObject Type="Embed" ProgID="Equation.DSMT4" ShapeID="_x0000_i1035" DrawAspect="Content" ObjectID="_1700067125" r:id="rId30"/>
        </w:object>
      </w:r>
      <w:r>
        <w:rPr>
          <w:rFonts w:hint="eastAsia"/>
        </w:rPr>
        <w:t>．</w:t>
      </w:r>
    </w:p>
    <w:p w:rsidR="009206F5" w:rsidRPr="007C334F" w:rsidRDefault="009206F5" w:rsidP="007C2312"/>
    <w:p w:rsidR="009206F5" w:rsidRDefault="009206F5" w:rsidP="007C2312"/>
    <w:p w:rsidR="007C2312" w:rsidRDefault="00BC51AE" w:rsidP="007C2312">
      <w:r>
        <w:rPr>
          <w:rFonts w:hint="eastAsia"/>
        </w:rPr>
        <w:t>(</w:t>
      </w:r>
      <w:r w:rsidR="007C2312" w:rsidRPr="00E17960">
        <w:rPr>
          <w:rFonts w:hint="eastAsia"/>
        </w:rPr>
        <w:t>2</w:t>
      </w:r>
      <w:r>
        <w:rPr>
          <w:rFonts w:hint="eastAsia"/>
        </w:rPr>
        <w:t xml:space="preserve">) </w:t>
      </w:r>
      <w:r w:rsidR="007C2312">
        <w:rPr>
          <w:rFonts w:hint="eastAsia"/>
        </w:rPr>
        <w:t>已知方程</w:t>
      </w:r>
      <w:r w:rsidR="00634040" w:rsidRPr="00634040">
        <w:rPr>
          <w:position w:val="-6"/>
        </w:rPr>
        <w:object w:dxaOrig="1460" w:dyaOrig="320">
          <v:shape id="_x0000_i1036" type="#_x0000_t75" style="width:73.25pt;height:16.3pt" o:ole="">
            <v:imagedata r:id="rId31" o:title=""/>
          </v:shape>
          <o:OLEObject Type="Embed" ProgID="Equation.DSMT4" ShapeID="_x0000_i1036" DrawAspect="Content" ObjectID="_1700067126" r:id="rId32"/>
        </w:object>
      </w:r>
      <w:r w:rsidR="007C2312">
        <w:rPr>
          <w:rFonts w:hint="eastAsia"/>
        </w:rPr>
        <w:t>有三个不同的实根，则</w:t>
      </w:r>
      <w:r w:rsidR="00634040" w:rsidRPr="00025957">
        <w:rPr>
          <w:position w:val="-4"/>
        </w:rPr>
        <w:object w:dxaOrig="200" w:dyaOrig="260">
          <v:shape id="_x0000_i1037" type="#_x0000_t75" style="width:10pt;height:13.15pt" o:ole="">
            <v:imagedata r:id="rId33" o:title=""/>
          </v:shape>
          <o:OLEObject Type="Embed" ProgID="Equation.DSMT4" ShapeID="_x0000_i1037" DrawAspect="Content" ObjectID="_1700067127" r:id="rId34"/>
        </w:object>
      </w:r>
      <w:r w:rsidR="007C2312">
        <w:rPr>
          <w:rFonts w:hint="eastAsia"/>
        </w:rPr>
        <w:t>的取值范围是</w:t>
      </w:r>
      <w:r>
        <w:rPr>
          <w:rFonts w:hint="eastAsia"/>
        </w:rPr>
        <w:t>(    )</w:t>
      </w:r>
    </w:p>
    <w:p w:rsidR="007C2312" w:rsidRDefault="00BC51AE" w:rsidP="00BC51AE">
      <w:pPr>
        <w:ind w:leftChars="200" w:left="480"/>
      </w:pPr>
      <w:r>
        <w:rPr>
          <w:rFonts w:hint="eastAsia"/>
        </w:rPr>
        <w:t xml:space="preserve">(A) </w:t>
      </w:r>
      <w:r w:rsidR="00634040" w:rsidRPr="00634040">
        <w:rPr>
          <w:position w:val="-10"/>
        </w:rPr>
        <w:object w:dxaOrig="900" w:dyaOrig="320">
          <v:shape id="_x0000_i1038" type="#_x0000_t75" style="width:45.1pt;height:16.3pt" o:ole="">
            <v:imagedata r:id="rId35" o:title=""/>
          </v:shape>
          <o:OLEObject Type="Embed" ProgID="Equation.DSMT4" ShapeID="_x0000_i1038" DrawAspect="Content" ObjectID="_1700067128" r:id="rId36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(B) </w:t>
      </w:r>
      <w:r w:rsidR="00634040" w:rsidRPr="00634040">
        <w:rPr>
          <w:position w:val="-10"/>
        </w:rPr>
        <w:object w:dxaOrig="760" w:dyaOrig="320">
          <v:shape id="_x0000_i1039" type="#_x0000_t75" style="width:38.2pt;height:16.3pt" o:ole="">
            <v:imagedata r:id="rId37" o:title=""/>
          </v:shape>
          <o:OLEObject Type="Embed" ProgID="Equation.DSMT4" ShapeID="_x0000_i1039" DrawAspect="Content" ObjectID="_1700067129" r:id="rId38"/>
        </w:object>
      </w:r>
      <w:r>
        <w:rPr>
          <w:rFonts w:hint="eastAsia"/>
        </w:rPr>
        <w:t>．</w:t>
      </w:r>
      <w:r>
        <w:t xml:space="preserve">    </w:t>
      </w:r>
      <w:r>
        <w:rPr>
          <w:rFonts w:hint="eastAsia"/>
        </w:rPr>
        <w:t xml:space="preserve">(C) </w:t>
      </w:r>
      <w:r w:rsidR="00634040" w:rsidRPr="00634040">
        <w:rPr>
          <w:position w:val="-10"/>
        </w:rPr>
        <w:object w:dxaOrig="700" w:dyaOrig="320">
          <v:shape id="_x0000_i1040" type="#_x0000_t75" style="width:35.05pt;height:16.3pt" o:ole="">
            <v:imagedata r:id="rId39" o:title=""/>
          </v:shape>
          <o:OLEObject Type="Embed" ProgID="Equation.DSMT4" ShapeID="_x0000_i1040" DrawAspect="Content" ObjectID="_1700067130" r:id="rId40"/>
        </w:object>
      </w:r>
      <w:r>
        <w:rPr>
          <w:rFonts w:hint="eastAsia"/>
        </w:rPr>
        <w:t>．</w:t>
      </w:r>
      <w:r w:rsidR="007C2312">
        <w:rPr>
          <w:rFonts w:hint="eastAsia"/>
        </w:rPr>
        <w:t xml:space="preserve">    </w:t>
      </w:r>
      <w:r>
        <w:rPr>
          <w:rFonts w:hint="eastAsia"/>
        </w:rPr>
        <w:t xml:space="preserve">(D) </w:t>
      </w:r>
      <w:r w:rsidR="00634040" w:rsidRPr="00634040">
        <w:rPr>
          <w:position w:val="-10"/>
        </w:rPr>
        <w:object w:dxaOrig="720" w:dyaOrig="320">
          <v:shape id="_x0000_i1041" type="#_x0000_t75" style="width:36.3pt;height:16.3pt" o:ole="">
            <v:imagedata r:id="rId41" o:title=""/>
          </v:shape>
          <o:OLEObject Type="Embed" ProgID="Equation.DSMT4" ShapeID="_x0000_i1041" DrawAspect="Content" ObjectID="_1700067131" r:id="rId42"/>
        </w:object>
      </w:r>
      <w:r>
        <w:rPr>
          <w:rFonts w:hint="eastAsia"/>
        </w:rPr>
        <w:t>．</w:t>
      </w:r>
    </w:p>
    <w:p w:rsidR="00BC51AE" w:rsidRPr="00BC51AE" w:rsidRDefault="00BC51AE" w:rsidP="007C2312">
      <w:pPr>
        <w:rPr>
          <w:rStyle w:val="af5"/>
          <w:b w:val="0"/>
        </w:rPr>
      </w:pPr>
    </w:p>
    <w:p w:rsidR="007C2312" w:rsidRPr="004B5195" w:rsidRDefault="00BC51AE" w:rsidP="00151128">
      <w:pPr>
        <w:ind w:left="480" w:hangingChars="200" w:hanging="480"/>
      </w:pPr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="007C2312">
        <w:rPr>
          <w:rFonts w:hint="eastAsia"/>
        </w:rPr>
        <w:t>设</w:t>
      </w:r>
      <w:r w:rsidR="00634040" w:rsidRPr="00634040">
        <w:rPr>
          <w:position w:val="-10"/>
        </w:rPr>
        <w:object w:dxaOrig="1800" w:dyaOrig="360">
          <v:shape id="_x0000_i1042" type="#_x0000_t75" style="width:90.15pt;height:18.15pt" o:ole="">
            <v:imagedata r:id="rId43" o:title=""/>
          </v:shape>
          <o:OLEObject Type="Embed" ProgID="Equation.DSMT4" ShapeID="_x0000_i1042" DrawAspect="Content" ObjectID="_1700067132" r:id="rId44"/>
        </w:object>
      </w:r>
      <w:r w:rsidR="007C2312">
        <w:rPr>
          <w:rFonts w:hint="eastAsia"/>
        </w:rPr>
        <w:t>，则</w:t>
      </w:r>
      <w:r w:rsidR="00634040" w:rsidRPr="00634040">
        <w:rPr>
          <w:position w:val="-10"/>
        </w:rPr>
        <w:object w:dxaOrig="2560" w:dyaOrig="360">
          <v:shape id="_x0000_i1043" type="#_x0000_t75" style="width:127.7pt;height:18.15pt" o:ole="">
            <v:imagedata r:id="rId45" o:title=""/>
          </v:shape>
          <o:OLEObject Type="Embed" ProgID="Equation.DSMT4" ShapeID="_x0000_i1043" DrawAspect="Content" ObjectID="_1700067133" r:id="rId46"/>
        </w:object>
      </w:r>
      <w:r w:rsidR="00CB6F8F">
        <w:rPr>
          <w:rFonts w:hint="eastAsia"/>
        </w:rPr>
        <w:t>．令</w:t>
      </w:r>
      <w:r w:rsidR="00634040" w:rsidRPr="00634040">
        <w:rPr>
          <w:position w:val="-10"/>
        </w:rPr>
        <w:object w:dxaOrig="940" w:dyaOrig="320">
          <v:shape id="_x0000_i1044" type="#_x0000_t75" style="width:46.95pt;height:16.3pt" o:ole="">
            <v:imagedata r:id="rId47" o:title=""/>
          </v:shape>
          <o:OLEObject Type="Embed" ProgID="Equation.DSMT4" ShapeID="_x0000_i1044" DrawAspect="Content" ObjectID="_1700067134" r:id="rId48"/>
        </w:object>
      </w:r>
      <w:r w:rsidR="00CB6F8F">
        <w:rPr>
          <w:rFonts w:hint="eastAsia"/>
        </w:rPr>
        <w:t>得</w:t>
      </w:r>
      <w:r w:rsidR="00634040" w:rsidRPr="00025957">
        <w:rPr>
          <w:position w:val="-4"/>
        </w:rPr>
        <w:object w:dxaOrig="700" w:dyaOrig="260">
          <v:shape id="_x0000_i1045" type="#_x0000_t75" style="width:35.05pt;height:13.15pt" o:ole="">
            <v:imagedata r:id="rId49" o:title=""/>
          </v:shape>
          <o:OLEObject Type="Embed" ProgID="Equation.DSMT4" ShapeID="_x0000_i1045" DrawAspect="Content" ObjectID="_1700067135" r:id="rId50"/>
        </w:object>
      </w:r>
      <w:r w:rsidR="00CB6F8F">
        <w:rPr>
          <w:rFonts w:hint="eastAsia"/>
        </w:rPr>
        <w:t>．</w:t>
      </w:r>
      <w:r w:rsidR="00151128">
        <w:rPr>
          <w:rFonts w:hint="eastAsia"/>
        </w:rPr>
        <w:t>当</w:t>
      </w:r>
      <w:r w:rsidR="00634040" w:rsidRPr="00025957">
        <w:rPr>
          <w:position w:val="-4"/>
        </w:rPr>
        <w:object w:dxaOrig="1020" w:dyaOrig="260">
          <v:shape id="_x0000_i1046" type="#_x0000_t75" style="width:50.7pt;height:13.15pt" o:ole="">
            <v:imagedata r:id="rId51" o:title=""/>
          </v:shape>
          <o:OLEObject Type="Embed" ProgID="Equation.DSMT4" ShapeID="_x0000_i1046" DrawAspect="Content" ObjectID="_1700067136" r:id="rId52"/>
        </w:object>
      </w:r>
      <w:r w:rsidR="00151128">
        <w:rPr>
          <w:rFonts w:hint="eastAsia"/>
        </w:rPr>
        <w:t>时，</w:t>
      </w:r>
      <w:r w:rsidR="00634040" w:rsidRPr="00634040">
        <w:rPr>
          <w:position w:val="-10"/>
        </w:rPr>
        <w:object w:dxaOrig="920" w:dyaOrig="320">
          <v:shape id="_x0000_i1047" type="#_x0000_t75" style="width:45.7pt;height:16.3pt" o:ole="">
            <v:imagedata r:id="rId53" o:title=""/>
          </v:shape>
          <o:OLEObject Type="Embed" ProgID="Equation.DSMT4" ShapeID="_x0000_i1047" DrawAspect="Content" ObjectID="_1700067137" r:id="rId54"/>
        </w:object>
      </w:r>
      <w:r w:rsidR="00151128">
        <w:rPr>
          <w:rFonts w:hint="eastAsia"/>
        </w:rPr>
        <w:t>；当</w:t>
      </w:r>
      <w:r w:rsidR="00634040" w:rsidRPr="00025957">
        <w:rPr>
          <w:position w:val="-4"/>
        </w:rPr>
        <w:object w:dxaOrig="700" w:dyaOrig="260">
          <v:shape id="_x0000_i1048" type="#_x0000_t75" style="width:35.05pt;height:13.15pt" o:ole="">
            <v:imagedata r:id="rId55" o:title=""/>
          </v:shape>
          <o:OLEObject Type="Embed" ProgID="Equation.DSMT4" ShapeID="_x0000_i1048" DrawAspect="Content" ObjectID="_1700067138" r:id="rId56"/>
        </w:object>
      </w:r>
      <w:r w:rsidR="00151128">
        <w:rPr>
          <w:rFonts w:hint="eastAsia"/>
        </w:rPr>
        <w:t>或</w:t>
      </w:r>
      <w:r w:rsidR="00634040" w:rsidRPr="00025957">
        <w:rPr>
          <w:position w:val="-4"/>
        </w:rPr>
        <w:object w:dxaOrig="540" w:dyaOrig="260">
          <v:shape id="_x0000_i1049" type="#_x0000_t75" style="width:26.9pt;height:13.15pt" o:ole="">
            <v:imagedata r:id="rId57" o:title=""/>
          </v:shape>
          <o:OLEObject Type="Embed" ProgID="Equation.DSMT4" ShapeID="_x0000_i1049" DrawAspect="Content" ObjectID="_1700067139" r:id="rId58"/>
        </w:object>
      </w:r>
      <w:r w:rsidR="00151128">
        <w:rPr>
          <w:rFonts w:hint="eastAsia"/>
        </w:rPr>
        <w:t>时，</w:t>
      </w:r>
      <w:r w:rsidR="00634040" w:rsidRPr="00634040">
        <w:rPr>
          <w:position w:val="-10"/>
        </w:rPr>
        <w:object w:dxaOrig="940" w:dyaOrig="320">
          <v:shape id="_x0000_i1050" type="#_x0000_t75" style="width:46.95pt;height:16.3pt" o:ole="">
            <v:imagedata r:id="rId59" o:title=""/>
          </v:shape>
          <o:OLEObject Type="Embed" ProgID="Equation.DSMT4" ShapeID="_x0000_i1050" DrawAspect="Content" ObjectID="_1700067140" r:id="rId60"/>
        </w:object>
      </w:r>
      <w:r w:rsidR="00151128">
        <w:rPr>
          <w:rFonts w:hint="eastAsia"/>
        </w:rPr>
        <w:t>．因此函数有极</w:t>
      </w:r>
      <w:r w:rsidR="007C2312">
        <w:rPr>
          <w:rFonts w:hint="eastAsia"/>
        </w:rPr>
        <w:t>大值</w:t>
      </w:r>
      <w:r w:rsidR="00634040" w:rsidRPr="00634040">
        <w:rPr>
          <w:position w:val="-10"/>
        </w:rPr>
        <w:object w:dxaOrig="1359" w:dyaOrig="320">
          <v:shape id="_x0000_i1051" type="#_x0000_t75" style="width:68.25pt;height:16.3pt" o:ole="">
            <v:imagedata r:id="rId61" o:title=""/>
          </v:shape>
          <o:OLEObject Type="Embed" ProgID="Equation.DSMT4" ShapeID="_x0000_i1051" DrawAspect="Content" ObjectID="_1700067141" r:id="rId62"/>
        </w:object>
      </w:r>
      <w:r w:rsidR="007C2312">
        <w:rPr>
          <w:rFonts w:hint="eastAsia"/>
        </w:rPr>
        <w:t>，极小值</w:t>
      </w:r>
      <w:r w:rsidR="00634040" w:rsidRPr="00634040">
        <w:rPr>
          <w:position w:val="-10"/>
        </w:rPr>
        <w:object w:dxaOrig="1219" w:dyaOrig="320">
          <v:shape id="_x0000_i1052" type="#_x0000_t75" style="width:60.75pt;height:16.3pt" o:ole="">
            <v:imagedata r:id="rId63" o:title=""/>
          </v:shape>
          <o:OLEObject Type="Embed" ProgID="Equation.DSMT4" ShapeID="_x0000_i1052" DrawAspect="Content" ObjectID="_1700067142" r:id="rId64"/>
        </w:object>
      </w:r>
      <w:r w:rsidR="00151128">
        <w:rPr>
          <w:rFonts w:hint="eastAsia"/>
        </w:rPr>
        <w:t>．又</w:t>
      </w:r>
      <w:r w:rsidR="00634040" w:rsidRPr="00634040">
        <w:rPr>
          <w:position w:val="-10"/>
        </w:rPr>
        <w:object w:dxaOrig="1260" w:dyaOrig="320">
          <v:shape id="_x0000_i1053" type="#_x0000_t75" style="width:63.25pt;height:16.3pt" o:ole="">
            <v:imagedata r:id="rId65" o:title=""/>
          </v:shape>
          <o:OLEObject Type="Embed" ProgID="Equation.DSMT4" ShapeID="_x0000_i1053" DrawAspect="Content" ObjectID="_1700067143" r:id="rId66"/>
        </w:object>
      </w:r>
      <w:r w:rsidR="00151128">
        <w:rPr>
          <w:rFonts w:hint="eastAsia"/>
        </w:rPr>
        <w:t>，</w:t>
      </w:r>
      <w:r w:rsidR="00634040" w:rsidRPr="00634040">
        <w:rPr>
          <w:position w:val="-10"/>
        </w:rPr>
        <w:object w:dxaOrig="1260" w:dyaOrig="320">
          <v:shape id="_x0000_i1054" type="#_x0000_t75" style="width:63.25pt;height:16.3pt" o:ole="">
            <v:imagedata r:id="rId67" o:title=""/>
          </v:shape>
          <o:OLEObject Type="Embed" ProgID="Equation.DSMT4" ShapeID="_x0000_i1054" DrawAspect="Content" ObjectID="_1700067144" r:id="rId68"/>
        </w:object>
      </w:r>
      <w:r w:rsidR="00151128">
        <w:rPr>
          <w:rFonts w:hint="eastAsia"/>
        </w:rPr>
        <w:t>，结合单调性知，若</w:t>
      </w:r>
      <w:r w:rsidR="007C2312">
        <w:rPr>
          <w:rFonts w:hint="eastAsia"/>
        </w:rPr>
        <w:t>方程有三个不同实根，</w:t>
      </w:r>
      <w:r w:rsidR="00151128">
        <w:rPr>
          <w:rFonts w:hint="eastAsia"/>
        </w:rPr>
        <w:t>则必须有</w:t>
      </w:r>
      <w:r w:rsidR="00634040" w:rsidRPr="00634040">
        <w:rPr>
          <w:position w:val="-10"/>
        </w:rPr>
        <w:object w:dxaOrig="1719" w:dyaOrig="320">
          <v:shape id="_x0000_i1055" type="#_x0000_t75" style="width:85.75pt;height:16.3pt" o:ole="">
            <v:imagedata r:id="rId69" o:title=""/>
          </v:shape>
          <o:OLEObject Type="Embed" ProgID="Equation.DSMT4" ShapeID="_x0000_i1055" DrawAspect="Content" ObjectID="_1700067145" r:id="rId70"/>
        </w:object>
      </w:r>
      <w:r w:rsidR="00151128">
        <w:rPr>
          <w:rFonts w:hint="eastAsia"/>
        </w:rPr>
        <w:t>且</w:t>
      </w:r>
      <w:r w:rsidR="00634040" w:rsidRPr="00634040">
        <w:rPr>
          <w:position w:val="-10"/>
        </w:rPr>
        <w:object w:dxaOrig="1540" w:dyaOrig="320">
          <v:shape id="_x0000_i1056" type="#_x0000_t75" style="width:77pt;height:16.3pt" o:ole="">
            <v:imagedata r:id="rId71" o:title=""/>
          </v:shape>
          <o:OLEObject Type="Embed" ProgID="Equation.DSMT4" ShapeID="_x0000_i1056" DrawAspect="Content" ObjectID="_1700067146" r:id="rId72"/>
        </w:object>
      </w:r>
      <w:r w:rsidR="00151128">
        <w:rPr>
          <w:rFonts w:hint="eastAsia"/>
        </w:rPr>
        <w:t>，解得</w:t>
      </w:r>
      <w:r w:rsidR="00634040" w:rsidRPr="00634040">
        <w:rPr>
          <w:position w:val="-10"/>
        </w:rPr>
        <w:object w:dxaOrig="1080" w:dyaOrig="320">
          <v:shape id="_x0000_i1057" type="#_x0000_t75" style="width:53.85pt;height:16.3pt" o:ole="">
            <v:imagedata r:id="rId73" o:title=""/>
          </v:shape>
          <o:OLEObject Type="Embed" ProgID="Equation.DSMT4" ShapeID="_x0000_i1057" DrawAspect="Content" ObjectID="_1700067147" r:id="rId74"/>
        </w:object>
      </w:r>
      <w:r w:rsidR="007C2312">
        <w:rPr>
          <w:rFonts w:hint="eastAsia"/>
        </w:rPr>
        <w:t>．</w:t>
      </w:r>
    </w:p>
    <w:p w:rsidR="009206F5" w:rsidRDefault="009206F5" w:rsidP="007C2312"/>
    <w:p w:rsidR="009206F5" w:rsidRDefault="009206F5" w:rsidP="007C2312"/>
    <w:p w:rsidR="000A7638" w:rsidRDefault="000A7638" w:rsidP="000A7638">
      <w:pPr>
        <w:ind w:left="480" w:hangingChars="200" w:hanging="480"/>
      </w:pPr>
      <w:r>
        <w:rPr>
          <w:rFonts w:hint="eastAsia"/>
        </w:rPr>
        <w:t>(</w:t>
      </w:r>
      <w:r w:rsidR="007C2312">
        <w:rPr>
          <w:rFonts w:hint="eastAsia"/>
        </w:rPr>
        <w:t>3</w:t>
      </w:r>
      <w:r>
        <w:rPr>
          <w:rFonts w:hint="eastAsia"/>
        </w:rPr>
        <w:t>)</w:t>
      </w:r>
      <w:r w:rsidRPr="000A7638">
        <w:rPr>
          <w:rStyle w:val="af"/>
          <w:rFonts w:hint="eastAsia"/>
        </w:rPr>
        <w:t>【同试卷二第一</w:t>
      </w:r>
      <w:r w:rsidRPr="000A7638">
        <w:rPr>
          <w:rStyle w:val="af"/>
          <w:rFonts w:hint="eastAsia"/>
        </w:rPr>
        <w:t>(4)</w:t>
      </w:r>
      <w:r w:rsidRPr="000A7638">
        <w:rPr>
          <w:rStyle w:val="af"/>
          <w:rFonts w:hint="eastAsia"/>
        </w:rPr>
        <w:t>题】</w:t>
      </w:r>
      <w:r>
        <w:rPr>
          <w:rFonts w:hint="eastAsia"/>
        </w:rPr>
        <w:t>已知微分方程</w:t>
      </w:r>
      <w:r w:rsidR="00634040" w:rsidRPr="00634040">
        <w:rPr>
          <w:position w:val="-10"/>
        </w:rPr>
        <w:object w:dxaOrig="1800" w:dyaOrig="360">
          <v:shape id="_x0000_i1058" type="#_x0000_t75" style="width:90.15pt;height:18.15pt" o:ole="">
            <v:imagedata r:id="rId75" o:title=""/>
          </v:shape>
          <o:OLEObject Type="Embed" ProgID="Equation.DSMT4" ShapeID="_x0000_i1058" DrawAspect="Content" ObjectID="_1700067148" r:id="rId76"/>
        </w:object>
      </w:r>
      <w:r>
        <w:rPr>
          <w:rFonts w:hint="eastAsia"/>
        </w:rPr>
        <w:t>的通解为</w:t>
      </w:r>
      <w:r w:rsidR="00634040" w:rsidRPr="00634040">
        <w:rPr>
          <w:position w:val="-12"/>
        </w:rPr>
        <w:object w:dxaOrig="2120" w:dyaOrig="380">
          <v:shape id="_x0000_i1059" type="#_x0000_t75" style="width:105.8pt;height:18.8pt" o:ole="">
            <v:imagedata r:id="rId77" o:title=""/>
          </v:shape>
          <o:OLEObject Type="Embed" ProgID="Equation.DSMT4" ShapeID="_x0000_i1059" DrawAspect="Content" ObjectID="_1700067149" r:id="rId78"/>
        </w:object>
      </w:r>
      <w:r>
        <w:rPr>
          <w:rFonts w:hint="eastAsia"/>
        </w:rPr>
        <w:t>，则</w:t>
      </w:r>
      <w:r w:rsidR="00634040" w:rsidRPr="00634040">
        <w:rPr>
          <w:position w:val="-8"/>
        </w:rPr>
        <w:object w:dxaOrig="580" w:dyaOrig="300">
          <v:shape id="_x0000_i1060" type="#_x0000_t75" style="width:28.8pt;height:15.05pt" o:ole="">
            <v:imagedata r:id="rId79" o:title=""/>
          </v:shape>
          <o:OLEObject Type="Embed" ProgID="Equation.DSMT4" ShapeID="_x0000_i1060" DrawAspect="Content" ObjectID="_1700067150" r:id="rId80"/>
        </w:object>
      </w:r>
      <w:r>
        <w:rPr>
          <w:rFonts w:hint="eastAsia"/>
        </w:rPr>
        <w:t>依次为</w:t>
      </w:r>
      <w:r>
        <w:rPr>
          <w:rFonts w:hint="eastAsia"/>
        </w:rPr>
        <w:t>(    )</w:t>
      </w:r>
    </w:p>
    <w:p w:rsidR="000A7638" w:rsidRDefault="000A7638" w:rsidP="000A7638">
      <w:pPr>
        <w:ind w:firstLineChars="200" w:firstLine="480"/>
      </w:pPr>
      <w:r>
        <w:rPr>
          <w:rFonts w:hint="eastAsia"/>
        </w:rPr>
        <w:t xml:space="preserve">(A) </w:t>
      </w:r>
      <w:r w:rsidR="00634040" w:rsidRPr="00634040">
        <w:rPr>
          <w:position w:val="-8"/>
        </w:rPr>
        <w:object w:dxaOrig="560" w:dyaOrig="300">
          <v:shape id="_x0000_i1061" type="#_x0000_t75" style="width:28.15pt;height:15.05pt" o:ole="">
            <v:imagedata r:id="rId81" o:title=""/>
          </v:shape>
          <o:OLEObject Type="Embed" ProgID="Equation.DSMT4" ShapeID="_x0000_i1061" DrawAspect="Content" ObjectID="_1700067151" r:id="rId82"/>
        </w:object>
      </w:r>
      <w:r>
        <w:rPr>
          <w:rFonts w:hint="eastAsia"/>
        </w:rPr>
        <w:t>．</w:t>
      </w:r>
      <w:r>
        <w:rPr>
          <w:rFonts w:hint="eastAsia"/>
          <w:bCs/>
        </w:rPr>
        <w:t xml:space="preserve">      </w:t>
      </w:r>
      <w:r>
        <w:rPr>
          <w:rFonts w:hint="eastAsia"/>
        </w:rPr>
        <w:t xml:space="preserve">(B) </w:t>
      </w:r>
      <w:r w:rsidR="00634040" w:rsidRPr="00634040">
        <w:rPr>
          <w:position w:val="-8"/>
        </w:rPr>
        <w:object w:dxaOrig="560" w:dyaOrig="300">
          <v:shape id="_x0000_i1062" type="#_x0000_t75" style="width:28.15pt;height:15.05pt" o:ole="">
            <v:imagedata r:id="rId83" o:title=""/>
          </v:shape>
          <o:OLEObject Type="Embed" ProgID="Equation.DSMT4" ShapeID="_x0000_i1062" DrawAspect="Content" ObjectID="_1700067152" r:id="rId84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(C) </w:t>
      </w:r>
      <w:r w:rsidR="00634040" w:rsidRPr="00634040">
        <w:rPr>
          <w:position w:val="-8"/>
        </w:rPr>
        <w:object w:dxaOrig="560" w:dyaOrig="300">
          <v:shape id="_x0000_i1063" type="#_x0000_t75" style="width:28.15pt;height:15.05pt" o:ole="">
            <v:imagedata r:id="rId85" o:title=""/>
          </v:shape>
          <o:OLEObject Type="Embed" ProgID="Equation.DSMT4" ShapeID="_x0000_i1063" DrawAspect="Content" ObjectID="_1700067153" r:id="rId86"/>
        </w:object>
      </w:r>
      <w:r>
        <w:rPr>
          <w:rFonts w:hint="eastAsia"/>
        </w:rPr>
        <w:t>．</w:t>
      </w:r>
      <w:r>
        <w:rPr>
          <w:rFonts w:hint="eastAsia"/>
          <w:bCs/>
        </w:rPr>
        <w:t xml:space="preserve">      </w:t>
      </w:r>
      <w:r>
        <w:rPr>
          <w:rFonts w:hint="eastAsia"/>
        </w:rPr>
        <w:t xml:space="preserve">(D) </w:t>
      </w:r>
      <w:r w:rsidR="00634040" w:rsidRPr="00634040">
        <w:rPr>
          <w:position w:val="-8"/>
        </w:rPr>
        <w:object w:dxaOrig="580" w:dyaOrig="300">
          <v:shape id="_x0000_i1064" type="#_x0000_t75" style="width:28.8pt;height:15.05pt" o:ole="">
            <v:imagedata r:id="rId87" o:title=""/>
          </v:shape>
          <o:OLEObject Type="Embed" ProgID="Equation.DSMT4" ShapeID="_x0000_i1064" DrawAspect="Content" ObjectID="_1700067154" r:id="rId88"/>
        </w:object>
      </w:r>
      <w:r>
        <w:rPr>
          <w:rFonts w:hint="eastAsia"/>
        </w:rPr>
        <w:t>．</w:t>
      </w:r>
    </w:p>
    <w:p w:rsidR="000A7638" w:rsidRDefault="000A7638" w:rsidP="000A7638"/>
    <w:p w:rsidR="000A7638" w:rsidRPr="009D7AFF" w:rsidRDefault="000A7638" w:rsidP="000A7638">
      <w:pPr>
        <w:ind w:left="480" w:hangingChars="200" w:hanging="480"/>
      </w:pPr>
      <w:r w:rsidRPr="00BA760F">
        <w:rPr>
          <w:rStyle w:val="af5"/>
          <w:rFonts w:hint="eastAsia"/>
        </w:rPr>
        <w:t>[解]</w:t>
      </w:r>
      <w:r w:rsidRPr="00BE7572">
        <w:rPr>
          <w:rFonts w:hint="eastAsia"/>
        </w:rPr>
        <w:t xml:space="preserve"> </w:t>
      </w:r>
      <w:r w:rsidRPr="00BE7572">
        <w:rPr>
          <w:rFonts w:hint="eastAsia"/>
        </w:rPr>
        <w:t>应</w:t>
      </w:r>
      <w:r>
        <w:rPr>
          <w:rFonts w:hint="eastAsia"/>
        </w:rPr>
        <w:t>选</w:t>
      </w:r>
      <w:r>
        <w:rPr>
          <w:rFonts w:hint="eastAsia"/>
        </w:rPr>
        <w:t>(D)</w:t>
      </w:r>
      <w:r w:rsidRPr="00BE7572">
        <w:rPr>
          <w:rFonts w:hint="eastAsia"/>
        </w:rPr>
        <w:t>．</w:t>
      </w:r>
      <w:r>
        <w:rPr>
          <w:rFonts w:hint="eastAsia"/>
        </w:rPr>
        <w:t>由通解的结构可看出</w:t>
      </w:r>
      <w:r w:rsidR="00634040" w:rsidRPr="00634040">
        <w:rPr>
          <w:position w:val="-12"/>
        </w:rPr>
        <w:object w:dxaOrig="1120" w:dyaOrig="360">
          <v:shape id="_x0000_i1065" type="#_x0000_t75" style="width:55.7pt;height:18.15pt" o:ole="">
            <v:imagedata r:id="rId89" o:title=""/>
          </v:shape>
          <o:OLEObject Type="Embed" ProgID="Equation.DSMT4" ShapeID="_x0000_i1065" DrawAspect="Content" ObjectID="_1700067155" r:id="rId90"/>
        </w:object>
      </w:r>
      <w:r>
        <w:rPr>
          <w:rFonts w:hint="eastAsia"/>
        </w:rPr>
        <w:t>是特征方程</w:t>
      </w:r>
      <w:r w:rsidR="00634040" w:rsidRPr="00634040">
        <w:rPr>
          <w:position w:val="-6"/>
        </w:rPr>
        <w:object w:dxaOrig="1420" w:dyaOrig="320">
          <v:shape id="_x0000_i1066" type="#_x0000_t75" style="width:70.75pt;height:16.3pt" o:ole="">
            <v:imagedata r:id="rId91" o:title=""/>
          </v:shape>
          <o:OLEObject Type="Embed" ProgID="Equation.DSMT4" ShapeID="_x0000_i1066" DrawAspect="Content" ObjectID="_1700067156" r:id="rId92"/>
        </w:object>
      </w:r>
      <w:r>
        <w:rPr>
          <w:rFonts w:hint="eastAsia"/>
        </w:rPr>
        <w:t>的实根，从而</w:t>
      </w:r>
      <w:r w:rsidR="00634040" w:rsidRPr="00634040">
        <w:rPr>
          <w:position w:val="-8"/>
        </w:rPr>
        <w:object w:dxaOrig="1080" w:dyaOrig="300">
          <v:shape id="_x0000_i1067" type="#_x0000_t75" style="width:53.85pt;height:15.05pt" o:ole="">
            <v:imagedata r:id="rId93" o:title=""/>
          </v:shape>
          <o:OLEObject Type="Embed" ProgID="Equation.DSMT4" ShapeID="_x0000_i1067" DrawAspect="Content" ObjectID="_1700067157" r:id="rId94"/>
        </w:object>
      </w:r>
      <w:r>
        <w:rPr>
          <w:rFonts w:hint="eastAsia"/>
        </w:rPr>
        <w:t>．又</w:t>
      </w:r>
      <w:r w:rsidR="00634040" w:rsidRPr="00634040">
        <w:rPr>
          <w:position w:val="-10"/>
        </w:rPr>
        <w:object w:dxaOrig="740" w:dyaOrig="360">
          <v:shape id="_x0000_i1068" type="#_x0000_t75" style="width:36.95pt;height:18.15pt" o:ole="">
            <v:imagedata r:id="rId95" o:title=""/>
          </v:shape>
          <o:OLEObject Type="Embed" ProgID="Equation.DSMT4" ShapeID="_x0000_i1068" DrawAspect="Content" ObjectID="_1700067158" r:id="rId96"/>
        </w:object>
      </w:r>
      <w:r>
        <w:rPr>
          <w:rFonts w:hint="eastAsia"/>
        </w:rPr>
        <w:t>是非齐次方程的特解，代入原方程得</w:t>
      </w:r>
      <w:r w:rsidR="00634040" w:rsidRPr="00634040">
        <w:rPr>
          <w:position w:val="-6"/>
        </w:rPr>
        <w:object w:dxaOrig="540" w:dyaOrig="260">
          <v:shape id="_x0000_i1069" type="#_x0000_t75" style="width:26.9pt;height:13.15pt" o:ole="">
            <v:imagedata r:id="rId97" o:title=""/>
          </v:shape>
          <o:OLEObject Type="Embed" ProgID="Equation.DSMT4" ShapeID="_x0000_i1069" DrawAspect="Content" ObjectID="_1700067159" r:id="rId98"/>
        </w:object>
      </w:r>
      <w:r>
        <w:rPr>
          <w:rFonts w:hint="eastAsia"/>
        </w:rPr>
        <w:t>．</w:t>
      </w:r>
    </w:p>
    <w:p w:rsidR="009206F5" w:rsidRPr="000A7638" w:rsidRDefault="009206F5" w:rsidP="007C2312"/>
    <w:p w:rsidR="009206F5" w:rsidRDefault="009206F5" w:rsidP="007C2312"/>
    <w:p w:rsidR="007C2312" w:rsidRPr="00F53021" w:rsidRDefault="00BC51AE" w:rsidP="007C2312">
      <w:r>
        <w:rPr>
          <w:rFonts w:hint="eastAsia"/>
        </w:rPr>
        <w:t>(</w:t>
      </w:r>
      <w:r w:rsidR="007C2312">
        <w:rPr>
          <w:rFonts w:hint="eastAsia"/>
        </w:rPr>
        <w:t>4</w:t>
      </w:r>
      <w:r>
        <w:rPr>
          <w:rFonts w:hint="eastAsia"/>
        </w:rPr>
        <w:t xml:space="preserve">) </w:t>
      </w:r>
      <w:r w:rsidR="007C2312">
        <w:rPr>
          <w:rFonts w:hint="eastAsia"/>
        </w:rPr>
        <w:t>若级数</w:t>
      </w:r>
      <w:r w:rsidR="00634040" w:rsidRPr="00634040">
        <w:rPr>
          <w:position w:val="-28"/>
        </w:rPr>
        <w:object w:dxaOrig="680" w:dyaOrig="680">
          <v:shape id="_x0000_i1070" type="#_x0000_t75" style="width:33.8pt;height:33.8pt" o:ole="">
            <v:imagedata r:id="rId99" o:title=""/>
          </v:shape>
          <o:OLEObject Type="Embed" ProgID="Equation.DSMT4" ShapeID="_x0000_i1070" DrawAspect="Content" ObjectID="_1700067160" r:id="rId100"/>
        </w:object>
      </w:r>
      <w:r w:rsidR="007C2312">
        <w:rPr>
          <w:rFonts w:hint="eastAsia"/>
        </w:rPr>
        <w:t>绝对收敛，</w:t>
      </w:r>
      <w:r w:rsidR="00634040" w:rsidRPr="00634040">
        <w:rPr>
          <w:position w:val="-28"/>
        </w:rPr>
        <w:object w:dxaOrig="600" w:dyaOrig="680">
          <v:shape id="_x0000_i1071" type="#_x0000_t75" style="width:30.05pt;height:33.8pt" o:ole="">
            <v:imagedata r:id="rId101" o:title=""/>
          </v:shape>
          <o:OLEObject Type="Embed" ProgID="Equation.DSMT4" ShapeID="_x0000_i1071" DrawAspect="Content" ObjectID="_1700067161" r:id="rId102"/>
        </w:object>
      </w:r>
      <w:r w:rsidR="007C2312">
        <w:rPr>
          <w:rFonts w:hint="eastAsia"/>
        </w:rPr>
        <w:t>条件收敛，则</w:t>
      </w:r>
      <w:r>
        <w:rPr>
          <w:rFonts w:hint="eastAsia"/>
        </w:rPr>
        <w:t>(    )</w:t>
      </w:r>
    </w:p>
    <w:p w:rsidR="00BC51AE" w:rsidRDefault="00BC51AE" w:rsidP="00BC51AE">
      <w:pPr>
        <w:ind w:leftChars="200" w:left="480"/>
      </w:pPr>
      <w:bookmarkStart w:id="1" w:name="_Hlk533585100"/>
      <w:r>
        <w:rPr>
          <w:rFonts w:hint="eastAsia"/>
        </w:rPr>
        <w:t xml:space="preserve">(A) </w:t>
      </w:r>
      <w:r w:rsidR="00634040" w:rsidRPr="00634040">
        <w:rPr>
          <w:position w:val="-28"/>
        </w:rPr>
        <w:object w:dxaOrig="740" w:dyaOrig="680">
          <v:shape id="_x0000_i1072" type="#_x0000_t75" style="width:36.95pt;height:33.8pt" o:ole="">
            <v:imagedata r:id="rId103" o:title=""/>
          </v:shape>
          <o:OLEObject Type="Embed" ProgID="Equation.DSMT4" ShapeID="_x0000_i1072" DrawAspect="Content" ObjectID="_1700067162" r:id="rId104"/>
        </w:object>
      </w:r>
      <w:r w:rsidR="007C2312">
        <w:rPr>
          <w:rFonts w:hint="eastAsia"/>
        </w:rPr>
        <w:t>条件收敛</w:t>
      </w:r>
      <w:bookmarkEnd w:id="1"/>
      <w:r>
        <w:rPr>
          <w:rFonts w:hint="eastAsia"/>
        </w:rPr>
        <w:t>．</w:t>
      </w:r>
      <w:bookmarkStart w:id="2" w:name="_Hlk533585890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634040" w:rsidRPr="00634040">
        <w:rPr>
          <w:position w:val="-28"/>
        </w:rPr>
        <w:object w:dxaOrig="740" w:dyaOrig="680">
          <v:shape id="_x0000_i1073" type="#_x0000_t75" style="width:36.95pt;height:33.8pt" o:ole="">
            <v:imagedata r:id="rId105" o:title=""/>
          </v:shape>
          <o:OLEObject Type="Embed" ProgID="Equation.DSMT4" ShapeID="_x0000_i1073" DrawAspect="Content" ObjectID="_1700067163" r:id="rId106"/>
        </w:object>
      </w:r>
      <w:r w:rsidR="007C2312">
        <w:rPr>
          <w:rFonts w:hint="eastAsia"/>
        </w:rPr>
        <w:t>绝对收敛</w:t>
      </w:r>
      <w:bookmarkEnd w:id="2"/>
      <w:r>
        <w:rPr>
          <w:rFonts w:hint="eastAsia"/>
        </w:rPr>
        <w:t>．</w:t>
      </w:r>
    </w:p>
    <w:p w:rsidR="007C2312" w:rsidRDefault="00BC51AE" w:rsidP="00BC51AE">
      <w:pPr>
        <w:ind w:leftChars="200" w:left="480"/>
      </w:pPr>
      <w:r>
        <w:rPr>
          <w:rFonts w:hint="eastAsia"/>
        </w:rPr>
        <w:t xml:space="preserve">(C) </w:t>
      </w:r>
      <w:r w:rsidR="00634040" w:rsidRPr="00634040">
        <w:rPr>
          <w:position w:val="-28"/>
        </w:rPr>
        <w:object w:dxaOrig="1140" w:dyaOrig="680">
          <v:shape id="_x0000_i1074" type="#_x0000_t75" style="width:56.95pt;height:33.8pt" o:ole="">
            <v:imagedata r:id="rId107" o:title=""/>
          </v:shape>
          <o:OLEObject Type="Embed" ProgID="Equation.DSMT4" ShapeID="_x0000_i1074" DrawAspect="Content" ObjectID="_1700067164" r:id="rId108"/>
        </w:object>
      </w:r>
      <w:r w:rsidR="007C2312">
        <w:rPr>
          <w:rFonts w:hint="eastAsia"/>
        </w:rPr>
        <w:t>收敛</w:t>
      </w:r>
      <w:r>
        <w:rPr>
          <w:rFonts w:hint="eastAsia"/>
        </w:rPr>
        <w:t>．</w:t>
      </w:r>
      <w:r w:rsidR="004E2DEF">
        <w:rPr>
          <w:rFonts w:hint="eastAsia"/>
        </w:rPr>
        <w:tab/>
      </w:r>
      <w:r w:rsidR="004E2DEF">
        <w:rPr>
          <w:rFonts w:hint="eastAsia"/>
        </w:rPr>
        <w:tab/>
      </w:r>
      <w:r w:rsidR="004E2DEF">
        <w:rPr>
          <w:rFonts w:hint="eastAsia"/>
        </w:rPr>
        <w:tab/>
      </w:r>
      <w:r w:rsidR="004E2DEF">
        <w:rPr>
          <w:rFonts w:hint="eastAsia"/>
        </w:rPr>
        <w:tab/>
      </w:r>
      <w:r>
        <w:rPr>
          <w:rFonts w:hint="eastAsia"/>
        </w:rPr>
        <w:t xml:space="preserve">(D) </w:t>
      </w:r>
      <w:r w:rsidR="00634040" w:rsidRPr="00634040">
        <w:rPr>
          <w:position w:val="-28"/>
        </w:rPr>
        <w:object w:dxaOrig="1140" w:dyaOrig="680">
          <v:shape id="_x0000_i1075" type="#_x0000_t75" style="width:56.95pt;height:33.8pt" o:ole="">
            <v:imagedata r:id="rId109" o:title=""/>
          </v:shape>
          <o:OLEObject Type="Embed" ProgID="Equation.DSMT4" ShapeID="_x0000_i1075" DrawAspect="Content" ObjectID="_1700067165" r:id="rId110"/>
        </w:object>
      </w:r>
      <w:r w:rsidR="007C2312">
        <w:rPr>
          <w:rFonts w:hint="eastAsia"/>
        </w:rPr>
        <w:t>发散</w:t>
      </w:r>
      <w:r>
        <w:rPr>
          <w:rFonts w:hint="eastAsia"/>
        </w:rPr>
        <w:t>．</w:t>
      </w:r>
    </w:p>
    <w:p w:rsidR="00BC51AE" w:rsidRPr="00BC51AE" w:rsidRDefault="00BC51AE" w:rsidP="00BC51AE">
      <w:pPr>
        <w:rPr>
          <w:rStyle w:val="af5"/>
          <w:b w:val="0"/>
        </w:rPr>
      </w:pPr>
      <w:bookmarkStart w:id="3" w:name="_Hlk533417555"/>
    </w:p>
    <w:p w:rsidR="007C2312" w:rsidRPr="0049471A" w:rsidRDefault="00BC51AE" w:rsidP="004E2DEF">
      <w:pPr>
        <w:ind w:left="480" w:hangingChars="200" w:hanging="480"/>
      </w:pPr>
      <w:r w:rsidRPr="00BA760F">
        <w:rPr>
          <w:rStyle w:val="af5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bookmarkEnd w:id="3"/>
      <w:r w:rsidR="007C2312">
        <w:rPr>
          <w:rFonts w:hint="eastAsia"/>
        </w:rPr>
        <w:t>由</w:t>
      </w:r>
      <w:r w:rsidR="00634040" w:rsidRPr="00634040">
        <w:rPr>
          <w:position w:val="-28"/>
        </w:rPr>
        <w:object w:dxaOrig="600" w:dyaOrig="680">
          <v:shape id="_x0000_i1076" type="#_x0000_t75" style="width:30.05pt;height:33.8pt" o:ole="">
            <v:imagedata r:id="rId111" o:title=""/>
          </v:shape>
          <o:OLEObject Type="Embed" ProgID="Equation.DSMT4" ShapeID="_x0000_i1076" DrawAspect="Content" ObjectID="_1700067166" r:id="rId112"/>
        </w:object>
      </w:r>
      <w:r w:rsidR="007C2312">
        <w:rPr>
          <w:rFonts w:hint="eastAsia"/>
        </w:rPr>
        <w:t>条件收敛</w:t>
      </w:r>
      <w:r w:rsidR="004E2DEF">
        <w:rPr>
          <w:rFonts w:hint="eastAsia"/>
        </w:rPr>
        <w:t>知</w:t>
      </w:r>
      <w:r w:rsidR="00634040" w:rsidRPr="00634040">
        <w:rPr>
          <w:position w:val="-24"/>
        </w:rPr>
        <w:object w:dxaOrig="1020" w:dyaOrig="620">
          <v:shape id="_x0000_i1077" type="#_x0000_t75" style="width:50.7pt;height:31.3pt" o:ole="">
            <v:imagedata r:id="rId113" o:title=""/>
          </v:shape>
          <o:OLEObject Type="Embed" ProgID="Equation.DSMT4" ShapeID="_x0000_i1077" DrawAspect="Content" ObjectID="_1700067167" r:id="rId114"/>
        </w:object>
      </w:r>
      <w:r w:rsidR="004E2DEF">
        <w:rPr>
          <w:rFonts w:hint="eastAsia"/>
        </w:rPr>
        <w:t>，从而该数列有界，所以</w:t>
      </w:r>
      <w:r w:rsidR="00634040" w:rsidRPr="00634040">
        <w:rPr>
          <w:position w:val="-28"/>
        </w:rPr>
        <w:object w:dxaOrig="2400" w:dyaOrig="680">
          <v:shape id="_x0000_i1078" type="#_x0000_t75" style="width:120.2pt;height:33.8pt" o:ole="">
            <v:imagedata r:id="rId115" o:title=""/>
          </v:shape>
          <o:OLEObject Type="Embed" ProgID="Equation.DSMT4" ShapeID="_x0000_i1078" DrawAspect="Content" ObjectID="_1700067168" r:id="rId116"/>
        </w:object>
      </w:r>
      <w:r w:rsidR="004E2DEF">
        <w:rPr>
          <w:rFonts w:hint="eastAsia"/>
        </w:rPr>
        <w:t>．</w:t>
      </w:r>
      <w:r w:rsidR="007C2312" w:rsidRPr="004E2DEF">
        <w:rPr>
          <w:rFonts w:hint="eastAsia"/>
        </w:rPr>
        <w:t>由正项级数的比较审敛法，</w:t>
      </w:r>
      <w:r w:rsidR="00634040" w:rsidRPr="00634040">
        <w:rPr>
          <w:position w:val="-28"/>
        </w:rPr>
        <w:object w:dxaOrig="740" w:dyaOrig="680">
          <v:shape id="_x0000_i1079" type="#_x0000_t75" style="width:36.95pt;height:33.8pt" o:ole="">
            <v:imagedata r:id="rId117" o:title=""/>
          </v:shape>
          <o:OLEObject Type="Embed" ProgID="Equation.DSMT4" ShapeID="_x0000_i1079" DrawAspect="Content" ObjectID="_1700067169" r:id="rId118"/>
        </w:object>
      </w:r>
      <w:r w:rsidR="007C2312">
        <w:rPr>
          <w:rFonts w:hint="eastAsia"/>
        </w:rPr>
        <w:t>绝对收敛．</w:t>
      </w:r>
    </w:p>
    <w:p w:rsidR="009206F5" w:rsidRDefault="009206F5" w:rsidP="007C2312">
      <w:pPr>
        <w:ind w:left="9600" w:hangingChars="4000" w:hanging="9600"/>
      </w:pPr>
    </w:p>
    <w:p w:rsidR="009206F5" w:rsidRDefault="009206F5" w:rsidP="007C2312">
      <w:pPr>
        <w:ind w:left="9600" w:hangingChars="4000" w:hanging="9600"/>
      </w:pPr>
    </w:p>
    <w:p w:rsidR="000A7638" w:rsidRDefault="000A7638" w:rsidP="000A7638">
      <w:pPr>
        <w:ind w:left="480" w:hangingChars="200" w:hanging="480"/>
      </w:pPr>
      <w:r>
        <w:rPr>
          <w:rFonts w:hint="eastAsia"/>
        </w:rPr>
        <w:t>(</w:t>
      </w:r>
      <w:r w:rsidR="007C2312">
        <w:rPr>
          <w:rFonts w:hint="eastAsia"/>
        </w:rPr>
        <w:t>5</w:t>
      </w:r>
      <w:r>
        <w:rPr>
          <w:rFonts w:hint="eastAsia"/>
        </w:rPr>
        <w:t>)</w:t>
      </w:r>
      <w:r w:rsidRPr="000A7638">
        <w:rPr>
          <w:rStyle w:val="af"/>
          <w:rFonts w:hint="eastAsia"/>
        </w:rPr>
        <w:t>【同试卷二第一</w:t>
      </w:r>
      <w:r w:rsidRPr="000A7638">
        <w:rPr>
          <w:rStyle w:val="af"/>
          <w:rFonts w:hint="eastAsia"/>
        </w:rPr>
        <w:t>(7)</w:t>
      </w:r>
      <w:r w:rsidRPr="000A7638">
        <w:rPr>
          <w:rStyle w:val="af"/>
          <w:rFonts w:hint="eastAsia"/>
        </w:rPr>
        <w:t>题】</w:t>
      </w:r>
      <w:r>
        <w:rPr>
          <w:rFonts w:hint="eastAsia"/>
        </w:rPr>
        <w:t>设</w:t>
      </w:r>
      <w:r w:rsidR="00634040" w:rsidRPr="00025957">
        <w:rPr>
          <w:position w:val="-4"/>
        </w:rPr>
        <w:object w:dxaOrig="240" w:dyaOrig="260">
          <v:shape id="_x0000_i1080" type="#_x0000_t75" style="width:11.9pt;height:13.15pt" o:ole="">
            <v:imagedata r:id="rId119" o:title=""/>
          </v:shape>
          <o:OLEObject Type="Embed" ProgID="Equation.DSMT4" ShapeID="_x0000_i1080" DrawAspect="Content" ObjectID="_1700067170" r:id="rId120"/>
        </w:object>
      </w:r>
      <w:r>
        <w:rPr>
          <w:rFonts w:hint="eastAsia"/>
        </w:rPr>
        <w:t>是四阶矩阵，</w:t>
      </w:r>
      <w:r w:rsidR="00634040" w:rsidRPr="00025957">
        <w:rPr>
          <w:position w:val="-4"/>
        </w:rPr>
        <w:object w:dxaOrig="300" w:dyaOrig="300">
          <v:shape id="_x0000_i1081" type="#_x0000_t75" style="width:15.05pt;height:15.05pt" o:ole="">
            <v:imagedata r:id="rId121" o:title=""/>
          </v:shape>
          <o:OLEObject Type="Embed" ProgID="Equation.DSMT4" ShapeID="_x0000_i1081" DrawAspect="Content" ObjectID="_1700067171" r:id="rId122"/>
        </w:object>
      </w:r>
      <w:r>
        <w:rPr>
          <w:rFonts w:hint="eastAsia"/>
        </w:rPr>
        <w:t>为其伴随矩阵，若线性方程组</w:t>
      </w:r>
      <w:r w:rsidR="00634040" w:rsidRPr="00634040">
        <w:rPr>
          <w:position w:val="-6"/>
        </w:rPr>
        <w:object w:dxaOrig="700" w:dyaOrig="279">
          <v:shape id="_x0000_i1082" type="#_x0000_t75" style="width:35.05pt;height:13.75pt" o:ole="">
            <v:imagedata r:id="rId123" o:title=""/>
          </v:shape>
          <o:OLEObject Type="Embed" ProgID="Equation.DSMT4" ShapeID="_x0000_i1082" DrawAspect="Content" ObjectID="_1700067172" r:id="rId124"/>
        </w:object>
      </w:r>
      <w:r>
        <w:rPr>
          <w:rFonts w:hint="eastAsia"/>
        </w:rPr>
        <w:t>的基础解系中只有两个向量，则</w:t>
      </w:r>
      <w:r w:rsidR="00634040" w:rsidRPr="00634040">
        <w:rPr>
          <w:position w:val="-10"/>
        </w:rPr>
        <w:object w:dxaOrig="780" w:dyaOrig="360">
          <v:shape id="_x0000_i1083" type="#_x0000_t75" style="width:38.8pt;height:18.15pt" o:ole="">
            <v:imagedata r:id="rId125" o:title=""/>
          </v:shape>
          <o:OLEObject Type="Embed" ProgID="Equation.DSMT4" ShapeID="_x0000_i1083" DrawAspect="Content" ObjectID="_1700067173" r:id="rId126"/>
        </w:object>
      </w:r>
      <w:r>
        <w:rPr>
          <w:rFonts w:hint="eastAsia"/>
        </w:rPr>
        <w:t>(    )</w:t>
      </w:r>
    </w:p>
    <w:p w:rsidR="000A7638" w:rsidRDefault="000A7638" w:rsidP="000A7638">
      <w:pPr>
        <w:ind w:leftChars="200" w:left="10080" w:hangingChars="4000" w:hanging="9600"/>
      </w:pPr>
      <w:r>
        <w:rPr>
          <w:rFonts w:hint="eastAsia"/>
        </w:rPr>
        <w:t xml:space="preserve">(A) </w:t>
      </w:r>
      <w:r w:rsidR="00634040" w:rsidRPr="00634040">
        <w:rPr>
          <w:position w:val="-6"/>
        </w:rPr>
        <w:object w:dxaOrig="200" w:dyaOrig="279">
          <v:shape id="_x0000_i1084" type="#_x0000_t75" style="width:10pt;height:13.75pt" o:ole="">
            <v:imagedata r:id="rId127" o:title=""/>
          </v:shape>
          <o:OLEObject Type="Embed" ProgID="Equation.DSMT4" ShapeID="_x0000_i1084" DrawAspect="Content" ObjectID="_1700067174" r:id="rId128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int="eastAsia"/>
        </w:rPr>
        <w:t xml:space="preserve">(B) </w:t>
      </w:r>
      <w:r w:rsidR="00634040" w:rsidRPr="00025957">
        <w:rPr>
          <w:position w:val="-4"/>
        </w:rPr>
        <w:object w:dxaOrig="180" w:dyaOrig="260">
          <v:shape id="_x0000_i1085" type="#_x0000_t75" style="width:8.75pt;height:13.15pt" o:ole="">
            <v:imagedata r:id="rId129" o:title=""/>
          </v:shape>
          <o:OLEObject Type="Embed" ProgID="Equation.DSMT4" ShapeID="_x0000_i1085" DrawAspect="Content" ObjectID="_1700067175" r:id="rId130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int="eastAsia"/>
        </w:rPr>
        <w:t xml:space="preserve">(C) </w:t>
      </w:r>
      <w:r w:rsidR="00634040" w:rsidRPr="00025957">
        <w:rPr>
          <w:position w:val="-4"/>
        </w:rPr>
        <w:object w:dxaOrig="180" w:dyaOrig="260">
          <v:shape id="_x0000_i1086" type="#_x0000_t75" style="width:8.75pt;height:13.15pt" o:ole="">
            <v:imagedata r:id="rId131" o:title=""/>
          </v:shape>
          <o:OLEObject Type="Embed" ProgID="Equation.DSMT4" ShapeID="_x0000_i1086" DrawAspect="Content" ObjectID="_1700067176" r:id="rId132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int="eastAsia"/>
        </w:rPr>
        <w:t xml:space="preserve">(D) </w:t>
      </w:r>
      <w:r w:rsidR="00634040" w:rsidRPr="00634040">
        <w:rPr>
          <w:position w:val="-6"/>
        </w:rPr>
        <w:object w:dxaOrig="180" w:dyaOrig="279">
          <v:shape id="_x0000_i1087" type="#_x0000_t75" style="width:8.75pt;height:13.75pt" o:ole="">
            <v:imagedata r:id="rId133" o:title=""/>
          </v:shape>
          <o:OLEObject Type="Embed" ProgID="Equation.DSMT4" ShapeID="_x0000_i1087" DrawAspect="Content" ObjectID="_1700067177" r:id="rId134"/>
        </w:object>
      </w:r>
      <w:r>
        <w:rPr>
          <w:rFonts w:hint="eastAsia"/>
        </w:rPr>
        <w:t>．</w:t>
      </w:r>
    </w:p>
    <w:p w:rsidR="000A7638" w:rsidRDefault="000A7638" w:rsidP="000A7638"/>
    <w:p w:rsidR="000A7638" w:rsidRDefault="000A7638" w:rsidP="000A7638">
      <w:pPr>
        <w:ind w:left="480" w:hangingChars="200" w:hanging="480"/>
      </w:pPr>
      <w:r w:rsidRPr="00BA760F">
        <w:rPr>
          <w:rStyle w:val="af5"/>
          <w:rFonts w:hint="eastAsia"/>
        </w:rPr>
        <w:t>[解]</w:t>
      </w:r>
      <w:r w:rsidRPr="00BE7572">
        <w:rPr>
          <w:rFonts w:hint="eastAsia"/>
        </w:rPr>
        <w:t xml:space="preserve"> </w:t>
      </w:r>
      <w:r w:rsidRPr="00BE7572">
        <w:rPr>
          <w:rFonts w:hint="eastAsia"/>
        </w:rPr>
        <w:t>应</w:t>
      </w:r>
      <w:r>
        <w:rPr>
          <w:rFonts w:hint="eastAsia"/>
        </w:rPr>
        <w:t>选</w:t>
      </w:r>
      <w:r>
        <w:rPr>
          <w:rFonts w:hint="eastAsia"/>
        </w:rPr>
        <w:t>(A)</w:t>
      </w:r>
      <w:r w:rsidRPr="00BE7572">
        <w:rPr>
          <w:rFonts w:hint="eastAsia"/>
        </w:rPr>
        <w:t>．</w:t>
      </w:r>
      <w:r w:rsidR="00634040" w:rsidRPr="00634040">
        <w:rPr>
          <w:position w:val="-6"/>
        </w:rPr>
        <w:object w:dxaOrig="700" w:dyaOrig="279">
          <v:shape id="_x0000_i1088" type="#_x0000_t75" style="width:35.05pt;height:13.75pt" o:ole="">
            <v:imagedata r:id="rId135" o:title=""/>
          </v:shape>
          <o:OLEObject Type="Embed" ProgID="Equation.DSMT4" ShapeID="_x0000_i1088" DrawAspect="Content" ObjectID="_1700067178" r:id="rId136"/>
        </w:object>
      </w:r>
      <w:r>
        <w:rPr>
          <w:rFonts w:hint="eastAsia"/>
        </w:rPr>
        <w:t>基础解系中只有两个向量，故有</w:t>
      </w:r>
      <w:r w:rsidR="00634040" w:rsidRPr="00634040">
        <w:rPr>
          <w:position w:val="-10"/>
        </w:rPr>
        <w:object w:dxaOrig="1200" w:dyaOrig="320">
          <v:shape id="_x0000_i1089" type="#_x0000_t75" style="width:60.1pt;height:16.3pt" o:ole="">
            <v:imagedata r:id="rId137" o:title=""/>
          </v:shape>
          <o:OLEObject Type="Embed" ProgID="Equation.DSMT4" ShapeID="_x0000_i1089" DrawAspect="Content" ObjectID="_1700067179" r:id="rId138"/>
        </w:object>
      </w:r>
      <w:r>
        <w:rPr>
          <w:rFonts w:hint="eastAsia"/>
        </w:rPr>
        <w:t>，从而有</w:t>
      </w:r>
      <w:r w:rsidR="00634040" w:rsidRPr="00634040">
        <w:rPr>
          <w:position w:val="-10"/>
        </w:rPr>
        <w:object w:dxaOrig="1860" w:dyaOrig="320">
          <v:shape id="_x0000_i1090" type="#_x0000_t75" style="width:93.3pt;height:16.3pt" o:ole="">
            <v:imagedata r:id="rId139" o:title=""/>
          </v:shape>
          <o:OLEObject Type="Embed" ProgID="Equation.DSMT4" ShapeID="_x0000_i1090" DrawAspect="Content" ObjectID="_1700067180" r:id="rId140"/>
        </w:object>
      </w:r>
      <w:r>
        <w:rPr>
          <w:rFonts w:hint="eastAsia"/>
        </w:rPr>
        <w:t>，因此</w:t>
      </w:r>
      <w:r w:rsidR="00634040" w:rsidRPr="00634040">
        <w:rPr>
          <w:position w:val="-10"/>
        </w:rPr>
        <w:object w:dxaOrig="940" w:dyaOrig="360">
          <v:shape id="_x0000_i1091" type="#_x0000_t75" style="width:46.95pt;height:18.15pt" o:ole="">
            <v:imagedata r:id="rId141" o:title=""/>
          </v:shape>
          <o:OLEObject Type="Embed" ProgID="Equation.DSMT4" ShapeID="_x0000_i1091" DrawAspect="Content" ObjectID="_1700067181" r:id="rId142"/>
        </w:object>
      </w:r>
      <w:r>
        <w:rPr>
          <w:rFonts w:hint="eastAsia"/>
        </w:rPr>
        <w:t>．</w:t>
      </w:r>
    </w:p>
    <w:p w:rsidR="009206F5" w:rsidRDefault="009206F5" w:rsidP="007C2312"/>
    <w:p w:rsidR="009206F5" w:rsidRDefault="009206F5" w:rsidP="007C2312"/>
    <w:p w:rsidR="00DC4FA8" w:rsidRDefault="00DC4FA8" w:rsidP="00DC4FA8">
      <w:pPr>
        <w:ind w:left="480" w:hangingChars="200" w:hanging="480"/>
      </w:pPr>
      <w:r>
        <w:rPr>
          <w:rFonts w:hint="eastAsia"/>
        </w:rPr>
        <w:t>(6)</w:t>
      </w:r>
      <w:r w:rsidRPr="00DC4FA8">
        <w:rPr>
          <w:rStyle w:val="af"/>
          <w:rFonts w:hint="eastAsia"/>
        </w:rPr>
        <w:t>【同试卷一第一</w:t>
      </w:r>
      <w:r w:rsidRPr="00DC4FA8">
        <w:rPr>
          <w:rStyle w:val="af"/>
          <w:rFonts w:hint="eastAsia"/>
        </w:rPr>
        <w:t>(5)</w:t>
      </w:r>
      <w:r w:rsidRPr="00DC4FA8">
        <w:rPr>
          <w:rStyle w:val="af"/>
          <w:rFonts w:hint="eastAsia"/>
        </w:rPr>
        <w:t>题】</w:t>
      </w:r>
      <w:r>
        <w:rPr>
          <w:rFonts w:hint="eastAsia"/>
        </w:rPr>
        <w:t>设</w:t>
      </w:r>
      <w:r w:rsidR="00634040" w:rsidRPr="00025957">
        <w:rPr>
          <w:position w:val="-4"/>
        </w:rPr>
        <w:object w:dxaOrig="240" w:dyaOrig="260">
          <v:shape id="_x0000_i1092" type="#_x0000_t75" style="width:11.9pt;height:13.15pt" o:ole="">
            <v:imagedata r:id="rId143" o:title=""/>
          </v:shape>
          <o:OLEObject Type="Embed" ProgID="Equation.DSMT4" ShapeID="_x0000_i1092" DrawAspect="Content" ObjectID="_1700067182" r:id="rId144"/>
        </w:object>
      </w:r>
      <w:r>
        <w:rPr>
          <w:rFonts w:hint="eastAsia"/>
        </w:rPr>
        <w:t>是三阶实对称矩阵，</w:t>
      </w:r>
      <w:r w:rsidR="00634040" w:rsidRPr="00025957">
        <w:rPr>
          <w:position w:val="-4"/>
        </w:rPr>
        <w:object w:dxaOrig="220" w:dyaOrig="240">
          <v:shape id="_x0000_i1093" type="#_x0000_t75" style="width:11.25pt;height:11.9pt" o:ole="">
            <v:imagedata r:id="rId145" o:title=""/>
          </v:shape>
          <o:OLEObject Type="Embed" ProgID="Equation.DSMT4" ShapeID="_x0000_i1093" DrawAspect="Content" ObjectID="_1700067183" r:id="rId146"/>
        </w:object>
      </w:r>
      <w:r>
        <w:rPr>
          <w:rFonts w:hint="eastAsia"/>
        </w:rPr>
        <w:t>是三阶单位矩阵，若</w:t>
      </w:r>
      <w:r w:rsidR="00634040" w:rsidRPr="00025957">
        <w:rPr>
          <w:position w:val="-4"/>
        </w:rPr>
        <w:object w:dxaOrig="1200" w:dyaOrig="300">
          <v:shape id="_x0000_i1094" type="#_x0000_t75" style="width:60.1pt;height:15.05pt" o:ole="">
            <v:imagedata r:id="rId147" o:title=""/>
          </v:shape>
          <o:OLEObject Type="Embed" ProgID="Equation.DSMT4" ShapeID="_x0000_i1094" DrawAspect="Content" ObjectID="_1700067184" r:id="rId148"/>
        </w:object>
      </w:r>
      <w:r>
        <w:rPr>
          <w:rFonts w:hint="eastAsia"/>
        </w:rPr>
        <w:t>，且</w:t>
      </w:r>
      <w:r w:rsidR="00634040" w:rsidRPr="00634040">
        <w:rPr>
          <w:position w:val="-14"/>
        </w:rPr>
        <w:object w:dxaOrig="660" w:dyaOrig="400">
          <v:shape id="_x0000_i1095" type="#_x0000_t75" style="width:33.2pt;height:20.05pt" o:ole="">
            <v:imagedata r:id="rId149" o:title=""/>
          </v:shape>
          <o:OLEObject Type="Embed" ProgID="Equation.DSMT4" ShapeID="_x0000_i1095" DrawAspect="Content" ObjectID="_1700067185" r:id="rId150"/>
        </w:object>
      </w:r>
      <w:r>
        <w:rPr>
          <w:rFonts w:hint="eastAsia"/>
        </w:rPr>
        <w:t>，则二次型</w:t>
      </w:r>
      <w:r w:rsidR="00634040" w:rsidRPr="00025957">
        <w:rPr>
          <w:position w:val="-4"/>
        </w:rPr>
        <w:object w:dxaOrig="580" w:dyaOrig="300">
          <v:shape id="_x0000_i1096" type="#_x0000_t75" style="width:28.8pt;height:15.05pt" o:ole="">
            <v:imagedata r:id="rId151" o:title=""/>
          </v:shape>
          <o:OLEObject Type="Embed" ProgID="Equation.DSMT4" ShapeID="_x0000_i1096" DrawAspect="Content" ObjectID="_1700067186" r:id="rId152"/>
        </w:object>
      </w:r>
      <w:r>
        <w:rPr>
          <w:rFonts w:hint="eastAsia"/>
        </w:rPr>
        <w:t>的规范形是</w:t>
      </w:r>
      <w:r>
        <w:rPr>
          <w:rFonts w:hint="eastAsia"/>
        </w:rPr>
        <w:t>(    )</w:t>
      </w:r>
    </w:p>
    <w:p w:rsidR="00DC4FA8" w:rsidRDefault="00DC4FA8" w:rsidP="00DC4FA8">
      <w:pPr>
        <w:ind w:leftChars="200" w:left="480"/>
        <w:rPr>
          <w:b/>
        </w:rPr>
      </w:pPr>
      <w:r>
        <w:rPr>
          <w:rFonts w:hint="eastAsia"/>
        </w:rPr>
        <w:t xml:space="preserve">(A) </w:t>
      </w:r>
      <w:r w:rsidR="00634040" w:rsidRPr="00634040">
        <w:rPr>
          <w:position w:val="-12"/>
        </w:rPr>
        <w:object w:dxaOrig="1240" w:dyaOrig="380">
          <v:shape id="_x0000_i1097" type="#_x0000_t75" style="width:62pt;height:18.8pt" o:ole="">
            <v:imagedata r:id="rId153" o:title=""/>
          </v:shape>
          <o:OLEObject Type="Embed" ProgID="Equation.DSMT4" ShapeID="_x0000_i1097" DrawAspect="Content" ObjectID="_1700067187" r:id="rId154"/>
        </w:object>
      </w:r>
      <w:r>
        <w:rPr>
          <w:rFonts w:hint="eastAsia"/>
          <w:b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634040" w:rsidRPr="00634040">
        <w:rPr>
          <w:position w:val="-12"/>
        </w:rPr>
        <w:object w:dxaOrig="1240" w:dyaOrig="380">
          <v:shape id="_x0000_i1098" type="#_x0000_t75" style="width:62pt;height:18.8pt" o:ole="">
            <v:imagedata r:id="rId155" o:title=""/>
          </v:shape>
          <o:OLEObject Type="Embed" ProgID="Equation.DSMT4" ShapeID="_x0000_i1098" DrawAspect="Content" ObjectID="_1700067188" r:id="rId156"/>
        </w:object>
      </w:r>
      <w:r>
        <w:rPr>
          <w:rFonts w:hint="eastAsia"/>
          <w:b/>
        </w:rPr>
        <w:t>．</w:t>
      </w:r>
    </w:p>
    <w:p w:rsidR="00DC4FA8" w:rsidRDefault="00DC4FA8" w:rsidP="00DC4FA8">
      <w:pPr>
        <w:ind w:leftChars="200" w:left="480"/>
      </w:pPr>
      <w:r>
        <w:rPr>
          <w:rFonts w:hint="eastAsia"/>
        </w:rPr>
        <w:t xml:space="preserve">(C) </w:t>
      </w:r>
      <w:r w:rsidR="00634040" w:rsidRPr="00634040">
        <w:rPr>
          <w:position w:val="-12"/>
        </w:rPr>
        <w:object w:dxaOrig="1240" w:dyaOrig="380">
          <v:shape id="_x0000_i1099" type="#_x0000_t75" style="width:62pt;height:18.8pt" o:ole="">
            <v:imagedata r:id="rId157" o:title=""/>
          </v:shape>
          <o:OLEObject Type="Embed" ProgID="Equation.DSMT4" ShapeID="_x0000_i1099" DrawAspect="Content" ObjectID="_1700067189" r:id="rId158"/>
        </w:object>
      </w:r>
      <w:r>
        <w:rPr>
          <w:rFonts w:hint="eastAsia"/>
          <w:b/>
        </w:rPr>
        <w:t>．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</w:rPr>
        <w:t xml:space="preserve">(D) </w:t>
      </w:r>
      <w:r w:rsidR="00634040" w:rsidRPr="00634040">
        <w:rPr>
          <w:position w:val="-12"/>
        </w:rPr>
        <w:object w:dxaOrig="1380" w:dyaOrig="380">
          <v:shape id="_x0000_i1100" type="#_x0000_t75" style="width:68.85pt;height:18.8pt" o:ole="">
            <v:imagedata r:id="rId159" o:title=""/>
          </v:shape>
          <o:OLEObject Type="Embed" ProgID="Equation.DSMT4" ShapeID="_x0000_i1100" DrawAspect="Content" ObjectID="_1700067190" r:id="rId160"/>
        </w:object>
      </w:r>
      <w:r>
        <w:rPr>
          <w:rFonts w:hint="eastAsia"/>
        </w:rPr>
        <w:t>．</w:t>
      </w:r>
    </w:p>
    <w:p w:rsidR="00DC4FA8" w:rsidRDefault="00DC4FA8" w:rsidP="00DC4FA8"/>
    <w:p w:rsidR="007C2312" w:rsidRDefault="00DC4FA8" w:rsidP="00F43207">
      <w:pPr>
        <w:ind w:left="480" w:hangingChars="200" w:hanging="480"/>
      </w:pPr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．由</w:t>
      </w:r>
      <w:r w:rsidR="00634040" w:rsidRPr="00025957">
        <w:rPr>
          <w:position w:val="-4"/>
        </w:rPr>
        <w:object w:dxaOrig="1200" w:dyaOrig="300">
          <v:shape id="_x0000_i1101" type="#_x0000_t75" style="width:60.1pt;height:15.05pt" o:ole="">
            <v:imagedata r:id="rId161" o:title=""/>
          </v:shape>
          <o:OLEObject Type="Embed" ProgID="Equation.DSMT4" ShapeID="_x0000_i1101" DrawAspect="Content" ObjectID="_1700067191" r:id="rId162"/>
        </w:object>
      </w:r>
      <w:r>
        <w:rPr>
          <w:rFonts w:hint="eastAsia"/>
        </w:rPr>
        <w:t>可知，</w:t>
      </w:r>
      <w:r w:rsidR="00634040" w:rsidRPr="00025957">
        <w:rPr>
          <w:position w:val="-4"/>
        </w:rPr>
        <w:object w:dxaOrig="240" w:dyaOrig="260">
          <v:shape id="_x0000_i1102" type="#_x0000_t75" style="width:11.9pt;height:13.15pt" o:ole="">
            <v:imagedata r:id="rId163" o:title=""/>
          </v:shape>
          <o:OLEObject Type="Embed" ProgID="Equation.DSMT4" ShapeID="_x0000_i1102" DrawAspect="Content" ObjectID="_1700067192" r:id="rId164"/>
        </w:object>
      </w:r>
      <w:r>
        <w:rPr>
          <w:rFonts w:hint="eastAsia"/>
        </w:rPr>
        <w:t>的特征值</w:t>
      </w:r>
      <w:r w:rsidR="00634040" w:rsidRPr="00634040">
        <w:rPr>
          <w:position w:val="-6"/>
        </w:rPr>
        <w:object w:dxaOrig="220" w:dyaOrig="279">
          <v:shape id="_x0000_i1103" type="#_x0000_t75" style="width:11.25pt;height:13.75pt" o:ole="">
            <v:imagedata r:id="rId165" o:title=""/>
          </v:shape>
          <o:OLEObject Type="Embed" ProgID="Equation.DSMT4" ShapeID="_x0000_i1103" DrawAspect="Content" ObjectID="_1700067193" r:id="rId166"/>
        </w:object>
      </w:r>
      <w:r>
        <w:rPr>
          <w:rFonts w:hint="eastAsia"/>
        </w:rPr>
        <w:t>满足</w:t>
      </w:r>
      <w:r w:rsidR="00634040" w:rsidRPr="00634040">
        <w:rPr>
          <w:position w:val="-6"/>
        </w:rPr>
        <w:object w:dxaOrig="1340" w:dyaOrig="320">
          <v:shape id="_x0000_i1104" type="#_x0000_t75" style="width:67pt;height:16.3pt" o:ole="">
            <v:imagedata r:id="rId167" o:title=""/>
          </v:shape>
          <o:OLEObject Type="Embed" ProgID="Equation.DSMT4" ShapeID="_x0000_i1104" DrawAspect="Content" ObjectID="_1700067194" r:id="rId168"/>
        </w:object>
      </w:r>
      <w:r>
        <w:rPr>
          <w:rFonts w:hint="eastAsia"/>
        </w:rPr>
        <w:t>，即</w:t>
      </w:r>
      <w:r w:rsidR="00634040" w:rsidRPr="00025957">
        <w:rPr>
          <w:position w:val="-4"/>
        </w:rPr>
        <w:object w:dxaOrig="240" w:dyaOrig="260">
          <v:shape id="_x0000_i1105" type="#_x0000_t75" style="width:11.9pt;height:13.15pt" o:ole="">
            <v:imagedata r:id="rId169" o:title=""/>
          </v:shape>
          <o:OLEObject Type="Embed" ProgID="Equation.DSMT4" ShapeID="_x0000_i1105" DrawAspect="Content" ObjectID="_1700067195" r:id="rId170"/>
        </w:object>
      </w:r>
      <w:r>
        <w:rPr>
          <w:rFonts w:hint="eastAsia"/>
        </w:rPr>
        <w:t>的特征值只可能是</w:t>
      </w:r>
      <w:r w:rsidR="00634040" w:rsidRPr="00025957">
        <w:rPr>
          <w:position w:val="-4"/>
        </w:rPr>
        <w:object w:dxaOrig="180" w:dyaOrig="260">
          <v:shape id="_x0000_i1106" type="#_x0000_t75" style="width:8.75pt;height:13.15pt" o:ole="">
            <v:imagedata r:id="rId171" o:title=""/>
          </v:shape>
          <o:OLEObject Type="Embed" ProgID="Equation.DSMT4" ShapeID="_x0000_i1106" DrawAspect="Content" ObjectID="_1700067196" r:id="rId172"/>
        </w:object>
      </w:r>
      <w:r>
        <w:rPr>
          <w:rFonts w:hint="eastAsia"/>
        </w:rPr>
        <w:t>和</w:t>
      </w:r>
      <w:r w:rsidR="00634040" w:rsidRPr="00025957">
        <w:rPr>
          <w:position w:val="-4"/>
        </w:rPr>
        <w:object w:dxaOrig="340" w:dyaOrig="260">
          <v:shape id="_x0000_i1107" type="#_x0000_t75" style="width:16.9pt;height:13.15pt" o:ole="">
            <v:imagedata r:id="rId173" o:title=""/>
          </v:shape>
          <o:OLEObject Type="Embed" ProgID="Equation.DSMT4" ShapeID="_x0000_i1107" DrawAspect="Content" ObjectID="_1700067197" r:id="rId174"/>
        </w:object>
      </w:r>
      <w:r>
        <w:rPr>
          <w:rFonts w:hint="eastAsia"/>
        </w:rPr>
        <w:t>．再由</w:t>
      </w:r>
      <w:r w:rsidR="00634040" w:rsidRPr="00634040">
        <w:rPr>
          <w:position w:val="-14"/>
        </w:rPr>
        <w:object w:dxaOrig="1500" w:dyaOrig="400">
          <v:shape id="_x0000_i1108" type="#_x0000_t75" style="width:75.15pt;height:20.05pt" o:ole="">
            <v:imagedata r:id="rId175" o:title=""/>
          </v:shape>
          <o:OLEObject Type="Embed" ProgID="Equation.DSMT4" ShapeID="_x0000_i1108" DrawAspect="Content" ObjectID="_1700067198" r:id="rId176"/>
        </w:object>
      </w:r>
      <w:r>
        <w:rPr>
          <w:rFonts w:hint="eastAsia"/>
        </w:rPr>
        <w:t>可知，三个特征值只能是</w:t>
      </w:r>
      <w:r w:rsidR="00634040" w:rsidRPr="00634040">
        <w:rPr>
          <w:position w:val="-12"/>
        </w:rPr>
        <w:object w:dxaOrig="1860" w:dyaOrig="360">
          <v:shape id="_x0000_i1109" type="#_x0000_t75" style="width:93.3pt;height:18.15pt" o:ole="">
            <v:imagedata r:id="rId177" o:title=""/>
          </v:shape>
          <o:OLEObject Type="Embed" ProgID="Equation.DSMT4" ShapeID="_x0000_i1109" DrawAspect="Content" ObjectID="_1700067199" r:id="rId178"/>
        </w:object>
      </w:r>
      <w:r>
        <w:rPr>
          <w:rFonts w:hint="eastAsia"/>
        </w:rPr>
        <w:t>．因此二次型的规范型为</w:t>
      </w:r>
      <w:r w:rsidR="00634040" w:rsidRPr="00634040">
        <w:rPr>
          <w:position w:val="-12"/>
        </w:rPr>
        <w:object w:dxaOrig="1240" w:dyaOrig="380">
          <v:shape id="_x0000_i1110" type="#_x0000_t75" style="width:62pt;height:18.8pt" o:ole="">
            <v:imagedata r:id="rId179" o:title=""/>
          </v:shape>
          <o:OLEObject Type="Embed" ProgID="Equation.DSMT4" ShapeID="_x0000_i1110" DrawAspect="Content" ObjectID="_1700067200" r:id="rId180"/>
        </w:object>
      </w:r>
      <w:r>
        <w:rPr>
          <w:rFonts w:hint="eastAsia"/>
        </w:rPr>
        <w:t>．</w:t>
      </w:r>
    </w:p>
    <w:p w:rsidR="009206F5" w:rsidRDefault="009206F5" w:rsidP="007C2312">
      <w:pPr>
        <w:jc w:val="left"/>
      </w:pPr>
    </w:p>
    <w:p w:rsidR="00F43207" w:rsidRDefault="00F43207" w:rsidP="00F43207"/>
    <w:p w:rsidR="00F43207" w:rsidRDefault="00F43207" w:rsidP="00F43207">
      <w:pPr>
        <w:ind w:left="480" w:hangingChars="200" w:hanging="480"/>
      </w:pPr>
      <w:r>
        <w:rPr>
          <w:rFonts w:hint="eastAsia"/>
        </w:rPr>
        <w:t>(</w:t>
      </w:r>
      <w:r w:rsidRPr="00E17960">
        <w:rPr>
          <w:rFonts w:hint="eastAsia"/>
        </w:rPr>
        <w:t>7</w:t>
      </w:r>
      <w:r>
        <w:rPr>
          <w:rFonts w:hint="eastAsia"/>
        </w:rPr>
        <w:t>)</w:t>
      </w:r>
      <w:r w:rsidRPr="00F43207">
        <w:rPr>
          <w:rStyle w:val="af"/>
          <w:rFonts w:hint="eastAsia"/>
        </w:rPr>
        <w:t>【同试卷一第一</w:t>
      </w:r>
      <w:r>
        <w:rPr>
          <w:rStyle w:val="af"/>
          <w:rFonts w:hint="eastAsia"/>
        </w:rPr>
        <w:t>(7</w:t>
      </w:r>
      <w:r w:rsidRPr="00F43207">
        <w:rPr>
          <w:rStyle w:val="af"/>
          <w:rFonts w:hint="eastAsia"/>
        </w:rPr>
        <w:t>)</w:t>
      </w:r>
      <w:r w:rsidRPr="00F43207">
        <w:rPr>
          <w:rStyle w:val="af"/>
          <w:rFonts w:hint="eastAsia"/>
        </w:rPr>
        <w:t>题】</w:t>
      </w:r>
      <w:r>
        <w:rPr>
          <w:rFonts w:hint="eastAsia"/>
        </w:rPr>
        <w:t>设</w:t>
      </w:r>
      <w:r w:rsidR="00634040" w:rsidRPr="00634040">
        <w:rPr>
          <w:position w:val="-8"/>
        </w:rPr>
        <w:object w:dxaOrig="460" w:dyaOrig="300">
          <v:shape id="_x0000_i1111" type="#_x0000_t75" style="width:23.15pt;height:15.05pt" o:ole="">
            <v:imagedata r:id="rId181" o:title=""/>
          </v:shape>
          <o:OLEObject Type="Embed" ProgID="Equation.DSMT4" ShapeID="_x0000_i1111" DrawAspect="Content" ObjectID="_1700067201" r:id="rId182"/>
        </w:object>
      </w:r>
      <w:r>
        <w:rPr>
          <w:rFonts w:hint="eastAsia"/>
        </w:rPr>
        <w:t>为随机事件，则</w:t>
      </w:r>
      <w:r w:rsidR="00634040" w:rsidRPr="00634040">
        <w:rPr>
          <w:position w:val="-10"/>
        </w:rPr>
        <w:object w:dxaOrig="1240" w:dyaOrig="320">
          <v:shape id="_x0000_i1112" type="#_x0000_t75" style="width:62pt;height:16.3pt" o:ole="">
            <v:imagedata r:id="rId183" o:title=""/>
          </v:shape>
          <o:OLEObject Type="Embed" ProgID="Equation.DSMT4" ShapeID="_x0000_i1112" DrawAspect="Content" ObjectID="_1700067202" r:id="rId184"/>
        </w:object>
      </w:r>
      <w:r>
        <w:rPr>
          <w:rFonts w:hint="eastAsia"/>
        </w:rPr>
        <w:t>的充分必要条件是</w:t>
      </w:r>
      <w:r>
        <w:rPr>
          <w:rFonts w:hint="eastAsia"/>
        </w:rPr>
        <w:t>(    )</w:t>
      </w:r>
    </w:p>
    <w:p w:rsidR="00F43207" w:rsidRDefault="00F43207" w:rsidP="00F43207">
      <w:pPr>
        <w:ind w:leftChars="200" w:left="480"/>
      </w:pPr>
      <w:r>
        <w:rPr>
          <w:rFonts w:hint="eastAsia"/>
        </w:rPr>
        <w:t xml:space="preserve">(A) </w:t>
      </w:r>
      <w:r w:rsidR="00634040" w:rsidRPr="00634040">
        <w:rPr>
          <w:position w:val="-10"/>
        </w:rPr>
        <w:object w:dxaOrig="2320" w:dyaOrig="320">
          <v:shape id="_x0000_i1113" type="#_x0000_t75" style="width:115.85pt;height:16.3pt" o:ole="">
            <v:imagedata r:id="rId185" o:title=""/>
          </v:shape>
          <o:OLEObject Type="Embed" ProgID="Equation.DSMT4" ShapeID="_x0000_i1113" DrawAspect="Content" ObjectID="_1700067203" r:id="rId18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634040" w:rsidRPr="00634040">
        <w:rPr>
          <w:position w:val="-10"/>
        </w:rPr>
        <w:object w:dxaOrig="1880" w:dyaOrig="320">
          <v:shape id="_x0000_i1114" type="#_x0000_t75" style="width:93.9pt;height:16.3pt" o:ole="">
            <v:imagedata r:id="rId187" o:title=""/>
          </v:shape>
          <o:OLEObject Type="Embed" ProgID="Equation.DSMT4" ShapeID="_x0000_i1114" DrawAspect="Content" ObjectID="_1700067204" r:id="rId188"/>
        </w:object>
      </w:r>
      <w:r>
        <w:rPr>
          <w:rFonts w:hint="eastAsia"/>
        </w:rPr>
        <w:t>．</w:t>
      </w:r>
    </w:p>
    <w:p w:rsidR="00F43207" w:rsidRDefault="00F43207" w:rsidP="00F43207">
      <w:pPr>
        <w:ind w:leftChars="200" w:left="480"/>
      </w:pPr>
      <w:r>
        <w:rPr>
          <w:rFonts w:hint="eastAsia"/>
        </w:rPr>
        <w:t xml:space="preserve">(C) </w:t>
      </w:r>
      <w:r w:rsidR="00634040" w:rsidRPr="00634040">
        <w:rPr>
          <w:position w:val="-10"/>
        </w:rPr>
        <w:object w:dxaOrig="1560" w:dyaOrig="380">
          <v:shape id="_x0000_i1115" type="#_x0000_t75" style="width:78.25pt;height:18.8pt" o:ole="">
            <v:imagedata r:id="rId189" o:title=""/>
          </v:shape>
          <o:OLEObject Type="Embed" ProgID="Equation.DSMT4" ShapeID="_x0000_i1115" DrawAspect="Content" ObjectID="_1700067205" r:id="rId19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634040" w:rsidRPr="00634040">
        <w:rPr>
          <w:position w:val="-10"/>
        </w:rPr>
        <w:object w:dxaOrig="1560" w:dyaOrig="380">
          <v:shape id="_x0000_i1116" type="#_x0000_t75" style="width:78.25pt;height:18.8pt" o:ole="">
            <v:imagedata r:id="rId191" o:title=""/>
          </v:shape>
          <o:OLEObject Type="Embed" ProgID="Equation.DSMT4" ShapeID="_x0000_i1116" DrawAspect="Content" ObjectID="_1700067206" r:id="rId192"/>
        </w:object>
      </w:r>
      <w:r>
        <w:rPr>
          <w:rFonts w:hint="eastAsia"/>
        </w:rPr>
        <w:t>．</w:t>
      </w:r>
    </w:p>
    <w:p w:rsidR="00F43207" w:rsidRDefault="00F43207" w:rsidP="00F43207"/>
    <w:p w:rsidR="00F43207" w:rsidRDefault="00F43207" w:rsidP="00F43207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．因为</w:t>
      </w:r>
    </w:p>
    <w:p w:rsidR="00F43207" w:rsidRDefault="00634040" w:rsidP="00F43207">
      <w:pPr>
        <w:ind w:leftChars="200" w:left="480"/>
        <w:jc w:val="center"/>
      </w:pPr>
      <w:r w:rsidRPr="00634040">
        <w:rPr>
          <w:position w:val="-10"/>
        </w:rPr>
        <w:object w:dxaOrig="4720" w:dyaOrig="380">
          <v:shape id="_x0000_i1117" type="#_x0000_t75" style="width:236.05pt;height:18.8pt" o:ole="">
            <v:imagedata r:id="rId193" o:title=""/>
          </v:shape>
          <o:OLEObject Type="Embed" ProgID="Equation.DSMT4" ShapeID="_x0000_i1117" DrawAspect="Content" ObjectID="_1700067207" r:id="rId194"/>
        </w:object>
      </w:r>
    </w:p>
    <w:p w:rsidR="00F43207" w:rsidRDefault="00F43207" w:rsidP="00F43207">
      <w:pPr>
        <w:ind w:leftChars="200" w:left="480"/>
      </w:pPr>
      <w:r>
        <w:rPr>
          <w:rFonts w:hint="eastAsia"/>
        </w:rPr>
        <w:t>所以</w:t>
      </w:r>
      <w:r w:rsidR="00634040" w:rsidRPr="00634040">
        <w:rPr>
          <w:position w:val="-10"/>
        </w:rPr>
        <w:object w:dxaOrig="1560" w:dyaOrig="380">
          <v:shape id="_x0000_i1118" type="#_x0000_t75" style="width:78.25pt;height:18.8pt" o:ole="">
            <v:imagedata r:id="rId195" o:title=""/>
          </v:shape>
          <o:OLEObject Type="Embed" ProgID="Equation.DSMT4" ShapeID="_x0000_i1118" DrawAspect="Content" ObjectID="_1700067208" r:id="rId196"/>
        </w:object>
      </w:r>
      <w:r>
        <w:rPr>
          <w:rFonts w:hint="eastAsia"/>
        </w:rPr>
        <w:t>等价于</w:t>
      </w:r>
      <w:r w:rsidR="00634040" w:rsidRPr="00634040">
        <w:rPr>
          <w:position w:val="-10"/>
        </w:rPr>
        <w:object w:dxaOrig="1240" w:dyaOrig="320">
          <v:shape id="_x0000_i1119" type="#_x0000_t75" style="width:62pt;height:16.3pt" o:ole="">
            <v:imagedata r:id="rId197" o:title=""/>
          </v:shape>
          <o:OLEObject Type="Embed" ProgID="Equation.DSMT4" ShapeID="_x0000_i1119" DrawAspect="Content" ObjectID="_1700067209" r:id="rId198"/>
        </w:object>
      </w:r>
      <w:r>
        <w:rPr>
          <w:rFonts w:hint="eastAsia"/>
        </w:rPr>
        <w:t>．</w:t>
      </w:r>
    </w:p>
    <w:p w:rsidR="00F43207" w:rsidRDefault="00F43207" w:rsidP="00F43207">
      <w:pPr>
        <w:jc w:val="left"/>
      </w:pPr>
    </w:p>
    <w:p w:rsidR="00F43207" w:rsidRDefault="00F43207" w:rsidP="00F43207">
      <w:pPr>
        <w:jc w:val="left"/>
      </w:pPr>
    </w:p>
    <w:p w:rsidR="00F43207" w:rsidRDefault="00F43207" w:rsidP="00F43207">
      <w:pPr>
        <w:ind w:left="480" w:hangingChars="200" w:hanging="480"/>
        <w:jc w:val="left"/>
      </w:pPr>
      <w:r>
        <w:rPr>
          <w:rFonts w:hint="eastAsia"/>
        </w:rPr>
        <w:t>(8)</w:t>
      </w:r>
      <w:r w:rsidRPr="00F43207">
        <w:rPr>
          <w:rStyle w:val="af"/>
          <w:rFonts w:hint="eastAsia"/>
        </w:rPr>
        <w:t>【同试卷一第一</w:t>
      </w:r>
      <w:r w:rsidRPr="00F43207">
        <w:rPr>
          <w:rStyle w:val="af"/>
          <w:rFonts w:hint="eastAsia"/>
        </w:rPr>
        <w:t>(8)</w:t>
      </w:r>
      <w:r w:rsidRPr="00F43207">
        <w:rPr>
          <w:rStyle w:val="af"/>
          <w:rFonts w:hint="eastAsia"/>
        </w:rPr>
        <w:t>题】</w:t>
      </w:r>
      <w:r>
        <w:rPr>
          <w:rFonts w:hint="eastAsia"/>
        </w:rPr>
        <w:t>设随机变量</w:t>
      </w:r>
      <w:r w:rsidR="00634040" w:rsidRPr="00025957">
        <w:rPr>
          <w:position w:val="-4"/>
        </w:rPr>
        <w:object w:dxaOrig="240" w:dyaOrig="240">
          <v:shape id="_x0000_i1120" type="#_x0000_t75" style="width:11.9pt;height:11.9pt" o:ole="">
            <v:imagedata r:id="rId199" o:title=""/>
          </v:shape>
          <o:OLEObject Type="Embed" ProgID="Equation.DSMT4" ShapeID="_x0000_i1120" DrawAspect="Content" ObjectID="_1700067210" r:id="rId200"/>
        </w:object>
      </w:r>
      <w:r>
        <w:rPr>
          <w:rFonts w:hint="eastAsia"/>
        </w:rPr>
        <w:t>与</w:t>
      </w:r>
      <w:r w:rsidR="00634040" w:rsidRPr="00025957">
        <w:rPr>
          <w:position w:val="-4"/>
        </w:rPr>
        <w:object w:dxaOrig="220" w:dyaOrig="240">
          <v:shape id="_x0000_i1121" type="#_x0000_t75" style="width:11.25pt;height:11.9pt" o:ole="">
            <v:imagedata r:id="rId201" o:title=""/>
          </v:shape>
          <o:OLEObject Type="Embed" ProgID="Equation.DSMT4" ShapeID="_x0000_i1121" DrawAspect="Content" ObjectID="_1700067211" r:id="rId202"/>
        </w:object>
      </w:r>
      <w:r>
        <w:rPr>
          <w:rFonts w:hint="eastAsia"/>
        </w:rPr>
        <w:t>相互独立，且均服从正态分布</w:t>
      </w:r>
      <w:r w:rsidR="00634040" w:rsidRPr="00634040">
        <w:rPr>
          <w:position w:val="-10"/>
        </w:rPr>
        <w:object w:dxaOrig="920" w:dyaOrig="360">
          <v:shape id="_x0000_i1122" type="#_x0000_t75" style="width:45.7pt;height:18.15pt" o:ole="">
            <v:imagedata r:id="rId203" o:title=""/>
          </v:shape>
          <o:OLEObject Type="Embed" ProgID="Equation.DSMT4" ShapeID="_x0000_i1122" DrawAspect="Content" ObjectID="_1700067212" r:id="rId204"/>
        </w:object>
      </w:r>
      <w:r>
        <w:rPr>
          <w:rFonts w:hint="eastAsia"/>
        </w:rPr>
        <w:t>．则</w:t>
      </w:r>
      <w:r w:rsidR="00634040" w:rsidRPr="00634040">
        <w:rPr>
          <w:position w:val="-14"/>
        </w:rPr>
        <w:object w:dxaOrig="1340" w:dyaOrig="400">
          <v:shape id="_x0000_i1123" type="#_x0000_t75" style="width:67pt;height:20.05pt" o:ole="">
            <v:imagedata r:id="rId205" o:title=""/>
          </v:shape>
          <o:OLEObject Type="Embed" ProgID="Equation.DSMT4" ShapeID="_x0000_i1123" DrawAspect="Content" ObjectID="_1700067213" r:id="rId206"/>
        </w:object>
      </w:r>
      <w:r>
        <w:rPr>
          <w:rFonts w:hint="eastAsia"/>
        </w:rPr>
        <w:t>(    )</w:t>
      </w:r>
    </w:p>
    <w:p w:rsidR="00F43207" w:rsidRPr="00536A02" w:rsidRDefault="00F43207" w:rsidP="00F43207">
      <w:pPr>
        <w:ind w:leftChars="200" w:left="480"/>
        <w:jc w:val="left"/>
      </w:pPr>
      <w:r>
        <w:rPr>
          <w:rFonts w:hint="eastAsia"/>
        </w:rPr>
        <w:t xml:space="preserve">(A) </w:t>
      </w:r>
      <w:r>
        <w:rPr>
          <w:rFonts w:hint="eastAsia"/>
        </w:rPr>
        <w:t>与</w:t>
      </w:r>
      <w:r w:rsidR="00634040" w:rsidRPr="00634040">
        <w:rPr>
          <w:position w:val="-10"/>
        </w:rPr>
        <w:object w:dxaOrig="240" w:dyaOrig="260">
          <v:shape id="_x0000_i1124" type="#_x0000_t75" style="width:11.9pt;height:13.15pt" o:ole="">
            <v:imagedata r:id="rId207" o:title=""/>
          </v:shape>
          <o:OLEObject Type="Embed" ProgID="Equation.DSMT4" ShapeID="_x0000_i1124" DrawAspect="Content" ObjectID="_1700067214" r:id="rId208"/>
        </w:object>
      </w:r>
      <w:r>
        <w:rPr>
          <w:rFonts w:hint="eastAsia"/>
        </w:rPr>
        <w:t>无关，而与</w:t>
      </w:r>
      <w:r w:rsidR="00634040" w:rsidRPr="00634040">
        <w:rPr>
          <w:position w:val="-6"/>
        </w:rPr>
        <w:object w:dxaOrig="320" w:dyaOrig="320">
          <v:shape id="_x0000_i1125" type="#_x0000_t75" style="width:16.3pt;height:16.3pt" o:ole="">
            <v:imagedata r:id="rId209" o:title=""/>
          </v:shape>
          <o:OLEObject Type="Embed" ProgID="Equation.DSMT4" ShapeID="_x0000_i1125" DrawAspect="Content" ObjectID="_1700067215" r:id="rId210"/>
        </w:object>
      </w:r>
      <w:r>
        <w:rPr>
          <w:rFonts w:hint="eastAsia"/>
        </w:rPr>
        <w:t>有关．</w:t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>
        <w:rPr>
          <w:rFonts w:hint="eastAsia"/>
        </w:rPr>
        <w:t>与</w:t>
      </w:r>
      <w:r w:rsidR="00634040" w:rsidRPr="00634040">
        <w:rPr>
          <w:position w:val="-10"/>
        </w:rPr>
        <w:object w:dxaOrig="240" w:dyaOrig="260">
          <v:shape id="_x0000_i1126" type="#_x0000_t75" style="width:11.9pt;height:13.15pt" o:ole="">
            <v:imagedata r:id="rId211" o:title=""/>
          </v:shape>
          <o:OLEObject Type="Embed" ProgID="Equation.DSMT4" ShapeID="_x0000_i1126" DrawAspect="Content" ObjectID="_1700067216" r:id="rId212"/>
        </w:object>
      </w:r>
      <w:r>
        <w:rPr>
          <w:rFonts w:hint="eastAsia"/>
        </w:rPr>
        <w:t>有关，而与</w:t>
      </w:r>
      <w:r w:rsidR="00634040" w:rsidRPr="00634040">
        <w:rPr>
          <w:position w:val="-6"/>
        </w:rPr>
        <w:object w:dxaOrig="320" w:dyaOrig="320">
          <v:shape id="_x0000_i1127" type="#_x0000_t75" style="width:16.3pt;height:16.3pt" o:ole="">
            <v:imagedata r:id="rId213" o:title=""/>
          </v:shape>
          <o:OLEObject Type="Embed" ProgID="Equation.DSMT4" ShapeID="_x0000_i1127" DrawAspect="Content" ObjectID="_1700067217" r:id="rId214"/>
        </w:object>
      </w:r>
      <w:r>
        <w:rPr>
          <w:rFonts w:hint="eastAsia"/>
        </w:rPr>
        <w:t>无关．</w:t>
      </w:r>
    </w:p>
    <w:p w:rsidR="00F43207" w:rsidRDefault="00F43207" w:rsidP="00F43207">
      <w:pPr>
        <w:ind w:leftChars="200" w:left="480"/>
        <w:jc w:val="left"/>
      </w:pPr>
      <w:r>
        <w:rPr>
          <w:rFonts w:hint="eastAsia"/>
        </w:rPr>
        <w:t xml:space="preserve">(C) </w:t>
      </w:r>
      <w:r>
        <w:rPr>
          <w:rFonts w:hint="eastAsia"/>
        </w:rPr>
        <w:t>与</w:t>
      </w:r>
      <w:r w:rsidR="00634040" w:rsidRPr="00634040">
        <w:rPr>
          <w:position w:val="-10"/>
        </w:rPr>
        <w:object w:dxaOrig="240" w:dyaOrig="260">
          <v:shape id="_x0000_i1128" type="#_x0000_t75" style="width:11.9pt;height:13.15pt" o:ole="">
            <v:imagedata r:id="rId215" o:title=""/>
          </v:shape>
          <o:OLEObject Type="Embed" ProgID="Equation.DSMT4" ShapeID="_x0000_i1128" DrawAspect="Content" ObjectID="_1700067218" r:id="rId216"/>
        </w:object>
      </w:r>
      <w:r>
        <w:rPr>
          <w:rFonts w:hint="eastAsia"/>
        </w:rPr>
        <w:t>，</w:t>
      </w:r>
      <w:r w:rsidR="00634040" w:rsidRPr="00634040">
        <w:rPr>
          <w:position w:val="-6"/>
        </w:rPr>
        <w:object w:dxaOrig="320" w:dyaOrig="320">
          <v:shape id="_x0000_i1129" type="#_x0000_t75" style="width:16.3pt;height:16.3pt" o:ole="">
            <v:imagedata r:id="rId217" o:title=""/>
          </v:shape>
          <o:OLEObject Type="Embed" ProgID="Equation.DSMT4" ShapeID="_x0000_i1129" DrawAspect="Content" ObjectID="_1700067219" r:id="rId218"/>
        </w:object>
      </w:r>
      <w:r>
        <w:rPr>
          <w:rFonts w:hint="eastAsia"/>
        </w:rPr>
        <w:t>都有关．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>
        <w:rPr>
          <w:rFonts w:hint="eastAsia"/>
        </w:rPr>
        <w:t>与</w:t>
      </w:r>
      <w:r w:rsidR="00634040" w:rsidRPr="00634040">
        <w:rPr>
          <w:position w:val="-10"/>
        </w:rPr>
        <w:object w:dxaOrig="240" w:dyaOrig="260">
          <v:shape id="_x0000_i1130" type="#_x0000_t75" style="width:11.9pt;height:13.15pt" o:ole="">
            <v:imagedata r:id="rId219" o:title=""/>
          </v:shape>
          <o:OLEObject Type="Embed" ProgID="Equation.DSMT4" ShapeID="_x0000_i1130" DrawAspect="Content" ObjectID="_1700067220" r:id="rId220"/>
        </w:object>
      </w:r>
      <w:r>
        <w:rPr>
          <w:rFonts w:hint="eastAsia"/>
        </w:rPr>
        <w:t>，</w:t>
      </w:r>
      <w:r w:rsidR="00634040" w:rsidRPr="00634040">
        <w:rPr>
          <w:position w:val="-6"/>
        </w:rPr>
        <w:object w:dxaOrig="320" w:dyaOrig="320">
          <v:shape id="_x0000_i1131" type="#_x0000_t75" style="width:16.3pt;height:16.3pt" o:ole="">
            <v:imagedata r:id="rId221" o:title=""/>
          </v:shape>
          <o:OLEObject Type="Embed" ProgID="Equation.DSMT4" ShapeID="_x0000_i1131" DrawAspect="Content" ObjectID="_1700067221" r:id="rId222"/>
        </w:object>
      </w:r>
      <w:r>
        <w:rPr>
          <w:rFonts w:hint="eastAsia"/>
        </w:rPr>
        <w:t>都无关．</w:t>
      </w:r>
    </w:p>
    <w:p w:rsidR="00F43207" w:rsidRDefault="00F43207" w:rsidP="00F43207"/>
    <w:p w:rsidR="00F43207" w:rsidRDefault="00F43207" w:rsidP="00F43207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．由题设可得</w:t>
      </w:r>
      <w:r w:rsidR="00634040" w:rsidRPr="00634040">
        <w:rPr>
          <w:position w:val="-10"/>
        </w:rPr>
        <w:object w:dxaOrig="1780" w:dyaOrig="360">
          <v:shape id="_x0000_i1132" type="#_x0000_t75" style="width:88.9pt;height:18.15pt" o:ole="">
            <v:imagedata r:id="rId223" o:title=""/>
          </v:shape>
          <o:OLEObject Type="Embed" ProgID="Equation.DSMT4" ShapeID="_x0000_i1132" DrawAspect="Content" ObjectID="_1700067222" r:id="rId224"/>
        </w:object>
      </w:r>
      <w:r>
        <w:rPr>
          <w:rFonts w:hint="eastAsia"/>
        </w:rPr>
        <w:t>，从而</w:t>
      </w:r>
    </w:p>
    <w:p w:rsidR="00F43207" w:rsidRDefault="00634040" w:rsidP="00F43207">
      <w:pPr>
        <w:ind w:leftChars="200" w:left="480"/>
        <w:jc w:val="center"/>
      </w:pPr>
      <w:r w:rsidRPr="00634040">
        <w:rPr>
          <w:position w:val="-30"/>
        </w:rPr>
        <w:object w:dxaOrig="5580" w:dyaOrig="720">
          <v:shape id="_x0000_i1133" type="#_x0000_t75" style="width:279.25pt;height:36.3pt" o:ole="">
            <v:imagedata r:id="rId225" o:title=""/>
          </v:shape>
          <o:OLEObject Type="Embed" ProgID="Equation.DSMT4" ShapeID="_x0000_i1133" DrawAspect="Content" ObjectID="_1700067223" r:id="rId226"/>
        </w:object>
      </w:r>
    </w:p>
    <w:p w:rsidR="00F43207" w:rsidRPr="00536A02" w:rsidRDefault="00F43207" w:rsidP="00F43207">
      <w:pPr>
        <w:ind w:leftChars="200" w:left="480"/>
      </w:pPr>
      <w:r>
        <w:rPr>
          <w:rFonts w:hint="eastAsia"/>
        </w:rPr>
        <w:t>与</w:t>
      </w:r>
      <w:r w:rsidR="00634040" w:rsidRPr="00634040">
        <w:rPr>
          <w:position w:val="-10"/>
        </w:rPr>
        <w:object w:dxaOrig="240" w:dyaOrig="260">
          <v:shape id="_x0000_i1134" type="#_x0000_t75" style="width:11.9pt;height:13.15pt" o:ole="">
            <v:imagedata r:id="rId227" o:title=""/>
          </v:shape>
          <o:OLEObject Type="Embed" ProgID="Equation.DSMT4" ShapeID="_x0000_i1134" DrawAspect="Content" ObjectID="_1700067224" r:id="rId228"/>
        </w:object>
      </w:r>
      <w:r>
        <w:rPr>
          <w:rFonts w:hint="eastAsia"/>
        </w:rPr>
        <w:t>无关，而只与</w:t>
      </w:r>
      <w:r w:rsidR="00634040" w:rsidRPr="00634040">
        <w:rPr>
          <w:position w:val="-6"/>
        </w:rPr>
        <w:object w:dxaOrig="320" w:dyaOrig="320">
          <v:shape id="_x0000_i1135" type="#_x0000_t75" style="width:16.3pt;height:16.3pt" o:ole="">
            <v:imagedata r:id="rId229" o:title=""/>
          </v:shape>
          <o:OLEObject Type="Embed" ProgID="Equation.DSMT4" ShapeID="_x0000_i1135" DrawAspect="Content" ObjectID="_1700067225" r:id="rId230"/>
        </w:object>
      </w:r>
      <w:r>
        <w:rPr>
          <w:rFonts w:hint="eastAsia"/>
        </w:rPr>
        <w:t>有关．</w:t>
      </w:r>
    </w:p>
    <w:p w:rsidR="00A85431" w:rsidRDefault="00A85431" w:rsidP="007C2312"/>
    <w:p w:rsidR="00A85431" w:rsidRDefault="00A85431" w:rsidP="007C2312"/>
    <w:p w:rsidR="00A85431" w:rsidRDefault="00A85431" w:rsidP="00A85431">
      <w:pPr>
        <w:pStyle w:val="1"/>
      </w:pPr>
      <w:r>
        <w:rPr>
          <w:rFonts w:hint="eastAsia"/>
        </w:rPr>
        <w:t>二、填空题（9～14小题，每小题4分，共24分）</w:t>
      </w:r>
    </w:p>
    <w:p w:rsidR="00A85431" w:rsidRPr="00A85431" w:rsidRDefault="00A85431" w:rsidP="007C2312"/>
    <w:p w:rsidR="00A85431" w:rsidRDefault="00A85431" w:rsidP="007C2312"/>
    <w:p w:rsidR="007C2312" w:rsidRDefault="00BC51AE" w:rsidP="007C2312">
      <w:r>
        <w:rPr>
          <w:rFonts w:hint="eastAsia"/>
        </w:rPr>
        <w:t>(</w:t>
      </w:r>
      <w:r w:rsidR="007C2312" w:rsidRPr="00E17960">
        <w:rPr>
          <w:rFonts w:hint="eastAsia"/>
        </w:rPr>
        <w:t>9</w:t>
      </w:r>
      <w:bookmarkStart w:id="4" w:name="_Hlk533591271"/>
      <w:r>
        <w:rPr>
          <w:rFonts w:hint="eastAsia"/>
        </w:rPr>
        <w:t xml:space="preserve">) </w:t>
      </w:r>
      <w:bookmarkEnd w:id="4"/>
      <w:r w:rsidR="00634040" w:rsidRPr="00634040">
        <w:rPr>
          <w:position w:val="-30"/>
        </w:rPr>
        <w:object w:dxaOrig="3620" w:dyaOrig="780">
          <v:shape id="_x0000_i1136" type="#_x0000_t75" style="width:180.95pt;height:38.8pt" o:ole="">
            <v:imagedata r:id="rId231" o:title=""/>
          </v:shape>
          <o:OLEObject Type="Embed" ProgID="Equation.DSMT4" ShapeID="_x0000_i1136" DrawAspect="Content" ObjectID="_1700067226" r:id="rId232"/>
        </w:object>
      </w:r>
      <w:r w:rsidR="00B10904">
        <w:rPr>
          <w:rFonts w:hint="eastAsia"/>
          <w:u w:val="single"/>
        </w:rPr>
        <w:t xml:space="preserve">        </w:t>
      </w:r>
      <w:r w:rsidR="00B10904">
        <w:rPr>
          <w:rFonts w:hint="eastAsia"/>
        </w:rPr>
        <w:t>．</w:t>
      </w:r>
    </w:p>
    <w:p w:rsidR="00BC51AE" w:rsidRDefault="00BC51AE" w:rsidP="007C2312">
      <w:pPr>
        <w:rPr>
          <w:rStyle w:val="af5"/>
        </w:rPr>
      </w:pPr>
      <w:bookmarkStart w:id="5" w:name="_Hlk533419827"/>
    </w:p>
    <w:p w:rsidR="007C2312" w:rsidRDefault="00BC51AE" w:rsidP="007C2312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634040" w:rsidRPr="00634040">
        <w:rPr>
          <w:position w:val="-6"/>
        </w:rPr>
        <w:object w:dxaOrig="340" w:dyaOrig="320">
          <v:shape id="_x0000_i1137" type="#_x0000_t75" style="width:16.9pt;height:16.3pt" o:ole="">
            <v:imagedata r:id="rId233" o:title=""/>
          </v:shape>
          <o:OLEObject Type="Embed" ProgID="Equation.DSMT4" ShapeID="_x0000_i1137" DrawAspect="Content" ObjectID="_1700067227" r:id="rId234"/>
        </w:object>
      </w:r>
      <w:r>
        <w:rPr>
          <w:rFonts w:hint="eastAsia"/>
        </w:rPr>
        <w:t>．</w:t>
      </w:r>
      <w:bookmarkEnd w:id="5"/>
      <w:r w:rsidR="00783CA5">
        <w:rPr>
          <w:rFonts w:hint="eastAsia"/>
        </w:rPr>
        <w:t>这是因为</w:t>
      </w:r>
    </w:p>
    <w:p w:rsidR="007C2312" w:rsidRPr="007D039E" w:rsidRDefault="00634040" w:rsidP="00783CA5">
      <w:pPr>
        <w:ind w:leftChars="200" w:left="480"/>
        <w:jc w:val="center"/>
      </w:pPr>
      <w:r w:rsidRPr="00634040">
        <w:rPr>
          <w:position w:val="-30"/>
        </w:rPr>
        <w:object w:dxaOrig="5720" w:dyaOrig="780">
          <v:shape id="_x0000_i1138" type="#_x0000_t75" style="width:286.1pt;height:38.8pt" o:ole="">
            <v:imagedata r:id="rId235" o:title=""/>
          </v:shape>
          <o:OLEObject Type="Embed" ProgID="Equation.DSMT4" ShapeID="_x0000_i1138" DrawAspect="Content" ObjectID="_1700067228" r:id="rId236"/>
        </w:object>
      </w:r>
    </w:p>
    <w:p w:rsidR="007C2312" w:rsidRDefault="007C2312" w:rsidP="009206F5"/>
    <w:p w:rsidR="009206F5" w:rsidRPr="007D039E" w:rsidRDefault="009206F5" w:rsidP="009206F5"/>
    <w:p w:rsidR="00BC51AE" w:rsidRDefault="00B10904" w:rsidP="00BC51AE">
      <w:pPr>
        <w:ind w:left="480" w:hangingChars="200" w:hanging="480"/>
      </w:pPr>
      <w:r>
        <w:rPr>
          <w:rFonts w:hint="eastAsia"/>
        </w:rPr>
        <w:t>(</w:t>
      </w:r>
      <w:r w:rsidR="007C2312">
        <w:rPr>
          <w:rFonts w:hint="eastAsia"/>
        </w:rPr>
        <w:t>10</w:t>
      </w:r>
      <w:r>
        <w:rPr>
          <w:rFonts w:hint="eastAsia"/>
        </w:rPr>
        <w:t>)</w:t>
      </w:r>
      <w:r w:rsidRPr="00B10904">
        <w:rPr>
          <w:rStyle w:val="af"/>
          <w:rFonts w:hint="eastAsia"/>
        </w:rPr>
        <w:t>【类似试卷二第一</w:t>
      </w:r>
      <w:r w:rsidRPr="00B10904">
        <w:rPr>
          <w:rStyle w:val="af"/>
          <w:rFonts w:hint="eastAsia"/>
        </w:rPr>
        <w:t>(2)</w:t>
      </w:r>
      <w:r w:rsidRPr="00B10904">
        <w:rPr>
          <w:rStyle w:val="af"/>
          <w:rFonts w:hint="eastAsia"/>
        </w:rPr>
        <w:t>题】</w:t>
      </w:r>
      <w:r w:rsidR="007C2312">
        <w:rPr>
          <w:rFonts w:hint="eastAsia"/>
        </w:rPr>
        <w:t>曲线</w:t>
      </w:r>
      <w:r w:rsidR="00634040" w:rsidRPr="00634040">
        <w:rPr>
          <w:position w:val="-10"/>
        </w:rPr>
        <w:object w:dxaOrig="1900" w:dyaOrig="320">
          <v:shape id="_x0000_i1139" type="#_x0000_t75" style="width:95.15pt;height:16.3pt" o:ole="">
            <v:imagedata r:id="rId237" o:title=""/>
          </v:shape>
          <o:OLEObject Type="Embed" ProgID="Equation.DSMT4" ShapeID="_x0000_i1139" DrawAspect="Content" ObjectID="_1700067229" r:id="rId238"/>
        </w:object>
      </w:r>
      <w:r w:rsidR="00BC51AE">
        <w:rPr>
          <w:rFonts w:hint="eastAsia"/>
        </w:rPr>
        <w:t>（</w:t>
      </w:r>
      <w:r w:rsidR="00634040" w:rsidRPr="00634040">
        <w:rPr>
          <w:position w:val="-24"/>
        </w:rPr>
        <w:object w:dxaOrig="1320" w:dyaOrig="620">
          <v:shape id="_x0000_i1140" type="#_x0000_t75" style="width:65.75pt;height:31.3pt" o:ole="">
            <v:imagedata r:id="rId239" o:title=""/>
          </v:shape>
          <o:OLEObject Type="Embed" ProgID="Equation.DSMT4" ShapeID="_x0000_i1140" DrawAspect="Content" ObjectID="_1700067230" r:id="rId240"/>
        </w:object>
      </w:r>
      <w:r w:rsidR="00BC51AE">
        <w:rPr>
          <w:rFonts w:hint="eastAsia"/>
        </w:rPr>
        <w:t>）</w:t>
      </w:r>
      <w:r w:rsidR="007C2312">
        <w:rPr>
          <w:rFonts w:hint="eastAsia"/>
        </w:rPr>
        <w:t>的拐点坐标是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BC51AE" w:rsidRDefault="00BC51AE" w:rsidP="00BC51AE">
      <w:pPr>
        <w:ind w:left="480" w:hangingChars="200" w:hanging="480"/>
      </w:pPr>
    </w:p>
    <w:p w:rsidR="00BC51AE" w:rsidRDefault="00BC51AE" w:rsidP="00BC51AE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634040" w:rsidRPr="00634040">
        <w:rPr>
          <w:position w:val="-10"/>
        </w:rPr>
        <w:object w:dxaOrig="740" w:dyaOrig="320">
          <v:shape id="_x0000_i1141" type="#_x0000_t75" style="width:36.95pt;height:16.3pt" o:ole="">
            <v:imagedata r:id="rId241" o:title=""/>
          </v:shape>
          <o:OLEObject Type="Embed" ProgID="Equation.DSMT4" ShapeID="_x0000_i1141" DrawAspect="Content" ObjectID="_1700067231" r:id="rId242"/>
        </w:object>
      </w:r>
      <w:r>
        <w:rPr>
          <w:rFonts w:hint="eastAsia"/>
        </w:rPr>
        <w:t>．由</w:t>
      </w:r>
      <w:r w:rsidR="00960E2B" w:rsidRPr="00634040">
        <w:rPr>
          <w:position w:val="-10"/>
        </w:rPr>
        <w:object w:dxaOrig="1900" w:dyaOrig="320">
          <v:shape id="_x0000_i1357" type="#_x0000_t75" style="width:95.15pt;height:16.3pt" o:ole="">
            <v:imagedata r:id="rId243" o:title=""/>
          </v:shape>
          <o:OLEObject Type="Embed" ProgID="Equation.DSMT4" ShapeID="_x0000_i1357" DrawAspect="Content" ObjectID="_1700067232" r:id="rId244"/>
        </w:object>
      </w:r>
      <w:r>
        <w:rPr>
          <w:rFonts w:hint="eastAsia"/>
        </w:rPr>
        <w:t>得</w:t>
      </w:r>
    </w:p>
    <w:p w:rsidR="00BC51AE" w:rsidRDefault="00634040" w:rsidP="00BC51AE">
      <w:pPr>
        <w:ind w:leftChars="200" w:left="480"/>
        <w:jc w:val="center"/>
      </w:pPr>
      <w:r w:rsidRPr="00634040">
        <w:rPr>
          <w:position w:val="-10"/>
        </w:rPr>
        <w:object w:dxaOrig="3340" w:dyaOrig="320">
          <v:shape id="_x0000_i1142" type="#_x0000_t75" style="width:167.15pt;height:16.3pt" o:ole="">
            <v:imagedata r:id="rId245" o:title=""/>
          </v:shape>
          <o:OLEObject Type="Embed" ProgID="Equation.DSMT4" ShapeID="_x0000_i1142" DrawAspect="Content" ObjectID="_1700067233" r:id="rId246"/>
        </w:object>
      </w:r>
    </w:p>
    <w:p w:rsidR="00BC51AE" w:rsidRDefault="00BC51AE" w:rsidP="00BC51AE">
      <w:pPr>
        <w:ind w:leftChars="200" w:left="480"/>
      </w:pPr>
      <w:r>
        <w:rPr>
          <w:rFonts w:hint="eastAsia"/>
        </w:rPr>
        <w:t>令</w:t>
      </w:r>
      <w:r w:rsidR="00634040" w:rsidRPr="00634040">
        <w:rPr>
          <w:position w:val="-10"/>
        </w:rPr>
        <w:object w:dxaOrig="660" w:dyaOrig="320">
          <v:shape id="_x0000_i1143" type="#_x0000_t75" style="width:33.2pt;height:16.3pt" o:ole="">
            <v:imagedata r:id="rId247" o:title=""/>
          </v:shape>
          <o:OLEObject Type="Embed" ProgID="Equation.DSMT4" ShapeID="_x0000_i1143" DrawAspect="Content" ObjectID="_1700067234" r:id="rId248"/>
        </w:object>
      </w:r>
      <w:r>
        <w:rPr>
          <w:rFonts w:hint="eastAsia"/>
        </w:rPr>
        <w:t>得</w:t>
      </w:r>
      <w:r w:rsidR="00634040" w:rsidRPr="00634040">
        <w:rPr>
          <w:position w:val="-12"/>
        </w:rPr>
        <w:object w:dxaOrig="1320" w:dyaOrig="360">
          <v:shape id="_x0000_i1144" type="#_x0000_t75" style="width:65.75pt;height:18.15pt" o:ole="">
            <v:imagedata r:id="rId249" o:title=""/>
          </v:shape>
          <o:OLEObject Type="Embed" ProgID="Equation.DSMT4" ShapeID="_x0000_i1144" DrawAspect="Content" ObjectID="_1700067235" r:id="rId250"/>
        </w:object>
      </w:r>
      <w:r>
        <w:rPr>
          <w:rFonts w:hint="eastAsia"/>
        </w:rPr>
        <w:t>．当</w:t>
      </w:r>
      <w:r w:rsidR="00634040" w:rsidRPr="00634040">
        <w:rPr>
          <w:position w:val="-24"/>
        </w:rPr>
        <w:object w:dxaOrig="1120" w:dyaOrig="620">
          <v:shape id="_x0000_i1145" type="#_x0000_t75" style="width:55.7pt;height:31.3pt" o:ole="">
            <v:imagedata r:id="rId251" o:title=""/>
          </v:shape>
          <o:OLEObject Type="Embed" ProgID="Equation.DSMT4" ShapeID="_x0000_i1145" DrawAspect="Content" ObjectID="_1700067236" r:id="rId252"/>
        </w:object>
      </w:r>
      <w:r>
        <w:rPr>
          <w:rFonts w:hint="eastAsia"/>
        </w:rPr>
        <w:t>或</w:t>
      </w:r>
      <w:r w:rsidR="00634040" w:rsidRPr="00634040">
        <w:rPr>
          <w:position w:val="-6"/>
        </w:rPr>
        <w:object w:dxaOrig="940" w:dyaOrig="279">
          <v:shape id="_x0000_i1146" type="#_x0000_t75" style="width:46.95pt;height:13.75pt" o:ole="">
            <v:imagedata r:id="rId253" o:title=""/>
          </v:shape>
          <o:OLEObject Type="Embed" ProgID="Equation.DSMT4" ShapeID="_x0000_i1146" DrawAspect="Content" ObjectID="_1700067237" r:id="rId254"/>
        </w:object>
      </w:r>
      <w:r>
        <w:rPr>
          <w:rFonts w:hint="eastAsia"/>
        </w:rPr>
        <w:t>时，</w:t>
      </w:r>
      <w:r w:rsidR="00634040" w:rsidRPr="00634040">
        <w:rPr>
          <w:position w:val="-10"/>
        </w:rPr>
        <w:object w:dxaOrig="660" w:dyaOrig="320">
          <v:shape id="_x0000_i1147" type="#_x0000_t75" style="width:33.2pt;height:16.3pt" o:ole="">
            <v:imagedata r:id="rId255" o:title=""/>
          </v:shape>
          <o:OLEObject Type="Embed" ProgID="Equation.DSMT4" ShapeID="_x0000_i1147" DrawAspect="Content" ObjectID="_1700067238" r:id="rId256"/>
        </w:object>
      </w:r>
      <w:r>
        <w:rPr>
          <w:rFonts w:hint="eastAsia"/>
        </w:rPr>
        <w:t>；当</w:t>
      </w:r>
      <w:r w:rsidR="00634040" w:rsidRPr="00634040">
        <w:rPr>
          <w:position w:val="-24"/>
        </w:rPr>
        <w:object w:dxaOrig="1120" w:dyaOrig="620">
          <v:shape id="_x0000_i1148" type="#_x0000_t75" style="width:55.7pt;height:31.3pt" o:ole="">
            <v:imagedata r:id="rId257" o:title=""/>
          </v:shape>
          <o:OLEObject Type="Embed" ProgID="Equation.DSMT4" ShapeID="_x0000_i1148" DrawAspect="Content" ObjectID="_1700067239" r:id="rId258"/>
        </w:object>
      </w:r>
      <w:r>
        <w:rPr>
          <w:rFonts w:hint="eastAsia"/>
        </w:rPr>
        <w:t>时，</w:t>
      </w:r>
      <w:r w:rsidR="00634040" w:rsidRPr="00634040">
        <w:rPr>
          <w:position w:val="-10"/>
        </w:rPr>
        <w:object w:dxaOrig="660" w:dyaOrig="320">
          <v:shape id="_x0000_i1149" type="#_x0000_t75" style="width:33.2pt;height:16.3pt" o:ole="">
            <v:imagedata r:id="rId259" o:title=""/>
          </v:shape>
          <o:OLEObject Type="Embed" ProgID="Equation.DSMT4" ShapeID="_x0000_i1149" DrawAspect="Content" ObjectID="_1700067240" r:id="rId260"/>
        </w:object>
      </w:r>
      <w:r>
        <w:rPr>
          <w:rFonts w:hint="eastAsia"/>
        </w:rPr>
        <w:t>．所以</w:t>
      </w:r>
      <w:r w:rsidR="00634040" w:rsidRPr="00634040">
        <w:rPr>
          <w:position w:val="-10"/>
        </w:rPr>
        <w:object w:dxaOrig="740" w:dyaOrig="320">
          <v:shape id="_x0000_i1150" type="#_x0000_t75" style="width:36.95pt;height:16.3pt" o:ole="">
            <v:imagedata r:id="rId261" o:title=""/>
          </v:shape>
          <o:OLEObject Type="Embed" ProgID="Equation.DSMT4" ShapeID="_x0000_i1150" DrawAspect="Content" ObjectID="_1700067241" r:id="rId262"/>
        </w:object>
      </w:r>
      <w:r>
        <w:rPr>
          <w:rFonts w:hint="eastAsia"/>
        </w:rPr>
        <w:t>是曲线的唯一拐点．</w:t>
      </w:r>
    </w:p>
    <w:p w:rsidR="009206F5" w:rsidRDefault="009206F5" w:rsidP="007C2312"/>
    <w:p w:rsidR="009206F5" w:rsidRDefault="009206F5" w:rsidP="007C2312"/>
    <w:p w:rsidR="007C2312" w:rsidRDefault="00BC51AE" w:rsidP="007C2312">
      <w:r>
        <w:rPr>
          <w:rFonts w:hint="eastAsia"/>
        </w:rPr>
        <w:t xml:space="preserve">(11) </w:t>
      </w:r>
      <w:r w:rsidR="007C2312">
        <w:rPr>
          <w:rFonts w:hint="eastAsia"/>
        </w:rPr>
        <w:t>已知函数</w:t>
      </w:r>
      <w:r w:rsidR="00634040" w:rsidRPr="00634040">
        <w:rPr>
          <w:position w:val="-18"/>
        </w:rPr>
        <w:object w:dxaOrig="1920" w:dyaOrig="520">
          <v:shape id="_x0000_i1151" type="#_x0000_t75" style="width:95.8pt;height:26.3pt" o:ole="">
            <v:imagedata r:id="rId263" o:title=""/>
          </v:shape>
          <o:OLEObject Type="Embed" ProgID="Equation.DSMT4" ShapeID="_x0000_i1151" DrawAspect="Content" ObjectID="_1700067242" r:id="rId264"/>
        </w:object>
      </w:r>
      <w:r w:rsidR="007C2312">
        <w:rPr>
          <w:rFonts w:hint="eastAsia"/>
        </w:rPr>
        <w:t>，则</w:t>
      </w:r>
      <w:r w:rsidR="00634040" w:rsidRPr="00634040">
        <w:rPr>
          <w:position w:val="-18"/>
        </w:rPr>
        <w:object w:dxaOrig="1400" w:dyaOrig="520">
          <v:shape id="_x0000_i1152" type="#_x0000_t75" style="width:70.1pt;height:26.3pt" o:ole="">
            <v:imagedata r:id="rId265" o:title=""/>
          </v:shape>
          <o:OLEObject Type="Embed" ProgID="Equation.DSMT4" ShapeID="_x0000_i1152" DrawAspect="Content" ObjectID="_1700067243" r:id="rId266"/>
        </w:object>
      </w:r>
      <w:r w:rsidR="00B10904">
        <w:rPr>
          <w:rFonts w:hint="eastAsia"/>
          <w:u w:val="single"/>
        </w:rPr>
        <w:t xml:space="preserve">        </w:t>
      </w:r>
      <w:r w:rsidR="00B10904">
        <w:rPr>
          <w:rFonts w:hint="eastAsia"/>
        </w:rPr>
        <w:t>．</w:t>
      </w:r>
    </w:p>
    <w:p w:rsidR="00BC51AE" w:rsidRDefault="00BC51AE" w:rsidP="00BC51AE">
      <w:pPr>
        <w:rPr>
          <w:rStyle w:val="af5"/>
        </w:rPr>
      </w:pPr>
    </w:p>
    <w:p w:rsidR="007C2312" w:rsidRDefault="00BC51AE" w:rsidP="007C2312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634040" w:rsidRPr="00634040">
        <w:rPr>
          <w:position w:val="-24"/>
        </w:rPr>
        <w:object w:dxaOrig="840" w:dyaOrig="680">
          <v:shape id="_x0000_i1153" type="#_x0000_t75" style="width:41.95pt;height:33.8pt" o:ole="">
            <v:imagedata r:id="rId267" o:title=""/>
          </v:shape>
          <o:OLEObject Type="Embed" ProgID="Equation.DSMT4" ShapeID="_x0000_i1153" DrawAspect="Content" ObjectID="_1700067244" r:id="rId268"/>
        </w:object>
      </w:r>
      <w:r>
        <w:rPr>
          <w:rFonts w:hint="eastAsia"/>
        </w:rPr>
        <w:t>．</w:t>
      </w:r>
      <w:r w:rsidR="00973C2D">
        <w:rPr>
          <w:rFonts w:hint="eastAsia"/>
        </w:rPr>
        <w:t>由分部积分法可得</w:t>
      </w:r>
    </w:p>
    <w:p w:rsidR="007C2312" w:rsidRDefault="00634040" w:rsidP="00973C2D">
      <w:pPr>
        <w:ind w:leftChars="200" w:left="480"/>
        <w:jc w:val="center"/>
      </w:pPr>
      <w:r w:rsidRPr="00634040">
        <w:rPr>
          <w:position w:val="-60"/>
        </w:rPr>
        <w:object w:dxaOrig="6060" w:dyaOrig="1320">
          <v:shape id="_x0000_i1154" type="#_x0000_t75" style="width:303.05pt;height:65.75pt" o:ole="">
            <v:imagedata r:id="rId269" o:title=""/>
          </v:shape>
          <o:OLEObject Type="Embed" ProgID="Equation.DSMT4" ShapeID="_x0000_i1154" DrawAspect="Content" ObjectID="_1700067245" r:id="rId270"/>
        </w:object>
      </w:r>
    </w:p>
    <w:p w:rsidR="009206F5" w:rsidRDefault="009206F5" w:rsidP="007C2312"/>
    <w:p w:rsidR="009206F5" w:rsidRDefault="009206F5" w:rsidP="007C2312"/>
    <w:p w:rsidR="007C2312" w:rsidRDefault="00BC51AE" w:rsidP="00BC51AE">
      <w:pPr>
        <w:ind w:left="480" w:hangingChars="200" w:hanging="480"/>
      </w:pPr>
      <w:r>
        <w:rPr>
          <w:rFonts w:hint="eastAsia"/>
        </w:rPr>
        <w:t>(</w:t>
      </w:r>
      <w:r w:rsidR="007C2312">
        <w:rPr>
          <w:rFonts w:hint="eastAsia"/>
        </w:rPr>
        <w:t>12</w:t>
      </w:r>
      <w:r>
        <w:rPr>
          <w:rFonts w:hint="eastAsia"/>
        </w:rPr>
        <w:t xml:space="preserve">) </w:t>
      </w:r>
      <w:r w:rsidR="007C2312">
        <w:rPr>
          <w:rFonts w:hint="eastAsia"/>
        </w:rPr>
        <w:t>以</w:t>
      </w:r>
      <w:r w:rsidR="00634040" w:rsidRPr="00634040">
        <w:rPr>
          <w:position w:val="-12"/>
        </w:rPr>
        <w:object w:dxaOrig="279" w:dyaOrig="360">
          <v:shape id="_x0000_i1155" type="#_x0000_t75" style="width:13.75pt;height:18.15pt" o:ole="">
            <v:imagedata r:id="rId271" o:title=""/>
          </v:shape>
          <o:OLEObject Type="Embed" ProgID="Equation.DSMT4" ShapeID="_x0000_i1155" DrawAspect="Content" ObjectID="_1700067246" r:id="rId272"/>
        </w:object>
      </w:r>
      <w:r w:rsidR="00807368">
        <w:rPr>
          <w:rFonts w:hint="eastAsia"/>
        </w:rPr>
        <w:t xml:space="preserve">, </w:t>
      </w:r>
      <w:r w:rsidR="00634040" w:rsidRPr="00634040">
        <w:rPr>
          <w:position w:val="-12"/>
        </w:rPr>
        <w:object w:dxaOrig="279" w:dyaOrig="360">
          <v:shape id="_x0000_i1156" type="#_x0000_t75" style="width:13.75pt;height:18.15pt" o:ole="">
            <v:imagedata r:id="rId273" o:title=""/>
          </v:shape>
          <o:OLEObject Type="Embed" ProgID="Equation.DSMT4" ShapeID="_x0000_i1156" DrawAspect="Content" ObjectID="_1700067247" r:id="rId274"/>
        </w:object>
      </w:r>
      <w:r w:rsidR="007C2312">
        <w:rPr>
          <w:rFonts w:hint="eastAsia"/>
        </w:rPr>
        <w:t>分别表示</w:t>
      </w:r>
      <w:r w:rsidR="00634040" w:rsidRPr="00025957">
        <w:rPr>
          <w:position w:val="-4"/>
        </w:rPr>
        <w:object w:dxaOrig="240" w:dyaOrig="260">
          <v:shape id="_x0000_i1157" type="#_x0000_t75" style="width:11.9pt;height:13.15pt" o:ole="">
            <v:imagedata r:id="rId275" o:title=""/>
          </v:shape>
          <o:OLEObject Type="Embed" ProgID="Equation.DSMT4" ShapeID="_x0000_i1157" DrawAspect="Content" ObjectID="_1700067248" r:id="rId276"/>
        </w:object>
      </w:r>
      <w:r w:rsidR="00807368">
        <w:rPr>
          <w:rFonts w:hint="eastAsia"/>
        </w:rPr>
        <w:t xml:space="preserve">, </w:t>
      </w:r>
      <w:r w:rsidR="00634040" w:rsidRPr="00025957">
        <w:rPr>
          <w:position w:val="-4"/>
        </w:rPr>
        <w:object w:dxaOrig="220" w:dyaOrig="240">
          <v:shape id="_x0000_i1158" type="#_x0000_t75" style="width:11.25pt;height:11.9pt" o:ole="">
            <v:imagedata r:id="rId277" o:title=""/>
          </v:shape>
          <o:OLEObject Type="Embed" ProgID="Equation.DSMT4" ShapeID="_x0000_i1158" DrawAspect="Content" ObjectID="_1700067249" r:id="rId278"/>
        </w:object>
      </w:r>
      <w:r w:rsidR="007C2312">
        <w:rPr>
          <w:rFonts w:hint="eastAsia"/>
        </w:rPr>
        <w:t>两个商品的价格．设商品</w:t>
      </w:r>
      <w:r w:rsidR="00634040" w:rsidRPr="00025957">
        <w:rPr>
          <w:position w:val="-4"/>
        </w:rPr>
        <w:object w:dxaOrig="240" w:dyaOrig="260">
          <v:shape id="_x0000_i1159" type="#_x0000_t75" style="width:11.9pt;height:13.15pt" o:ole="">
            <v:imagedata r:id="rId279" o:title=""/>
          </v:shape>
          <o:OLEObject Type="Embed" ProgID="Equation.DSMT4" ShapeID="_x0000_i1159" DrawAspect="Content" ObjectID="_1700067250" r:id="rId280"/>
        </w:object>
      </w:r>
      <w:r w:rsidR="007C2312">
        <w:rPr>
          <w:rFonts w:hint="eastAsia"/>
        </w:rPr>
        <w:t>的需求函数</w:t>
      </w:r>
      <w:r w:rsidR="00634040" w:rsidRPr="00634040">
        <w:rPr>
          <w:position w:val="-12"/>
        </w:rPr>
        <w:object w:dxaOrig="2560" w:dyaOrig="380">
          <v:shape id="_x0000_i1160" type="#_x0000_t75" style="width:127.7pt;height:18.8pt" o:ole="">
            <v:imagedata r:id="rId281" o:title=""/>
          </v:shape>
          <o:OLEObject Type="Embed" ProgID="Equation.DSMT4" ShapeID="_x0000_i1160" DrawAspect="Content" ObjectID="_1700067251" r:id="rId282"/>
        </w:object>
      </w:r>
      <w:r w:rsidR="007C2312">
        <w:rPr>
          <w:rFonts w:hint="eastAsia"/>
        </w:rPr>
        <w:t>，则当</w:t>
      </w:r>
      <w:r w:rsidR="00634040" w:rsidRPr="00634040">
        <w:rPr>
          <w:position w:val="-12"/>
        </w:rPr>
        <w:object w:dxaOrig="760" w:dyaOrig="360">
          <v:shape id="_x0000_i1161" type="#_x0000_t75" style="width:38.2pt;height:18.15pt" o:ole="">
            <v:imagedata r:id="rId283" o:title=""/>
          </v:shape>
          <o:OLEObject Type="Embed" ProgID="Equation.DSMT4" ShapeID="_x0000_i1161" DrawAspect="Content" ObjectID="_1700067252" r:id="rId284"/>
        </w:object>
      </w:r>
      <w:r w:rsidR="00807368">
        <w:rPr>
          <w:rFonts w:hint="eastAsia"/>
        </w:rPr>
        <w:t xml:space="preserve">, </w:t>
      </w:r>
      <w:r w:rsidR="00634040" w:rsidRPr="00634040">
        <w:rPr>
          <w:position w:val="-12"/>
        </w:rPr>
        <w:object w:dxaOrig="780" w:dyaOrig="360">
          <v:shape id="_x0000_i1162" type="#_x0000_t75" style="width:38.8pt;height:18.15pt" o:ole="">
            <v:imagedata r:id="rId285" o:title=""/>
          </v:shape>
          <o:OLEObject Type="Embed" ProgID="Equation.DSMT4" ShapeID="_x0000_i1162" DrawAspect="Content" ObjectID="_1700067253" r:id="rId286"/>
        </w:object>
      </w:r>
      <w:r w:rsidR="007C2312">
        <w:rPr>
          <w:rFonts w:hint="eastAsia"/>
        </w:rPr>
        <w:t>时，商品</w:t>
      </w:r>
      <w:r w:rsidR="00634040" w:rsidRPr="00025957">
        <w:rPr>
          <w:position w:val="-4"/>
        </w:rPr>
        <w:object w:dxaOrig="240" w:dyaOrig="260">
          <v:shape id="_x0000_i1163" type="#_x0000_t75" style="width:11.9pt;height:13.15pt" o:ole="">
            <v:imagedata r:id="rId287" o:title=""/>
          </v:shape>
          <o:OLEObject Type="Embed" ProgID="Equation.DSMT4" ShapeID="_x0000_i1163" DrawAspect="Content" ObjectID="_1700067254" r:id="rId288"/>
        </w:object>
      </w:r>
      <w:r w:rsidR="007C2312">
        <w:rPr>
          <w:rFonts w:hint="eastAsia"/>
        </w:rPr>
        <w:t>的需求量对自身价格弹性</w:t>
      </w:r>
      <w:r w:rsidR="00634040" w:rsidRPr="00634040">
        <w:rPr>
          <w:position w:val="-12"/>
        </w:rPr>
        <w:object w:dxaOrig="1400" w:dyaOrig="360">
          <v:shape id="_x0000_i1164" type="#_x0000_t75" style="width:70.1pt;height:18.15pt" o:ole="">
            <v:imagedata r:id="rId289" o:title=""/>
          </v:shape>
          <o:OLEObject Type="Embed" ProgID="Equation.DSMT4" ShapeID="_x0000_i1164" DrawAspect="Content" ObjectID="_1700067255" r:id="rId290"/>
        </w:object>
      </w:r>
      <w:r w:rsidR="00B10904">
        <w:rPr>
          <w:rFonts w:hint="eastAsia"/>
          <w:u w:val="single"/>
        </w:rPr>
        <w:t xml:space="preserve">        </w:t>
      </w:r>
      <w:r w:rsidR="00B10904">
        <w:rPr>
          <w:rFonts w:hint="eastAsia"/>
        </w:rPr>
        <w:t>．</w:t>
      </w:r>
    </w:p>
    <w:p w:rsidR="00BC51AE" w:rsidRDefault="00BC51AE" w:rsidP="007C2312">
      <w:pPr>
        <w:rPr>
          <w:rStyle w:val="af5"/>
        </w:rPr>
      </w:pPr>
    </w:p>
    <w:p w:rsidR="00807368" w:rsidRDefault="00BC51AE" w:rsidP="007C2312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634040" w:rsidRPr="00634040">
        <w:rPr>
          <w:position w:val="-6"/>
        </w:rPr>
        <w:object w:dxaOrig="380" w:dyaOrig="279">
          <v:shape id="_x0000_i1165" type="#_x0000_t75" style="width:18.8pt;height:13.75pt" o:ole="">
            <v:imagedata r:id="rId291" o:title=""/>
          </v:shape>
          <o:OLEObject Type="Embed" ProgID="Equation.DSMT4" ShapeID="_x0000_i1165" DrawAspect="Content" ObjectID="_1700067256" r:id="rId292"/>
        </w:object>
      </w:r>
      <w:r>
        <w:rPr>
          <w:rFonts w:hint="eastAsia"/>
        </w:rPr>
        <w:t>．</w:t>
      </w:r>
      <w:r w:rsidR="00807368">
        <w:rPr>
          <w:rFonts w:hint="eastAsia"/>
        </w:rPr>
        <w:t>由需求弹性公式可得</w:t>
      </w:r>
    </w:p>
    <w:p w:rsidR="00807368" w:rsidRDefault="00634040" w:rsidP="00807368">
      <w:pPr>
        <w:ind w:leftChars="200" w:left="480"/>
        <w:jc w:val="center"/>
      </w:pPr>
      <w:r w:rsidRPr="00634040">
        <w:rPr>
          <w:position w:val="-32"/>
        </w:rPr>
        <w:object w:dxaOrig="4580" w:dyaOrig="760">
          <v:shape id="_x0000_i1166" type="#_x0000_t75" style="width:229.15pt;height:38.2pt" o:ole="">
            <v:imagedata r:id="rId293" o:title=""/>
          </v:shape>
          <o:OLEObject Type="Embed" ProgID="Equation.DSMT4" ShapeID="_x0000_i1166" DrawAspect="Content" ObjectID="_1700067257" r:id="rId294"/>
        </w:object>
      </w:r>
    </w:p>
    <w:p w:rsidR="007C2312" w:rsidRDefault="007C2312" w:rsidP="00807368">
      <w:pPr>
        <w:ind w:leftChars="200" w:left="480"/>
      </w:pPr>
      <w:r>
        <w:rPr>
          <w:rFonts w:hint="eastAsia"/>
        </w:rPr>
        <w:t>当</w:t>
      </w:r>
      <w:r w:rsidR="00634040" w:rsidRPr="00634040">
        <w:rPr>
          <w:position w:val="-12"/>
        </w:rPr>
        <w:object w:dxaOrig="760" w:dyaOrig="360">
          <v:shape id="_x0000_i1167" type="#_x0000_t75" style="width:38.2pt;height:18.15pt" o:ole="">
            <v:imagedata r:id="rId295" o:title=""/>
          </v:shape>
          <o:OLEObject Type="Embed" ProgID="Equation.DSMT4" ShapeID="_x0000_i1167" DrawAspect="Content" ObjectID="_1700067258" r:id="rId296"/>
        </w:object>
      </w:r>
      <w:r w:rsidR="00807368">
        <w:rPr>
          <w:rFonts w:hint="eastAsia"/>
        </w:rPr>
        <w:t xml:space="preserve">, </w:t>
      </w:r>
      <w:r w:rsidR="00634040" w:rsidRPr="00634040">
        <w:rPr>
          <w:position w:val="-12"/>
        </w:rPr>
        <w:object w:dxaOrig="780" w:dyaOrig="360">
          <v:shape id="_x0000_i1168" type="#_x0000_t75" style="width:38.8pt;height:18.15pt" o:ole="">
            <v:imagedata r:id="rId297" o:title=""/>
          </v:shape>
          <o:OLEObject Type="Embed" ProgID="Equation.DSMT4" ShapeID="_x0000_i1168" DrawAspect="Content" ObjectID="_1700067259" r:id="rId298"/>
        </w:object>
      </w:r>
      <w:r>
        <w:rPr>
          <w:rFonts w:hint="eastAsia"/>
        </w:rPr>
        <w:t>时，</w:t>
      </w:r>
      <w:r w:rsidR="00807368">
        <w:rPr>
          <w:rFonts w:hint="eastAsia"/>
        </w:rPr>
        <w:t>求得</w:t>
      </w:r>
      <w:r w:rsidR="00634040" w:rsidRPr="00634040">
        <w:rPr>
          <w:position w:val="-24"/>
        </w:rPr>
        <w:object w:dxaOrig="1880" w:dyaOrig="620">
          <v:shape id="_x0000_i1169" type="#_x0000_t75" style="width:93.9pt;height:31.3pt" o:ole="">
            <v:imagedata r:id="rId299" o:title=""/>
          </v:shape>
          <o:OLEObject Type="Embed" ProgID="Equation.DSMT4" ShapeID="_x0000_i1169" DrawAspect="Content" ObjectID="_1700067260" r:id="rId300"/>
        </w:object>
      </w:r>
      <w:r>
        <w:rPr>
          <w:rFonts w:hint="eastAsia"/>
        </w:rPr>
        <w:t>．</w:t>
      </w:r>
    </w:p>
    <w:p w:rsidR="009206F5" w:rsidRDefault="009206F5" w:rsidP="007C2312"/>
    <w:p w:rsidR="009206F5" w:rsidRDefault="009206F5" w:rsidP="007C2312"/>
    <w:p w:rsidR="007C2312" w:rsidRDefault="00BC51AE" w:rsidP="00BC51AE">
      <w:pPr>
        <w:ind w:left="480" w:hangingChars="200" w:hanging="480"/>
      </w:pPr>
      <w:r>
        <w:rPr>
          <w:rFonts w:hint="eastAsia"/>
        </w:rPr>
        <w:t>(</w:t>
      </w:r>
      <w:r w:rsidR="007C2312">
        <w:rPr>
          <w:rFonts w:hint="eastAsia"/>
        </w:rPr>
        <w:t>13</w:t>
      </w:r>
      <w:bookmarkStart w:id="6" w:name="_Hlk533591480"/>
      <w:r>
        <w:rPr>
          <w:rFonts w:hint="eastAsia"/>
        </w:rPr>
        <w:t xml:space="preserve">) </w:t>
      </w:r>
      <w:r w:rsidR="007C2312">
        <w:rPr>
          <w:rFonts w:hint="eastAsia"/>
        </w:rPr>
        <w:t>已知矩阵</w:t>
      </w:r>
      <w:r w:rsidR="00634040" w:rsidRPr="00634040">
        <w:rPr>
          <w:position w:val="-50"/>
        </w:rPr>
        <w:object w:dxaOrig="1920" w:dyaOrig="1120">
          <v:shape id="_x0000_i1170" type="#_x0000_t75" style="width:95.8pt;height:55.7pt" o:ole="">
            <v:imagedata r:id="rId301" o:title=""/>
          </v:shape>
          <o:OLEObject Type="Embed" ProgID="Equation.DSMT4" ShapeID="_x0000_i1170" DrawAspect="Content" ObjectID="_1700067261" r:id="rId302"/>
        </w:object>
      </w:r>
      <w:r w:rsidR="004E10DA">
        <w:rPr>
          <w:rFonts w:hint="eastAsia"/>
        </w:rPr>
        <w:t>，</w:t>
      </w:r>
      <w:r w:rsidR="00634040" w:rsidRPr="00634040">
        <w:rPr>
          <w:position w:val="-50"/>
        </w:rPr>
        <w:object w:dxaOrig="780" w:dyaOrig="1120">
          <v:shape id="_x0000_i1171" type="#_x0000_t75" style="width:38.8pt;height:55.7pt" o:ole="">
            <v:imagedata r:id="rId303" o:title=""/>
          </v:shape>
          <o:OLEObject Type="Embed" ProgID="Equation.DSMT4" ShapeID="_x0000_i1171" DrawAspect="Content" ObjectID="_1700067262" r:id="rId304"/>
        </w:object>
      </w:r>
      <w:r w:rsidR="007C2312">
        <w:rPr>
          <w:rFonts w:hint="eastAsia"/>
        </w:rPr>
        <w:t>．若线性方程组</w:t>
      </w:r>
      <w:r w:rsidR="00634040" w:rsidRPr="00634040">
        <w:rPr>
          <w:position w:val="-6"/>
        </w:rPr>
        <w:object w:dxaOrig="700" w:dyaOrig="279">
          <v:shape id="_x0000_i1172" type="#_x0000_t75" style="width:35.05pt;height:13.75pt" o:ole="">
            <v:imagedata r:id="rId305" o:title=""/>
          </v:shape>
          <o:OLEObject Type="Embed" ProgID="Equation.DSMT4" ShapeID="_x0000_i1172" DrawAspect="Content" ObjectID="_1700067263" r:id="rId306"/>
        </w:object>
      </w:r>
      <w:r w:rsidR="007C2312">
        <w:rPr>
          <w:rFonts w:hint="eastAsia"/>
        </w:rPr>
        <w:t>有无穷多解，则</w:t>
      </w:r>
      <w:r w:rsidR="00634040" w:rsidRPr="00634040">
        <w:rPr>
          <w:position w:val="-6"/>
        </w:rPr>
        <w:object w:dxaOrig="380" w:dyaOrig="220">
          <v:shape id="_x0000_i1173" type="#_x0000_t75" style="width:18.8pt;height:11.25pt" o:ole="">
            <v:imagedata r:id="rId307" o:title=""/>
          </v:shape>
          <o:OLEObject Type="Embed" ProgID="Equation.DSMT4" ShapeID="_x0000_i1173" DrawAspect="Content" ObjectID="_1700067264" r:id="rId308"/>
        </w:object>
      </w:r>
      <w:r w:rsidR="00B10904">
        <w:rPr>
          <w:rFonts w:hint="eastAsia"/>
          <w:u w:val="single"/>
        </w:rPr>
        <w:t xml:space="preserve">        </w:t>
      </w:r>
      <w:r w:rsidR="00B10904">
        <w:rPr>
          <w:rFonts w:hint="eastAsia"/>
        </w:rPr>
        <w:t>．</w:t>
      </w:r>
    </w:p>
    <w:p w:rsidR="00BC51AE" w:rsidRDefault="00BC51AE" w:rsidP="00BC51AE">
      <w:pPr>
        <w:rPr>
          <w:rStyle w:val="af5"/>
        </w:rPr>
      </w:pPr>
    </w:p>
    <w:p w:rsidR="007C2312" w:rsidRDefault="00BC51AE" w:rsidP="007C2312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634040" w:rsidRPr="00025957">
        <w:rPr>
          <w:position w:val="-4"/>
        </w:rPr>
        <w:object w:dxaOrig="180" w:dyaOrig="260">
          <v:shape id="_x0000_i1174" type="#_x0000_t75" style="width:8.75pt;height:13.15pt" o:ole="">
            <v:imagedata r:id="rId309" o:title=""/>
          </v:shape>
          <o:OLEObject Type="Embed" ProgID="Equation.DSMT4" ShapeID="_x0000_i1174" DrawAspect="Content" ObjectID="_1700067265" r:id="rId310"/>
        </w:object>
      </w:r>
      <w:r>
        <w:rPr>
          <w:rFonts w:hint="eastAsia"/>
        </w:rPr>
        <w:t>．</w:t>
      </w:r>
      <w:r w:rsidR="004E10DA">
        <w:rPr>
          <w:rFonts w:hint="eastAsia"/>
        </w:rPr>
        <w:t>对增广矩阵进行初等行变换得</w:t>
      </w:r>
    </w:p>
    <w:p w:rsidR="007C2312" w:rsidRPr="006A198E" w:rsidRDefault="00634040" w:rsidP="004E10DA">
      <w:pPr>
        <w:ind w:leftChars="200" w:left="480"/>
        <w:jc w:val="center"/>
      </w:pPr>
      <w:r w:rsidRPr="00634040">
        <w:rPr>
          <w:position w:val="-50"/>
        </w:rPr>
        <w:object w:dxaOrig="7260" w:dyaOrig="1120">
          <v:shape id="_x0000_i1175" type="#_x0000_t75" style="width:363.15pt;height:55.7pt" o:ole="">
            <v:imagedata r:id="rId311" o:title=""/>
          </v:shape>
          <o:OLEObject Type="Embed" ProgID="Equation.DSMT4" ShapeID="_x0000_i1175" DrawAspect="Content" ObjectID="_1700067266" r:id="rId312"/>
        </w:object>
      </w:r>
    </w:p>
    <w:p w:rsidR="007C2312" w:rsidRPr="006A198E" w:rsidRDefault="007C2312" w:rsidP="004E10DA">
      <w:pPr>
        <w:ind w:leftChars="200" w:left="480"/>
      </w:pPr>
      <w:r>
        <w:rPr>
          <w:rFonts w:hint="eastAsia"/>
        </w:rPr>
        <w:t>当</w:t>
      </w:r>
      <w:r w:rsidR="00634040" w:rsidRPr="00634040">
        <w:rPr>
          <w:position w:val="-6"/>
        </w:rPr>
        <w:object w:dxaOrig="540" w:dyaOrig="279">
          <v:shape id="_x0000_i1176" type="#_x0000_t75" style="width:26.9pt;height:13.75pt" o:ole="">
            <v:imagedata r:id="rId313" o:title=""/>
          </v:shape>
          <o:OLEObject Type="Embed" ProgID="Equation.DSMT4" ShapeID="_x0000_i1176" DrawAspect="Content" ObjectID="_1700067267" r:id="rId314"/>
        </w:object>
      </w:r>
      <w:r>
        <w:rPr>
          <w:rFonts w:hint="eastAsia"/>
        </w:rPr>
        <w:t>时，</w:t>
      </w:r>
      <w:bookmarkStart w:id="7" w:name="MTBlankEqn"/>
      <w:r w:rsidR="00634040" w:rsidRPr="00634040">
        <w:rPr>
          <w:position w:val="-10"/>
        </w:rPr>
        <w:object w:dxaOrig="2079" w:dyaOrig="320">
          <v:shape id="_x0000_i1177" type="#_x0000_t75" style="width:103.95pt;height:16.3pt" o:ole="">
            <v:imagedata r:id="rId315" o:title=""/>
          </v:shape>
          <o:OLEObject Type="Embed" ProgID="Equation.DSMT4" ShapeID="_x0000_i1177" DrawAspect="Content" ObjectID="_1700067268" r:id="rId316"/>
        </w:object>
      </w:r>
      <w:bookmarkEnd w:id="7"/>
      <w:r w:rsidR="004E10DA">
        <w:rPr>
          <w:rFonts w:hint="eastAsia"/>
        </w:rPr>
        <w:t>，</w:t>
      </w:r>
      <w:r>
        <w:rPr>
          <w:rFonts w:hint="eastAsia"/>
        </w:rPr>
        <w:t>线性方程组</w:t>
      </w:r>
      <w:r w:rsidR="00634040" w:rsidRPr="00634040">
        <w:rPr>
          <w:position w:val="-6"/>
        </w:rPr>
        <w:object w:dxaOrig="700" w:dyaOrig="279">
          <v:shape id="_x0000_i1178" type="#_x0000_t75" style="width:35.05pt;height:13.75pt" o:ole="">
            <v:imagedata r:id="rId317" o:title=""/>
          </v:shape>
          <o:OLEObject Type="Embed" ProgID="Equation.DSMT4" ShapeID="_x0000_i1178" DrawAspect="Content" ObjectID="_1700067269" r:id="rId318"/>
        </w:object>
      </w:r>
      <w:r>
        <w:rPr>
          <w:rFonts w:hint="eastAsia"/>
        </w:rPr>
        <w:t>有无穷多解．</w:t>
      </w:r>
    </w:p>
    <w:bookmarkEnd w:id="6"/>
    <w:p w:rsidR="009206F5" w:rsidRDefault="009206F5" w:rsidP="007C2312"/>
    <w:p w:rsidR="009206F5" w:rsidRDefault="009206F5" w:rsidP="007C2312"/>
    <w:p w:rsidR="001035E3" w:rsidRDefault="001035E3" w:rsidP="001035E3">
      <w:pPr>
        <w:ind w:left="480" w:hangingChars="200" w:hanging="480"/>
      </w:pPr>
      <w:r>
        <w:rPr>
          <w:rFonts w:hint="eastAsia"/>
        </w:rPr>
        <w:t>(</w:t>
      </w:r>
      <w:r w:rsidR="007C2312">
        <w:rPr>
          <w:rFonts w:hint="eastAsia"/>
        </w:rPr>
        <w:t>14</w:t>
      </w:r>
      <w:r>
        <w:rPr>
          <w:rFonts w:hint="eastAsia"/>
        </w:rPr>
        <w:t>)</w:t>
      </w:r>
      <w:r w:rsidRPr="001035E3">
        <w:rPr>
          <w:rStyle w:val="af"/>
          <w:rFonts w:hint="eastAsia"/>
        </w:rPr>
        <w:t>【同试卷一第二</w:t>
      </w:r>
      <w:r w:rsidRPr="001035E3">
        <w:rPr>
          <w:rStyle w:val="af"/>
          <w:rFonts w:hint="eastAsia"/>
        </w:rPr>
        <w:t>(14)</w:t>
      </w:r>
      <w:r w:rsidRPr="001035E3">
        <w:rPr>
          <w:rStyle w:val="af"/>
          <w:rFonts w:hint="eastAsia"/>
        </w:rPr>
        <w:t>题】</w:t>
      </w:r>
      <w:r>
        <w:rPr>
          <w:rFonts w:hint="eastAsia"/>
        </w:rPr>
        <w:t>设随机变量</w:t>
      </w:r>
      <w:r w:rsidR="00634040" w:rsidRPr="00025957">
        <w:rPr>
          <w:position w:val="-4"/>
        </w:rPr>
        <w:object w:dxaOrig="240" w:dyaOrig="240">
          <v:shape id="_x0000_i1179" type="#_x0000_t75" style="width:11.9pt;height:11.9pt" o:ole="">
            <v:imagedata r:id="rId319" o:title=""/>
          </v:shape>
          <o:OLEObject Type="Embed" ProgID="Equation.DSMT4" ShapeID="_x0000_i1179" DrawAspect="Content" ObjectID="_1700067270" r:id="rId320"/>
        </w:object>
      </w:r>
      <w:r>
        <w:rPr>
          <w:rFonts w:hint="eastAsia"/>
        </w:rPr>
        <w:t>的概率密度为</w:t>
      </w:r>
      <w:r w:rsidR="00634040" w:rsidRPr="00634040">
        <w:rPr>
          <w:position w:val="-44"/>
        </w:rPr>
        <w:object w:dxaOrig="2240" w:dyaOrig="999">
          <v:shape id="_x0000_i1180" type="#_x0000_t75" style="width:112.05pt;height:50.1pt" o:ole="">
            <v:imagedata r:id="rId321" o:title=""/>
          </v:shape>
          <o:OLEObject Type="Embed" ProgID="Equation.DSMT4" ShapeID="_x0000_i1180" DrawAspect="Content" ObjectID="_1700067271" r:id="rId322"/>
        </w:object>
      </w:r>
      <w:r w:rsidR="00634040" w:rsidRPr="00634040">
        <w:rPr>
          <w:position w:val="-10"/>
        </w:rPr>
        <w:object w:dxaOrig="520" w:dyaOrig="320">
          <v:shape id="_x0000_i1181" type="#_x0000_t75" style="width:26.3pt;height:16.3pt" o:ole="">
            <v:imagedata r:id="rId323" o:title=""/>
          </v:shape>
          <o:OLEObject Type="Embed" ProgID="Equation.DSMT4" ShapeID="_x0000_i1181" DrawAspect="Content" ObjectID="_1700067272" r:id="rId324"/>
        </w:object>
      </w:r>
      <w:r>
        <w:rPr>
          <w:rFonts w:hint="eastAsia"/>
        </w:rPr>
        <w:t>为其分布函数，</w:t>
      </w:r>
      <w:r w:rsidR="00634040" w:rsidRPr="00634040">
        <w:rPr>
          <w:position w:val="-10"/>
        </w:rPr>
        <w:object w:dxaOrig="580" w:dyaOrig="320">
          <v:shape id="_x0000_i1182" type="#_x0000_t75" style="width:28.8pt;height:16.3pt" o:ole="">
            <v:imagedata r:id="rId325" o:title=""/>
          </v:shape>
          <o:OLEObject Type="Embed" ProgID="Equation.DSMT4" ShapeID="_x0000_i1182" DrawAspect="Content" ObjectID="_1700067273" r:id="rId326"/>
        </w:object>
      </w:r>
      <w:r>
        <w:rPr>
          <w:rFonts w:hint="eastAsia"/>
        </w:rPr>
        <w:t>其数学期望，则</w:t>
      </w:r>
      <w:r w:rsidR="00634040" w:rsidRPr="00634040">
        <w:rPr>
          <w:position w:val="-10"/>
        </w:rPr>
        <w:object w:dxaOrig="2120" w:dyaOrig="320">
          <v:shape id="_x0000_i1183" type="#_x0000_t75" style="width:105.8pt;height:16.3pt" o:ole="">
            <v:imagedata r:id="rId327" o:title=""/>
          </v:shape>
          <o:OLEObject Type="Embed" ProgID="Equation.DSMT4" ShapeID="_x0000_i1183" DrawAspect="Content" ObjectID="_1700067274" r:id="rId328"/>
        </w:objec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1035E3" w:rsidRDefault="001035E3" w:rsidP="001035E3"/>
    <w:p w:rsidR="001035E3" w:rsidRDefault="001035E3" w:rsidP="001035E3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634040" w:rsidRPr="00634040">
        <w:rPr>
          <w:position w:val="-24"/>
        </w:rPr>
        <w:object w:dxaOrig="220" w:dyaOrig="620">
          <v:shape id="_x0000_i1184" type="#_x0000_t75" style="width:11.25pt;height:31.3pt" o:ole="">
            <v:imagedata r:id="rId329" o:title=""/>
          </v:shape>
          <o:OLEObject Type="Embed" ProgID="Equation.DSMT4" ShapeID="_x0000_i1184" DrawAspect="Content" ObjectID="_1700067275" r:id="rId330"/>
        </w:object>
      </w:r>
      <w:r>
        <w:rPr>
          <w:rFonts w:hint="eastAsia"/>
        </w:rPr>
        <w:t>．由题设可得</w:t>
      </w:r>
    </w:p>
    <w:p w:rsidR="001035E3" w:rsidRDefault="00634040" w:rsidP="001035E3">
      <w:pPr>
        <w:ind w:leftChars="200" w:left="480"/>
        <w:jc w:val="center"/>
      </w:pPr>
      <w:r w:rsidRPr="00634040">
        <w:rPr>
          <w:position w:val="-64"/>
        </w:rPr>
        <w:object w:dxaOrig="5740" w:dyaOrig="1400">
          <v:shape id="_x0000_i1185" type="#_x0000_t75" style="width:286.75pt;height:70.1pt" o:ole="">
            <v:imagedata r:id="rId331" o:title=""/>
          </v:shape>
          <o:OLEObject Type="Embed" ProgID="Equation.DSMT4" ShapeID="_x0000_i1185" DrawAspect="Content" ObjectID="_1700067276" r:id="rId332"/>
        </w:object>
      </w:r>
    </w:p>
    <w:p w:rsidR="001035E3" w:rsidRDefault="001035E3" w:rsidP="001035E3">
      <w:pPr>
        <w:ind w:leftChars="200" w:left="480"/>
      </w:pPr>
      <w:r>
        <w:rPr>
          <w:rFonts w:hint="eastAsia"/>
        </w:rPr>
        <w:t>所以</w:t>
      </w:r>
    </w:p>
    <w:p w:rsidR="001035E3" w:rsidRPr="000320F7" w:rsidRDefault="00634040" w:rsidP="001035E3">
      <w:pPr>
        <w:ind w:leftChars="200" w:left="480"/>
        <w:jc w:val="center"/>
      </w:pPr>
      <w:r w:rsidRPr="00634040">
        <w:rPr>
          <w:position w:val="-32"/>
        </w:rPr>
        <w:object w:dxaOrig="6300" w:dyaOrig="740">
          <v:shape id="_x0000_i1186" type="#_x0000_t75" style="width:314.9pt;height:36.95pt" o:ole="">
            <v:imagedata r:id="rId333" o:title=""/>
          </v:shape>
          <o:OLEObject Type="Embed" ProgID="Equation.DSMT4" ShapeID="_x0000_i1186" DrawAspect="Content" ObjectID="_1700067277" r:id="rId334"/>
        </w:object>
      </w:r>
    </w:p>
    <w:p w:rsidR="009206F5" w:rsidRDefault="009206F5" w:rsidP="007C2312"/>
    <w:p w:rsidR="009206F5" w:rsidRDefault="009206F5" w:rsidP="007C2312"/>
    <w:p w:rsidR="007C2312" w:rsidRDefault="007C2312" w:rsidP="009206F5">
      <w:pPr>
        <w:pStyle w:val="1"/>
      </w:pPr>
      <w:r>
        <w:rPr>
          <w:rFonts w:hint="eastAsia"/>
        </w:rPr>
        <w:t>三、解答题</w:t>
      </w:r>
      <w:r w:rsidR="009206F5">
        <w:rPr>
          <w:rFonts w:hint="eastAsia"/>
        </w:rPr>
        <w:t>（15~23题，共94分）</w:t>
      </w:r>
    </w:p>
    <w:p w:rsidR="009206F5" w:rsidRDefault="009206F5" w:rsidP="007C2312"/>
    <w:p w:rsidR="00280180" w:rsidRDefault="00280180" w:rsidP="00280180"/>
    <w:p w:rsidR="00280180" w:rsidRDefault="00280180" w:rsidP="00280180">
      <w:r>
        <w:rPr>
          <w:rFonts w:hint="eastAsia"/>
        </w:rPr>
        <w:t>(15)</w:t>
      </w:r>
      <w:r>
        <w:rPr>
          <w:rFonts w:hint="eastAsia"/>
        </w:rPr>
        <w:t>（本题满分</w:t>
      </w:r>
      <w:r>
        <w:rPr>
          <w:rFonts w:hint="eastAsia"/>
        </w:rPr>
        <w:t>10</w:t>
      </w:r>
      <w:r>
        <w:rPr>
          <w:rFonts w:hint="eastAsia"/>
        </w:rPr>
        <w:t>分）</w:t>
      </w:r>
      <w:bookmarkStart w:id="8" w:name="_Hlk533593813"/>
      <w:r w:rsidRPr="00280180">
        <w:rPr>
          <w:rStyle w:val="af"/>
          <w:rFonts w:hint="eastAsia"/>
        </w:rPr>
        <w:t>【同试卷二第三</w:t>
      </w:r>
      <w:r w:rsidRPr="00280180">
        <w:rPr>
          <w:rStyle w:val="af"/>
          <w:rFonts w:hint="eastAsia"/>
        </w:rPr>
        <w:t>(15)</w:t>
      </w:r>
      <w:r w:rsidRPr="00280180">
        <w:rPr>
          <w:rStyle w:val="af"/>
          <w:rFonts w:hint="eastAsia"/>
        </w:rPr>
        <w:t>题】</w:t>
      </w:r>
    </w:p>
    <w:p w:rsidR="00280180" w:rsidRDefault="00280180" w:rsidP="00280180">
      <w:pPr>
        <w:ind w:leftChars="200" w:left="480"/>
      </w:pPr>
      <w:r>
        <w:rPr>
          <w:rFonts w:hint="eastAsia"/>
        </w:rPr>
        <w:lastRenderedPageBreak/>
        <w:t>已知函数</w:t>
      </w:r>
      <w:r w:rsidR="00634040" w:rsidRPr="00634040">
        <w:rPr>
          <w:position w:val="-32"/>
        </w:rPr>
        <w:object w:dxaOrig="2380" w:dyaOrig="760">
          <v:shape id="_x0000_i1187" type="#_x0000_t75" style="width:118.95pt;height:38.2pt" o:ole="">
            <v:imagedata r:id="rId335" o:title=""/>
          </v:shape>
          <o:OLEObject Type="Embed" ProgID="Equation.DSMT4" ShapeID="_x0000_i1187" DrawAspect="Content" ObjectID="_1700067278" r:id="rId336"/>
        </w:object>
      </w:r>
      <w:r>
        <w:rPr>
          <w:rFonts w:hint="eastAsia"/>
        </w:rPr>
        <w:t>求</w:t>
      </w:r>
      <w:r w:rsidR="00634040" w:rsidRPr="00634040">
        <w:rPr>
          <w:position w:val="-10"/>
        </w:rPr>
        <w:object w:dxaOrig="580" w:dyaOrig="320">
          <v:shape id="_x0000_i1188" type="#_x0000_t75" style="width:28.8pt;height:16.3pt" o:ole="">
            <v:imagedata r:id="rId337" o:title=""/>
          </v:shape>
          <o:OLEObject Type="Embed" ProgID="Equation.DSMT4" ShapeID="_x0000_i1188" DrawAspect="Content" ObjectID="_1700067279" r:id="rId338"/>
        </w:object>
      </w:r>
      <w:r>
        <w:rPr>
          <w:rFonts w:hint="eastAsia"/>
        </w:rPr>
        <w:t>，并求函数</w:t>
      </w:r>
      <w:r w:rsidR="00634040" w:rsidRPr="00634040">
        <w:rPr>
          <w:position w:val="-10"/>
        </w:rPr>
        <w:object w:dxaOrig="540" w:dyaOrig="320">
          <v:shape id="_x0000_i1189" type="#_x0000_t75" style="width:26.9pt;height:16.3pt" o:ole="">
            <v:imagedata r:id="rId339" o:title=""/>
          </v:shape>
          <o:OLEObject Type="Embed" ProgID="Equation.DSMT4" ShapeID="_x0000_i1189" DrawAspect="Content" ObjectID="_1700067280" r:id="rId340"/>
        </w:object>
      </w:r>
      <w:r>
        <w:rPr>
          <w:rFonts w:hint="eastAsia"/>
        </w:rPr>
        <w:t>的极值．</w:t>
      </w:r>
    </w:p>
    <w:p w:rsidR="00280180" w:rsidRDefault="00280180" w:rsidP="00280180"/>
    <w:p w:rsidR="00280180" w:rsidRDefault="00280180" w:rsidP="00280180">
      <w:r w:rsidRPr="00BA760F">
        <w:rPr>
          <w:rStyle w:val="af5"/>
          <w:rFonts w:hint="eastAsia"/>
        </w:rPr>
        <w:t>[解]</w:t>
      </w:r>
      <w:r>
        <w:rPr>
          <w:rStyle w:val="af5"/>
          <w:rFonts w:hint="eastAsia"/>
        </w:rPr>
        <w:t xml:space="preserve"> </w:t>
      </w:r>
      <w:r>
        <w:rPr>
          <w:rFonts w:hint="eastAsia"/>
        </w:rPr>
        <w:t>当</w:t>
      </w:r>
      <w:r w:rsidR="00634040" w:rsidRPr="00634040">
        <w:rPr>
          <w:position w:val="-6"/>
        </w:rPr>
        <w:object w:dxaOrig="560" w:dyaOrig="279">
          <v:shape id="_x0000_i1190" type="#_x0000_t75" style="width:28.15pt;height:13.75pt" o:ole="">
            <v:imagedata r:id="rId341" o:title=""/>
          </v:shape>
          <o:OLEObject Type="Embed" ProgID="Equation.DSMT4" ShapeID="_x0000_i1190" DrawAspect="Content" ObjectID="_1700067281" r:id="rId342"/>
        </w:object>
      </w:r>
      <w:r>
        <w:rPr>
          <w:rFonts w:hint="eastAsia"/>
        </w:rPr>
        <w:t>时，</w:t>
      </w:r>
      <w:r w:rsidR="00634040" w:rsidRPr="00634040">
        <w:rPr>
          <w:position w:val="-10"/>
        </w:rPr>
        <w:object w:dxaOrig="2079" w:dyaOrig="360">
          <v:shape id="_x0000_i1191" type="#_x0000_t75" style="width:103.95pt;height:18.15pt" o:ole="">
            <v:imagedata r:id="rId343" o:title=""/>
          </v:shape>
          <o:OLEObject Type="Embed" ProgID="Equation.DSMT4" ShapeID="_x0000_i1191" DrawAspect="Content" ObjectID="_1700067282" r:id="rId344"/>
        </w:object>
      </w:r>
      <w:r>
        <w:rPr>
          <w:rFonts w:hint="eastAsia"/>
        </w:rPr>
        <w:t>；当</w:t>
      </w:r>
      <w:r w:rsidR="00634040" w:rsidRPr="00634040">
        <w:rPr>
          <w:position w:val="-6"/>
        </w:rPr>
        <w:object w:dxaOrig="560" w:dyaOrig="279">
          <v:shape id="_x0000_i1192" type="#_x0000_t75" style="width:28.15pt;height:13.75pt" o:ole="">
            <v:imagedata r:id="rId345" o:title=""/>
          </v:shape>
          <o:OLEObject Type="Embed" ProgID="Equation.DSMT4" ShapeID="_x0000_i1192" DrawAspect="Content" ObjectID="_1700067283" r:id="rId346"/>
        </w:object>
      </w:r>
      <w:r>
        <w:rPr>
          <w:rFonts w:hint="eastAsia"/>
        </w:rPr>
        <w:t>时，</w:t>
      </w:r>
      <w:r w:rsidR="00634040" w:rsidRPr="00634040">
        <w:rPr>
          <w:position w:val="-10"/>
        </w:rPr>
        <w:object w:dxaOrig="1640" w:dyaOrig="360">
          <v:shape id="_x0000_i1193" type="#_x0000_t75" style="width:82pt;height:18.15pt" o:ole="">
            <v:imagedata r:id="rId347" o:title=""/>
          </v:shape>
          <o:OLEObject Type="Embed" ProgID="Equation.DSMT4" ShapeID="_x0000_i1193" DrawAspect="Content" ObjectID="_1700067284" r:id="rId348"/>
        </w:object>
      </w:r>
      <w:r>
        <w:rPr>
          <w:rFonts w:hint="eastAsia"/>
        </w:rPr>
        <w:t>．在</w:t>
      </w:r>
      <w:r w:rsidR="00634040" w:rsidRPr="00634040">
        <w:rPr>
          <w:position w:val="-6"/>
        </w:rPr>
        <w:object w:dxaOrig="560" w:dyaOrig="279">
          <v:shape id="_x0000_i1194" type="#_x0000_t75" style="width:28.15pt;height:13.75pt" o:ole="">
            <v:imagedata r:id="rId349" o:title=""/>
          </v:shape>
          <o:OLEObject Type="Embed" ProgID="Equation.DSMT4" ShapeID="_x0000_i1194" DrawAspect="Content" ObjectID="_1700067285" r:id="rId350"/>
        </w:object>
      </w:r>
      <w:r>
        <w:rPr>
          <w:rFonts w:hint="eastAsia"/>
        </w:rPr>
        <w:t>处，</w:t>
      </w:r>
    </w:p>
    <w:p w:rsidR="00280180" w:rsidRDefault="00634040" w:rsidP="00280180">
      <w:pPr>
        <w:ind w:leftChars="200" w:left="480"/>
        <w:jc w:val="center"/>
      </w:pPr>
      <w:r w:rsidRPr="00634040">
        <w:rPr>
          <w:position w:val="-24"/>
        </w:rPr>
        <w:object w:dxaOrig="6180" w:dyaOrig="660">
          <v:shape id="_x0000_i1195" type="#_x0000_t75" style="width:309.3pt;height:33.2pt" o:ole="">
            <v:imagedata r:id="rId351" o:title=""/>
          </v:shape>
          <o:OLEObject Type="Embed" ProgID="Equation.DSMT4" ShapeID="_x0000_i1195" DrawAspect="Content" ObjectID="_1700067286" r:id="rId352"/>
        </w:object>
      </w:r>
    </w:p>
    <w:p w:rsidR="00280180" w:rsidRDefault="00280180" w:rsidP="00280180">
      <w:pPr>
        <w:ind w:leftChars="200" w:left="480"/>
      </w:pPr>
      <w:r>
        <w:rPr>
          <w:rFonts w:hint="eastAsia"/>
        </w:rPr>
        <w:t>因此</w:t>
      </w:r>
      <w:r w:rsidR="00634040" w:rsidRPr="00634040">
        <w:rPr>
          <w:position w:val="-10"/>
        </w:rPr>
        <w:object w:dxaOrig="540" w:dyaOrig="320">
          <v:shape id="_x0000_i1196" type="#_x0000_t75" style="width:26.9pt;height:16.3pt" o:ole="">
            <v:imagedata r:id="rId353" o:title=""/>
          </v:shape>
          <o:OLEObject Type="Embed" ProgID="Equation.DSMT4" ShapeID="_x0000_i1196" DrawAspect="Content" ObjectID="_1700067287" r:id="rId354"/>
        </w:object>
      </w:r>
      <w:r>
        <w:rPr>
          <w:rFonts w:hint="eastAsia"/>
        </w:rPr>
        <w:t>在</w:t>
      </w:r>
      <w:r w:rsidR="00634040" w:rsidRPr="00634040">
        <w:rPr>
          <w:position w:val="-6"/>
        </w:rPr>
        <w:object w:dxaOrig="560" w:dyaOrig="279">
          <v:shape id="_x0000_i1197" type="#_x0000_t75" style="width:28.15pt;height:13.75pt" o:ole="">
            <v:imagedata r:id="rId355" o:title=""/>
          </v:shape>
          <o:OLEObject Type="Embed" ProgID="Equation.DSMT4" ShapeID="_x0000_i1197" DrawAspect="Content" ObjectID="_1700067288" r:id="rId356"/>
        </w:object>
      </w:r>
      <w:r>
        <w:rPr>
          <w:rFonts w:hint="eastAsia"/>
        </w:rPr>
        <w:t>处不可导．于是</w:t>
      </w:r>
    </w:p>
    <w:p w:rsidR="00280180" w:rsidRDefault="00634040" w:rsidP="00280180">
      <w:pPr>
        <w:ind w:leftChars="200" w:left="480"/>
        <w:jc w:val="center"/>
      </w:pPr>
      <w:r w:rsidRPr="00634040">
        <w:rPr>
          <w:position w:val="-32"/>
        </w:rPr>
        <w:object w:dxaOrig="3040" w:dyaOrig="760">
          <v:shape id="_x0000_i1198" type="#_x0000_t75" style="width:152.15pt;height:38.2pt" o:ole="">
            <v:imagedata r:id="rId357" o:title=""/>
          </v:shape>
          <o:OLEObject Type="Embed" ProgID="Equation.DSMT4" ShapeID="_x0000_i1198" DrawAspect="Content" ObjectID="_1700067289" r:id="rId358"/>
        </w:object>
      </w:r>
    </w:p>
    <w:p w:rsidR="00280180" w:rsidRDefault="00280180" w:rsidP="00280180">
      <w:pPr>
        <w:ind w:leftChars="200" w:left="480"/>
      </w:pPr>
      <w:r>
        <w:rPr>
          <w:rFonts w:hint="eastAsia"/>
        </w:rPr>
        <w:t>令</w:t>
      </w:r>
      <w:r w:rsidR="00634040" w:rsidRPr="00634040">
        <w:rPr>
          <w:position w:val="-10"/>
        </w:rPr>
        <w:object w:dxaOrig="940" w:dyaOrig="320">
          <v:shape id="_x0000_i1199" type="#_x0000_t75" style="width:46.95pt;height:16.3pt" o:ole="">
            <v:imagedata r:id="rId359" o:title=""/>
          </v:shape>
          <o:OLEObject Type="Embed" ProgID="Equation.DSMT4" ShapeID="_x0000_i1199" DrawAspect="Content" ObjectID="_1700067290" r:id="rId360"/>
        </w:object>
      </w:r>
      <w:r>
        <w:rPr>
          <w:rFonts w:hint="eastAsia"/>
        </w:rPr>
        <w:t>得到</w:t>
      </w:r>
      <w:r w:rsidR="00634040" w:rsidRPr="00634040">
        <w:rPr>
          <w:position w:val="-24"/>
        </w:rPr>
        <w:object w:dxaOrig="1460" w:dyaOrig="620">
          <v:shape id="_x0000_i1200" type="#_x0000_t75" style="width:73.25pt;height:31.3pt" o:ole="">
            <v:imagedata r:id="rId361" o:title=""/>
          </v:shape>
          <o:OLEObject Type="Embed" ProgID="Equation.DSMT4" ShapeID="_x0000_i1200" DrawAspect="Content" ObjectID="_1700067291" r:id="rId362"/>
        </w:object>
      </w:r>
      <w:r>
        <w:rPr>
          <w:rFonts w:hint="eastAsia"/>
        </w:rPr>
        <w:t>．当</w:t>
      </w:r>
      <w:r w:rsidR="00634040" w:rsidRPr="00025957">
        <w:rPr>
          <w:position w:val="-4"/>
        </w:rPr>
        <w:object w:dxaOrig="700" w:dyaOrig="260">
          <v:shape id="_x0000_i1201" type="#_x0000_t75" style="width:35.05pt;height:13.15pt" o:ole="">
            <v:imagedata r:id="rId363" o:title=""/>
          </v:shape>
          <o:OLEObject Type="Embed" ProgID="Equation.DSMT4" ShapeID="_x0000_i1201" DrawAspect="Content" ObjectID="_1700067292" r:id="rId364"/>
        </w:object>
      </w:r>
      <w:r>
        <w:rPr>
          <w:rFonts w:hint="eastAsia"/>
        </w:rPr>
        <w:t>时，</w:t>
      </w:r>
      <w:r w:rsidR="00634040" w:rsidRPr="00634040">
        <w:rPr>
          <w:position w:val="-10"/>
        </w:rPr>
        <w:object w:dxaOrig="920" w:dyaOrig="320">
          <v:shape id="_x0000_i1202" type="#_x0000_t75" style="width:45.7pt;height:16.3pt" o:ole="">
            <v:imagedata r:id="rId365" o:title=""/>
          </v:shape>
          <o:OLEObject Type="Embed" ProgID="Equation.DSMT4" ShapeID="_x0000_i1202" DrawAspect="Content" ObjectID="_1700067293" r:id="rId366"/>
        </w:object>
      </w:r>
      <w:r>
        <w:rPr>
          <w:rFonts w:hint="eastAsia"/>
        </w:rPr>
        <w:t>，当</w:t>
      </w:r>
      <w:r w:rsidR="00634040" w:rsidRPr="00634040">
        <w:rPr>
          <w:position w:val="-6"/>
        </w:rPr>
        <w:object w:dxaOrig="1040" w:dyaOrig="279">
          <v:shape id="_x0000_i1203" type="#_x0000_t75" style="width:51.95pt;height:13.75pt" o:ole="">
            <v:imagedata r:id="rId367" o:title=""/>
          </v:shape>
          <o:OLEObject Type="Embed" ProgID="Equation.DSMT4" ShapeID="_x0000_i1203" DrawAspect="Content" ObjectID="_1700067294" r:id="rId368"/>
        </w:object>
      </w:r>
      <w:r>
        <w:rPr>
          <w:rFonts w:hint="eastAsia"/>
        </w:rPr>
        <w:t>时，</w:t>
      </w:r>
      <w:r w:rsidR="00634040" w:rsidRPr="00634040">
        <w:rPr>
          <w:position w:val="-10"/>
        </w:rPr>
        <w:object w:dxaOrig="940" w:dyaOrig="320">
          <v:shape id="_x0000_i1204" type="#_x0000_t75" style="width:46.95pt;height:16.3pt" o:ole="">
            <v:imagedata r:id="rId369" o:title=""/>
          </v:shape>
          <o:OLEObject Type="Embed" ProgID="Equation.DSMT4" ShapeID="_x0000_i1204" DrawAspect="Content" ObjectID="_1700067295" r:id="rId370"/>
        </w:object>
      </w:r>
      <w:r>
        <w:rPr>
          <w:rFonts w:hint="eastAsia"/>
        </w:rPr>
        <w:t>，当</w:t>
      </w:r>
      <w:r w:rsidR="00634040" w:rsidRPr="00634040">
        <w:rPr>
          <w:position w:val="-24"/>
        </w:rPr>
        <w:object w:dxaOrig="920" w:dyaOrig="620">
          <v:shape id="_x0000_i1205" type="#_x0000_t75" style="width:45.7pt;height:31.3pt" o:ole="">
            <v:imagedata r:id="rId371" o:title=""/>
          </v:shape>
          <o:OLEObject Type="Embed" ProgID="Equation.DSMT4" ShapeID="_x0000_i1205" DrawAspect="Content" ObjectID="_1700067296" r:id="rId372"/>
        </w:object>
      </w:r>
      <w:r>
        <w:rPr>
          <w:rFonts w:hint="eastAsia"/>
        </w:rPr>
        <w:t>时，</w:t>
      </w:r>
      <w:r w:rsidR="00634040" w:rsidRPr="00634040">
        <w:rPr>
          <w:position w:val="-10"/>
        </w:rPr>
        <w:object w:dxaOrig="920" w:dyaOrig="320">
          <v:shape id="_x0000_i1206" type="#_x0000_t75" style="width:45.7pt;height:16.3pt" o:ole="">
            <v:imagedata r:id="rId373" o:title=""/>
          </v:shape>
          <o:OLEObject Type="Embed" ProgID="Equation.DSMT4" ShapeID="_x0000_i1206" DrawAspect="Content" ObjectID="_1700067297" r:id="rId374"/>
        </w:object>
      </w:r>
      <w:r>
        <w:rPr>
          <w:rFonts w:hint="eastAsia"/>
        </w:rPr>
        <w:t>，当</w:t>
      </w:r>
      <w:r w:rsidR="00634040" w:rsidRPr="00634040">
        <w:rPr>
          <w:position w:val="-24"/>
        </w:rPr>
        <w:object w:dxaOrig="580" w:dyaOrig="620">
          <v:shape id="_x0000_i1207" type="#_x0000_t75" style="width:28.8pt;height:31.3pt" o:ole="">
            <v:imagedata r:id="rId375" o:title=""/>
          </v:shape>
          <o:OLEObject Type="Embed" ProgID="Equation.DSMT4" ShapeID="_x0000_i1207" DrawAspect="Content" ObjectID="_1700067298" r:id="rId376"/>
        </w:object>
      </w:r>
      <w:r>
        <w:rPr>
          <w:rFonts w:hint="eastAsia"/>
        </w:rPr>
        <w:t>时，</w:t>
      </w:r>
      <w:r w:rsidR="00634040" w:rsidRPr="00634040">
        <w:rPr>
          <w:position w:val="-10"/>
        </w:rPr>
        <w:object w:dxaOrig="940" w:dyaOrig="320">
          <v:shape id="_x0000_i1208" type="#_x0000_t75" style="width:46.95pt;height:16.3pt" o:ole="">
            <v:imagedata r:id="rId377" o:title=""/>
          </v:shape>
          <o:OLEObject Type="Embed" ProgID="Equation.DSMT4" ShapeID="_x0000_i1208" DrawAspect="Content" ObjectID="_1700067299" r:id="rId378"/>
        </w:object>
      </w:r>
      <w:r>
        <w:rPr>
          <w:rFonts w:hint="eastAsia"/>
        </w:rPr>
        <w:t>．</w:t>
      </w:r>
    </w:p>
    <w:p w:rsidR="00280180" w:rsidRDefault="00280180" w:rsidP="00280180">
      <w:pPr>
        <w:ind w:leftChars="200" w:left="480"/>
      </w:pPr>
      <w:r>
        <w:rPr>
          <w:rFonts w:hint="eastAsia"/>
        </w:rPr>
        <w:t>因此函数有极小值</w:t>
      </w:r>
      <w:r w:rsidR="00634040" w:rsidRPr="00634040">
        <w:rPr>
          <w:position w:val="-10"/>
        </w:rPr>
        <w:object w:dxaOrig="1480" w:dyaOrig="360">
          <v:shape id="_x0000_i1209" type="#_x0000_t75" style="width:73.9pt;height:18.15pt" o:ole="">
            <v:imagedata r:id="rId379" o:title=""/>
          </v:shape>
          <o:OLEObject Type="Embed" ProgID="Equation.DSMT4" ShapeID="_x0000_i1209" DrawAspect="Content" ObjectID="_1700067300" r:id="rId380"/>
        </w:object>
      </w:r>
      <w:r>
        <w:rPr>
          <w:rFonts w:hint="eastAsia"/>
        </w:rPr>
        <w:t>，极大值</w:t>
      </w:r>
      <w:r w:rsidR="00634040" w:rsidRPr="00634040">
        <w:rPr>
          <w:position w:val="-10"/>
        </w:rPr>
        <w:object w:dxaOrig="859" w:dyaOrig="320">
          <v:shape id="_x0000_i1210" type="#_x0000_t75" style="width:43.2pt;height:16.3pt" o:ole="">
            <v:imagedata r:id="rId381" o:title=""/>
          </v:shape>
          <o:OLEObject Type="Embed" ProgID="Equation.DSMT4" ShapeID="_x0000_i1210" DrawAspect="Content" ObjectID="_1700067301" r:id="rId382"/>
        </w:object>
      </w:r>
      <w:r>
        <w:rPr>
          <w:rFonts w:hint="eastAsia"/>
        </w:rPr>
        <w:t>，极小值</w:t>
      </w:r>
      <w:r w:rsidR="00634040" w:rsidRPr="00634040">
        <w:rPr>
          <w:position w:val="-28"/>
        </w:rPr>
        <w:object w:dxaOrig="1160" w:dyaOrig="700">
          <v:shape id="_x0000_i1211" type="#_x0000_t75" style="width:58.25pt;height:35.05pt" o:ole="">
            <v:imagedata r:id="rId383" o:title=""/>
          </v:shape>
          <o:OLEObject Type="Embed" ProgID="Equation.DSMT4" ShapeID="_x0000_i1211" DrawAspect="Content" ObjectID="_1700067302" r:id="rId384"/>
        </w:object>
      </w:r>
      <w:r>
        <w:rPr>
          <w:rFonts w:hint="eastAsia"/>
        </w:rPr>
        <w:t>．</w:t>
      </w:r>
      <w:bookmarkEnd w:id="8"/>
    </w:p>
    <w:p w:rsidR="009206F5" w:rsidRDefault="009206F5" w:rsidP="007C2312"/>
    <w:p w:rsidR="009206F5" w:rsidRDefault="009206F5" w:rsidP="007C2312"/>
    <w:p w:rsidR="00B206A7" w:rsidRDefault="00B206A7" w:rsidP="007C2312">
      <w:r>
        <w:rPr>
          <w:rFonts w:hint="eastAsia"/>
        </w:rPr>
        <w:t>(</w:t>
      </w:r>
      <w:r w:rsidR="007C2312">
        <w:rPr>
          <w:rFonts w:hint="eastAsia"/>
        </w:rPr>
        <w:t>16</w:t>
      </w:r>
      <w:r>
        <w:rPr>
          <w:rFonts w:hint="eastAsia"/>
        </w:rPr>
        <w:t>)</w:t>
      </w:r>
      <w:r w:rsidR="007C2312">
        <w:rPr>
          <w:rFonts w:hint="eastAsia"/>
        </w:rPr>
        <w:t>（本题满分</w:t>
      </w:r>
      <w:r w:rsidR="007C2312">
        <w:rPr>
          <w:rFonts w:hint="eastAsia"/>
        </w:rPr>
        <w:t>10</w:t>
      </w:r>
      <w:r w:rsidR="007C2312">
        <w:rPr>
          <w:rFonts w:hint="eastAsia"/>
        </w:rPr>
        <w:t>）</w:t>
      </w:r>
    </w:p>
    <w:p w:rsidR="00660497" w:rsidRDefault="00AC55D4" w:rsidP="00B206A7">
      <w:pPr>
        <w:ind w:leftChars="200" w:left="480"/>
        <w:rPr>
          <w:rFonts w:hint="eastAsia"/>
        </w:rPr>
      </w:pPr>
      <w:r>
        <w:rPr>
          <w:rFonts w:hint="eastAsia"/>
        </w:rPr>
        <w:t>已知</w:t>
      </w:r>
      <w:r w:rsidR="00634040" w:rsidRPr="00634040">
        <w:rPr>
          <w:position w:val="-10"/>
        </w:rPr>
        <w:object w:dxaOrig="720" w:dyaOrig="320">
          <v:shape id="_x0000_i1212" type="#_x0000_t75" style="width:36.3pt;height:16.3pt" o:ole="">
            <v:imagedata r:id="rId385" o:title=""/>
          </v:shape>
          <o:OLEObject Type="Embed" ProgID="Equation.DSMT4" ShapeID="_x0000_i1212" DrawAspect="Content" ObjectID="_1700067303" r:id="rId386"/>
        </w:object>
      </w:r>
      <w:r>
        <w:rPr>
          <w:rFonts w:hint="eastAsia"/>
        </w:rPr>
        <w:t>具有二阶连续</w:t>
      </w:r>
      <w:r w:rsidR="007C2312">
        <w:rPr>
          <w:rFonts w:hint="eastAsia"/>
        </w:rPr>
        <w:t>偏导数，</w:t>
      </w:r>
      <w:r>
        <w:rPr>
          <w:rFonts w:hint="eastAsia"/>
        </w:rPr>
        <w:t>且</w:t>
      </w:r>
      <w:r w:rsidR="00634040" w:rsidRPr="00634040">
        <w:rPr>
          <w:position w:val="-10"/>
        </w:rPr>
        <w:object w:dxaOrig="2860" w:dyaOrig="320">
          <v:shape id="_x0000_i1213" type="#_x0000_t75" style="width:142.75pt;height:16.3pt" o:ole="">
            <v:imagedata r:id="rId387" o:title=""/>
          </v:shape>
          <o:OLEObject Type="Embed" ProgID="Equation.DSMT4" ShapeID="_x0000_i1213" DrawAspect="Content" ObjectID="_1700067304" r:id="rId388"/>
        </w:object>
      </w:r>
      <w:r w:rsidR="007C2312">
        <w:rPr>
          <w:rFonts w:hint="eastAsia"/>
        </w:rPr>
        <w:t>，求</w:t>
      </w:r>
      <w:r w:rsidR="00634040" w:rsidRPr="00634040">
        <w:rPr>
          <w:position w:val="-28"/>
        </w:rPr>
        <w:object w:dxaOrig="1780" w:dyaOrig="700">
          <v:shape id="_x0000_i1214" type="#_x0000_t75" style="width:88.9pt;height:35.05pt" o:ole="">
            <v:imagedata r:id="rId389" o:title=""/>
          </v:shape>
          <o:OLEObject Type="Embed" ProgID="Equation.DSMT4" ShapeID="_x0000_i1214" DrawAspect="Content" ObjectID="_1700067305" r:id="rId390"/>
        </w:object>
      </w:r>
      <w:r w:rsidR="007C2312">
        <w:rPr>
          <w:rFonts w:hint="eastAsia"/>
        </w:rPr>
        <w:t>．</w:t>
      </w:r>
    </w:p>
    <w:p w:rsidR="00660497" w:rsidRPr="00660497" w:rsidRDefault="00660497" w:rsidP="00660497"/>
    <w:p w:rsidR="009206F5" w:rsidRPr="00B10904" w:rsidRDefault="00B206A7" w:rsidP="007C2312">
      <w:r w:rsidRPr="00BA760F">
        <w:rPr>
          <w:rStyle w:val="af5"/>
          <w:rFonts w:hint="eastAsia"/>
        </w:rPr>
        <w:t>[解]</w:t>
      </w:r>
      <w:r w:rsidRPr="00B10904">
        <w:rPr>
          <w:rFonts w:hint="eastAsia"/>
        </w:rPr>
        <w:t xml:space="preserve"> </w:t>
      </w:r>
      <w:r w:rsidR="00B10904" w:rsidRPr="00B10904">
        <w:rPr>
          <w:rFonts w:hint="eastAsia"/>
        </w:rPr>
        <w:t>由复合函数的求导法则，可得</w:t>
      </w:r>
      <w:r w:rsidR="00B10904">
        <w:rPr>
          <w:rFonts w:hint="eastAsia"/>
        </w:rPr>
        <w:t>一阶偏导数为</w:t>
      </w:r>
    </w:p>
    <w:p w:rsidR="007C2312" w:rsidRDefault="00634040" w:rsidP="00B10904">
      <w:pPr>
        <w:ind w:leftChars="200" w:left="480"/>
        <w:jc w:val="center"/>
      </w:pPr>
      <w:r w:rsidRPr="00634040">
        <w:rPr>
          <w:position w:val="-60"/>
        </w:rPr>
        <w:object w:dxaOrig="4120" w:dyaOrig="1320">
          <v:shape id="_x0000_i1215" type="#_x0000_t75" style="width:206pt;height:65.75pt" o:ole="">
            <v:imagedata r:id="rId391" o:title=""/>
          </v:shape>
          <o:OLEObject Type="Embed" ProgID="Equation.DSMT4" ShapeID="_x0000_i1215" DrawAspect="Content" ObjectID="_1700067306" r:id="rId392"/>
        </w:object>
      </w:r>
    </w:p>
    <w:p w:rsidR="00B10904" w:rsidRDefault="00B10904" w:rsidP="00B10904">
      <w:pPr>
        <w:ind w:leftChars="200" w:left="480"/>
      </w:pPr>
      <w:r>
        <w:rPr>
          <w:rFonts w:hint="eastAsia"/>
        </w:rPr>
        <w:t>从而二阶偏导数为</w:t>
      </w:r>
    </w:p>
    <w:p w:rsidR="00B10904" w:rsidRDefault="00634040" w:rsidP="00B10904">
      <w:pPr>
        <w:ind w:leftChars="200" w:left="480"/>
        <w:jc w:val="center"/>
      </w:pPr>
      <w:r w:rsidRPr="00634040">
        <w:rPr>
          <w:position w:val="-100"/>
        </w:rPr>
        <w:object w:dxaOrig="4500" w:dyaOrig="2079">
          <v:shape id="_x0000_i1216" type="#_x0000_t75" style="width:224.75pt;height:103.95pt" o:ole="">
            <v:imagedata r:id="rId393" o:title=""/>
          </v:shape>
          <o:OLEObject Type="Embed" ProgID="Equation.DSMT4" ShapeID="_x0000_i1216" DrawAspect="Content" ObjectID="_1700067307" r:id="rId394"/>
        </w:object>
      </w:r>
    </w:p>
    <w:p w:rsidR="007C2312" w:rsidRDefault="00B10904" w:rsidP="00B10904">
      <w:pPr>
        <w:ind w:leftChars="200" w:left="480"/>
      </w:pPr>
      <w:r>
        <w:rPr>
          <w:rFonts w:hint="eastAsia"/>
        </w:rPr>
        <w:t>将以上结果代入得</w:t>
      </w:r>
    </w:p>
    <w:p w:rsidR="007C2312" w:rsidRPr="00BA0DE2" w:rsidRDefault="00634040" w:rsidP="007C2312">
      <w:pPr>
        <w:jc w:val="center"/>
      </w:pPr>
      <w:r w:rsidRPr="00634040">
        <w:rPr>
          <w:position w:val="-28"/>
        </w:rPr>
        <w:object w:dxaOrig="5760" w:dyaOrig="700">
          <v:shape id="_x0000_i1217" type="#_x0000_t75" style="width:4in;height:35.05pt" o:ole="">
            <v:imagedata r:id="rId395" o:title=""/>
          </v:shape>
          <o:OLEObject Type="Embed" ProgID="Equation.DSMT4" ShapeID="_x0000_i1217" DrawAspect="Content" ObjectID="_1700067308" r:id="rId396"/>
        </w:object>
      </w:r>
    </w:p>
    <w:p w:rsidR="009206F5" w:rsidRDefault="009206F5" w:rsidP="007C2312">
      <w:bookmarkStart w:id="9" w:name="_Hlk533425293"/>
    </w:p>
    <w:p w:rsidR="009206F5" w:rsidRDefault="009206F5" w:rsidP="007C2312"/>
    <w:bookmarkEnd w:id="9"/>
    <w:p w:rsidR="00280180" w:rsidRDefault="00280180" w:rsidP="00280180">
      <w:r>
        <w:rPr>
          <w:rFonts w:hint="eastAsia"/>
        </w:rPr>
        <w:t>(1</w:t>
      </w:r>
      <w:r>
        <w:t>7</w:t>
      </w:r>
      <w:r>
        <w:rPr>
          <w:rFonts w:hint="eastAsia"/>
        </w:rPr>
        <w:t>)</w:t>
      </w:r>
      <w:r>
        <w:rPr>
          <w:rFonts w:hint="eastAsia"/>
        </w:rPr>
        <w:t>（本题满分</w:t>
      </w:r>
      <w:r>
        <w:rPr>
          <w:rFonts w:hint="eastAsia"/>
        </w:rPr>
        <w:t>10</w:t>
      </w:r>
      <w:r>
        <w:rPr>
          <w:rFonts w:hint="eastAsia"/>
        </w:rPr>
        <w:t>分）</w:t>
      </w:r>
      <w:r w:rsidRPr="00280180">
        <w:rPr>
          <w:rStyle w:val="af"/>
          <w:rFonts w:hint="eastAsia"/>
        </w:rPr>
        <w:t>【同试卷二第三</w:t>
      </w:r>
      <w:r w:rsidRPr="00280180">
        <w:rPr>
          <w:rStyle w:val="af"/>
          <w:rFonts w:hint="eastAsia"/>
        </w:rPr>
        <w:t>(17)</w:t>
      </w:r>
      <w:r w:rsidRPr="00280180">
        <w:rPr>
          <w:rStyle w:val="af"/>
          <w:rFonts w:hint="eastAsia"/>
        </w:rPr>
        <w:t>题】</w:t>
      </w:r>
    </w:p>
    <w:p w:rsidR="00280180" w:rsidRDefault="00280180" w:rsidP="00280180">
      <w:pPr>
        <w:ind w:leftChars="200" w:left="480"/>
      </w:pPr>
      <w:r>
        <w:rPr>
          <w:rFonts w:hint="eastAsia"/>
        </w:rPr>
        <w:lastRenderedPageBreak/>
        <w:t>设函数</w:t>
      </w:r>
      <w:r w:rsidR="00634040" w:rsidRPr="00634040">
        <w:rPr>
          <w:position w:val="-10"/>
        </w:rPr>
        <w:object w:dxaOrig="540" w:dyaOrig="320">
          <v:shape id="_x0000_i1218" type="#_x0000_t75" style="width:26.9pt;height:16.3pt" o:ole="">
            <v:imagedata r:id="rId397" o:title=""/>
          </v:shape>
          <o:OLEObject Type="Embed" ProgID="Equation.DSMT4" ShapeID="_x0000_i1218" DrawAspect="Content" ObjectID="_1700067309" r:id="rId398"/>
        </w:object>
      </w:r>
      <w:r>
        <w:rPr>
          <w:rFonts w:hint="eastAsia"/>
        </w:rPr>
        <w:t>是微分方程</w:t>
      </w:r>
      <w:r w:rsidR="00634040" w:rsidRPr="00634040">
        <w:rPr>
          <w:position w:val="-28"/>
        </w:rPr>
        <w:object w:dxaOrig="1740" w:dyaOrig="740">
          <v:shape id="_x0000_i1219" type="#_x0000_t75" style="width:87.05pt;height:36.95pt" o:ole="">
            <v:imagedata r:id="rId399" o:title=""/>
          </v:shape>
          <o:OLEObject Type="Embed" ProgID="Equation.DSMT4" ShapeID="_x0000_i1219" DrawAspect="Content" ObjectID="_1700067310" r:id="rId400"/>
        </w:object>
      </w:r>
      <w:r>
        <w:rPr>
          <w:rFonts w:hint="eastAsia"/>
        </w:rPr>
        <w:t>满足条件</w:t>
      </w:r>
      <w:r w:rsidR="00634040" w:rsidRPr="00634040">
        <w:rPr>
          <w:position w:val="-10"/>
        </w:rPr>
        <w:object w:dxaOrig="1040" w:dyaOrig="380">
          <v:shape id="_x0000_i1220" type="#_x0000_t75" style="width:51.95pt;height:18.8pt" o:ole="">
            <v:imagedata r:id="rId401" o:title=""/>
          </v:shape>
          <o:OLEObject Type="Embed" ProgID="Equation.DSMT4" ShapeID="_x0000_i1220" DrawAspect="Content" ObjectID="_1700067311" r:id="rId402"/>
        </w:object>
      </w:r>
      <w:r>
        <w:rPr>
          <w:rFonts w:hint="eastAsia"/>
        </w:rPr>
        <w:t>的特解．</w:t>
      </w:r>
    </w:p>
    <w:p w:rsidR="00280180" w:rsidRDefault="00280180" w:rsidP="00280180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求</w:t>
      </w:r>
      <w:r w:rsidR="00634040" w:rsidRPr="00634040">
        <w:rPr>
          <w:position w:val="-10"/>
        </w:rPr>
        <w:object w:dxaOrig="540" w:dyaOrig="320">
          <v:shape id="_x0000_i1221" type="#_x0000_t75" style="width:26.9pt;height:16.3pt" o:ole="">
            <v:imagedata r:id="rId403" o:title=""/>
          </v:shape>
          <o:OLEObject Type="Embed" ProgID="Equation.DSMT4" ShapeID="_x0000_i1221" DrawAspect="Content" ObjectID="_1700067312" r:id="rId404"/>
        </w:object>
      </w:r>
      <w:r>
        <w:rPr>
          <w:rFonts w:hint="eastAsia"/>
        </w:rPr>
        <w:t>的表达式；</w:t>
      </w:r>
    </w:p>
    <w:p w:rsidR="00280180" w:rsidRDefault="00280180" w:rsidP="00280180">
      <w:pPr>
        <w:ind w:leftChars="200" w:left="960" w:hangingChars="200" w:hanging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设平面区域</w:t>
      </w:r>
      <w:r w:rsidR="00634040" w:rsidRPr="00634040">
        <w:rPr>
          <w:position w:val="-10"/>
        </w:rPr>
        <w:object w:dxaOrig="3420" w:dyaOrig="320">
          <v:shape id="_x0000_i1222" type="#_x0000_t75" style="width:170.9pt;height:16.3pt" o:ole="">
            <v:imagedata r:id="rId405" o:title=""/>
          </v:shape>
          <o:OLEObject Type="Embed" ProgID="Equation.DSMT4" ShapeID="_x0000_i1222" DrawAspect="Content" ObjectID="_1700067313" r:id="rId406"/>
        </w:object>
      </w:r>
      <w:r>
        <w:rPr>
          <w:rFonts w:hint="eastAsia"/>
        </w:rPr>
        <w:t>，求</w:t>
      </w:r>
      <w:r w:rsidR="00634040" w:rsidRPr="00025957">
        <w:rPr>
          <w:position w:val="-4"/>
        </w:rPr>
        <w:object w:dxaOrig="240" w:dyaOrig="240">
          <v:shape id="_x0000_i1223" type="#_x0000_t75" style="width:11.9pt;height:11.9pt" o:ole="">
            <v:imagedata r:id="rId407" o:title=""/>
          </v:shape>
          <o:OLEObject Type="Embed" ProgID="Equation.DSMT4" ShapeID="_x0000_i1223" DrawAspect="Content" ObjectID="_1700067314" r:id="rId408"/>
        </w:object>
      </w:r>
      <w:r>
        <w:rPr>
          <w:rFonts w:hint="eastAsia"/>
        </w:rPr>
        <w:t>绕</w:t>
      </w:r>
      <w:r w:rsidR="00634040" w:rsidRPr="00025957">
        <w:rPr>
          <w:position w:val="-4"/>
        </w:rPr>
        <w:object w:dxaOrig="200" w:dyaOrig="200">
          <v:shape id="_x0000_i1224" type="#_x0000_t75" style="width:10pt;height:10pt" o:ole="">
            <v:imagedata r:id="rId409" o:title=""/>
          </v:shape>
          <o:OLEObject Type="Embed" ProgID="Equation.DSMT4" ShapeID="_x0000_i1224" DrawAspect="Content" ObjectID="_1700067315" r:id="rId410"/>
        </w:object>
      </w:r>
      <w:r>
        <w:rPr>
          <w:rFonts w:hint="eastAsia"/>
        </w:rPr>
        <w:t>轴旋转一周所形成的旋转体的体积．</w:t>
      </w:r>
    </w:p>
    <w:p w:rsidR="00280180" w:rsidRDefault="00280180" w:rsidP="00280180"/>
    <w:p w:rsidR="00280180" w:rsidRDefault="00280180" w:rsidP="00280180">
      <w:pPr>
        <w:ind w:left="960" w:hangingChars="400" w:hanging="960"/>
      </w:pPr>
      <w:r w:rsidRPr="00BA760F">
        <w:rPr>
          <w:rStyle w:val="af5"/>
          <w:rFonts w:hint="eastAsia"/>
        </w:rPr>
        <w:t>[解]</w:t>
      </w:r>
      <w:r>
        <w:rPr>
          <w:rStyle w:val="af5"/>
          <w:rFonts w:hint="eastAsia"/>
        </w:rPr>
        <w:t xml:space="preserve"> </w:t>
      </w: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由一阶线性微分方程的通解公式，求得</w:t>
      </w:r>
      <w:r w:rsidR="00634040" w:rsidRPr="00634040">
        <w:rPr>
          <w:position w:val="-10"/>
        </w:rPr>
        <w:object w:dxaOrig="1579" w:dyaOrig="560">
          <v:shape id="_x0000_i1225" type="#_x0000_t75" style="width:78.9pt;height:28.15pt" o:ole="">
            <v:imagedata r:id="rId411" o:title=""/>
          </v:shape>
          <o:OLEObject Type="Embed" ProgID="Equation.DSMT4" ShapeID="_x0000_i1225" DrawAspect="Content" ObjectID="_1700067316" r:id="rId412"/>
        </w:object>
      </w:r>
      <w:r>
        <w:rPr>
          <w:rFonts w:hint="eastAsia"/>
        </w:rPr>
        <w:t>，再由初始条件</w:t>
      </w:r>
      <w:r w:rsidR="00634040" w:rsidRPr="00634040">
        <w:rPr>
          <w:position w:val="-10"/>
        </w:rPr>
        <w:object w:dxaOrig="1040" w:dyaOrig="380">
          <v:shape id="_x0000_i1226" type="#_x0000_t75" style="width:51.95pt;height:18.8pt" o:ole="">
            <v:imagedata r:id="rId413" o:title=""/>
          </v:shape>
          <o:OLEObject Type="Embed" ProgID="Equation.DSMT4" ShapeID="_x0000_i1226" DrawAspect="Content" ObjectID="_1700067317" r:id="rId414"/>
        </w:object>
      </w:r>
      <w:r>
        <w:rPr>
          <w:rFonts w:hint="eastAsia"/>
        </w:rPr>
        <w:t>得</w:t>
      </w:r>
      <w:r w:rsidR="00634040" w:rsidRPr="00634040">
        <w:rPr>
          <w:position w:val="-6"/>
        </w:rPr>
        <w:object w:dxaOrig="560" w:dyaOrig="279">
          <v:shape id="_x0000_i1227" type="#_x0000_t75" style="width:28.15pt;height:13.75pt" o:ole="">
            <v:imagedata r:id="rId415" o:title=""/>
          </v:shape>
          <o:OLEObject Type="Embed" ProgID="Equation.DSMT4" ShapeID="_x0000_i1227" DrawAspect="Content" ObjectID="_1700067318" r:id="rId416"/>
        </w:object>
      </w:r>
      <w:r>
        <w:rPr>
          <w:rFonts w:hint="eastAsia"/>
        </w:rPr>
        <w:t>，所以特解为</w:t>
      </w:r>
      <w:r w:rsidR="00634040" w:rsidRPr="00634040">
        <w:rPr>
          <w:position w:val="-10"/>
        </w:rPr>
        <w:object w:dxaOrig="1359" w:dyaOrig="560">
          <v:shape id="_x0000_i1228" type="#_x0000_t75" style="width:68.25pt;height:28.15pt" o:ole="">
            <v:imagedata r:id="rId417" o:title=""/>
          </v:shape>
          <o:OLEObject Type="Embed" ProgID="Equation.DSMT4" ShapeID="_x0000_i1228" DrawAspect="Content" ObjectID="_1700067319" r:id="rId418"/>
        </w:object>
      </w:r>
      <w:r>
        <w:rPr>
          <w:rFonts w:hint="eastAsia"/>
        </w:rPr>
        <w:t>．</w:t>
      </w:r>
    </w:p>
    <w:p w:rsidR="00280180" w:rsidRDefault="00280180" w:rsidP="00280180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由旋转体的体积公式得</w:t>
      </w:r>
    </w:p>
    <w:p w:rsidR="00280180" w:rsidRDefault="00634040" w:rsidP="00280180">
      <w:pPr>
        <w:ind w:leftChars="400" w:left="960"/>
        <w:jc w:val="center"/>
      </w:pPr>
      <w:r w:rsidRPr="00634040">
        <w:rPr>
          <w:position w:val="-24"/>
        </w:rPr>
        <w:object w:dxaOrig="4099" w:dyaOrig="620">
          <v:shape id="_x0000_i1229" type="#_x0000_t75" style="width:204.75pt;height:31.3pt" o:ole="">
            <v:imagedata r:id="rId419" o:title=""/>
          </v:shape>
          <o:OLEObject Type="Embed" ProgID="Equation.DSMT4" ShapeID="_x0000_i1229" DrawAspect="Content" ObjectID="_1700067320" r:id="rId420"/>
        </w:object>
      </w:r>
    </w:p>
    <w:p w:rsidR="009206F5" w:rsidRDefault="009206F5" w:rsidP="007C2312"/>
    <w:p w:rsidR="009206F5" w:rsidRDefault="009206F5" w:rsidP="007C2312"/>
    <w:p w:rsidR="006D3FA8" w:rsidRDefault="006D3FA8" w:rsidP="006D3FA8">
      <w:r>
        <w:rPr>
          <w:rFonts w:hint="eastAsia"/>
        </w:rPr>
        <w:t>(</w:t>
      </w:r>
      <w:r w:rsidR="007C2312">
        <w:rPr>
          <w:rFonts w:hint="eastAsia"/>
        </w:rPr>
        <w:t>1</w:t>
      </w:r>
      <w:r w:rsidR="007C2312">
        <w:t>8</w:t>
      </w:r>
      <w:r>
        <w:rPr>
          <w:rFonts w:hint="eastAsia"/>
        </w:rPr>
        <w:t>)</w:t>
      </w:r>
      <w:r w:rsidR="007C2312">
        <w:rPr>
          <w:rFonts w:hint="eastAsia"/>
        </w:rPr>
        <w:t>（本题满分</w:t>
      </w:r>
      <w:r w:rsidR="007C2312">
        <w:rPr>
          <w:rFonts w:hint="eastAsia"/>
        </w:rPr>
        <w:t>10</w:t>
      </w:r>
      <w:r w:rsidR="007C2312">
        <w:rPr>
          <w:rFonts w:hint="eastAsia"/>
        </w:rPr>
        <w:t>分）</w:t>
      </w:r>
      <w:r w:rsidRPr="006D3FA8">
        <w:rPr>
          <w:rStyle w:val="af"/>
          <w:rFonts w:hint="eastAsia"/>
        </w:rPr>
        <w:t>【同试卷一第三</w:t>
      </w:r>
      <w:r w:rsidRPr="006D3FA8">
        <w:rPr>
          <w:rStyle w:val="af"/>
          <w:rFonts w:hint="eastAsia"/>
        </w:rPr>
        <w:t>(1</w:t>
      </w:r>
      <w:r w:rsidRPr="006D3FA8">
        <w:rPr>
          <w:rStyle w:val="af"/>
        </w:rPr>
        <w:t>7</w:t>
      </w:r>
      <w:r w:rsidRPr="006D3FA8">
        <w:rPr>
          <w:rStyle w:val="af"/>
          <w:rFonts w:hint="eastAsia"/>
        </w:rPr>
        <w:t>)</w:t>
      </w:r>
      <w:r w:rsidRPr="006D3FA8">
        <w:rPr>
          <w:rStyle w:val="af"/>
          <w:rFonts w:hint="eastAsia"/>
        </w:rPr>
        <w:t>题】</w:t>
      </w:r>
    </w:p>
    <w:p w:rsidR="006D3FA8" w:rsidRDefault="006D3FA8" w:rsidP="006D3FA8">
      <w:pPr>
        <w:ind w:leftChars="200" w:left="480"/>
      </w:pPr>
      <w:r>
        <w:rPr>
          <w:rFonts w:hint="eastAsia"/>
        </w:rPr>
        <w:t>求曲线</w:t>
      </w:r>
      <w:r w:rsidR="00634040" w:rsidRPr="00634040">
        <w:rPr>
          <w:position w:val="-10"/>
        </w:rPr>
        <w:object w:dxaOrig="2000" w:dyaOrig="360">
          <v:shape id="_x0000_i1230" type="#_x0000_t75" style="width:100.15pt;height:18.15pt" o:ole="">
            <v:imagedata r:id="rId421" o:title=""/>
          </v:shape>
          <o:OLEObject Type="Embed" ProgID="Equation.DSMT4" ShapeID="_x0000_i1230" DrawAspect="Content" ObjectID="_1700067321" r:id="rId422"/>
        </w:object>
      </w:r>
      <w:r>
        <w:rPr>
          <w:rFonts w:hint="eastAsia"/>
        </w:rPr>
        <w:t>与</w:t>
      </w:r>
      <w:r w:rsidR="00634040" w:rsidRPr="00025957">
        <w:rPr>
          <w:position w:val="-4"/>
        </w:rPr>
        <w:object w:dxaOrig="200" w:dyaOrig="200">
          <v:shape id="_x0000_i1231" type="#_x0000_t75" style="width:10pt;height:10pt" o:ole="">
            <v:imagedata r:id="rId423" o:title=""/>
          </v:shape>
          <o:OLEObject Type="Embed" ProgID="Equation.DSMT4" ShapeID="_x0000_i1231" DrawAspect="Content" ObjectID="_1700067322" r:id="rId424"/>
        </w:object>
      </w:r>
      <w:r>
        <w:rPr>
          <w:rFonts w:hint="eastAsia"/>
        </w:rPr>
        <w:t>轴之间图形的面积．</w:t>
      </w:r>
    </w:p>
    <w:p w:rsidR="006D3FA8" w:rsidRDefault="006D3FA8" w:rsidP="006D3FA8"/>
    <w:p w:rsidR="006D3FA8" w:rsidRDefault="006D3FA8" w:rsidP="006D3FA8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由不定积分</w:t>
      </w:r>
      <w:r w:rsidR="00634040" w:rsidRPr="00634040">
        <w:rPr>
          <w:position w:val="-24"/>
        </w:rPr>
        <w:object w:dxaOrig="3760" w:dyaOrig="620">
          <v:shape id="_x0000_i1232" type="#_x0000_t75" style="width:187.85pt;height:31.3pt" o:ole="">
            <v:imagedata r:id="rId425" o:title=""/>
          </v:shape>
          <o:OLEObject Type="Embed" ProgID="Equation.DSMT4" ShapeID="_x0000_i1232" DrawAspect="Content" ObjectID="_1700067323" r:id="rId426"/>
        </w:object>
      </w:r>
      <w:r>
        <w:rPr>
          <w:rFonts w:hint="eastAsia"/>
        </w:rPr>
        <w:t>可得所求面积为</w:t>
      </w:r>
    </w:p>
    <w:p w:rsidR="006D3FA8" w:rsidRDefault="00634040" w:rsidP="006D3FA8">
      <w:pPr>
        <w:ind w:leftChars="200" w:left="480"/>
        <w:jc w:val="center"/>
      </w:pPr>
      <w:r w:rsidRPr="00634040">
        <w:rPr>
          <w:position w:val="-64"/>
        </w:rPr>
        <w:object w:dxaOrig="7180" w:dyaOrig="1400">
          <v:shape id="_x0000_i1233" type="#_x0000_t75" style="width:358.75pt;height:70.1pt" o:ole="">
            <v:imagedata r:id="rId427" o:title=""/>
          </v:shape>
          <o:OLEObject Type="Embed" ProgID="Equation.DSMT4" ShapeID="_x0000_i1233" DrawAspect="Content" ObjectID="_1700067324" r:id="rId428"/>
        </w:object>
      </w:r>
    </w:p>
    <w:p w:rsidR="009206F5" w:rsidRDefault="009206F5" w:rsidP="007C2312"/>
    <w:p w:rsidR="009206F5" w:rsidRDefault="009206F5" w:rsidP="007C2312"/>
    <w:p w:rsidR="002C20AD" w:rsidRDefault="002C20AD" w:rsidP="002C20AD">
      <w:r>
        <w:rPr>
          <w:rFonts w:hint="eastAsia"/>
        </w:rPr>
        <w:t>(</w:t>
      </w:r>
      <w:r w:rsidR="007C2312">
        <w:rPr>
          <w:rFonts w:hint="eastAsia"/>
        </w:rPr>
        <w:t>1</w:t>
      </w:r>
      <w:r w:rsidR="007C2312">
        <w:t>9</w:t>
      </w:r>
      <w:r>
        <w:rPr>
          <w:rFonts w:hint="eastAsia"/>
        </w:rPr>
        <w:t>)</w:t>
      </w:r>
      <w:r w:rsidR="007C2312">
        <w:rPr>
          <w:rFonts w:hint="eastAsia"/>
        </w:rPr>
        <w:t>（本题满分</w:t>
      </w:r>
      <w:r w:rsidR="007C2312">
        <w:rPr>
          <w:rFonts w:hint="eastAsia"/>
        </w:rPr>
        <w:t>10</w:t>
      </w:r>
      <w:r w:rsidR="007C2312">
        <w:rPr>
          <w:rFonts w:hint="eastAsia"/>
        </w:rPr>
        <w:t>分）</w:t>
      </w:r>
      <w:r w:rsidRPr="002C20AD">
        <w:rPr>
          <w:rStyle w:val="af"/>
          <w:rFonts w:hint="eastAsia"/>
        </w:rPr>
        <w:t>【同试卷一第三</w:t>
      </w:r>
      <w:r w:rsidRPr="002C20AD">
        <w:rPr>
          <w:rStyle w:val="af"/>
          <w:rFonts w:hint="eastAsia"/>
        </w:rPr>
        <w:t>(1</w:t>
      </w:r>
      <w:r w:rsidRPr="002C20AD">
        <w:rPr>
          <w:rStyle w:val="af"/>
        </w:rPr>
        <w:t>8</w:t>
      </w:r>
      <w:r w:rsidRPr="002C20AD">
        <w:rPr>
          <w:rStyle w:val="af"/>
          <w:rFonts w:hint="eastAsia"/>
        </w:rPr>
        <w:t>)</w:t>
      </w:r>
      <w:r w:rsidRPr="002C20AD">
        <w:rPr>
          <w:rStyle w:val="af"/>
          <w:rFonts w:hint="eastAsia"/>
        </w:rPr>
        <w:t>题】</w:t>
      </w:r>
    </w:p>
    <w:p w:rsidR="002C20AD" w:rsidRDefault="002C20AD" w:rsidP="002C20AD">
      <w:pPr>
        <w:ind w:leftChars="200" w:left="480"/>
      </w:pPr>
      <w:r>
        <w:rPr>
          <w:rFonts w:hint="eastAsia"/>
        </w:rPr>
        <w:t>设</w:t>
      </w:r>
      <w:r w:rsidR="00634040" w:rsidRPr="00634040">
        <w:rPr>
          <w:position w:val="-18"/>
        </w:rPr>
        <w:object w:dxaOrig="1920" w:dyaOrig="520">
          <v:shape id="_x0000_i1234" type="#_x0000_t75" style="width:95.8pt;height:26.3pt" o:ole="">
            <v:imagedata r:id="rId429" o:title=""/>
          </v:shape>
          <o:OLEObject Type="Embed" ProgID="Equation.DSMT4" ShapeID="_x0000_i1234" DrawAspect="Content" ObjectID="_1700067325" r:id="rId430"/>
        </w:object>
      </w:r>
      <w:r>
        <w:rPr>
          <w:rFonts w:hint="eastAsia"/>
        </w:rPr>
        <w:t>（</w:t>
      </w:r>
      <w:r w:rsidR="00634040" w:rsidRPr="00634040">
        <w:rPr>
          <w:position w:val="-8"/>
        </w:rPr>
        <w:object w:dxaOrig="1200" w:dyaOrig="300">
          <v:shape id="_x0000_i1235" type="#_x0000_t75" style="width:60.1pt;height:15.05pt" o:ole="">
            <v:imagedata r:id="rId431" o:title=""/>
          </v:shape>
          <o:OLEObject Type="Embed" ProgID="Equation.DSMT4" ShapeID="_x0000_i1235" DrawAspect="Content" ObjectID="_1700067326" r:id="rId432"/>
        </w:object>
      </w:r>
      <w:r>
        <w:rPr>
          <w:rFonts w:hint="eastAsia"/>
        </w:rPr>
        <w:t>）．</w:t>
      </w:r>
    </w:p>
    <w:p w:rsidR="002C20AD" w:rsidRDefault="002C20AD" w:rsidP="002C20AD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证明：数列</w:t>
      </w:r>
      <w:r w:rsidR="00634040" w:rsidRPr="00634040">
        <w:rPr>
          <w:position w:val="-12"/>
        </w:rPr>
        <w:object w:dxaOrig="460" w:dyaOrig="360">
          <v:shape id="_x0000_i1236" type="#_x0000_t75" style="width:23.15pt;height:18.15pt" o:ole="">
            <v:imagedata r:id="rId433" o:title=""/>
          </v:shape>
          <o:OLEObject Type="Embed" ProgID="Equation.DSMT4" ShapeID="_x0000_i1236" DrawAspect="Content" ObjectID="_1700067327" r:id="rId434"/>
        </w:object>
      </w:r>
      <w:r>
        <w:rPr>
          <w:rFonts w:hint="eastAsia"/>
        </w:rPr>
        <w:t>单调减少，且</w:t>
      </w:r>
      <w:r w:rsidR="00634040" w:rsidRPr="00634040">
        <w:rPr>
          <w:position w:val="-24"/>
        </w:rPr>
        <w:object w:dxaOrig="1359" w:dyaOrig="620">
          <v:shape id="_x0000_i1237" type="#_x0000_t75" style="width:68.25pt;height:31.3pt" o:ole="">
            <v:imagedata r:id="rId435" o:title=""/>
          </v:shape>
          <o:OLEObject Type="Embed" ProgID="Equation.DSMT4" ShapeID="_x0000_i1237" DrawAspect="Content" ObjectID="_1700067328" r:id="rId436"/>
        </w:object>
      </w:r>
      <w:r>
        <w:rPr>
          <w:rFonts w:hint="eastAsia"/>
        </w:rPr>
        <w:t>（</w:t>
      </w:r>
      <w:r w:rsidR="00634040" w:rsidRPr="00634040">
        <w:rPr>
          <w:position w:val="-8"/>
        </w:rPr>
        <w:object w:dxaOrig="999" w:dyaOrig="300">
          <v:shape id="_x0000_i1238" type="#_x0000_t75" style="width:50.1pt;height:15.05pt" o:ole="">
            <v:imagedata r:id="rId437" o:title=""/>
          </v:shape>
          <o:OLEObject Type="Embed" ProgID="Equation.DSMT4" ShapeID="_x0000_i1238" DrawAspect="Content" ObjectID="_1700067329" r:id="rId438"/>
        </w:object>
      </w:r>
      <w:r>
        <w:rPr>
          <w:rFonts w:hint="eastAsia"/>
        </w:rPr>
        <w:t>）；</w:t>
      </w:r>
    </w:p>
    <w:p w:rsidR="002C20AD" w:rsidRDefault="002C20AD" w:rsidP="002C20AD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求极限</w:t>
      </w:r>
      <w:r w:rsidR="00634040" w:rsidRPr="00634040">
        <w:rPr>
          <w:position w:val="-30"/>
        </w:rPr>
        <w:object w:dxaOrig="820" w:dyaOrig="680">
          <v:shape id="_x0000_i1239" type="#_x0000_t75" style="width:40.7pt;height:33.8pt" o:ole="">
            <v:imagedata r:id="rId439" o:title=""/>
          </v:shape>
          <o:OLEObject Type="Embed" ProgID="Equation.DSMT4" ShapeID="_x0000_i1239" DrawAspect="Content" ObjectID="_1700067330" r:id="rId440"/>
        </w:object>
      </w:r>
      <w:r>
        <w:rPr>
          <w:rFonts w:hint="eastAsia"/>
        </w:rPr>
        <w:t>．</w:t>
      </w:r>
    </w:p>
    <w:p w:rsidR="002C20AD" w:rsidRDefault="002C20AD" w:rsidP="002C20AD"/>
    <w:p w:rsidR="002C20AD" w:rsidRDefault="002C20AD" w:rsidP="002C20AD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当</w:t>
      </w:r>
      <w:r w:rsidR="00634040" w:rsidRPr="00634040">
        <w:rPr>
          <w:position w:val="-10"/>
        </w:rPr>
        <w:object w:dxaOrig="900" w:dyaOrig="320">
          <v:shape id="_x0000_i1240" type="#_x0000_t75" style="width:45.1pt;height:16.3pt" o:ole="">
            <v:imagedata r:id="rId441" o:title=""/>
          </v:shape>
          <o:OLEObject Type="Embed" ProgID="Equation.DSMT4" ShapeID="_x0000_i1240" DrawAspect="Content" ObjectID="_1700067331" r:id="rId442"/>
        </w:object>
      </w:r>
      <w:r>
        <w:rPr>
          <w:rFonts w:hint="eastAsia"/>
        </w:rPr>
        <w:t>时，</w:t>
      </w:r>
      <w:r w:rsidR="00634040" w:rsidRPr="00025957">
        <w:rPr>
          <w:position w:val="-4"/>
        </w:rPr>
        <w:object w:dxaOrig="900" w:dyaOrig="300">
          <v:shape id="_x0000_i1241" type="#_x0000_t75" style="width:45.1pt;height:15.05pt" o:ole="">
            <v:imagedata r:id="rId443" o:title=""/>
          </v:shape>
          <o:OLEObject Type="Embed" ProgID="Equation.DSMT4" ShapeID="_x0000_i1241" DrawAspect="Content" ObjectID="_1700067332" r:id="rId444"/>
        </w:object>
      </w:r>
      <w:r>
        <w:rPr>
          <w:rFonts w:hint="eastAsia"/>
        </w:rPr>
        <w:t>，所以</w:t>
      </w:r>
    </w:p>
    <w:p w:rsidR="002C20AD" w:rsidRDefault="00634040" w:rsidP="002C20AD">
      <w:pPr>
        <w:ind w:leftChars="200" w:left="480"/>
        <w:jc w:val="center"/>
      </w:pPr>
      <w:r w:rsidRPr="00634040">
        <w:rPr>
          <w:position w:val="-18"/>
        </w:rPr>
        <w:object w:dxaOrig="3640" w:dyaOrig="520">
          <v:shape id="_x0000_i1242" type="#_x0000_t75" style="width:182.2pt;height:26.3pt" o:ole="">
            <v:imagedata r:id="rId445" o:title=""/>
          </v:shape>
          <o:OLEObject Type="Embed" ProgID="Equation.DSMT4" ShapeID="_x0000_i1242" DrawAspect="Content" ObjectID="_1700067333" r:id="rId446"/>
        </w:object>
      </w:r>
    </w:p>
    <w:p w:rsidR="002C20AD" w:rsidRDefault="002C20AD" w:rsidP="002C20AD">
      <w:pPr>
        <w:ind w:leftChars="400" w:left="960"/>
      </w:pPr>
      <w:r>
        <w:rPr>
          <w:rFonts w:hint="eastAsia"/>
        </w:rPr>
        <w:t>即数列</w:t>
      </w:r>
      <w:r w:rsidR="00634040" w:rsidRPr="00634040">
        <w:rPr>
          <w:position w:val="-12"/>
        </w:rPr>
        <w:object w:dxaOrig="460" w:dyaOrig="360">
          <v:shape id="_x0000_i1243" type="#_x0000_t75" style="width:23.15pt;height:18.15pt" o:ole="">
            <v:imagedata r:id="rId447" o:title=""/>
          </v:shape>
          <o:OLEObject Type="Embed" ProgID="Equation.DSMT4" ShapeID="_x0000_i1243" DrawAspect="Content" ObjectID="_1700067334" r:id="rId448"/>
        </w:object>
      </w:r>
      <w:r>
        <w:rPr>
          <w:rFonts w:hint="eastAsia"/>
        </w:rPr>
        <w:t>单调减少．设</w:t>
      </w:r>
    </w:p>
    <w:p w:rsidR="002C20AD" w:rsidRDefault="00634040" w:rsidP="002C20AD">
      <w:pPr>
        <w:ind w:leftChars="400" w:left="960"/>
        <w:jc w:val="center"/>
      </w:pPr>
      <w:r w:rsidRPr="00634040">
        <w:rPr>
          <w:position w:val="-18"/>
        </w:rPr>
        <w:object w:dxaOrig="4320" w:dyaOrig="600">
          <v:shape id="_x0000_i1244" type="#_x0000_t75" style="width:3in;height:30.05pt" o:ole="">
            <v:imagedata r:id="rId449" o:title=""/>
          </v:shape>
          <o:OLEObject Type="Embed" ProgID="Equation.DSMT4" ShapeID="_x0000_i1244" DrawAspect="Content" ObjectID="_1700067335" r:id="rId450"/>
        </w:object>
      </w:r>
    </w:p>
    <w:p w:rsidR="002C20AD" w:rsidRDefault="002C20AD" w:rsidP="002C20AD">
      <w:pPr>
        <w:ind w:leftChars="400" w:left="960"/>
      </w:pPr>
      <w:r>
        <w:rPr>
          <w:rFonts w:hint="eastAsia"/>
        </w:rPr>
        <w:t>则有</w:t>
      </w:r>
      <w:r w:rsidR="00634040" w:rsidRPr="00634040">
        <w:rPr>
          <w:position w:val="-24"/>
        </w:rPr>
        <w:object w:dxaOrig="1300" w:dyaOrig="620">
          <v:shape id="_x0000_i1245" type="#_x0000_t75" style="width:65.1pt;height:31.3pt" o:ole="">
            <v:imagedata r:id="rId451" o:title=""/>
          </v:shape>
          <o:OLEObject Type="Embed" ProgID="Equation.DSMT4" ShapeID="_x0000_i1245" DrawAspect="Content" ObjectID="_1700067336" r:id="rId452"/>
        </w:object>
      </w:r>
      <w:r>
        <w:rPr>
          <w:rFonts w:hint="eastAsia"/>
        </w:rPr>
        <w:t>．作积分换元</w:t>
      </w:r>
      <w:r w:rsidR="00634040" w:rsidRPr="00634040">
        <w:rPr>
          <w:position w:val="-6"/>
        </w:rPr>
        <w:object w:dxaOrig="859" w:dyaOrig="260">
          <v:shape id="_x0000_i1246" type="#_x0000_t75" style="width:43.2pt;height:13.15pt" o:ole="">
            <v:imagedata r:id="rId453" o:title=""/>
          </v:shape>
          <o:OLEObject Type="Embed" ProgID="Equation.DSMT4" ShapeID="_x0000_i1246" DrawAspect="Content" ObjectID="_1700067337" r:id="rId454"/>
        </w:object>
      </w:r>
      <w:r>
        <w:rPr>
          <w:rFonts w:hint="eastAsia"/>
        </w:rPr>
        <w:t>，</w:t>
      </w:r>
      <w:r w:rsidR="00634040" w:rsidRPr="00634040">
        <w:rPr>
          <w:position w:val="-28"/>
        </w:rPr>
        <w:object w:dxaOrig="980" w:dyaOrig="680">
          <v:shape id="_x0000_i1247" type="#_x0000_t75" style="width:48.85pt;height:33.8pt" o:ole="">
            <v:imagedata r:id="rId455" o:title=""/>
          </v:shape>
          <o:OLEObject Type="Embed" ProgID="Equation.DSMT4" ShapeID="_x0000_i1247" DrawAspect="Content" ObjectID="_1700067338" r:id="rId456"/>
        </w:object>
      </w:r>
      <w:r>
        <w:rPr>
          <w:rFonts w:hint="eastAsia"/>
        </w:rPr>
        <w:t>，则有</w:t>
      </w:r>
    </w:p>
    <w:p w:rsidR="002C20AD" w:rsidRDefault="00634040" w:rsidP="002C20AD">
      <w:pPr>
        <w:ind w:leftChars="400" w:left="960"/>
        <w:jc w:val="center"/>
      </w:pPr>
      <w:r w:rsidRPr="00634040">
        <w:rPr>
          <w:position w:val="-58"/>
        </w:rPr>
        <w:object w:dxaOrig="4620" w:dyaOrig="1280">
          <v:shape id="_x0000_i1248" type="#_x0000_t75" style="width:231.05pt;height:63.85pt" o:ole="">
            <v:imagedata r:id="rId457" o:title=""/>
          </v:shape>
          <o:OLEObject Type="Embed" ProgID="Equation.DSMT4" ShapeID="_x0000_i1248" DrawAspect="Content" ObjectID="_1700067339" r:id="rId458"/>
        </w:object>
      </w:r>
    </w:p>
    <w:p w:rsidR="002C20AD" w:rsidRDefault="002C20AD" w:rsidP="002C20AD">
      <w:pPr>
        <w:ind w:leftChars="400" w:left="960"/>
      </w:pPr>
      <w:r>
        <w:rPr>
          <w:rFonts w:hint="eastAsia"/>
        </w:rPr>
        <w:t>同理当</w:t>
      </w:r>
      <w:r w:rsidR="00634040" w:rsidRPr="00025957">
        <w:rPr>
          <w:position w:val="-4"/>
        </w:rPr>
        <w:object w:dxaOrig="540" w:dyaOrig="260">
          <v:shape id="_x0000_i1249" type="#_x0000_t75" style="width:26.9pt;height:13.15pt" o:ole="">
            <v:imagedata r:id="rId459" o:title=""/>
          </v:shape>
          <o:OLEObject Type="Embed" ProgID="Equation.DSMT4" ShapeID="_x0000_i1249" DrawAspect="Content" ObjectID="_1700067340" r:id="rId460"/>
        </w:object>
      </w:r>
      <w:r>
        <w:rPr>
          <w:rFonts w:hint="eastAsia"/>
        </w:rPr>
        <w:t>时可得</w:t>
      </w:r>
      <w:r w:rsidR="00634040" w:rsidRPr="00634040">
        <w:rPr>
          <w:position w:val="-24"/>
        </w:rPr>
        <w:object w:dxaOrig="2260" w:dyaOrig="620">
          <v:shape id="_x0000_i1250" type="#_x0000_t75" style="width:112.7pt;height:31.3pt" o:ole="">
            <v:imagedata r:id="rId461" o:title=""/>
          </v:shape>
          <o:OLEObject Type="Embed" ProgID="Equation.DSMT4" ShapeID="_x0000_i1250" DrawAspect="Content" ObjectID="_1700067341" r:id="rId462"/>
        </w:object>
      </w:r>
      <w:r>
        <w:rPr>
          <w:rFonts w:hint="eastAsia"/>
        </w:rPr>
        <w:t>．从而有</w:t>
      </w:r>
      <w:r w:rsidR="00634040" w:rsidRPr="00634040">
        <w:rPr>
          <w:position w:val="-24"/>
        </w:rPr>
        <w:object w:dxaOrig="1359" w:dyaOrig="620">
          <v:shape id="_x0000_i1251" type="#_x0000_t75" style="width:68.25pt;height:31.3pt" o:ole="">
            <v:imagedata r:id="rId463" o:title=""/>
          </v:shape>
          <o:OLEObject Type="Embed" ProgID="Equation.DSMT4" ShapeID="_x0000_i1251" DrawAspect="Content" ObjectID="_1700067342" r:id="rId464"/>
        </w:object>
      </w:r>
      <w:r>
        <w:rPr>
          <w:rFonts w:hint="eastAsia"/>
        </w:rPr>
        <w:t>（</w:t>
      </w:r>
      <w:r w:rsidR="00634040" w:rsidRPr="00634040">
        <w:rPr>
          <w:position w:val="-8"/>
        </w:rPr>
        <w:object w:dxaOrig="999" w:dyaOrig="300">
          <v:shape id="_x0000_i1252" type="#_x0000_t75" style="width:50.1pt;height:15.05pt" o:ole="">
            <v:imagedata r:id="rId465" o:title=""/>
          </v:shape>
          <o:OLEObject Type="Embed" ProgID="Equation.DSMT4" ShapeID="_x0000_i1252" DrawAspect="Content" ObjectID="_1700067343" r:id="rId466"/>
        </w:object>
      </w:r>
      <w:r>
        <w:rPr>
          <w:rFonts w:hint="eastAsia"/>
        </w:rPr>
        <w:t>）．</w:t>
      </w:r>
    </w:p>
    <w:p w:rsidR="002C20AD" w:rsidRDefault="002C20AD" w:rsidP="002C20AD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由</w:t>
      </w: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>)</w:t>
      </w:r>
      <w:r>
        <w:rPr>
          <w:rFonts w:hint="eastAsia"/>
        </w:rPr>
        <w:t>知数列</w:t>
      </w:r>
      <w:r w:rsidR="00634040" w:rsidRPr="00634040">
        <w:rPr>
          <w:position w:val="-12"/>
        </w:rPr>
        <w:object w:dxaOrig="460" w:dyaOrig="360">
          <v:shape id="_x0000_i1253" type="#_x0000_t75" style="width:23.15pt;height:18.15pt" o:ole="">
            <v:imagedata r:id="rId467" o:title=""/>
          </v:shape>
          <o:OLEObject Type="Embed" ProgID="Equation.DSMT4" ShapeID="_x0000_i1253" DrawAspect="Content" ObjectID="_1700067344" r:id="rId468"/>
        </w:object>
      </w:r>
      <w:r>
        <w:rPr>
          <w:rFonts w:hint="eastAsia"/>
        </w:rPr>
        <w:t>单调减少，且</w:t>
      </w:r>
      <w:r w:rsidR="00634040" w:rsidRPr="00025957">
        <w:rPr>
          <w:position w:val="-4"/>
        </w:rPr>
        <w:object w:dxaOrig="540" w:dyaOrig="260">
          <v:shape id="_x0000_i1254" type="#_x0000_t75" style="width:26.9pt;height:13.15pt" o:ole="">
            <v:imagedata r:id="rId469" o:title=""/>
          </v:shape>
          <o:OLEObject Type="Embed" ProgID="Equation.DSMT4" ShapeID="_x0000_i1254" DrawAspect="Content" ObjectID="_1700067345" r:id="rId470"/>
        </w:object>
      </w:r>
      <w:r>
        <w:rPr>
          <w:rFonts w:hint="eastAsia"/>
        </w:rPr>
        <w:t>时</w:t>
      </w:r>
      <w:r w:rsidR="00634040" w:rsidRPr="00634040">
        <w:rPr>
          <w:position w:val="-24"/>
        </w:rPr>
        <w:object w:dxaOrig="1359" w:dyaOrig="620">
          <v:shape id="_x0000_i1255" type="#_x0000_t75" style="width:68.25pt;height:31.3pt" o:ole="">
            <v:imagedata r:id="rId471" o:title=""/>
          </v:shape>
          <o:OLEObject Type="Embed" ProgID="Equation.DSMT4" ShapeID="_x0000_i1255" DrawAspect="Content" ObjectID="_1700067346" r:id="rId472"/>
        </w:object>
      </w:r>
      <w:r>
        <w:rPr>
          <w:rFonts w:hint="eastAsia"/>
        </w:rPr>
        <w:t>．因此</w:t>
      </w:r>
    </w:p>
    <w:p w:rsidR="002C20AD" w:rsidRDefault="00634040" w:rsidP="002C20AD">
      <w:pPr>
        <w:ind w:leftChars="400" w:left="960"/>
        <w:jc w:val="center"/>
      </w:pPr>
      <w:r w:rsidRPr="00634040">
        <w:rPr>
          <w:position w:val="-30"/>
        </w:rPr>
        <w:object w:dxaOrig="2680" w:dyaOrig="680">
          <v:shape id="_x0000_i1256" type="#_x0000_t75" style="width:134pt;height:33.8pt" o:ole="">
            <v:imagedata r:id="rId473" o:title=""/>
          </v:shape>
          <o:OLEObject Type="Embed" ProgID="Equation.DSMT4" ShapeID="_x0000_i1256" DrawAspect="Content" ObjectID="_1700067347" r:id="rId474"/>
        </w:object>
      </w:r>
    </w:p>
    <w:p w:rsidR="002C20AD" w:rsidRPr="006471A1" w:rsidRDefault="002C20AD" w:rsidP="002C20AD">
      <w:pPr>
        <w:ind w:leftChars="400" w:left="960"/>
      </w:pPr>
      <w:r>
        <w:rPr>
          <w:rFonts w:hint="eastAsia"/>
        </w:rPr>
        <w:t>由夹逼准则可知</w:t>
      </w:r>
      <w:r w:rsidR="00634040" w:rsidRPr="00634040">
        <w:rPr>
          <w:position w:val="-30"/>
        </w:rPr>
        <w:object w:dxaOrig="1160" w:dyaOrig="680">
          <v:shape id="_x0000_i1257" type="#_x0000_t75" style="width:58.25pt;height:33.8pt" o:ole="">
            <v:imagedata r:id="rId475" o:title=""/>
          </v:shape>
          <o:OLEObject Type="Embed" ProgID="Equation.DSMT4" ShapeID="_x0000_i1257" DrawAspect="Content" ObjectID="_1700067348" r:id="rId476"/>
        </w:object>
      </w:r>
      <w:r>
        <w:rPr>
          <w:rFonts w:hint="eastAsia"/>
        </w:rPr>
        <w:t>．</w:t>
      </w:r>
    </w:p>
    <w:p w:rsidR="009206F5" w:rsidRDefault="009206F5" w:rsidP="007C2312"/>
    <w:p w:rsidR="009206F5" w:rsidRDefault="009206F5" w:rsidP="007C2312"/>
    <w:p w:rsidR="00280180" w:rsidRPr="00271F75" w:rsidRDefault="00280180" w:rsidP="00280180">
      <w:r>
        <w:rPr>
          <w:rFonts w:hint="eastAsia"/>
        </w:rPr>
        <w:t>(</w:t>
      </w:r>
      <w:r w:rsidR="007C2312">
        <w:rPr>
          <w:rFonts w:hint="eastAsia"/>
        </w:rPr>
        <w:t>20</w:t>
      </w:r>
      <w:r>
        <w:rPr>
          <w:rFonts w:hint="eastAsia"/>
        </w:rPr>
        <w:t>)</w:t>
      </w:r>
      <w:r w:rsidR="007C2312">
        <w:rPr>
          <w:rFonts w:hint="eastAsia"/>
        </w:rPr>
        <w:t>（本题满分</w:t>
      </w:r>
      <w:r w:rsidR="007C2312">
        <w:rPr>
          <w:rFonts w:hint="eastAsia"/>
        </w:rPr>
        <w:t>11</w:t>
      </w:r>
      <w:r w:rsidR="007C2312">
        <w:rPr>
          <w:rFonts w:hint="eastAsia"/>
        </w:rPr>
        <w:t>分）</w:t>
      </w:r>
      <w:r w:rsidRPr="00280180">
        <w:rPr>
          <w:rStyle w:val="af"/>
          <w:rFonts w:hint="eastAsia"/>
        </w:rPr>
        <w:t>【同试卷二第三</w:t>
      </w:r>
      <w:r w:rsidRPr="00280180">
        <w:rPr>
          <w:rStyle w:val="af"/>
          <w:rFonts w:hint="eastAsia"/>
        </w:rPr>
        <w:t>(22)</w:t>
      </w:r>
      <w:r w:rsidRPr="00280180">
        <w:rPr>
          <w:rStyle w:val="af"/>
          <w:rFonts w:hint="eastAsia"/>
        </w:rPr>
        <w:t>题】</w:t>
      </w:r>
    </w:p>
    <w:p w:rsidR="00280180" w:rsidRDefault="00280180" w:rsidP="00280180">
      <w:pPr>
        <w:ind w:leftChars="200" w:left="480"/>
      </w:pPr>
      <w:r>
        <w:rPr>
          <w:rFonts w:hint="eastAsia"/>
        </w:rPr>
        <w:t>已知向量组Ⅰ：</w:t>
      </w:r>
      <w:r w:rsidR="00634040" w:rsidRPr="00634040">
        <w:rPr>
          <w:position w:val="-50"/>
        </w:rPr>
        <w:object w:dxaOrig="3180" w:dyaOrig="1120">
          <v:shape id="_x0000_i1258" type="#_x0000_t75" style="width:159.05pt;height:55.7pt" o:ole="">
            <v:imagedata r:id="rId477" o:title=""/>
          </v:shape>
          <o:OLEObject Type="Embed" ProgID="Equation.DSMT4" ShapeID="_x0000_i1258" DrawAspect="Content" ObjectID="_1700067349" r:id="rId478"/>
        </w:object>
      </w:r>
      <w:r>
        <w:rPr>
          <w:rFonts w:hint="eastAsia"/>
        </w:rPr>
        <w:t>；</w:t>
      </w:r>
    </w:p>
    <w:p w:rsidR="00280180" w:rsidRDefault="00280180" w:rsidP="00280180">
      <w:pPr>
        <w:ind w:leftChars="200" w:left="480"/>
      </w:pPr>
      <w:r>
        <w:rPr>
          <w:rFonts w:hint="eastAsia"/>
        </w:rPr>
        <w:t>向量组Ⅱ：</w:t>
      </w:r>
      <w:r w:rsidR="00634040" w:rsidRPr="00634040">
        <w:rPr>
          <w:position w:val="-50"/>
        </w:rPr>
        <w:object w:dxaOrig="3800" w:dyaOrig="1120">
          <v:shape id="_x0000_i1259" type="#_x0000_t75" style="width:189.7pt;height:55.7pt" o:ole="">
            <v:imagedata r:id="rId479" o:title=""/>
          </v:shape>
          <o:OLEObject Type="Embed" ProgID="Equation.DSMT4" ShapeID="_x0000_i1259" DrawAspect="Content" ObjectID="_1700067350" r:id="rId480"/>
        </w:object>
      </w:r>
      <w:r>
        <w:rPr>
          <w:rFonts w:hint="eastAsia"/>
        </w:rPr>
        <w:t>．若向量组Ⅰ和向量组Ⅱ等价，求常数</w:t>
      </w:r>
      <w:r w:rsidR="00634040" w:rsidRPr="00634040">
        <w:rPr>
          <w:position w:val="-6"/>
        </w:rPr>
        <w:object w:dxaOrig="200" w:dyaOrig="220">
          <v:shape id="_x0000_i1260" type="#_x0000_t75" style="width:10pt;height:11.25pt" o:ole="">
            <v:imagedata r:id="rId481" o:title=""/>
          </v:shape>
          <o:OLEObject Type="Embed" ProgID="Equation.DSMT4" ShapeID="_x0000_i1260" DrawAspect="Content" ObjectID="_1700067351" r:id="rId482"/>
        </w:object>
      </w:r>
      <w:r>
        <w:rPr>
          <w:rFonts w:hint="eastAsia"/>
        </w:rPr>
        <w:t>的值，并将</w:t>
      </w:r>
      <w:r w:rsidR="00634040" w:rsidRPr="00634040">
        <w:rPr>
          <w:position w:val="-12"/>
        </w:rPr>
        <w:object w:dxaOrig="300" w:dyaOrig="360">
          <v:shape id="_x0000_i1261" type="#_x0000_t75" style="width:15.05pt;height:18.15pt" o:ole="">
            <v:imagedata r:id="rId483" o:title=""/>
          </v:shape>
          <o:OLEObject Type="Embed" ProgID="Equation.DSMT4" ShapeID="_x0000_i1261" DrawAspect="Content" ObjectID="_1700067352" r:id="rId484"/>
        </w:object>
      </w:r>
      <w:r>
        <w:rPr>
          <w:rFonts w:hint="eastAsia"/>
        </w:rPr>
        <w:t>用</w:t>
      </w:r>
      <w:r w:rsidR="00634040" w:rsidRPr="00634040">
        <w:rPr>
          <w:position w:val="-12"/>
        </w:rPr>
        <w:object w:dxaOrig="920" w:dyaOrig="360">
          <v:shape id="_x0000_i1262" type="#_x0000_t75" style="width:45.7pt;height:18.15pt" o:ole="">
            <v:imagedata r:id="rId485" o:title=""/>
          </v:shape>
          <o:OLEObject Type="Embed" ProgID="Equation.DSMT4" ShapeID="_x0000_i1262" DrawAspect="Content" ObjectID="_1700067353" r:id="rId486"/>
        </w:object>
      </w:r>
      <w:r>
        <w:rPr>
          <w:rFonts w:hint="eastAsia"/>
        </w:rPr>
        <w:t>线性表示．</w:t>
      </w:r>
    </w:p>
    <w:p w:rsidR="00280180" w:rsidRDefault="00280180" w:rsidP="00280180"/>
    <w:p w:rsidR="00280180" w:rsidRDefault="00280180" w:rsidP="00280180">
      <w:r w:rsidRPr="00BA760F">
        <w:rPr>
          <w:rStyle w:val="af5"/>
          <w:rFonts w:hint="eastAsia"/>
        </w:rPr>
        <w:t>[解]</w:t>
      </w:r>
      <w:r>
        <w:rPr>
          <w:rStyle w:val="af5"/>
          <w:rFonts w:hint="eastAsia"/>
        </w:rPr>
        <w:t xml:space="preserve"> </w:t>
      </w:r>
      <w:r w:rsidRPr="00802DA3">
        <w:rPr>
          <w:rFonts w:hint="eastAsia"/>
        </w:rPr>
        <w:t>记</w:t>
      </w:r>
      <w:r w:rsidR="00634040" w:rsidRPr="00634040">
        <w:rPr>
          <w:position w:val="-12"/>
        </w:rPr>
        <w:object w:dxaOrig="2980" w:dyaOrig="360">
          <v:shape id="_x0000_i1263" type="#_x0000_t75" style="width:149pt;height:18.15pt" o:ole="">
            <v:imagedata r:id="rId487" o:title=""/>
          </v:shape>
          <o:OLEObject Type="Embed" ProgID="Equation.DSMT4" ShapeID="_x0000_i1263" DrawAspect="Content" ObjectID="_1700067354" r:id="rId488"/>
        </w:object>
      </w:r>
      <w:r>
        <w:rPr>
          <w:rFonts w:hint="eastAsia"/>
        </w:rPr>
        <w:t>，向量组Ⅰ和向量组Ⅱ等价的充分必要条件是</w:t>
      </w:r>
    </w:p>
    <w:p w:rsidR="00280180" w:rsidRDefault="00634040" w:rsidP="00280180">
      <w:pPr>
        <w:jc w:val="center"/>
      </w:pPr>
      <w:r w:rsidRPr="00634040">
        <w:rPr>
          <w:position w:val="-10"/>
        </w:rPr>
        <w:object w:dxaOrig="2140" w:dyaOrig="320">
          <v:shape id="_x0000_i1264" type="#_x0000_t75" style="width:107.05pt;height:16.3pt" o:ole="">
            <v:imagedata r:id="rId489" o:title=""/>
          </v:shape>
          <o:OLEObject Type="Embed" ProgID="Equation.DSMT4" ShapeID="_x0000_i1264" DrawAspect="Content" ObjectID="_1700067355" r:id="rId490"/>
        </w:object>
      </w:r>
    </w:p>
    <w:p w:rsidR="00280180" w:rsidRDefault="00280180" w:rsidP="00280180">
      <w:pPr>
        <w:ind w:leftChars="200" w:left="480"/>
      </w:pPr>
      <w:r>
        <w:rPr>
          <w:rFonts w:hint="eastAsia"/>
        </w:rPr>
        <w:t>对矩阵</w:t>
      </w:r>
      <w:r w:rsidR="00634040" w:rsidRPr="00634040">
        <w:rPr>
          <w:position w:val="-10"/>
        </w:rPr>
        <w:object w:dxaOrig="620" w:dyaOrig="320">
          <v:shape id="_x0000_i1265" type="#_x0000_t75" style="width:31.3pt;height:16.3pt" o:ole="">
            <v:imagedata r:id="rId491" o:title=""/>
          </v:shape>
          <o:OLEObject Type="Embed" ProgID="Equation.DSMT4" ShapeID="_x0000_i1265" DrawAspect="Content" ObjectID="_1700067356" r:id="rId492"/>
        </w:object>
      </w:r>
      <w:r>
        <w:rPr>
          <w:rFonts w:hint="eastAsia"/>
        </w:rPr>
        <w:t>作初等行变换得</w:t>
      </w:r>
    </w:p>
    <w:p w:rsidR="00280180" w:rsidRDefault="00634040" w:rsidP="00280180">
      <w:pPr>
        <w:ind w:leftChars="200" w:left="480"/>
        <w:jc w:val="center"/>
      </w:pPr>
      <w:r w:rsidRPr="00634040">
        <w:rPr>
          <w:position w:val="-106"/>
        </w:rPr>
        <w:object w:dxaOrig="4640" w:dyaOrig="2240">
          <v:shape id="_x0000_i1266" type="#_x0000_t75" style="width:232.3pt;height:112.05pt" o:ole="">
            <v:imagedata r:id="rId493" o:title=""/>
          </v:shape>
          <o:OLEObject Type="Embed" ProgID="Equation.DSMT4" ShapeID="_x0000_i1266" DrawAspect="Content" ObjectID="_1700067357" r:id="rId494"/>
        </w:object>
      </w:r>
    </w:p>
    <w:p w:rsidR="00280180" w:rsidRDefault="00280180" w:rsidP="00280180">
      <w:pPr>
        <w:ind w:leftChars="200" w:left="480"/>
      </w:pPr>
      <w:r>
        <w:rPr>
          <w:rFonts w:hint="eastAsia"/>
        </w:rPr>
        <w:t>当</w:t>
      </w:r>
      <w:r w:rsidR="00634040" w:rsidRPr="00634040">
        <w:rPr>
          <w:position w:val="-6"/>
        </w:rPr>
        <w:object w:dxaOrig="540" w:dyaOrig="279">
          <v:shape id="_x0000_i1267" type="#_x0000_t75" style="width:26.9pt;height:13.75pt" o:ole="">
            <v:imagedata r:id="rId495" o:title=""/>
          </v:shape>
          <o:OLEObject Type="Embed" ProgID="Equation.DSMT4" ShapeID="_x0000_i1267" DrawAspect="Content" ObjectID="_1700067358" r:id="rId496"/>
        </w:object>
      </w:r>
      <w:r>
        <w:rPr>
          <w:rFonts w:hint="eastAsia"/>
        </w:rPr>
        <w:t>时，</w:t>
      </w:r>
      <w:r w:rsidR="00634040" w:rsidRPr="00634040">
        <w:rPr>
          <w:position w:val="-10"/>
        </w:rPr>
        <w:object w:dxaOrig="2439" w:dyaOrig="320">
          <v:shape id="_x0000_i1268" type="#_x0000_t75" style="width:122.1pt;height:16.3pt" o:ole="">
            <v:imagedata r:id="rId497" o:title=""/>
          </v:shape>
          <o:OLEObject Type="Embed" ProgID="Equation.DSMT4" ShapeID="_x0000_i1268" DrawAspect="Content" ObjectID="_1700067359" r:id="rId498"/>
        </w:object>
      </w:r>
      <w:r>
        <w:rPr>
          <w:rFonts w:hint="eastAsia"/>
        </w:rPr>
        <w:t>，两个向量组等价．此时</w:t>
      </w:r>
    </w:p>
    <w:p w:rsidR="00280180" w:rsidRDefault="00634040" w:rsidP="00280180">
      <w:pPr>
        <w:ind w:leftChars="200" w:left="480"/>
        <w:jc w:val="center"/>
      </w:pPr>
      <w:r w:rsidRPr="00634040">
        <w:rPr>
          <w:position w:val="-50"/>
        </w:rPr>
        <w:object w:dxaOrig="4620" w:dyaOrig="1120">
          <v:shape id="_x0000_i1269" type="#_x0000_t75" style="width:231.05pt;height:55.7pt" o:ole="">
            <v:imagedata r:id="rId499" o:title=""/>
          </v:shape>
          <o:OLEObject Type="Embed" ProgID="Equation.DSMT4" ShapeID="_x0000_i1269" DrawAspect="Content" ObjectID="_1700067360" r:id="rId500"/>
        </w:object>
      </w:r>
    </w:p>
    <w:p w:rsidR="00280180" w:rsidRDefault="00280180" w:rsidP="00280180">
      <w:pPr>
        <w:ind w:leftChars="200" w:left="480"/>
      </w:pPr>
      <w:r>
        <w:rPr>
          <w:rFonts w:hint="eastAsia"/>
        </w:rPr>
        <w:t>从而</w:t>
      </w:r>
      <w:r w:rsidR="00634040" w:rsidRPr="00634040">
        <w:rPr>
          <w:position w:val="-12"/>
        </w:rPr>
        <w:object w:dxaOrig="3280" w:dyaOrig="360">
          <v:shape id="_x0000_i1270" type="#_x0000_t75" style="width:164.05pt;height:18.15pt" o:ole="">
            <v:imagedata r:id="rId501" o:title=""/>
          </v:shape>
          <o:OLEObject Type="Embed" ProgID="Equation.DSMT4" ShapeID="_x0000_i1270" DrawAspect="Content" ObjectID="_1700067361" r:id="rId502"/>
        </w:object>
      </w:r>
      <w:r>
        <w:rPr>
          <w:rFonts w:hint="eastAsia"/>
        </w:rPr>
        <w:t>，其中</w:t>
      </w:r>
      <w:r w:rsidR="00634040" w:rsidRPr="00025957">
        <w:rPr>
          <w:position w:val="-4"/>
        </w:rPr>
        <w:object w:dxaOrig="200" w:dyaOrig="260">
          <v:shape id="_x0000_i1271" type="#_x0000_t75" style="width:10pt;height:13.15pt" o:ole="">
            <v:imagedata r:id="rId503" o:title=""/>
          </v:shape>
          <o:OLEObject Type="Embed" ProgID="Equation.DSMT4" ShapeID="_x0000_i1271" DrawAspect="Content" ObjectID="_1700067362" r:id="rId504"/>
        </w:object>
      </w:r>
      <w:r>
        <w:rPr>
          <w:rFonts w:hint="eastAsia"/>
        </w:rPr>
        <w:t>为任意常数．</w:t>
      </w:r>
    </w:p>
    <w:p w:rsidR="00280180" w:rsidRDefault="00280180" w:rsidP="00280180">
      <w:pPr>
        <w:ind w:leftChars="200" w:left="480"/>
      </w:pPr>
      <w:r>
        <w:rPr>
          <w:rFonts w:hint="eastAsia"/>
        </w:rPr>
        <w:t>当</w:t>
      </w:r>
      <w:r w:rsidR="00634040" w:rsidRPr="00634040">
        <w:rPr>
          <w:position w:val="-6"/>
        </w:rPr>
        <w:object w:dxaOrig="540" w:dyaOrig="279">
          <v:shape id="_x0000_i1272" type="#_x0000_t75" style="width:26.9pt;height:13.75pt" o:ole="">
            <v:imagedata r:id="rId505" o:title=""/>
          </v:shape>
          <o:OLEObject Type="Embed" ProgID="Equation.DSMT4" ShapeID="_x0000_i1272" DrawAspect="Content" ObjectID="_1700067363" r:id="rId506"/>
        </w:object>
      </w:r>
      <w:r>
        <w:rPr>
          <w:rFonts w:hint="eastAsia"/>
        </w:rPr>
        <w:t>时，继续作初等行变换得到</w:t>
      </w:r>
    </w:p>
    <w:p w:rsidR="00280180" w:rsidRDefault="00634040" w:rsidP="00280180">
      <w:pPr>
        <w:ind w:leftChars="200" w:left="480"/>
        <w:jc w:val="center"/>
      </w:pPr>
      <w:r w:rsidRPr="00634040">
        <w:rPr>
          <w:position w:val="-106"/>
        </w:rPr>
        <w:object w:dxaOrig="4620" w:dyaOrig="2240">
          <v:shape id="_x0000_i1273" type="#_x0000_t75" style="width:231.05pt;height:112.05pt" o:ole="">
            <v:imagedata r:id="rId507" o:title=""/>
          </v:shape>
          <o:OLEObject Type="Embed" ProgID="Equation.DSMT4" ShapeID="_x0000_i1273" DrawAspect="Content" ObjectID="_1700067364" r:id="rId508"/>
        </w:object>
      </w:r>
    </w:p>
    <w:p w:rsidR="00280180" w:rsidRDefault="00280180" w:rsidP="00280180">
      <w:pPr>
        <w:ind w:leftChars="200" w:left="480"/>
      </w:pPr>
      <w:r>
        <w:rPr>
          <w:rFonts w:hint="eastAsia"/>
        </w:rPr>
        <w:t>因此当</w:t>
      </w:r>
      <w:r w:rsidR="00634040" w:rsidRPr="00634040">
        <w:rPr>
          <w:position w:val="-6"/>
        </w:rPr>
        <w:object w:dxaOrig="680" w:dyaOrig="279">
          <v:shape id="_x0000_i1274" type="#_x0000_t75" style="width:33.8pt;height:13.75pt" o:ole="">
            <v:imagedata r:id="rId509" o:title=""/>
          </v:shape>
          <o:OLEObject Type="Embed" ProgID="Equation.DSMT4" ShapeID="_x0000_i1274" DrawAspect="Content" ObjectID="_1700067365" r:id="rId510"/>
        </w:object>
      </w:r>
      <w:r>
        <w:rPr>
          <w:rFonts w:hint="eastAsia"/>
        </w:rPr>
        <w:t>时</w:t>
      </w:r>
      <w:r w:rsidR="00634040" w:rsidRPr="00634040">
        <w:rPr>
          <w:position w:val="-10"/>
        </w:rPr>
        <w:object w:dxaOrig="2100" w:dyaOrig="320">
          <v:shape id="_x0000_i1275" type="#_x0000_t75" style="width:105.2pt;height:16.3pt" o:ole="">
            <v:imagedata r:id="rId511" o:title=""/>
          </v:shape>
          <o:OLEObject Type="Embed" ProgID="Equation.DSMT4" ShapeID="_x0000_i1275" DrawAspect="Content" ObjectID="_1700067366" r:id="rId512"/>
        </w:object>
      </w:r>
      <w:r>
        <w:rPr>
          <w:rFonts w:hint="eastAsia"/>
        </w:rPr>
        <w:t>，两个向量组不等价．当</w:t>
      </w:r>
      <w:r w:rsidR="00634040" w:rsidRPr="00634040">
        <w:rPr>
          <w:position w:val="-6"/>
        </w:rPr>
        <w:object w:dxaOrig="540" w:dyaOrig="279">
          <v:shape id="_x0000_i1276" type="#_x0000_t75" style="width:26.9pt;height:13.75pt" o:ole="">
            <v:imagedata r:id="rId513" o:title=""/>
          </v:shape>
          <o:OLEObject Type="Embed" ProgID="Equation.DSMT4" ShapeID="_x0000_i1276" DrawAspect="Content" ObjectID="_1700067367" r:id="rId514"/>
        </w:object>
      </w:r>
      <w:r>
        <w:rPr>
          <w:rFonts w:hint="eastAsia"/>
        </w:rPr>
        <w:t>且</w:t>
      </w:r>
      <w:r w:rsidR="00634040" w:rsidRPr="00634040">
        <w:rPr>
          <w:position w:val="-6"/>
        </w:rPr>
        <w:object w:dxaOrig="680" w:dyaOrig="279">
          <v:shape id="_x0000_i1277" type="#_x0000_t75" style="width:33.8pt;height:13.75pt" o:ole="">
            <v:imagedata r:id="rId515" o:title=""/>
          </v:shape>
          <o:OLEObject Type="Embed" ProgID="Equation.DSMT4" ShapeID="_x0000_i1277" DrawAspect="Content" ObjectID="_1700067368" r:id="rId516"/>
        </w:object>
      </w:r>
      <w:r>
        <w:rPr>
          <w:rFonts w:hint="eastAsia"/>
        </w:rPr>
        <w:t>时，</w:t>
      </w:r>
      <w:r w:rsidR="00634040" w:rsidRPr="00634040">
        <w:rPr>
          <w:position w:val="-10"/>
        </w:rPr>
        <w:object w:dxaOrig="2420" w:dyaOrig="320">
          <v:shape id="_x0000_i1278" type="#_x0000_t75" style="width:120.85pt;height:16.3pt" o:ole="">
            <v:imagedata r:id="rId517" o:title=""/>
          </v:shape>
          <o:OLEObject Type="Embed" ProgID="Equation.DSMT4" ShapeID="_x0000_i1278" DrawAspect="Content" ObjectID="_1700067369" r:id="rId518"/>
        </w:object>
      </w:r>
      <w:r>
        <w:rPr>
          <w:rFonts w:hint="eastAsia"/>
        </w:rPr>
        <w:t>，两个向量组等价．此时</w:t>
      </w:r>
    </w:p>
    <w:p w:rsidR="00280180" w:rsidRDefault="00634040" w:rsidP="00280180">
      <w:pPr>
        <w:ind w:leftChars="200" w:left="480"/>
        <w:jc w:val="center"/>
      </w:pPr>
      <w:r w:rsidRPr="00634040">
        <w:rPr>
          <w:position w:val="-50"/>
        </w:rPr>
        <w:object w:dxaOrig="5120" w:dyaOrig="1120">
          <v:shape id="_x0000_i1279" type="#_x0000_t75" style="width:256.05pt;height:55.7pt" o:ole="">
            <v:imagedata r:id="rId519" o:title=""/>
          </v:shape>
          <o:OLEObject Type="Embed" ProgID="Equation.DSMT4" ShapeID="_x0000_i1279" DrawAspect="Content" ObjectID="_1700067370" r:id="rId520"/>
        </w:object>
      </w:r>
    </w:p>
    <w:p w:rsidR="00280180" w:rsidRPr="00271F75" w:rsidRDefault="00280180" w:rsidP="00280180">
      <w:pPr>
        <w:ind w:leftChars="200" w:left="480"/>
      </w:pPr>
      <w:r>
        <w:rPr>
          <w:rFonts w:hint="eastAsia"/>
        </w:rPr>
        <w:t>从而</w:t>
      </w:r>
      <w:r w:rsidR="00634040" w:rsidRPr="00634040">
        <w:rPr>
          <w:position w:val="-12"/>
        </w:rPr>
        <w:object w:dxaOrig="1640" w:dyaOrig="360">
          <v:shape id="_x0000_i1280" type="#_x0000_t75" style="width:82pt;height:18.15pt" o:ole="">
            <v:imagedata r:id="rId521" o:title=""/>
          </v:shape>
          <o:OLEObject Type="Embed" ProgID="Equation.DSMT4" ShapeID="_x0000_i1280" DrawAspect="Content" ObjectID="_1700067371" r:id="rId522"/>
        </w:object>
      </w:r>
      <w:r>
        <w:rPr>
          <w:rFonts w:hint="eastAsia"/>
        </w:rPr>
        <w:t>．</w:t>
      </w:r>
    </w:p>
    <w:p w:rsidR="009206F5" w:rsidRDefault="009206F5" w:rsidP="007C2312"/>
    <w:p w:rsidR="00375419" w:rsidRDefault="00375419" w:rsidP="00375419"/>
    <w:p w:rsidR="00375419" w:rsidRDefault="00375419" w:rsidP="00375419">
      <w:r>
        <w:rPr>
          <w:rFonts w:hint="eastAsia"/>
        </w:rPr>
        <w:t>(21)</w:t>
      </w:r>
      <w:r>
        <w:rPr>
          <w:rFonts w:hint="eastAsia"/>
        </w:rPr>
        <w:t>（本题满分</w:t>
      </w:r>
      <w:r>
        <w:rPr>
          <w:rFonts w:hint="eastAsia"/>
        </w:rPr>
        <w:t>11</w:t>
      </w:r>
      <w:r>
        <w:rPr>
          <w:rFonts w:hint="eastAsia"/>
        </w:rPr>
        <w:t>分）</w:t>
      </w:r>
      <w:r w:rsidRPr="00375419">
        <w:rPr>
          <w:rStyle w:val="af"/>
          <w:rFonts w:hint="eastAsia"/>
        </w:rPr>
        <w:t>【同试卷一第三</w:t>
      </w:r>
      <w:r w:rsidRPr="00375419">
        <w:rPr>
          <w:rStyle w:val="af"/>
          <w:rFonts w:hint="eastAsia"/>
        </w:rPr>
        <w:t>(21)</w:t>
      </w:r>
      <w:r w:rsidRPr="00375419">
        <w:rPr>
          <w:rStyle w:val="af"/>
          <w:rFonts w:hint="eastAsia"/>
        </w:rPr>
        <w:t>题】</w:t>
      </w:r>
    </w:p>
    <w:p w:rsidR="00375419" w:rsidRDefault="00375419" w:rsidP="00375419">
      <w:pPr>
        <w:ind w:leftChars="200" w:left="480"/>
      </w:pPr>
      <w:r>
        <w:rPr>
          <w:rFonts w:hint="eastAsia"/>
        </w:rPr>
        <w:t>已知矩阵</w:t>
      </w:r>
      <w:r w:rsidR="00634040" w:rsidRPr="00634040">
        <w:rPr>
          <w:position w:val="-50"/>
        </w:rPr>
        <w:object w:dxaOrig="1800" w:dyaOrig="1120">
          <v:shape id="_x0000_i1281" type="#_x0000_t75" style="width:90.15pt;height:55.7pt" o:ole="">
            <v:imagedata r:id="rId523" o:title=""/>
          </v:shape>
          <o:OLEObject Type="Embed" ProgID="Equation.DSMT4" ShapeID="_x0000_i1281" DrawAspect="Content" ObjectID="_1700067372" r:id="rId524"/>
        </w:object>
      </w:r>
      <w:r>
        <w:rPr>
          <w:rFonts w:hint="eastAsia"/>
        </w:rPr>
        <w:t>与</w:t>
      </w:r>
      <w:r w:rsidR="00634040" w:rsidRPr="00634040">
        <w:rPr>
          <w:position w:val="-50"/>
        </w:rPr>
        <w:object w:dxaOrig="1680" w:dyaOrig="1120">
          <v:shape id="_x0000_i1282" type="#_x0000_t75" style="width:83.9pt;height:55.7pt" o:ole="">
            <v:imagedata r:id="rId525" o:title=""/>
          </v:shape>
          <o:OLEObject Type="Embed" ProgID="Equation.DSMT4" ShapeID="_x0000_i1282" DrawAspect="Content" ObjectID="_1700067373" r:id="rId526"/>
        </w:object>
      </w:r>
      <w:r>
        <w:rPr>
          <w:rFonts w:hint="eastAsia"/>
        </w:rPr>
        <w:t>相似．</w:t>
      </w:r>
    </w:p>
    <w:p w:rsidR="00375419" w:rsidRDefault="00375419" w:rsidP="00375419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求</w:t>
      </w:r>
      <w:r w:rsidR="00634040" w:rsidRPr="00634040">
        <w:rPr>
          <w:position w:val="-10"/>
        </w:rPr>
        <w:object w:dxaOrig="440" w:dyaOrig="260">
          <v:shape id="_x0000_i1283" type="#_x0000_t75" style="width:21.9pt;height:13.15pt" o:ole="">
            <v:imagedata r:id="rId527" o:title=""/>
          </v:shape>
          <o:OLEObject Type="Embed" ProgID="Equation.DSMT4" ShapeID="_x0000_i1283" DrawAspect="Content" ObjectID="_1700067374" r:id="rId528"/>
        </w:object>
      </w:r>
      <w:r>
        <w:rPr>
          <w:rFonts w:hint="eastAsia"/>
        </w:rPr>
        <w:t>之值；</w:t>
      </w:r>
      <w:r>
        <w:rPr>
          <w:rFonts w:hint="eastAsia"/>
        </w:rPr>
        <w:t xml:space="preserve">        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求可逆矩阵</w:t>
      </w:r>
      <w:r w:rsidR="00634040" w:rsidRPr="00025957">
        <w:rPr>
          <w:position w:val="-4"/>
        </w:rPr>
        <w:object w:dxaOrig="220" w:dyaOrig="240">
          <v:shape id="_x0000_i1284" type="#_x0000_t75" style="width:11.25pt;height:11.9pt" o:ole="">
            <v:imagedata r:id="rId529" o:title=""/>
          </v:shape>
          <o:OLEObject Type="Embed" ProgID="Equation.DSMT4" ShapeID="_x0000_i1284" DrawAspect="Content" ObjectID="_1700067375" r:id="rId530"/>
        </w:object>
      </w:r>
      <w:r>
        <w:rPr>
          <w:rFonts w:hint="eastAsia"/>
        </w:rPr>
        <w:t>，使得</w:t>
      </w:r>
      <w:r w:rsidR="00634040" w:rsidRPr="00025957">
        <w:rPr>
          <w:position w:val="-4"/>
        </w:rPr>
        <w:object w:dxaOrig="1060" w:dyaOrig="300">
          <v:shape id="_x0000_i1285" type="#_x0000_t75" style="width:53.2pt;height:15.05pt" o:ole="">
            <v:imagedata r:id="rId531" o:title=""/>
          </v:shape>
          <o:OLEObject Type="Embed" ProgID="Equation.DSMT4" ShapeID="_x0000_i1285" DrawAspect="Content" ObjectID="_1700067376" r:id="rId532"/>
        </w:object>
      </w:r>
      <w:r>
        <w:rPr>
          <w:rFonts w:hint="eastAsia"/>
        </w:rPr>
        <w:t>．</w:t>
      </w:r>
    </w:p>
    <w:p w:rsidR="00375419" w:rsidRDefault="00375419" w:rsidP="00375419"/>
    <w:p w:rsidR="00375419" w:rsidRDefault="00375419" w:rsidP="00375419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由矩阵相似的性质可得</w:t>
      </w:r>
    </w:p>
    <w:p w:rsidR="00375419" w:rsidRDefault="00634040" w:rsidP="00375419">
      <w:pPr>
        <w:ind w:leftChars="400" w:left="960"/>
        <w:jc w:val="center"/>
      </w:pPr>
      <w:r w:rsidRPr="00634040">
        <w:rPr>
          <w:position w:val="-32"/>
        </w:rPr>
        <w:object w:dxaOrig="4840" w:dyaOrig="760">
          <v:shape id="_x0000_i1286" type="#_x0000_t75" style="width:242.3pt;height:38.2pt" o:ole="">
            <v:imagedata r:id="rId533" o:title=""/>
          </v:shape>
          <o:OLEObject Type="Embed" ProgID="Equation.DSMT4" ShapeID="_x0000_i1286" DrawAspect="Content" ObjectID="_1700067377" r:id="rId534"/>
        </w:object>
      </w:r>
    </w:p>
    <w:p w:rsidR="00375419" w:rsidRDefault="00375419" w:rsidP="00375419">
      <w:pPr>
        <w:ind w:leftChars="200" w:left="960" w:hangingChars="200" w:hanging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由</w:t>
      </w:r>
      <w:r w:rsidR="00634040" w:rsidRPr="00634040">
        <w:rPr>
          <w:position w:val="-14"/>
        </w:rPr>
        <w:object w:dxaOrig="2120" w:dyaOrig="400">
          <v:shape id="_x0000_i1287" type="#_x0000_t75" style="width:105.8pt;height:20.05pt" o:ole="">
            <v:imagedata r:id="rId535" o:title=""/>
          </v:shape>
          <o:OLEObject Type="Embed" ProgID="Equation.DSMT4" ShapeID="_x0000_i1287" DrawAspect="Content" ObjectID="_1700067378" r:id="rId536"/>
        </w:object>
      </w:r>
      <w:r>
        <w:rPr>
          <w:rFonts w:hint="eastAsia"/>
        </w:rPr>
        <w:t>得矩阵</w:t>
      </w:r>
      <w:r w:rsidR="00634040" w:rsidRPr="00025957">
        <w:rPr>
          <w:position w:val="-4"/>
        </w:rPr>
        <w:object w:dxaOrig="240" w:dyaOrig="260">
          <v:shape id="_x0000_i1288" type="#_x0000_t75" style="width:11.9pt;height:13.15pt" o:ole="">
            <v:imagedata r:id="rId537" o:title=""/>
          </v:shape>
          <o:OLEObject Type="Embed" ProgID="Equation.DSMT4" ShapeID="_x0000_i1288" DrawAspect="Content" ObjectID="_1700067379" r:id="rId538"/>
        </w:object>
      </w:r>
      <w:r>
        <w:rPr>
          <w:rFonts w:hint="eastAsia"/>
        </w:rPr>
        <w:t>的三个特征值</w:t>
      </w:r>
      <w:r w:rsidR="00634040" w:rsidRPr="00634040">
        <w:rPr>
          <w:position w:val="-12"/>
        </w:rPr>
        <w:object w:dxaOrig="2200" w:dyaOrig="360">
          <v:shape id="_x0000_i1289" type="#_x0000_t75" style="width:110.2pt;height:18.15pt" o:ole="">
            <v:imagedata r:id="rId539" o:title=""/>
          </v:shape>
          <o:OLEObject Type="Embed" ProgID="Equation.DSMT4" ShapeID="_x0000_i1289" DrawAspect="Content" ObjectID="_1700067380" r:id="rId540"/>
        </w:object>
      </w:r>
      <w:r>
        <w:rPr>
          <w:rFonts w:hint="eastAsia"/>
        </w:rPr>
        <w:t>．求解</w:t>
      </w:r>
      <w:r w:rsidR="00634040" w:rsidRPr="00634040">
        <w:rPr>
          <w:position w:val="-12"/>
        </w:rPr>
        <w:object w:dxaOrig="1420" w:dyaOrig="360">
          <v:shape id="_x0000_i1290" type="#_x0000_t75" style="width:70.75pt;height:18.15pt" o:ole="">
            <v:imagedata r:id="rId541" o:title=""/>
          </v:shape>
          <o:OLEObject Type="Embed" ProgID="Equation.DSMT4" ShapeID="_x0000_i1290" DrawAspect="Content" ObjectID="_1700067381" r:id="rId542"/>
        </w:object>
      </w:r>
      <w:r>
        <w:rPr>
          <w:rFonts w:hint="eastAsia"/>
        </w:rPr>
        <w:t>（</w:t>
      </w:r>
      <w:r w:rsidR="00634040" w:rsidRPr="00634040">
        <w:rPr>
          <w:position w:val="-8"/>
        </w:rPr>
        <w:object w:dxaOrig="859" w:dyaOrig="300">
          <v:shape id="_x0000_i1291" type="#_x0000_t75" style="width:43.2pt;height:15.05pt" o:ole="">
            <v:imagedata r:id="rId543" o:title=""/>
          </v:shape>
          <o:OLEObject Type="Embed" ProgID="Equation.DSMT4" ShapeID="_x0000_i1291" DrawAspect="Content" ObjectID="_1700067382" r:id="rId544"/>
        </w:object>
      </w:r>
      <w:r>
        <w:rPr>
          <w:rFonts w:hint="eastAsia"/>
        </w:rPr>
        <w:t>），得到三个特征值各自对应的特征向量：</w:t>
      </w:r>
    </w:p>
    <w:p w:rsidR="00375419" w:rsidRDefault="00634040" w:rsidP="00375419">
      <w:pPr>
        <w:ind w:leftChars="400" w:left="1440" w:hangingChars="200" w:hanging="480"/>
        <w:jc w:val="center"/>
      </w:pPr>
      <w:r w:rsidRPr="00634040">
        <w:rPr>
          <w:position w:val="-50"/>
        </w:rPr>
        <w:object w:dxaOrig="3480" w:dyaOrig="1120">
          <v:shape id="_x0000_i1292" type="#_x0000_t75" style="width:174.05pt;height:55.7pt" o:ole="">
            <v:imagedata r:id="rId545" o:title=""/>
          </v:shape>
          <o:OLEObject Type="Embed" ProgID="Equation.DSMT4" ShapeID="_x0000_i1292" DrawAspect="Content" ObjectID="_1700067383" r:id="rId546"/>
        </w:object>
      </w:r>
    </w:p>
    <w:p w:rsidR="00375419" w:rsidRDefault="00375419" w:rsidP="00375419">
      <w:pPr>
        <w:ind w:leftChars="400" w:left="960"/>
      </w:pPr>
      <w:r>
        <w:rPr>
          <w:rFonts w:hint="eastAsia"/>
        </w:rPr>
        <w:t>求解</w:t>
      </w:r>
      <w:r w:rsidR="00634040" w:rsidRPr="00634040">
        <w:rPr>
          <w:position w:val="-12"/>
        </w:rPr>
        <w:object w:dxaOrig="1420" w:dyaOrig="360">
          <v:shape id="_x0000_i1293" type="#_x0000_t75" style="width:70.75pt;height:18.15pt" o:ole="">
            <v:imagedata r:id="rId547" o:title=""/>
          </v:shape>
          <o:OLEObject Type="Embed" ProgID="Equation.DSMT4" ShapeID="_x0000_i1293" DrawAspect="Content" ObjectID="_1700067384" r:id="rId548"/>
        </w:object>
      </w:r>
      <w:r>
        <w:rPr>
          <w:rFonts w:hint="eastAsia"/>
        </w:rPr>
        <w:t>（</w:t>
      </w:r>
      <w:r w:rsidR="00634040" w:rsidRPr="00634040">
        <w:rPr>
          <w:position w:val="-8"/>
        </w:rPr>
        <w:object w:dxaOrig="859" w:dyaOrig="300">
          <v:shape id="_x0000_i1294" type="#_x0000_t75" style="width:43.2pt;height:15.05pt" o:ole="">
            <v:imagedata r:id="rId549" o:title=""/>
          </v:shape>
          <o:OLEObject Type="Embed" ProgID="Equation.DSMT4" ShapeID="_x0000_i1294" DrawAspect="Content" ObjectID="_1700067385" r:id="rId550"/>
        </w:object>
      </w:r>
      <w:r>
        <w:rPr>
          <w:rFonts w:hint="eastAsia"/>
        </w:rPr>
        <w:t>），得到三个特征值各自对应的特征向量：</w:t>
      </w:r>
    </w:p>
    <w:p w:rsidR="00375419" w:rsidRDefault="00634040" w:rsidP="00375419">
      <w:pPr>
        <w:ind w:leftChars="400" w:left="960"/>
        <w:jc w:val="center"/>
      </w:pPr>
      <w:r w:rsidRPr="00634040">
        <w:rPr>
          <w:position w:val="-50"/>
        </w:rPr>
        <w:object w:dxaOrig="3340" w:dyaOrig="1120">
          <v:shape id="_x0000_i1295" type="#_x0000_t75" style="width:167.15pt;height:55.7pt" o:ole="">
            <v:imagedata r:id="rId551" o:title=""/>
          </v:shape>
          <o:OLEObject Type="Embed" ProgID="Equation.DSMT4" ShapeID="_x0000_i1295" DrawAspect="Content" ObjectID="_1700067386" r:id="rId552"/>
        </w:object>
      </w:r>
    </w:p>
    <w:p w:rsidR="00375419" w:rsidRDefault="00375419" w:rsidP="00375419">
      <w:pPr>
        <w:ind w:leftChars="400" w:left="960"/>
      </w:pPr>
      <w:r>
        <w:rPr>
          <w:rFonts w:hint="eastAsia"/>
        </w:rPr>
        <w:t>令</w:t>
      </w:r>
      <w:r w:rsidR="00634040" w:rsidRPr="00634040">
        <w:rPr>
          <w:position w:val="-50"/>
        </w:rPr>
        <w:object w:dxaOrig="3140" w:dyaOrig="1120">
          <v:shape id="_x0000_i1296" type="#_x0000_t75" style="width:157.15pt;height:55.7pt" o:ole="">
            <v:imagedata r:id="rId553" o:title=""/>
          </v:shape>
          <o:OLEObject Type="Embed" ProgID="Equation.DSMT4" ShapeID="_x0000_i1296" DrawAspect="Content" ObjectID="_1700067387" r:id="rId554"/>
        </w:object>
      </w:r>
      <w:r>
        <w:rPr>
          <w:rFonts w:hint="eastAsia"/>
        </w:rPr>
        <w:t>，</w:t>
      </w:r>
      <w:r w:rsidR="00634040" w:rsidRPr="00634040">
        <w:rPr>
          <w:position w:val="-50"/>
        </w:rPr>
        <w:object w:dxaOrig="2880" w:dyaOrig="1120">
          <v:shape id="_x0000_i1297" type="#_x0000_t75" style="width:2in;height:55.7pt" o:ole="">
            <v:imagedata r:id="rId555" o:title=""/>
          </v:shape>
          <o:OLEObject Type="Embed" ProgID="Equation.DSMT4" ShapeID="_x0000_i1297" DrawAspect="Content" ObjectID="_1700067388" r:id="rId556"/>
        </w:object>
      </w:r>
      <w:r>
        <w:rPr>
          <w:rFonts w:hint="eastAsia"/>
        </w:rPr>
        <w:t>．则</w:t>
      </w:r>
      <w:r w:rsidR="00634040" w:rsidRPr="00634040">
        <w:rPr>
          <w:position w:val="-12"/>
        </w:rPr>
        <w:object w:dxaOrig="240" w:dyaOrig="360">
          <v:shape id="_x0000_i1298" type="#_x0000_t75" style="width:11.9pt;height:18.15pt" o:ole="">
            <v:imagedata r:id="rId557" o:title=""/>
          </v:shape>
          <o:OLEObject Type="Embed" ProgID="Equation.DSMT4" ShapeID="_x0000_i1298" DrawAspect="Content" ObjectID="_1700067389" r:id="rId558"/>
        </w:object>
      </w:r>
      <w:r>
        <w:rPr>
          <w:rFonts w:hint="eastAsia"/>
        </w:rPr>
        <w:t>和</w:t>
      </w:r>
      <w:r w:rsidR="00634040" w:rsidRPr="00634040">
        <w:rPr>
          <w:position w:val="-12"/>
        </w:rPr>
        <w:object w:dxaOrig="240" w:dyaOrig="360">
          <v:shape id="_x0000_i1299" type="#_x0000_t75" style="width:11.9pt;height:18.15pt" o:ole="">
            <v:imagedata r:id="rId559" o:title=""/>
          </v:shape>
          <o:OLEObject Type="Embed" ProgID="Equation.DSMT4" ShapeID="_x0000_i1299" DrawAspect="Content" ObjectID="_1700067390" r:id="rId560"/>
        </w:object>
      </w:r>
      <w:r>
        <w:rPr>
          <w:rFonts w:hint="eastAsia"/>
        </w:rPr>
        <w:t>可逆，且有</w:t>
      </w:r>
    </w:p>
    <w:p w:rsidR="00375419" w:rsidRDefault="00634040" w:rsidP="00375419">
      <w:pPr>
        <w:ind w:leftChars="400" w:left="960"/>
        <w:jc w:val="center"/>
      </w:pPr>
      <w:r w:rsidRPr="00634040">
        <w:rPr>
          <w:position w:val="-50"/>
        </w:rPr>
        <w:object w:dxaOrig="5220" w:dyaOrig="1120">
          <v:shape id="_x0000_i1300" type="#_x0000_t75" style="width:261.1pt;height:55.7pt" o:ole="">
            <v:imagedata r:id="rId561" o:title=""/>
          </v:shape>
          <o:OLEObject Type="Embed" ProgID="Equation.DSMT4" ShapeID="_x0000_i1300" DrawAspect="Content" ObjectID="_1700067391" r:id="rId562"/>
        </w:object>
      </w:r>
    </w:p>
    <w:p w:rsidR="00375419" w:rsidRPr="00BA0DE2" w:rsidRDefault="00375419" w:rsidP="00375419">
      <w:pPr>
        <w:ind w:leftChars="400" w:left="960"/>
      </w:pPr>
      <w:r>
        <w:rPr>
          <w:rFonts w:hint="eastAsia"/>
        </w:rPr>
        <w:t>因此令</w:t>
      </w:r>
      <w:r w:rsidR="00634040" w:rsidRPr="00634040">
        <w:rPr>
          <w:position w:val="-50"/>
        </w:rPr>
        <w:object w:dxaOrig="2640" w:dyaOrig="1120">
          <v:shape id="_x0000_i1301" type="#_x0000_t75" style="width:132.1pt;height:55.7pt" o:ole="">
            <v:imagedata r:id="rId563" o:title=""/>
          </v:shape>
          <o:OLEObject Type="Embed" ProgID="Equation.DSMT4" ShapeID="_x0000_i1301" DrawAspect="Content" ObjectID="_1700067392" r:id="rId564"/>
        </w:object>
      </w:r>
      <w:r>
        <w:rPr>
          <w:rFonts w:hint="eastAsia"/>
        </w:rPr>
        <w:t>，则有</w:t>
      </w:r>
      <w:r w:rsidR="00634040" w:rsidRPr="00025957">
        <w:rPr>
          <w:position w:val="-4"/>
        </w:rPr>
        <w:object w:dxaOrig="1060" w:dyaOrig="300">
          <v:shape id="_x0000_i1302" type="#_x0000_t75" style="width:53.2pt;height:15.05pt" o:ole="">
            <v:imagedata r:id="rId565" o:title=""/>
          </v:shape>
          <o:OLEObject Type="Embed" ProgID="Equation.DSMT4" ShapeID="_x0000_i1302" DrawAspect="Content" ObjectID="_1700067393" r:id="rId566"/>
        </w:object>
      </w:r>
      <w:r>
        <w:rPr>
          <w:rFonts w:hint="eastAsia"/>
        </w:rPr>
        <w:t>．</w:t>
      </w:r>
    </w:p>
    <w:p w:rsidR="00375419" w:rsidRDefault="00375419" w:rsidP="00375419"/>
    <w:p w:rsidR="00375419" w:rsidRDefault="00375419" w:rsidP="00375419"/>
    <w:p w:rsidR="00375419" w:rsidRDefault="00375419" w:rsidP="00375419">
      <w:r>
        <w:rPr>
          <w:rFonts w:hint="eastAsia"/>
        </w:rPr>
        <w:t>(22)</w:t>
      </w:r>
      <w:r>
        <w:rPr>
          <w:rFonts w:hint="eastAsia"/>
        </w:rPr>
        <w:t>（本题满分</w:t>
      </w:r>
      <w:r>
        <w:rPr>
          <w:rFonts w:hint="eastAsia"/>
        </w:rPr>
        <w:t>11</w:t>
      </w:r>
      <w:r>
        <w:rPr>
          <w:rFonts w:hint="eastAsia"/>
        </w:rPr>
        <w:t>分）</w:t>
      </w:r>
      <w:r w:rsidRPr="00375419">
        <w:rPr>
          <w:rStyle w:val="af"/>
          <w:rFonts w:hint="eastAsia"/>
        </w:rPr>
        <w:t>【同试卷一第三</w:t>
      </w:r>
      <w:r w:rsidRPr="00375419">
        <w:rPr>
          <w:rStyle w:val="af"/>
          <w:rFonts w:hint="eastAsia"/>
        </w:rPr>
        <w:t>(2</w:t>
      </w:r>
      <w:r>
        <w:rPr>
          <w:rStyle w:val="af"/>
          <w:rFonts w:hint="eastAsia"/>
        </w:rPr>
        <w:t>2</w:t>
      </w:r>
      <w:r w:rsidRPr="00375419">
        <w:rPr>
          <w:rStyle w:val="af"/>
          <w:rFonts w:hint="eastAsia"/>
        </w:rPr>
        <w:t>)</w:t>
      </w:r>
      <w:r w:rsidRPr="00375419">
        <w:rPr>
          <w:rStyle w:val="af"/>
          <w:rFonts w:hint="eastAsia"/>
        </w:rPr>
        <w:t>题】</w:t>
      </w:r>
    </w:p>
    <w:p w:rsidR="00375419" w:rsidRDefault="00375419" w:rsidP="00375419">
      <w:pPr>
        <w:ind w:leftChars="200" w:left="480"/>
      </w:pPr>
      <w:r>
        <w:rPr>
          <w:rFonts w:hint="eastAsia"/>
        </w:rPr>
        <w:t>设随机变量</w:t>
      </w:r>
      <w:r w:rsidR="00634040" w:rsidRPr="00634040">
        <w:rPr>
          <w:position w:val="-8"/>
        </w:rPr>
        <w:object w:dxaOrig="460" w:dyaOrig="279">
          <v:shape id="_x0000_i1303" type="#_x0000_t75" style="width:23.15pt;height:13.75pt" o:ole="">
            <v:imagedata r:id="rId567" o:title=""/>
          </v:shape>
          <o:OLEObject Type="Embed" ProgID="Equation.DSMT4" ShapeID="_x0000_i1303" DrawAspect="Content" ObjectID="_1700067394" r:id="rId568"/>
        </w:object>
      </w:r>
      <w:r>
        <w:rPr>
          <w:rFonts w:hint="eastAsia"/>
        </w:rPr>
        <w:t>相互独立，</w:t>
      </w:r>
      <w:r w:rsidR="00634040" w:rsidRPr="00025957">
        <w:rPr>
          <w:position w:val="-4"/>
        </w:rPr>
        <w:object w:dxaOrig="240" w:dyaOrig="240">
          <v:shape id="_x0000_i1304" type="#_x0000_t75" style="width:11.9pt;height:11.9pt" o:ole="">
            <v:imagedata r:id="rId569" o:title=""/>
          </v:shape>
          <o:OLEObject Type="Embed" ProgID="Equation.DSMT4" ShapeID="_x0000_i1304" DrawAspect="Content" ObjectID="_1700067395" r:id="rId570"/>
        </w:object>
      </w:r>
      <w:r>
        <w:rPr>
          <w:rFonts w:hint="eastAsia"/>
        </w:rPr>
        <w:t>服从参数为</w:t>
      </w:r>
      <w:r w:rsidR="00634040" w:rsidRPr="00025957">
        <w:rPr>
          <w:position w:val="-4"/>
        </w:rPr>
        <w:object w:dxaOrig="180" w:dyaOrig="260">
          <v:shape id="_x0000_i1305" type="#_x0000_t75" style="width:8.75pt;height:13.15pt" o:ole="">
            <v:imagedata r:id="rId571" o:title=""/>
          </v:shape>
          <o:OLEObject Type="Embed" ProgID="Equation.DSMT4" ShapeID="_x0000_i1305" DrawAspect="Content" ObjectID="_1700067396" r:id="rId572"/>
        </w:object>
      </w:r>
      <w:r>
        <w:rPr>
          <w:rFonts w:hint="eastAsia"/>
        </w:rPr>
        <w:t>的指数分布，</w:t>
      </w:r>
      <w:r w:rsidR="00634040" w:rsidRPr="00025957">
        <w:rPr>
          <w:position w:val="-4"/>
        </w:rPr>
        <w:object w:dxaOrig="220" w:dyaOrig="240">
          <v:shape id="_x0000_i1306" type="#_x0000_t75" style="width:11.25pt;height:11.9pt" o:ole="">
            <v:imagedata r:id="rId573" o:title=""/>
          </v:shape>
          <o:OLEObject Type="Embed" ProgID="Equation.DSMT4" ShapeID="_x0000_i1306" DrawAspect="Content" ObjectID="_1700067397" r:id="rId574"/>
        </w:object>
      </w:r>
      <w:r>
        <w:rPr>
          <w:rFonts w:hint="eastAsia"/>
        </w:rPr>
        <w:t>的概率分布为：</w:t>
      </w:r>
      <w:r w:rsidR="00634040" w:rsidRPr="00634040">
        <w:rPr>
          <w:position w:val="-10"/>
        </w:rPr>
        <w:object w:dxaOrig="1400" w:dyaOrig="320">
          <v:shape id="_x0000_i1307" type="#_x0000_t75" style="width:70.1pt;height:16.3pt" o:ole="">
            <v:imagedata r:id="rId575" o:title=""/>
          </v:shape>
          <o:OLEObject Type="Embed" ProgID="Equation.DSMT4" ShapeID="_x0000_i1307" DrawAspect="Content" ObjectID="_1700067398" r:id="rId576"/>
        </w:object>
      </w:r>
      <w:r>
        <w:rPr>
          <w:rFonts w:hint="eastAsia"/>
        </w:rPr>
        <w:t>，</w:t>
      </w:r>
      <w:r w:rsidR="00634040" w:rsidRPr="00634040">
        <w:rPr>
          <w:position w:val="-10"/>
        </w:rPr>
        <w:object w:dxaOrig="1579" w:dyaOrig="320">
          <v:shape id="_x0000_i1308" type="#_x0000_t75" style="width:78.9pt;height:16.3pt" o:ole="">
            <v:imagedata r:id="rId577" o:title=""/>
          </v:shape>
          <o:OLEObject Type="Embed" ProgID="Equation.DSMT4" ShapeID="_x0000_i1308" DrawAspect="Content" ObjectID="_1700067399" r:id="rId578"/>
        </w:object>
      </w:r>
      <w:r>
        <w:rPr>
          <w:rFonts w:hint="eastAsia"/>
        </w:rPr>
        <w:t>，</w:t>
      </w:r>
      <w:r w:rsidR="00634040" w:rsidRPr="00634040">
        <w:rPr>
          <w:position w:val="-10"/>
        </w:rPr>
        <w:object w:dxaOrig="1060" w:dyaOrig="320">
          <v:shape id="_x0000_i1309" type="#_x0000_t75" style="width:53.2pt;height:16.3pt" o:ole="">
            <v:imagedata r:id="rId579" o:title=""/>
          </v:shape>
          <o:OLEObject Type="Embed" ProgID="Equation.DSMT4" ShapeID="_x0000_i1309" DrawAspect="Content" ObjectID="_1700067400" r:id="rId580"/>
        </w:object>
      </w:r>
      <w:r>
        <w:rPr>
          <w:rFonts w:hint="eastAsia"/>
        </w:rPr>
        <w:t>．令</w:t>
      </w:r>
      <w:r w:rsidR="00634040" w:rsidRPr="00025957">
        <w:rPr>
          <w:position w:val="-4"/>
        </w:rPr>
        <w:object w:dxaOrig="760" w:dyaOrig="240">
          <v:shape id="_x0000_i1310" type="#_x0000_t75" style="width:38.2pt;height:11.9pt" o:ole="">
            <v:imagedata r:id="rId581" o:title=""/>
          </v:shape>
          <o:OLEObject Type="Embed" ProgID="Equation.DSMT4" ShapeID="_x0000_i1310" DrawAspect="Content" ObjectID="_1700067401" r:id="rId582"/>
        </w:object>
      </w:r>
      <w:r>
        <w:rPr>
          <w:rFonts w:hint="eastAsia"/>
        </w:rPr>
        <w:t>．</w:t>
      </w:r>
    </w:p>
    <w:p w:rsidR="00375419" w:rsidRDefault="00375419" w:rsidP="00375419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求</w:t>
      </w:r>
      <w:r w:rsidR="00634040" w:rsidRPr="00025957">
        <w:rPr>
          <w:position w:val="-4"/>
        </w:rPr>
        <w:object w:dxaOrig="220" w:dyaOrig="240">
          <v:shape id="_x0000_i1311" type="#_x0000_t75" style="width:11.25pt;height:11.9pt" o:ole="">
            <v:imagedata r:id="rId583" o:title=""/>
          </v:shape>
          <o:OLEObject Type="Embed" ProgID="Equation.DSMT4" ShapeID="_x0000_i1311" DrawAspect="Content" ObjectID="_1700067402" r:id="rId584"/>
        </w:object>
      </w:r>
      <w:r>
        <w:rPr>
          <w:rFonts w:hint="eastAsia"/>
        </w:rPr>
        <w:t>的概率密度；</w:t>
      </w:r>
    </w:p>
    <w:p w:rsidR="00375419" w:rsidRDefault="00375419" w:rsidP="00375419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634040" w:rsidRPr="00634040">
        <w:rPr>
          <w:position w:val="-10"/>
        </w:rPr>
        <w:object w:dxaOrig="200" w:dyaOrig="260">
          <v:shape id="_x0000_i1312" type="#_x0000_t75" style="width:10pt;height:13.15pt" o:ole="">
            <v:imagedata r:id="rId585" o:title=""/>
          </v:shape>
          <o:OLEObject Type="Embed" ProgID="Equation.DSMT4" ShapeID="_x0000_i1312" DrawAspect="Content" ObjectID="_1700067403" r:id="rId586"/>
        </w:object>
      </w:r>
      <w:r>
        <w:rPr>
          <w:rFonts w:hint="eastAsia"/>
        </w:rPr>
        <w:t>为何值时，</w:t>
      </w:r>
      <w:r w:rsidR="00634040" w:rsidRPr="00025957">
        <w:rPr>
          <w:position w:val="-4"/>
        </w:rPr>
        <w:object w:dxaOrig="240" w:dyaOrig="240">
          <v:shape id="_x0000_i1313" type="#_x0000_t75" style="width:11.9pt;height:11.9pt" o:ole="">
            <v:imagedata r:id="rId587" o:title=""/>
          </v:shape>
          <o:OLEObject Type="Embed" ProgID="Equation.DSMT4" ShapeID="_x0000_i1313" DrawAspect="Content" ObjectID="_1700067404" r:id="rId588"/>
        </w:object>
      </w:r>
      <w:r>
        <w:rPr>
          <w:rFonts w:hint="eastAsia"/>
        </w:rPr>
        <w:t>与</w:t>
      </w:r>
      <w:r w:rsidR="00634040" w:rsidRPr="00025957">
        <w:rPr>
          <w:position w:val="-4"/>
        </w:rPr>
        <w:object w:dxaOrig="220" w:dyaOrig="240">
          <v:shape id="_x0000_i1314" type="#_x0000_t75" style="width:11.25pt;height:11.9pt" o:ole="">
            <v:imagedata r:id="rId589" o:title=""/>
          </v:shape>
          <o:OLEObject Type="Embed" ProgID="Equation.DSMT4" ShapeID="_x0000_i1314" DrawAspect="Content" ObjectID="_1700067405" r:id="rId590"/>
        </w:object>
      </w:r>
      <w:r>
        <w:rPr>
          <w:rFonts w:hint="eastAsia"/>
        </w:rPr>
        <w:t>不相关；</w:t>
      </w:r>
    </w:p>
    <w:p w:rsidR="00375419" w:rsidRDefault="00375419" w:rsidP="00375419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Ⅲ</w:t>
      </w:r>
      <w:r>
        <w:rPr>
          <w:rFonts w:hint="eastAsia"/>
        </w:rPr>
        <w:t xml:space="preserve">) </w:t>
      </w:r>
      <w:r w:rsidR="00634040" w:rsidRPr="00025957">
        <w:rPr>
          <w:position w:val="-4"/>
        </w:rPr>
        <w:object w:dxaOrig="240" w:dyaOrig="240">
          <v:shape id="_x0000_i1315" type="#_x0000_t75" style="width:11.9pt;height:11.9pt" o:ole="">
            <v:imagedata r:id="rId591" o:title=""/>
          </v:shape>
          <o:OLEObject Type="Embed" ProgID="Equation.DSMT4" ShapeID="_x0000_i1315" DrawAspect="Content" ObjectID="_1700067406" r:id="rId592"/>
        </w:object>
      </w:r>
      <w:r>
        <w:rPr>
          <w:rFonts w:hint="eastAsia"/>
        </w:rPr>
        <w:t>与</w:t>
      </w:r>
      <w:r w:rsidR="00634040" w:rsidRPr="00025957">
        <w:rPr>
          <w:position w:val="-4"/>
        </w:rPr>
        <w:object w:dxaOrig="220" w:dyaOrig="240">
          <v:shape id="_x0000_i1316" type="#_x0000_t75" style="width:11.25pt;height:11.9pt" o:ole="">
            <v:imagedata r:id="rId593" o:title=""/>
          </v:shape>
          <o:OLEObject Type="Embed" ProgID="Equation.DSMT4" ShapeID="_x0000_i1316" DrawAspect="Content" ObjectID="_1700067407" r:id="rId594"/>
        </w:object>
      </w:r>
      <w:r>
        <w:rPr>
          <w:rFonts w:hint="eastAsia"/>
        </w:rPr>
        <w:t>是否相互独立？</w:t>
      </w:r>
    </w:p>
    <w:p w:rsidR="00375419" w:rsidRDefault="00375419" w:rsidP="00375419"/>
    <w:p w:rsidR="00375419" w:rsidRDefault="00375419" w:rsidP="00375419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 w:rsidR="00634040" w:rsidRPr="00025957">
        <w:rPr>
          <w:position w:val="-4"/>
        </w:rPr>
        <w:object w:dxaOrig="240" w:dyaOrig="240">
          <v:shape id="_x0000_i1317" type="#_x0000_t75" style="width:11.9pt;height:11.9pt" o:ole="">
            <v:imagedata r:id="rId595" o:title=""/>
          </v:shape>
          <o:OLEObject Type="Embed" ProgID="Equation.DSMT4" ShapeID="_x0000_i1317" DrawAspect="Content" ObjectID="_1700067408" r:id="rId596"/>
        </w:object>
      </w:r>
      <w:r>
        <w:rPr>
          <w:rFonts w:hint="eastAsia"/>
        </w:rPr>
        <w:t>的概率密度函数为</w:t>
      </w:r>
    </w:p>
    <w:p w:rsidR="00375419" w:rsidRDefault="00634040" w:rsidP="00375419">
      <w:pPr>
        <w:ind w:leftChars="400" w:left="960"/>
        <w:jc w:val="center"/>
      </w:pPr>
      <w:r w:rsidRPr="00634040">
        <w:rPr>
          <w:position w:val="-32"/>
        </w:rPr>
        <w:object w:dxaOrig="2100" w:dyaOrig="760">
          <v:shape id="_x0000_i1318" type="#_x0000_t75" style="width:105.2pt;height:38.2pt" o:ole="">
            <v:imagedata r:id="rId597" o:title=""/>
          </v:shape>
          <o:OLEObject Type="Embed" ProgID="Equation.DSMT4" ShapeID="_x0000_i1318" DrawAspect="Content" ObjectID="_1700067409" r:id="rId598"/>
        </w:object>
      </w:r>
    </w:p>
    <w:p w:rsidR="00375419" w:rsidRDefault="00634040" w:rsidP="00375419">
      <w:pPr>
        <w:ind w:leftChars="400" w:left="960"/>
      </w:pPr>
      <w:r w:rsidRPr="00025957">
        <w:rPr>
          <w:position w:val="-4"/>
        </w:rPr>
        <w:object w:dxaOrig="220" w:dyaOrig="240">
          <v:shape id="_x0000_i1319" type="#_x0000_t75" style="width:11.25pt;height:11.9pt" o:ole="">
            <v:imagedata r:id="rId599" o:title=""/>
          </v:shape>
          <o:OLEObject Type="Embed" ProgID="Equation.DSMT4" ShapeID="_x0000_i1319" DrawAspect="Content" ObjectID="_1700067410" r:id="rId600"/>
        </w:object>
      </w:r>
      <w:r w:rsidR="00375419">
        <w:rPr>
          <w:rFonts w:hint="eastAsia"/>
        </w:rPr>
        <w:t>的分布函数为</w:t>
      </w:r>
    </w:p>
    <w:p w:rsidR="00375419" w:rsidRDefault="00634040" w:rsidP="00375419">
      <w:pPr>
        <w:ind w:leftChars="400" w:left="960"/>
        <w:jc w:val="center"/>
      </w:pPr>
      <w:r w:rsidRPr="00634040">
        <w:rPr>
          <w:position w:val="-66"/>
        </w:rPr>
        <w:object w:dxaOrig="6619" w:dyaOrig="1440">
          <v:shape id="_x0000_i1320" type="#_x0000_t75" style="width:331.2pt;height:1in" o:ole="">
            <v:imagedata r:id="rId601" o:title=""/>
          </v:shape>
          <o:OLEObject Type="Embed" ProgID="Equation.DSMT4" ShapeID="_x0000_i1320" DrawAspect="Content" ObjectID="_1700067411" r:id="rId602"/>
        </w:object>
      </w:r>
    </w:p>
    <w:p w:rsidR="00375419" w:rsidRDefault="00375419" w:rsidP="00375419">
      <w:pPr>
        <w:ind w:leftChars="400" w:left="960"/>
      </w:pPr>
      <w:r>
        <w:rPr>
          <w:rFonts w:hint="eastAsia"/>
        </w:rPr>
        <w:t>因此</w:t>
      </w:r>
      <w:r w:rsidR="00634040" w:rsidRPr="00025957">
        <w:rPr>
          <w:position w:val="-4"/>
        </w:rPr>
        <w:object w:dxaOrig="220" w:dyaOrig="240">
          <v:shape id="_x0000_i1321" type="#_x0000_t75" style="width:11.25pt;height:11.9pt" o:ole="">
            <v:imagedata r:id="rId603" o:title=""/>
          </v:shape>
          <o:OLEObject Type="Embed" ProgID="Equation.DSMT4" ShapeID="_x0000_i1321" DrawAspect="Content" ObjectID="_1700067412" r:id="rId604"/>
        </w:object>
      </w:r>
      <w:r>
        <w:rPr>
          <w:rFonts w:hint="eastAsia"/>
        </w:rPr>
        <w:t>的概率密度为</w:t>
      </w:r>
    </w:p>
    <w:p w:rsidR="00375419" w:rsidRDefault="00634040" w:rsidP="00375419">
      <w:pPr>
        <w:ind w:leftChars="400" w:left="960"/>
        <w:jc w:val="center"/>
      </w:pPr>
      <w:r w:rsidRPr="00634040">
        <w:rPr>
          <w:position w:val="-52"/>
        </w:rPr>
        <w:object w:dxaOrig="5820" w:dyaOrig="1160">
          <v:shape id="_x0000_i1322" type="#_x0000_t75" style="width:291.15pt;height:58.25pt" o:ole="">
            <v:imagedata r:id="rId605" o:title=""/>
          </v:shape>
          <o:OLEObject Type="Embed" ProgID="Equation.DSMT4" ShapeID="_x0000_i1322" DrawAspect="Content" ObjectID="_1700067413" r:id="rId606"/>
        </w:object>
      </w:r>
    </w:p>
    <w:p w:rsidR="00375419" w:rsidRDefault="00375419" w:rsidP="00375419">
      <w:pPr>
        <w:ind w:leftChars="200" w:left="480"/>
        <w:jc w:val="left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因为随机变量</w:t>
      </w:r>
      <w:r w:rsidR="00634040" w:rsidRPr="00634040">
        <w:rPr>
          <w:position w:val="-8"/>
        </w:rPr>
        <w:object w:dxaOrig="460" w:dyaOrig="279">
          <v:shape id="_x0000_i1323" type="#_x0000_t75" style="width:23.15pt;height:13.75pt" o:ole="">
            <v:imagedata r:id="rId607" o:title=""/>
          </v:shape>
          <o:OLEObject Type="Embed" ProgID="Equation.DSMT4" ShapeID="_x0000_i1323" DrawAspect="Content" ObjectID="_1700067414" r:id="rId608"/>
        </w:object>
      </w:r>
      <w:r>
        <w:rPr>
          <w:rFonts w:hint="eastAsia"/>
        </w:rPr>
        <w:t>相互独立，且</w:t>
      </w:r>
      <w:r w:rsidR="00634040" w:rsidRPr="00634040">
        <w:rPr>
          <w:position w:val="-10"/>
        </w:rPr>
        <w:object w:dxaOrig="920" w:dyaOrig="320">
          <v:shape id="_x0000_i1324" type="#_x0000_t75" style="width:45.7pt;height:16.3pt" o:ole="">
            <v:imagedata r:id="rId609" o:title=""/>
          </v:shape>
          <o:OLEObject Type="Embed" ProgID="Equation.DSMT4" ShapeID="_x0000_i1324" DrawAspect="Content" ObjectID="_1700067415" r:id="rId610"/>
        </w:object>
      </w:r>
      <w:r>
        <w:rPr>
          <w:rFonts w:hint="eastAsia"/>
        </w:rPr>
        <w:t>，</w:t>
      </w:r>
      <w:r w:rsidR="00634040" w:rsidRPr="00634040">
        <w:rPr>
          <w:position w:val="-10"/>
        </w:rPr>
        <w:object w:dxaOrig="1340" w:dyaOrig="320">
          <v:shape id="_x0000_i1325" type="#_x0000_t75" style="width:67pt;height:16.3pt" o:ole="">
            <v:imagedata r:id="rId611" o:title=""/>
          </v:shape>
          <o:OLEObject Type="Embed" ProgID="Equation.DSMT4" ShapeID="_x0000_i1325" DrawAspect="Content" ObjectID="_1700067416" r:id="rId612"/>
        </w:object>
      </w:r>
      <w:r>
        <w:rPr>
          <w:rFonts w:hint="eastAsia"/>
        </w:rPr>
        <w:t>，所以</w:t>
      </w:r>
    </w:p>
    <w:p w:rsidR="00375419" w:rsidRDefault="00634040" w:rsidP="00375419">
      <w:pPr>
        <w:ind w:leftChars="400" w:left="960"/>
        <w:jc w:val="center"/>
      </w:pPr>
      <w:r w:rsidRPr="00634040">
        <w:rPr>
          <w:position w:val="-32"/>
        </w:rPr>
        <w:object w:dxaOrig="5360" w:dyaOrig="760">
          <v:shape id="_x0000_i1326" type="#_x0000_t75" style="width:267.95pt;height:38.2pt" o:ole="">
            <v:imagedata r:id="rId613" o:title=""/>
          </v:shape>
          <o:OLEObject Type="Embed" ProgID="Equation.DSMT4" ShapeID="_x0000_i1326" DrawAspect="Content" ObjectID="_1700067417" r:id="rId614"/>
        </w:object>
      </w:r>
    </w:p>
    <w:p w:rsidR="00375419" w:rsidRDefault="00375419" w:rsidP="00375419">
      <w:pPr>
        <w:ind w:leftChars="400" w:left="960"/>
      </w:pPr>
      <w:r>
        <w:rPr>
          <w:rFonts w:hint="eastAsia"/>
        </w:rPr>
        <w:t>故</w:t>
      </w:r>
      <w:r w:rsidR="00634040" w:rsidRPr="00634040">
        <w:rPr>
          <w:position w:val="-8"/>
        </w:rPr>
        <w:object w:dxaOrig="480" w:dyaOrig="279">
          <v:shape id="_x0000_i1327" type="#_x0000_t75" style="width:23.8pt;height:13.75pt" o:ole="">
            <v:imagedata r:id="rId615" o:title=""/>
          </v:shape>
          <o:OLEObject Type="Embed" ProgID="Equation.DSMT4" ShapeID="_x0000_i1327" DrawAspect="Content" ObjectID="_1700067418" r:id="rId616"/>
        </w:object>
      </w:r>
      <w:r>
        <w:rPr>
          <w:rFonts w:hint="eastAsia"/>
        </w:rPr>
        <w:t>不相关等价于</w:t>
      </w:r>
      <w:r w:rsidR="00634040" w:rsidRPr="00634040">
        <w:rPr>
          <w:position w:val="-10"/>
        </w:rPr>
        <w:object w:dxaOrig="2180" w:dyaOrig="320">
          <v:shape id="_x0000_i1328" type="#_x0000_t75" style="width:108.95pt;height:16.3pt" o:ole="">
            <v:imagedata r:id="rId617" o:title=""/>
          </v:shape>
          <o:OLEObject Type="Embed" ProgID="Equation.DSMT4" ShapeID="_x0000_i1328" DrawAspect="Content" ObjectID="_1700067419" r:id="rId618"/>
        </w:object>
      </w:r>
      <w:r>
        <w:rPr>
          <w:rFonts w:hint="eastAsia"/>
        </w:rPr>
        <w:t>，即</w:t>
      </w:r>
      <w:r w:rsidR="00634040" w:rsidRPr="00634040">
        <w:rPr>
          <w:position w:val="-10"/>
        </w:rPr>
        <w:object w:dxaOrig="740" w:dyaOrig="320">
          <v:shape id="_x0000_i1329" type="#_x0000_t75" style="width:36.95pt;height:16.3pt" o:ole="">
            <v:imagedata r:id="rId619" o:title=""/>
          </v:shape>
          <o:OLEObject Type="Embed" ProgID="Equation.DSMT4" ShapeID="_x0000_i1329" DrawAspect="Content" ObjectID="_1700067420" r:id="rId620"/>
        </w:object>
      </w:r>
      <w:r>
        <w:rPr>
          <w:rFonts w:hint="eastAsia"/>
        </w:rPr>
        <w:t>．</w:t>
      </w:r>
    </w:p>
    <w:p w:rsidR="00375419" w:rsidRDefault="00375419" w:rsidP="00375419">
      <w:pPr>
        <w:ind w:leftChars="200" w:left="960" w:hangingChars="200" w:hanging="480"/>
        <w:jc w:val="left"/>
      </w:pPr>
      <w:r>
        <w:rPr>
          <w:rFonts w:hint="eastAsia"/>
        </w:rPr>
        <w:t>(</w:t>
      </w:r>
      <w:r w:rsidRPr="00026928">
        <w:rPr>
          <w:rFonts w:hint="eastAsia"/>
        </w:rPr>
        <w:t>Ⅲ</w:t>
      </w:r>
      <w:r>
        <w:rPr>
          <w:rFonts w:hint="eastAsia"/>
        </w:rPr>
        <w:t xml:space="preserve">) </w:t>
      </w:r>
      <w:r>
        <w:rPr>
          <w:rFonts w:hint="eastAsia"/>
        </w:rPr>
        <w:t>由</w:t>
      </w: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>)</w:t>
      </w:r>
      <w:r>
        <w:rPr>
          <w:rFonts w:hint="eastAsia"/>
        </w:rPr>
        <w:t>可知，当</w:t>
      </w:r>
      <w:r w:rsidR="00634040" w:rsidRPr="00634040">
        <w:rPr>
          <w:position w:val="-10"/>
        </w:rPr>
        <w:object w:dxaOrig="740" w:dyaOrig="320">
          <v:shape id="_x0000_i1330" type="#_x0000_t75" style="width:36.95pt;height:16.3pt" o:ole="">
            <v:imagedata r:id="rId621" o:title=""/>
          </v:shape>
          <o:OLEObject Type="Embed" ProgID="Equation.DSMT4" ShapeID="_x0000_i1330" DrawAspect="Content" ObjectID="_1700067421" r:id="rId622"/>
        </w:object>
      </w:r>
      <w:r>
        <w:rPr>
          <w:rFonts w:hint="eastAsia"/>
        </w:rPr>
        <w:t>时，</w:t>
      </w:r>
      <w:r w:rsidR="00634040" w:rsidRPr="00025957">
        <w:rPr>
          <w:position w:val="-4"/>
        </w:rPr>
        <w:object w:dxaOrig="240" w:dyaOrig="240">
          <v:shape id="_x0000_i1331" type="#_x0000_t75" style="width:11.9pt;height:11.9pt" o:ole="">
            <v:imagedata r:id="rId623" o:title=""/>
          </v:shape>
          <o:OLEObject Type="Embed" ProgID="Equation.DSMT4" ShapeID="_x0000_i1331" DrawAspect="Content" ObjectID="_1700067422" r:id="rId624"/>
        </w:object>
      </w:r>
      <w:r>
        <w:rPr>
          <w:rFonts w:hint="eastAsia"/>
        </w:rPr>
        <w:t>与</w:t>
      </w:r>
      <w:r w:rsidR="00634040" w:rsidRPr="00025957">
        <w:rPr>
          <w:position w:val="-4"/>
        </w:rPr>
        <w:object w:dxaOrig="220" w:dyaOrig="240">
          <v:shape id="_x0000_i1332" type="#_x0000_t75" style="width:11.25pt;height:11.9pt" o:ole="">
            <v:imagedata r:id="rId625" o:title=""/>
          </v:shape>
          <o:OLEObject Type="Embed" ProgID="Equation.DSMT4" ShapeID="_x0000_i1332" DrawAspect="Content" ObjectID="_1700067423" r:id="rId626"/>
        </w:object>
      </w:r>
      <w:r>
        <w:rPr>
          <w:rFonts w:hint="eastAsia"/>
        </w:rPr>
        <w:t>是相关的，从而不相互独立．而当</w:t>
      </w:r>
      <w:r w:rsidR="00634040" w:rsidRPr="00634040">
        <w:rPr>
          <w:position w:val="-10"/>
        </w:rPr>
        <w:object w:dxaOrig="740" w:dyaOrig="320">
          <v:shape id="_x0000_i1333" type="#_x0000_t75" style="width:36.95pt;height:16.3pt" o:ole="">
            <v:imagedata r:id="rId627" o:title=""/>
          </v:shape>
          <o:OLEObject Type="Embed" ProgID="Equation.DSMT4" ShapeID="_x0000_i1333" DrawAspect="Content" ObjectID="_1700067424" r:id="rId628"/>
        </w:object>
      </w:r>
      <w:r>
        <w:rPr>
          <w:rFonts w:hint="eastAsia"/>
        </w:rPr>
        <w:t>时，因为</w:t>
      </w:r>
    </w:p>
    <w:p w:rsidR="00375419" w:rsidRDefault="00634040" w:rsidP="00375419">
      <w:pPr>
        <w:ind w:leftChars="400" w:left="960"/>
        <w:jc w:val="center"/>
      </w:pPr>
      <w:r w:rsidRPr="00634040">
        <w:rPr>
          <w:position w:val="-88"/>
        </w:rPr>
        <w:object w:dxaOrig="6120" w:dyaOrig="1800">
          <v:shape id="_x0000_i1334" type="#_x0000_t75" style="width:306.15pt;height:90.15pt" o:ole="">
            <v:imagedata r:id="rId629" o:title=""/>
          </v:shape>
          <o:OLEObject Type="Embed" ProgID="Equation.DSMT4" ShapeID="_x0000_i1334" DrawAspect="Content" ObjectID="_1700067425" r:id="rId630"/>
        </w:object>
      </w:r>
    </w:p>
    <w:p w:rsidR="00375419" w:rsidRPr="00C10FAB" w:rsidRDefault="00375419" w:rsidP="00375419">
      <w:pPr>
        <w:ind w:leftChars="400" w:left="960"/>
        <w:jc w:val="left"/>
      </w:pPr>
      <w:r>
        <w:rPr>
          <w:rFonts w:hint="eastAsia"/>
        </w:rPr>
        <w:t>从而</w:t>
      </w:r>
      <w:r w:rsidR="00634040" w:rsidRPr="00025957">
        <w:rPr>
          <w:position w:val="-4"/>
        </w:rPr>
        <w:object w:dxaOrig="240" w:dyaOrig="240">
          <v:shape id="_x0000_i1335" type="#_x0000_t75" style="width:11.9pt;height:11.9pt" o:ole="">
            <v:imagedata r:id="rId631" o:title=""/>
          </v:shape>
          <o:OLEObject Type="Embed" ProgID="Equation.DSMT4" ShapeID="_x0000_i1335" DrawAspect="Content" ObjectID="_1700067426" r:id="rId632"/>
        </w:object>
      </w:r>
      <w:r>
        <w:rPr>
          <w:rFonts w:hint="eastAsia"/>
        </w:rPr>
        <w:t>与</w:t>
      </w:r>
      <w:r w:rsidR="00634040" w:rsidRPr="00025957">
        <w:rPr>
          <w:position w:val="-4"/>
        </w:rPr>
        <w:object w:dxaOrig="220" w:dyaOrig="240">
          <v:shape id="_x0000_i1336" type="#_x0000_t75" style="width:11.25pt;height:11.9pt" o:ole="">
            <v:imagedata r:id="rId633" o:title=""/>
          </v:shape>
          <o:OLEObject Type="Embed" ProgID="Equation.DSMT4" ShapeID="_x0000_i1336" DrawAspect="Content" ObjectID="_1700067427" r:id="rId634"/>
        </w:object>
      </w:r>
      <w:r>
        <w:rPr>
          <w:rFonts w:hint="eastAsia"/>
        </w:rPr>
        <w:t>也是不相互独立的．</w:t>
      </w:r>
    </w:p>
    <w:p w:rsidR="00375419" w:rsidRDefault="00375419" w:rsidP="00375419"/>
    <w:p w:rsidR="00375419" w:rsidRDefault="00375419" w:rsidP="00375419"/>
    <w:p w:rsidR="00375419" w:rsidRDefault="00375419" w:rsidP="00375419">
      <w:r>
        <w:rPr>
          <w:rFonts w:hint="eastAsia"/>
        </w:rPr>
        <w:t>(23)</w:t>
      </w:r>
      <w:r>
        <w:rPr>
          <w:rFonts w:hint="eastAsia"/>
        </w:rPr>
        <w:t>（本题满分</w:t>
      </w:r>
      <w:r>
        <w:rPr>
          <w:rFonts w:hint="eastAsia"/>
        </w:rPr>
        <w:t>11</w:t>
      </w:r>
      <w:r>
        <w:rPr>
          <w:rFonts w:hint="eastAsia"/>
        </w:rPr>
        <w:t>分）</w:t>
      </w:r>
      <w:r w:rsidRPr="00375419">
        <w:rPr>
          <w:rStyle w:val="af"/>
          <w:rFonts w:hint="eastAsia"/>
        </w:rPr>
        <w:t>【同试卷一第三</w:t>
      </w:r>
      <w:r w:rsidRPr="00375419">
        <w:rPr>
          <w:rStyle w:val="af"/>
          <w:rFonts w:hint="eastAsia"/>
        </w:rPr>
        <w:t>(2</w:t>
      </w:r>
      <w:r>
        <w:rPr>
          <w:rStyle w:val="af"/>
          <w:rFonts w:hint="eastAsia"/>
        </w:rPr>
        <w:t>3</w:t>
      </w:r>
      <w:r w:rsidRPr="00375419">
        <w:rPr>
          <w:rStyle w:val="af"/>
          <w:rFonts w:hint="eastAsia"/>
        </w:rPr>
        <w:t>)</w:t>
      </w:r>
      <w:r w:rsidRPr="00375419">
        <w:rPr>
          <w:rStyle w:val="af"/>
          <w:rFonts w:hint="eastAsia"/>
        </w:rPr>
        <w:t>题】</w:t>
      </w:r>
    </w:p>
    <w:p w:rsidR="00375419" w:rsidRDefault="00375419" w:rsidP="00375419">
      <w:pPr>
        <w:ind w:leftChars="200" w:left="480"/>
      </w:pPr>
      <w:r>
        <w:rPr>
          <w:rFonts w:hint="eastAsia"/>
        </w:rPr>
        <w:t>设总体</w:t>
      </w:r>
      <w:r w:rsidR="00634040" w:rsidRPr="00025957">
        <w:rPr>
          <w:position w:val="-4"/>
        </w:rPr>
        <w:object w:dxaOrig="240" w:dyaOrig="240">
          <v:shape id="_x0000_i1337" type="#_x0000_t75" style="width:11.9pt;height:11.9pt" o:ole="">
            <v:imagedata r:id="rId635" o:title=""/>
          </v:shape>
          <o:OLEObject Type="Embed" ProgID="Equation.DSMT4" ShapeID="_x0000_i1337" DrawAspect="Content" ObjectID="_1700067428" r:id="rId636"/>
        </w:object>
      </w:r>
      <w:r>
        <w:rPr>
          <w:rFonts w:hint="eastAsia"/>
        </w:rPr>
        <w:t>的概率密度为</w:t>
      </w:r>
    </w:p>
    <w:p w:rsidR="00375419" w:rsidRDefault="00634040" w:rsidP="00375419">
      <w:pPr>
        <w:ind w:leftChars="200" w:left="480"/>
        <w:jc w:val="center"/>
      </w:pPr>
      <w:r w:rsidRPr="00634040">
        <w:rPr>
          <w:position w:val="-50"/>
        </w:rPr>
        <w:object w:dxaOrig="2659" w:dyaOrig="1120">
          <v:shape id="_x0000_i1338" type="#_x0000_t75" style="width:132.75pt;height:55.7pt" o:ole="">
            <v:imagedata r:id="rId637" o:title=""/>
          </v:shape>
          <o:OLEObject Type="Embed" ProgID="Equation.DSMT4" ShapeID="_x0000_i1338" DrawAspect="Content" ObjectID="_1700067429" r:id="rId638"/>
        </w:object>
      </w:r>
    </w:p>
    <w:p w:rsidR="00375419" w:rsidRDefault="00375419" w:rsidP="00375419">
      <w:pPr>
        <w:ind w:leftChars="200" w:left="480"/>
      </w:pPr>
      <w:r>
        <w:rPr>
          <w:rFonts w:hint="eastAsia"/>
        </w:rPr>
        <w:t>其中</w:t>
      </w:r>
      <w:r w:rsidR="00634040" w:rsidRPr="00634040">
        <w:rPr>
          <w:position w:val="-10"/>
        </w:rPr>
        <w:object w:dxaOrig="240" w:dyaOrig="260">
          <v:shape id="_x0000_i1339" type="#_x0000_t75" style="width:11.9pt;height:13.15pt" o:ole="">
            <v:imagedata r:id="rId639" o:title=""/>
          </v:shape>
          <o:OLEObject Type="Embed" ProgID="Equation.DSMT4" ShapeID="_x0000_i1339" DrawAspect="Content" ObjectID="_1700067430" r:id="rId640"/>
        </w:object>
      </w:r>
      <w:r>
        <w:rPr>
          <w:rFonts w:hint="eastAsia"/>
        </w:rPr>
        <w:t>是已知参数，</w:t>
      </w:r>
      <w:r w:rsidR="00634040" w:rsidRPr="00634040">
        <w:rPr>
          <w:position w:val="-6"/>
        </w:rPr>
        <w:object w:dxaOrig="240" w:dyaOrig="220">
          <v:shape id="_x0000_i1340" type="#_x0000_t75" style="width:11.9pt;height:11.25pt" o:ole="">
            <v:imagedata r:id="rId641" o:title=""/>
          </v:shape>
          <o:OLEObject Type="Embed" ProgID="Equation.DSMT4" ShapeID="_x0000_i1340" DrawAspect="Content" ObjectID="_1700067431" r:id="rId642"/>
        </w:object>
      </w:r>
      <w:r>
        <w:rPr>
          <w:rFonts w:hint="eastAsia"/>
        </w:rPr>
        <w:t>是未知参数，</w:t>
      </w:r>
      <w:r w:rsidR="00634040" w:rsidRPr="00025957">
        <w:rPr>
          <w:position w:val="-4"/>
        </w:rPr>
        <w:object w:dxaOrig="240" w:dyaOrig="260">
          <v:shape id="_x0000_i1341" type="#_x0000_t75" style="width:11.9pt;height:13.15pt" o:ole="">
            <v:imagedata r:id="rId643" o:title=""/>
          </v:shape>
          <o:OLEObject Type="Embed" ProgID="Equation.DSMT4" ShapeID="_x0000_i1341" DrawAspect="Content" ObjectID="_1700067432" r:id="rId644"/>
        </w:object>
      </w:r>
      <w:r>
        <w:rPr>
          <w:rFonts w:hint="eastAsia"/>
        </w:rPr>
        <w:t>是常数，</w:t>
      </w:r>
      <w:r w:rsidR="00634040" w:rsidRPr="00634040">
        <w:rPr>
          <w:position w:val="-12"/>
        </w:rPr>
        <w:object w:dxaOrig="1260" w:dyaOrig="360">
          <v:shape id="_x0000_i1342" type="#_x0000_t75" style="width:63.25pt;height:18.15pt" o:ole="">
            <v:imagedata r:id="rId645" o:title=""/>
          </v:shape>
          <o:OLEObject Type="Embed" ProgID="Equation.DSMT4" ShapeID="_x0000_i1342" DrawAspect="Content" ObjectID="_1700067433" r:id="rId646"/>
        </w:object>
      </w:r>
      <w:r>
        <w:rPr>
          <w:rFonts w:hint="eastAsia"/>
        </w:rPr>
        <w:t>是来自总体</w:t>
      </w:r>
      <w:r w:rsidR="00634040" w:rsidRPr="00025957">
        <w:rPr>
          <w:position w:val="-4"/>
        </w:rPr>
        <w:object w:dxaOrig="240" w:dyaOrig="240">
          <v:shape id="_x0000_i1343" type="#_x0000_t75" style="width:11.9pt;height:11.9pt" o:ole="">
            <v:imagedata r:id="rId647" o:title=""/>
          </v:shape>
          <o:OLEObject Type="Embed" ProgID="Equation.DSMT4" ShapeID="_x0000_i1343" DrawAspect="Content" ObjectID="_1700067434" r:id="rId648"/>
        </w:object>
      </w:r>
      <w:r>
        <w:rPr>
          <w:rFonts w:hint="eastAsia"/>
        </w:rPr>
        <w:t>的简单随机样本．</w:t>
      </w:r>
    </w:p>
    <w:p w:rsidR="00375419" w:rsidRDefault="00375419" w:rsidP="00375419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求常数</w:t>
      </w:r>
      <w:r w:rsidR="00634040" w:rsidRPr="00025957">
        <w:rPr>
          <w:position w:val="-4"/>
        </w:rPr>
        <w:object w:dxaOrig="240" w:dyaOrig="260">
          <v:shape id="_x0000_i1344" type="#_x0000_t75" style="width:11.9pt;height:13.15pt" o:ole="">
            <v:imagedata r:id="rId649" o:title=""/>
          </v:shape>
          <o:OLEObject Type="Embed" ProgID="Equation.DSMT4" ShapeID="_x0000_i1344" DrawAspect="Content" ObjectID="_1700067435" r:id="rId650"/>
        </w:object>
      </w:r>
      <w:r>
        <w:rPr>
          <w:rFonts w:hint="eastAsia"/>
        </w:rPr>
        <w:t>的值；</w:t>
      </w:r>
      <w:r>
        <w:rPr>
          <w:rFonts w:hint="eastAsia"/>
        </w:rPr>
        <w:t xml:space="preserve">        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求</w:t>
      </w:r>
      <w:r w:rsidR="00634040" w:rsidRPr="00634040">
        <w:rPr>
          <w:position w:val="-6"/>
        </w:rPr>
        <w:object w:dxaOrig="320" w:dyaOrig="320">
          <v:shape id="_x0000_i1345" type="#_x0000_t75" style="width:16.3pt;height:16.3pt" o:ole="">
            <v:imagedata r:id="rId651" o:title=""/>
          </v:shape>
          <o:OLEObject Type="Embed" ProgID="Equation.DSMT4" ShapeID="_x0000_i1345" DrawAspect="Content" ObjectID="_1700067436" r:id="rId652"/>
        </w:object>
      </w:r>
      <w:r>
        <w:rPr>
          <w:rFonts w:hint="eastAsia"/>
        </w:rPr>
        <w:t>的最大似然估计量．</w:t>
      </w:r>
    </w:p>
    <w:p w:rsidR="00375419" w:rsidRDefault="00375419" w:rsidP="00375419"/>
    <w:p w:rsidR="00375419" w:rsidRDefault="00375419" w:rsidP="00375419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由概率密度的归一性可知</w:t>
      </w:r>
    </w:p>
    <w:p w:rsidR="00375419" w:rsidRDefault="00634040" w:rsidP="00375419">
      <w:pPr>
        <w:ind w:leftChars="400" w:left="960"/>
        <w:jc w:val="center"/>
      </w:pPr>
      <w:r w:rsidRPr="00634040">
        <w:rPr>
          <w:position w:val="-26"/>
        </w:rPr>
        <w:object w:dxaOrig="5280" w:dyaOrig="720">
          <v:shape id="_x0000_i1346" type="#_x0000_t75" style="width:264.2pt;height:36.3pt" o:ole="">
            <v:imagedata r:id="rId653" o:title=""/>
          </v:shape>
          <o:OLEObject Type="Embed" ProgID="Equation.DSMT4" ShapeID="_x0000_i1346" DrawAspect="Content" ObjectID="_1700067437" r:id="rId654"/>
        </w:object>
      </w:r>
    </w:p>
    <w:p w:rsidR="00375419" w:rsidRDefault="00375419" w:rsidP="00375419">
      <w:pPr>
        <w:ind w:leftChars="400" w:left="960"/>
        <w:jc w:val="left"/>
      </w:pPr>
      <w:r>
        <w:rPr>
          <w:rFonts w:hint="eastAsia"/>
        </w:rPr>
        <w:t>所以</w:t>
      </w:r>
      <w:r w:rsidR="00634040" w:rsidRPr="00634040">
        <w:rPr>
          <w:position w:val="-26"/>
        </w:rPr>
        <w:object w:dxaOrig="840" w:dyaOrig="700">
          <v:shape id="_x0000_i1347" type="#_x0000_t75" style="width:41.95pt;height:35.05pt" o:ole="">
            <v:imagedata r:id="rId655" o:title=""/>
          </v:shape>
          <o:OLEObject Type="Embed" ProgID="Equation.DSMT4" ShapeID="_x0000_i1347" DrawAspect="Content" ObjectID="_1700067438" r:id="rId656"/>
        </w:object>
      </w:r>
      <w:r>
        <w:rPr>
          <w:rFonts w:hint="eastAsia"/>
        </w:rPr>
        <w:t>．</w:t>
      </w:r>
    </w:p>
    <w:p w:rsidR="00375419" w:rsidRDefault="00375419" w:rsidP="00375419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似然函数为</w:t>
      </w:r>
    </w:p>
    <w:p w:rsidR="00375419" w:rsidRDefault="00634040" w:rsidP="00375419">
      <w:pPr>
        <w:ind w:leftChars="400" w:left="960"/>
        <w:jc w:val="center"/>
      </w:pPr>
      <w:r w:rsidRPr="00634040">
        <w:rPr>
          <w:position w:val="-60"/>
        </w:rPr>
        <w:object w:dxaOrig="5360" w:dyaOrig="1320">
          <v:shape id="_x0000_i1348" type="#_x0000_t75" style="width:267.95pt;height:65.75pt" o:ole="">
            <v:imagedata r:id="rId657" o:title=""/>
          </v:shape>
          <o:OLEObject Type="Embed" ProgID="Equation.DSMT4" ShapeID="_x0000_i1348" DrawAspect="Content" ObjectID="_1700067439" r:id="rId658"/>
        </w:object>
      </w:r>
    </w:p>
    <w:p w:rsidR="00375419" w:rsidRDefault="00375419" w:rsidP="00375419">
      <w:pPr>
        <w:ind w:leftChars="400" w:left="960"/>
      </w:pPr>
      <w:r>
        <w:rPr>
          <w:rFonts w:hint="eastAsia"/>
        </w:rPr>
        <w:t>当</w:t>
      </w:r>
      <w:r w:rsidR="00634040" w:rsidRPr="00634040">
        <w:rPr>
          <w:position w:val="-12"/>
        </w:rPr>
        <w:object w:dxaOrig="1560" w:dyaOrig="360">
          <v:shape id="_x0000_i1349" type="#_x0000_t75" style="width:78.25pt;height:18.15pt" o:ole="">
            <v:imagedata r:id="rId659" o:title=""/>
          </v:shape>
          <o:OLEObject Type="Embed" ProgID="Equation.DSMT4" ShapeID="_x0000_i1349" DrawAspect="Content" ObjectID="_1700067440" r:id="rId660"/>
        </w:object>
      </w:r>
      <w:r>
        <w:rPr>
          <w:rFonts w:hint="eastAsia"/>
        </w:rPr>
        <w:t>时，取对数得</w:t>
      </w:r>
    </w:p>
    <w:p w:rsidR="00375419" w:rsidRDefault="00634040" w:rsidP="00375419">
      <w:pPr>
        <w:ind w:leftChars="400" w:left="960"/>
        <w:jc w:val="center"/>
      </w:pPr>
      <w:r w:rsidRPr="00634040">
        <w:rPr>
          <w:position w:val="-28"/>
        </w:rPr>
        <w:object w:dxaOrig="4420" w:dyaOrig="680">
          <v:shape id="_x0000_i1350" type="#_x0000_t75" style="width:221pt;height:33.8pt" o:ole="">
            <v:imagedata r:id="rId661" o:title=""/>
          </v:shape>
          <o:OLEObject Type="Embed" ProgID="Equation.DSMT4" ShapeID="_x0000_i1350" DrawAspect="Content" ObjectID="_1700067441" r:id="rId662"/>
        </w:object>
      </w:r>
    </w:p>
    <w:p w:rsidR="00375419" w:rsidRDefault="00375419" w:rsidP="00375419">
      <w:pPr>
        <w:ind w:leftChars="400" w:left="960"/>
      </w:pPr>
      <w:r>
        <w:rPr>
          <w:rFonts w:hint="eastAsia"/>
        </w:rPr>
        <w:t>对</w:t>
      </w:r>
      <w:r w:rsidR="00634040" w:rsidRPr="00634040">
        <w:rPr>
          <w:position w:val="-6"/>
        </w:rPr>
        <w:object w:dxaOrig="320" w:dyaOrig="320">
          <v:shape id="_x0000_i1351" type="#_x0000_t75" style="width:16.3pt;height:16.3pt" o:ole="">
            <v:imagedata r:id="rId663" o:title=""/>
          </v:shape>
          <o:OLEObject Type="Embed" ProgID="Equation.DSMT4" ShapeID="_x0000_i1351" DrawAspect="Content" ObjectID="_1700067442" r:id="rId664"/>
        </w:object>
      </w:r>
      <w:r>
        <w:rPr>
          <w:rFonts w:hint="eastAsia"/>
        </w:rPr>
        <w:t>求导并令导数等于零得</w:t>
      </w:r>
    </w:p>
    <w:p w:rsidR="00375419" w:rsidRDefault="00634040" w:rsidP="00375419">
      <w:pPr>
        <w:ind w:leftChars="400" w:left="960"/>
        <w:jc w:val="center"/>
      </w:pPr>
      <w:r w:rsidRPr="00634040">
        <w:rPr>
          <w:position w:val="-28"/>
        </w:rPr>
        <w:object w:dxaOrig="4320" w:dyaOrig="700">
          <v:shape id="_x0000_i1352" type="#_x0000_t75" style="width:3in;height:35.05pt" o:ole="">
            <v:imagedata r:id="rId665" o:title=""/>
          </v:shape>
          <o:OLEObject Type="Embed" ProgID="Equation.DSMT4" ShapeID="_x0000_i1352" DrawAspect="Content" ObjectID="_1700067443" r:id="rId666"/>
        </w:object>
      </w:r>
    </w:p>
    <w:p w:rsidR="00375419" w:rsidRDefault="00375419" w:rsidP="00375419">
      <w:pPr>
        <w:ind w:leftChars="400" w:left="960"/>
      </w:pPr>
      <w:r>
        <w:rPr>
          <w:rFonts w:hint="eastAsia"/>
        </w:rPr>
        <w:t>解方程得</w:t>
      </w:r>
      <w:r w:rsidR="00634040" w:rsidRPr="00634040">
        <w:rPr>
          <w:position w:val="-6"/>
        </w:rPr>
        <w:object w:dxaOrig="320" w:dyaOrig="320">
          <v:shape id="_x0000_i1353" type="#_x0000_t75" style="width:16.3pt;height:16.3pt" o:ole="">
            <v:imagedata r:id="rId667" o:title=""/>
          </v:shape>
          <o:OLEObject Type="Embed" ProgID="Equation.DSMT4" ShapeID="_x0000_i1353" DrawAspect="Content" ObjectID="_1700067444" r:id="rId668"/>
        </w:object>
      </w:r>
      <w:r>
        <w:rPr>
          <w:rFonts w:hint="eastAsia"/>
        </w:rPr>
        <w:t>的最大似然估计值为</w:t>
      </w:r>
      <w:r w:rsidR="00634040" w:rsidRPr="00634040">
        <w:rPr>
          <w:position w:val="-28"/>
        </w:rPr>
        <w:object w:dxaOrig="1840" w:dyaOrig="680">
          <v:shape id="_x0000_i1354" type="#_x0000_t75" style="width:92.05pt;height:33.8pt" o:ole="">
            <v:imagedata r:id="rId669" o:title=""/>
          </v:shape>
          <o:OLEObject Type="Embed" ProgID="Equation.DSMT4" ShapeID="_x0000_i1354" DrawAspect="Content" ObjectID="_1700067445" r:id="rId670"/>
        </w:object>
      </w:r>
      <w:r>
        <w:rPr>
          <w:rFonts w:hint="eastAsia"/>
        </w:rPr>
        <w:t>，故</w:t>
      </w:r>
      <w:r w:rsidR="00634040" w:rsidRPr="00634040">
        <w:rPr>
          <w:position w:val="-6"/>
        </w:rPr>
        <w:object w:dxaOrig="320" w:dyaOrig="320">
          <v:shape id="_x0000_i1355" type="#_x0000_t75" style="width:16.3pt;height:16.3pt" o:ole="">
            <v:imagedata r:id="rId671" o:title=""/>
          </v:shape>
          <o:OLEObject Type="Embed" ProgID="Equation.DSMT4" ShapeID="_x0000_i1355" DrawAspect="Content" ObjectID="_1700067446" r:id="rId672"/>
        </w:object>
      </w:r>
      <w:r>
        <w:rPr>
          <w:rFonts w:hint="eastAsia"/>
        </w:rPr>
        <w:t>的最大似然估计量为</w:t>
      </w:r>
      <w:r w:rsidR="00634040" w:rsidRPr="00634040">
        <w:rPr>
          <w:position w:val="-28"/>
        </w:rPr>
        <w:object w:dxaOrig="1880" w:dyaOrig="680">
          <v:shape id="_x0000_i1356" type="#_x0000_t75" style="width:93.9pt;height:33.8pt" o:ole="">
            <v:imagedata r:id="rId673" o:title=""/>
          </v:shape>
          <o:OLEObject Type="Embed" ProgID="Equation.DSMT4" ShapeID="_x0000_i1356" DrawAspect="Content" ObjectID="_1700067447" r:id="rId674"/>
        </w:object>
      </w:r>
      <w:r>
        <w:rPr>
          <w:rFonts w:hint="eastAsia"/>
        </w:rPr>
        <w:t>．</w:t>
      </w:r>
    </w:p>
    <w:p w:rsidR="00375419" w:rsidRDefault="00375419" w:rsidP="00375419"/>
    <w:p w:rsidR="00A55F3E" w:rsidRPr="00CA00AF" w:rsidRDefault="00A55F3E" w:rsidP="00CA00AF"/>
    <w:sectPr w:rsidR="00A55F3E" w:rsidRPr="00CA00AF" w:rsidSect="00223006">
      <w:headerReference w:type="even" r:id="rId675"/>
      <w:footerReference w:type="even" r:id="rId676"/>
      <w:footerReference w:type="default" r:id="rId677"/>
      <w:headerReference w:type="first" r:id="rId67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6256" w:rsidRDefault="00CA6256">
      <w:r>
        <w:separator/>
      </w:r>
    </w:p>
  </w:endnote>
  <w:endnote w:type="continuationSeparator" w:id="0">
    <w:p w:rsidR="00CA6256" w:rsidRDefault="00CA62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973C2D" w:rsidRDefault="004D1AC5" w:rsidP="00D80857">
        <w:pPr>
          <w:pStyle w:val="a5"/>
          <w:ind w:right="360" w:firstLine="360"/>
        </w:pPr>
        <w:r w:rsidRPr="004D1AC5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973C2D" w:rsidRDefault="004D1AC5">
                    <w:pPr>
                      <w:jc w:val="center"/>
                      <w:rPr>
                        <w:color w:val="5B9BD5" w:themeColor="accent1"/>
                      </w:rPr>
                    </w:pPr>
                    <w:r w:rsidRPr="004D1AC5">
                      <w:fldChar w:fldCharType="begin"/>
                    </w:r>
                    <w:r w:rsidR="00973C2D">
                      <w:instrText>PAGE    \* MERGEFORMAT</w:instrText>
                    </w:r>
                    <w:r w:rsidRPr="004D1AC5">
                      <w:fldChar w:fldCharType="separate"/>
                    </w:r>
                    <w:r w:rsidR="00973C2D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3C2D" w:rsidRPr="003C7E48" w:rsidRDefault="00973C2D" w:rsidP="003C7E48">
    <w:pPr>
      <w:pStyle w:val="a5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2019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4D1AC5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4D1AC5">
      <w:rPr>
        <w:noProof/>
        <w:lang w:val="zh-CN"/>
      </w:rPr>
      <w:fldChar w:fldCharType="separate"/>
    </w:r>
    <w:r w:rsidR="00660497">
      <w:rPr>
        <w:noProof/>
        <w:lang w:val="zh-CN"/>
      </w:rPr>
      <w:t>5</w:t>
    </w:r>
    <w:r w:rsidR="004D1AC5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6256" w:rsidRDefault="00CA6256">
      <w:r>
        <w:separator/>
      </w:r>
    </w:p>
  </w:footnote>
  <w:footnote w:type="continuationSeparator" w:id="0">
    <w:p w:rsidR="00CA6256" w:rsidRDefault="00CA625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3C2D" w:rsidRPr="006E3539" w:rsidRDefault="00973C2D" w:rsidP="006E3539">
    <w:pPr>
      <w:pStyle w:val="a4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3C2D" w:rsidRDefault="004D1AC5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0" type="#_x0000_t75" style="width:11.25pt;height:11.25pt" o:bullet="t">
        <v:imagedata r:id="rId1" o:title="msoA"/>
      </v:shape>
    </w:pict>
  </w:numPicBullet>
  <w:numPicBullet w:numPicBulletId="1">
    <w:pict>
      <v:shape id="_x0000_i1111" type="#_x0000_t75" style="width:45.7pt;height:23.8pt" o:bullet="t">
        <v:imagedata r:id="rId2" o:title=""/>
      </v:shape>
    </w:pict>
  </w:numPicBullet>
  <w:abstractNum w:abstractNumId="0">
    <w:nsid w:val="FFFFFF89"/>
    <w:multiLevelType w:val="singleLevel"/>
    <w:tmpl w:val="79A8C70E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3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1AB2AFC"/>
    <w:multiLevelType w:val="hybridMultilevel"/>
    <w:tmpl w:val="224E7CD4"/>
    <w:lvl w:ilvl="0" w:tplc="0A1E7CBA">
      <w:start w:val="1"/>
      <w:numFmt w:val="decimal"/>
      <w:lvlText w:val="(%1)"/>
      <w:lvlJc w:val="left"/>
      <w:pPr>
        <w:tabs>
          <w:tab w:val="num" w:pos="782"/>
        </w:tabs>
        <w:ind w:left="782" w:hanging="360"/>
      </w:pPr>
      <w:rPr>
        <w:rFonts w:hint="default"/>
        <w:b/>
      </w:rPr>
    </w:lvl>
    <w:lvl w:ilvl="1" w:tplc="5FC6859C">
      <w:start w:val="3"/>
      <w:numFmt w:val="upperLetter"/>
      <w:lvlText w:val="(%2)"/>
      <w:lvlJc w:val="left"/>
      <w:pPr>
        <w:tabs>
          <w:tab w:val="num" w:pos="1202"/>
        </w:tabs>
        <w:ind w:left="12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6">
    <w:nsid w:val="027744CD"/>
    <w:multiLevelType w:val="hybridMultilevel"/>
    <w:tmpl w:val="1B7CD160"/>
    <w:lvl w:ilvl="0" w:tplc="FE1E91C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0D355B4A"/>
    <w:multiLevelType w:val="hybridMultilevel"/>
    <w:tmpl w:val="4B600F42"/>
    <w:lvl w:ilvl="0" w:tplc="64323C9A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13">
    <w:nsid w:val="0E28390C"/>
    <w:multiLevelType w:val="hybridMultilevel"/>
    <w:tmpl w:val="87AEC99C"/>
    <w:lvl w:ilvl="0" w:tplc="0DB8C344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13A6730C"/>
    <w:multiLevelType w:val="hybridMultilevel"/>
    <w:tmpl w:val="2EAE2A3A"/>
    <w:lvl w:ilvl="0" w:tplc="6986A27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6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2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4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32983DF8"/>
    <w:multiLevelType w:val="hybridMultilevel"/>
    <w:tmpl w:val="ADCCFF86"/>
    <w:lvl w:ilvl="0" w:tplc="431E278C">
      <w:start w:val="1"/>
      <w:numFmt w:val="japaneseCounting"/>
      <w:lvlText w:val="%1、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 w:tplc="F47E3710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64C2DD78">
      <w:start w:val="1"/>
      <w:numFmt w:val="decimal"/>
      <w:lvlText w:val="%3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>
    <w:nsid w:val="34CE0BE3"/>
    <w:multiLevelType w:val="hybridMultilevel"/>
    <w:tmpl w:val="30AA3D18"/>
    <w:lvl w:ilvl="0" w:tplc="93B2BA5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9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31">
    <w:nsid w:val="4CA632CF"/>
    <w:multiLevelType w:val="hybridMultilevel"/>
    <w:tmpl w:val="82E2A980"/>
    <w:lvl w:ilvl="0" w:tplc="FA90FEB2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32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54447EF1"/>
    <w:multiLevelType w:val="hybridMultilevel"/>
    <w:tmpl w:val="22045186"/>
    <w:lvl w:ilvl="0" w:tplc="F3047A8E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5">
    <w:nsid w:val="5B2202BC"/>
    <w:multiLevelType w:val="hybridMultilevel"/>
    <w:tmpl w:val="BEBCA1EE"/>
    <w:lvl w:ilvl="0" w:tplc="E5C2EDBA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6">
    <w:nsid w:val="5C0204A2"/>
    <w:multiLevelType w:val="hybridMultilevel"/>
    <w:tmpl w:val="8618A704"/>
    <w:lvl w:ilvl="0" w:tplc="614AAA5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>
    <w:nsid w:val="74D00FA0"/>
    <w:multiLevelType w:val="hybridMultilevel"/>
    <w:tmpl w:val="75C22FA6"/>
    <w:lvl w:ilvl="0" w:tplc="FF5E40C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>
    <w:nsid w:val="753D68A8"/>
    <w:multiLevelType w:val="hybridMultilevel"/>
    <w:tmpl w:val="C018DACC"/>
    <w:lvl w:ilvl="0" w:tplc="289E916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4">
    <w:nsid w:val="75406F97"/>
    <w:multiLevelType w:val="hybridMultilevel"/>
    <w:tmpl w:val="E3D8610A"/>
    <w:lvl w:ilvl="0" w:tplc="FC8ACE04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5">
    <w:nsid w:val="78EB3482"/>
    <w:multiLevelType w:val="hybridMultilevel"/>
    <w:tmpl w:val="7F349082"/>
    <w:lvl w:ilvl="0" w:tplc="CCE638B8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16"/>
  </w:num>
  <w:num w:numId="4">
    <w:abstractNumId w:val="4"/>
  </w:num>
  <w:num w:numId="5">
    <w:abstractNumId w:val="45"/>
  </w:num>
  <w:num w:numId="6">
    <w:abstractNumId w:val="18"/>
  </w:num>
  <w:num w:numId="7">
    <w:abstractNumId w:val="40"/>
  </w:num>
  <w:num w:numId="8">
    <w:abstractNumId w:val="42"/>
  </w:num>
  <w:num w:numId="9">
    <w:abstractNumId w:val="9"/>
  </w:num>
  <w:num w:numId="10">
    <w:abstractNumId w:val="24"/>
  </w:num>
  <w:num w:numId="11">
    <w:abstractNumId w:val="38"/>
  </w:num>
  <w:num w:numId="12">
    <w:abstractNumId w:val="22"/>
  </w:num>
  <w:num w:numId="13">
    <w:abstractNumId w:val="32"/>
  </w:num>
  <w:num w:numId="14">
    <w:abstractNumId w:val="29"/>
  </w:num>
  <w:num w:numId="15">
    <w:abstractNumId w:val="17"/>
  </w:num>
  <w:num w:numId="16">
    <w:abstractNumId w:val="34"/>
  </w:num>
  <w:num w:numId="17">
    <w:abstractNumId w:val="11"/>
  </w:num>
  <w:num w:numId="18">
    <w:abstractNumId w:val="15"/>
  </w:num>
  <w:num w:numId="19">
    <w:abstractNumId w:val="26"/>
  </w:num>
  <w:num w:numId="20">
    <w:abstractNumId w:val="30"/>
  </w:num>
  <w:num w:numId="21">
    <w:abstractNumId w:val="19"/>
  </w:num>
  <w:num w:numId="22">
    <w:abstractNumId w:val="21"/>
  </w:num>
  <w:num w:numId="23">
    <w:abstractNumId w:val="3"/>
  </w:num>
  <w:num w:numId="24">
    <w:abstractNumId w:val="37"/>
  </w:num>
  <w:num w:numId="25">
    <w:abstractNumId w:val="20"/>
  </w:num>
  <w:num w:numId="26">
    <w:abstractNumId w:val="28"/>
  </w:num>
  <w:num w:numId="27">
    <w:abstractNumId w:val="8"/>
  </w:num>
  <w:num w:numId="28">
    <w:abstractNumId w:val="41"/>
  </w:num>
  <w:num w:numId="29">
    <w:abstractNumId w:val="23"/>
  </w:num>
  <w:num w:numId="30">
    <w:abstractNumId w:val="2"/>
  </w:num>
  <w:num w:numId="31">
    <w:abstractNumId w:val="7"/>
  </w:num>
  <w:num w:numId="32">
    <w:abstractNumId w:val="1"/>
  </w:num>
  <w:num w:numId="33">
    <w:abstractNumId w:val="35"/>
  </w:num>
  <w:num w:numId="34">
    <w:abstractNumId w:val="5"/>
  </w:num>
  <w:num w:numId="35">
    <w:abstractNumId w:val="12"/>
  </w:num>
  <w:num w:numId="36">
    <w:abstractNumId w:val="33"/>
  </w:num>
  <w:num w:numId="37">
    <w:abstractNumId w:val="13"/>
  </w:num>
  <w:num w:numId="38">
    <w:abstractNumId w:val="31"/>
  </w:num>
  <w:num w:numId="39">
    <w:abstractNumId w:val="44"/>
  </w:num>
  <w:num w:numId="40">
    <w:abstractNumId w:val="25"/>
  </w:num>
  <w:num w:numId="41">
    <w:abstractNumId w:val="27"/>
  </w:num>
  <w:num w:numId="42">
    <w:abstractNumId w:val="0"/>
  </w:num>
  <w:num w:numId="43">
    <w:abstractNumId w:val="36"/>
  </w:num>
  <w:num w:numId="44">
    <w:abstractNumId w:val="6"/>
  </w:num>
  <w:num w:numId="45">
    <w:abstractNumId w:val="14"/>
  </w:num>
  <w:num w:numId="46">
    <w:abstractNumId w:val="43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638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35E3"/>
    <w:rsid w:val="00104F63"/>
    <w:rsid w:val="0011658A"/>
    <w:rsid w:val="00135729"/>
    <w:rsid w:val="00142B47"/>
    <w:rsid w:val="001461F0"/>
    <w:rsid w:val="00151128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6D6E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1311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0180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20AD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5419"/>
    <w:rsid w:val="0037706A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052A"/>
    <w:rsid w:val="003E3E3D"/>
    <w:rsid w:val="004171D8"/>
    <w:rsid w:val="004264F3"/>
    <w:rsid w:val="004303A8"/>
    <w:rsid w:val="0043104A"/>
    <w:rsid w:val="00433FC2"/>
    <w:rsid w:val="0043414D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1AC5"/>
    <w:rsid w:val="004E0721"/>
    <w:rsid w:val="004E10DA"/>
    <w:rsid w:val="004E2DEF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5359E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5427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5F7DD1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4040"/>
    <w:rsid w:val="006354D6"/>
    <w:rsid w:val="0063705B"/>
    <w:rsid w:val="00642979"/>
    <w:rsid w:val="00642B51"/>
    <w:rsid w:val="00643BE8"/>
    <w:rsid w:val="0066003F"/>
    <w:rsid w:val="00660497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3FA8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3CA5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312"/>
    <w:rsid w:val="007C2651"/>
    <w:rsid w:val="007C32C0"/>
    <w:rsid w:val="007C334F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07368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06F5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0E2B"/>
    <w:rsid w:val="00963799"/>
    <w:rsid w:val="00966B27"/>
    <w:rsid w:val="00973C2D"/>
    <w:rsid w:val="009765BB"/>
    <w:rsid w:val="00976BF6"/>
    <w:rsid w:val="00977B58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22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32CF9"/>
    <w:rsid w:val="00A51D94"/>
    <w:rsid w:val="00A5482C"/>
    <w:rsid w:val="00A55F3E"/>
    <w:rsid w:val="00A567F3"/>
    <w:rsid w:val="00A6039A"/>
    <w:rsid w:val="00A66074"/>
    <w:rsid w:val="00A71A99"/>
    <w:rsid w:val="00A85431"/>
    <w:rsid w:val="00A9683C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C55D4"/>
    <w:rsid w:val="00AE114B"/>
    <w:rsid w:val="00AE4BA9"/>
    <w:rsid w:val="00AE7C7B"/>
    <w:rsid w:val="00AF0BCA"/>
    <w:rsid w:val="00AF21D6"/>
    <w:rsid w:val="00AF3D50"/>
    <w:rsid w:val="00AF6F30"/>
    <w:rsid w:val="00B01255"/>
    <w:rsid w:val="00B10904"/>
    <w:rsid w:val="00B120CD"/>
    <w:rsid w:val="00B123D0"/>
    <w:rsid w:val="00B136E3"/>
    <w:rsid w:val="00B206A7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51AE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27B56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A6256"/>
    <w:rsid w:val="00CB2029"/>
    <w:rsid w:val="00CB5DF2"/>
    <w:rsid w:val="00CB6615"/>
    <w:rsid w:val="00CB6F8F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3DD2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C4FA8"/>
    <w:rsid w:val="00DD4BEC"/>
    <w:rsid w:val="00DF0795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3207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9718E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0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0"/>
    <w:next w:val="a0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0"/>
    <w:next w:val="a0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0"/>
    <w:next w:val="a0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0"/>
    <w:next w:val="a0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0"/>
    <w:next w:val="a0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0"/>
    <w:next w:val="a0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0"/>
    <w:next w:val="a0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0"/>
    <w:next w:val="a0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1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1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1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1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1"/>
    <w:link w:val="8"/>
    <w:rsid w:val="00D45DA2"/>
    <w:rPr>
      <w:b/>
      <w:bCs/>
      <w:kern w:val="2"/>
      <w:sz w:val="32"/>
      <w:szCs w:val="32"/>
    </w:rPr>
  </w:style>
  <w:style w:type="paragraph" w:styleId="a4">
    <w:name w:val="header"/>
    <w:basedOn w:val="a0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5">
    <w:name w:val="footer"/>
    <w:basedOn w:val="a0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6">
    <w:name w:val="page number"/>
    <w:basedOn w:val="a1"/>
    <w:rsid w:val="001B5C28"/>
  </w:style>
  <w:style w:type="paragraph" w:styleId="a7">
    <w:name w:val="Balloon Text"/>
    <w:basedOn w:val="a0"/>
    <w:link w:val="Char1"/>
    <w:semiHidden/>
    <w:rsid w:val="00C67F29"/>
    <w:rPr>
      <w:sz w:val="18"/>
      <w:szCs w:val="18"/>
    </w:rPr>
  </w:style>
  <w:style w:type="character" w:styleId="a8">
    <w:name w:val="Hyperlink"/>
    <w:basedOn w:val="a1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9">
    <w:name w:val="Table Grid"/>
    <w:basedOn w:val="a2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1"/>
    <w:rsid w:val="00EC3DC9"/>
  </w:style>
  <w:style w:type="paragraph" w:styleId="aa">
    <w:name w:val="Normal (Web)"/>
    <w:basedOn w:val="a0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1"/>
    <w:link w:val="aa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0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0"/>
    <w:rsid w:val="00D45DA2"/>
    <w:pPr>
      <w:spacing w:beforeLines="100" w:afterLines="25"/>
      <w:ind w:left="480" w:hangingChars="200" w:hanging="480"/>
    </w:pPr>
  </w:style>
  <w:style w:type="paragraph" w:styleId="ab">
    <w:name w:val="Date"/>
    <w:basedOn w:val="a0"/>
    <w:next w:val="a0"/>
    <w:rsid w:val="00D45DA2"/>
    <w:pPr>
      <w:ind w:leftChars="2500" w:left="100"/>
    </w:pPr>
  </w:style>
  <w:style w:type="paragraph" w:customStyle="1" w:styleId="CharCharCharChar">
    <w:name w:val="Char Char Char Char"/>
    <w:basedOn w:val="a0"/>
    <w:next w:val="a0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c">
    <w:name w:val="Document Map"/>
    <w:basedOn w:val="a0"/>
    <w:rsid w:val="00D45DA2"/>
    <w:pPr>
      <w:shd w:val="clear" w:color="auto" w:fill="000080"/>
    </w:pPr>
  </w:style>
  <w:style w:type="paragraph" w:styleId="ad">
    <w:name w:val="Plain Text"/>
    <w:basedOn w:val="a0"/>
    <w:link w:val="Char3"/>
    <w:rsid w:val="00D45DA2"/>
    <w:rPr>
      <w:rFonts w:ascii="宋体" w:hAnsi="Courier New" w:cs="Courier New"/>
      <w:szCs w:val="21"/>
    </w:rPr>
  </w:style>
  <w:style w:type="paragraph" w:styleId="ae">
    <w:name w:val="Body Text Indent"/>
    <w:basedOn w:val="a0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0"/>
    <w:next w:val="a0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0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f">
    <w:name w:val="Strong"/>
    <w:basedOn w:val="a1"/>
    <w:qFormat/>
    <w:rsid w:val="0032739C"/>
    <w:rPr>
      <w:rFonts w:eastAsia="黑体"/>
      <w:bCs/>
    </w:rPr>
  </w:style>
  <w:style w:type="paragraph" w:styleId="21">
    <w:name w:val="Body Text Indent 2"/>
    <w:basedOn w:val="a0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1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1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1"/>
    <w:link w:val="af0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0">
    <w:name w:val="Title"/>
    <w:basedOn w:val="a0"/>
    <w:next w:val="a0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1"/>
    <w:rsid w:val="00D45DA2"/>
    <w:rPr>
      <w:kern w:val="2"/>
      <w:sz w:val="18"/>
    </w:rPr>
  </w:style>
  <w:style w:type="character" w:styleId="af1">
    <w:name w:val="line number"/>
    <w:basedOn w:val="a1"/>
    <w:rsid w:val="00D45DA2"/>
  </w:style>
  <w:style w:type="character" w:styleId="af2">
    <w:name w:val="FollowedHyperlink"/>
    <w:basedOn w:val="a1"/>
    <w:rsid w:val="00D45DA2"/>
    <w:rPr>
      <w:color w:val="800080"/>
      <w:u w:val="single"/>
    </w:rPr>
  </w:style>
  <w:style w:type="character" w:customStyle="1" w:styleId="content1">
    <w:name w:val="content1"/>
    <w:basedOn w:val="a1"/>
    <w:rsid w:val="00D45DA2"/>
    <w:rPr>
      <w:sz w:val="21"/>
      <w:szCs w:val="21"/>
    </w:rPr>
  </w:style>
  <w:style w:type="paragraph" w:styleId="HTML">
    <w:name w:val="HTML Preformatted"/>
    <w:basedOn w:val="a0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3">
    <w:name w:val="List Paragraph"/>
    <w:basedOn w:val="a0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1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1"/>
    <w:rsid w:val="00D80857"/>
    <w:rPr>
      <w:rFonts w:ascii="Cambria" w:eastAsia="宋体" w:hAnsi="Cambria" w:cs="Times New Roman"/>
      <w:b/>
      <w:bCs/>
      <w:color w:val="4F81BD"/>
    </w:rPr>
  </w:style>
  <w:style w:type="paragraph" w:styleId="af4">
    <w:name w:val="Subtitle"/>
    <w:basedOn w:val="a0"/>
    <w:next w:val="a0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5">
    <w:name w:val="Emphasis"/>
    <w:basedOn w:val="a1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6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7">
    <w:name w:val="Quote"/>
    <w:basedOn w:val="a0"/>
    <w:next w:val="a0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1"/>
    <w:link w:val="af7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8">
    <w:name w:val="Intense Quote"/>
    <w:basedOn w:val="a0"/>
    <w:next w:val="a0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1"/>
    <w:link w:val="af8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9">
    <w:name w:val="Subtle Emphasis"/>
    <w:basedOn w:val="a1"/>
    <w:rsid w:val="00D80857"/>
    <w:rPr>
      <w:i/>
      <w:iCs/>
      <w:color w:val="808080"/>
    </w:rPr>
  </w:style>
  <w:style w:type="character" w:styleId="afa">
    <w:name w:val="Intense Emphasis"/>
    <w:basedOn w:val="a1"/>
    <w:rsid w:val="00D80857"/>
    <w:rPr>
      <w:b/>
      <w:bCs/>
      <w:i/>
      <w:iCs/>
      <w:color w:val="4F81BD"/>
    </w:rPr>
  </w:style>
  <w:style w:type="character" w:styleId="afb">
    <w:name w:val="Subtle Reference"/>
    <w:basedOn w:val="a1"/>
    <w:rsid w:val="00D80857"/>
    <w:rPr>
      <w:smallCaps/>
      <w:color w:val="C0504D"/>
      <w:u w:val="single"/>
    </w:rPr>
  </w:style>
  <w:style w:type="character" w:styleId="afc">
    <w:name w:val="Intense Reference"/>
    <w:basedOn w:val="a1"/>
    <w:rsid w:val="00D80857"/>
    <w:rPr>
      <w:b/>
      <w:bCs/>
      <w:smallCaps/>
      <w:color w:val="C0504D"/>
      <w:spacing w:val="5"/>
      <w:u w:val="single"/>
    </w:rPr>
  </w:style>
  <w:style w:type="character" w:styleId="afd">
    <w:name w:val="Book Title"/>
    <w:basedOn w:val="a1"/>
    <w:rsid w:val="00D80857"/>
    <w:rPr>
      <w:b/>
      <w:bCs/>
      <w:smallCaps/>
      <w:spacing w:val="5"/>
    </w:rPr>
  </w:style>
  <w:style w:type="paragraph" w:customStyle="1" w:styleId="para">
    <w:name w:val="para"/>
    <w:basedOn w:val="a0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0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1"/>
    <w:rsid w:val="009F5ABB"/>
  </w:style>
  <w:style w:type="paragraph" w:styleId="afe">
    <w:name w:val="Body Text"/>
    <w:basedOn w:val="a0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1"/>
    <w:link w:val="afe"/>
    <w:rsid w:val="009F5ABB"/>
    <w:rPr>
      <w:kern w:val="2"/>
      <w:sz w:val="21"/>
      <w:szCs w:val="24"/>
    </w:rPr>
  </w:style>
  <w:style w:type="character" w:customStyle="1" w:styleId="6Char">
    <w:name w:val="标题 6 Char"/>
    <w:basedOn w:val="a1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1"/>
    <w:rsid w:val="00024384"/>
  </w:style>
  <w:style w:type="character" w:customStyle="1" w:styleId="eng1">
    <w:name w:val="eng1"/>
    <w:basedOn w:val="a1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1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f">
    <w:name w:val="Salutation"/>
    <w:basedOn w:val="a0"/>
    <w:next w:val="a0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1"/>
    <w:link w:val="aff"/>
    <w:rsid w:val="00024384"/>
    <w:rPr>
      <w:sz w:val="24"/>
    </w:rPr>
  </w:style>
  <w:style w:type="paragraph" w:styleId="aff0">
    <w:name w:val="List"/>
    <w:basedOn w:val="a0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0"/>
    <w:rsid w:val="00024384"/>
    <w:pPr>
      <w:ind w:leftChars="200" w:left="100" w:hangingChars="200" w:hanging="200"/>
    </w:pPr>
    <w:rPr>
      <w:szCs w:val="24"/>
    </w:rPr>
  </w:style>
  <w:style w:type="paragraph" w:styleId="aff1">
    <w:name w:val="Normal Indent"/>
    <w:basedOn w:val="a0"/>
    <w:rsid w:val="00024384"/>
    <w:pPr>
      <w:ind w:firstLineChars="200" w:firstLine="420"/>
    </w:pPr>
    <w:rPr>
      <w:szCs w:val="24"/>
    </w:rPr>
  </w:style>
  <w:style w:type="paragraph" w:styleId="aff2">
    <w:name w:val="Body Text First Indent"/>
    <w:basedOn w:val="afe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2"/>
    <w:rsid w:val="00024384"/>
    <w:rPr>
      <w:kern w:val="2"/>
      <w:sz w:val="21"/>
      <w:szCs w:val="24"/>
    </w:rPr>
  </w:style>
  <w:style w:type="paragraph" w:styleId="23">
    <w:name w:val="Body Text First Indent 2"/>
    <w:basedOn w:val="ae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1"/>
    <w:link w:val="ae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0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1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1"/>
    <w:link w:val="ad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1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1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1"/>
    <w:rsid w:val="00B90998"/>
    <w:rPr>
      <w:sz w:val="14"/>
      <w:szCs w:val="14"/>
    </w:rPr>
  </w:style>
  <w:style w:type="character" w:customStyle="1" w:styleId="CharChar11">
    <w:name w:val="Char Char1"/>
    <w:basedOn w:val="a1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1"/>
    <w:rsid w:val="00B90998"/>
  </w:style>
  <w:style w:type="character" w:customStyle="1" w:styleId="para1">
    <w:name w:val="para1"/>
    <w:basedOn w:val="a1"/>
    <w:rsid w:val="00B90998"/>
    <w:rPr>
      <w:color w:val="663333"/>
    </w:rPr>
  </w:style>
  <w:style w:type="character" w:customStyle="1" w:styleId="p141">
    <w:name w:val="p141"/>
    <w:basedOn w:val="a1"/>
    <w:rsid w:val="00B90998"/>
    <w:rPr>
      <w:rFonts w:ascii="ˎ̥" w:hAnsi="ˎ̥" w:hint="default"/>
      <w:color w:val="000000"/>
      <w:sz w:val="21"/>
      <w:szCs w:val="21"/>
    </w:rPr>
  </w:style>
  <w:style w:type="character" w:styleId="aff3">
    <w:name w:val="annotation reference"/>
    <w:basedOn w:val="a1"/>
    <w:rsid w:val="00B90998"/>
    <w:rPr>
      <w:sz w:val="21"/>
      <w:szCs w:val="21"/>
    </w:rPr>
  </w:style>
  <w:style w:type="paragraph" w:styleId="aff4">
    <w:name w:val="annotation text"/>
    <w:basedOn w:val="a0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1"/>
    <w:link w:val="aff4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1"/>
    <w:rsid w:val="00B90998"/>
    <w:rPr>
      <w:sz w:val="16"/>
      <w:szCs w:val="16"/>
    </w:rPr>
  </w:style>
  <w:style w:type="paragraph" w:styleId="31">
    <w:name w:val="toc 3"/>
    <w:basedOn w:val="a0"/>
    <w:next w:val="a0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0"/>
    <w:next w:val="a0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1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0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0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0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0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0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0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0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1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1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1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1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1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1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0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0"/>
    <w:next w:val="a0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0"/>
    <w:next w:val="a0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0"/>
    <w:next w:val="a0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0"/>
    <w:next w:val="a0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0"/>
    <w:next w:val="a0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0"/>
    <w:next w:val="a0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1"/>
    <w:rsid w:val="00B90998"/>
  </w:style>
  <w:style w:type="character" w:customStyle="1" w:styleId="keyfontright">
    <w:name w:val="keyfontright"/>
    <w:basedOn w:val="a1"/>
    <w:rsid w:val="00B90998"/>
  </w:style>
  <w:style w:type="character" w:customStyle="1" w:styleId="stviewoptext">
    <w:name w:val="stviewoptext"/>
    <w:basedOn w:val="a1"/>
    <w:rsid w:val="00B90998"/>
  </w:style>
  <w:style w:type="character" w:customStyle="1" w:styleId="z666">
    <w:name w:val="z666"/>
    <w:basedOn w:val="a1"/>
    <w:rsid w:val="00B90998"/>
  </w:style>
  <w:style w:type="paragraph" w:customStyle="1" w:styleId="aff5">
    <w:name w:val="试题地区"/>
    <w:basedOn w:val="a0"/>
    <w:rsid w:val="00982C24"/>
    <w:pPr>
      <w:jc w:val="center"/>
    </w:pPr>
  </w:style>
  <w:style w:type="character" w:customStyle="1" w:styleId="Char1">
    <w:name w:val="批注框文本 Char"/>
    <w:basedOn w:val="a1"/>
    <w:link w:val="a7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0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1"/>
    <w:rsid w:val="004303A8"/>
  </w:style>
  <w:style w:type="paragraph" w:customStyle="1" w:styleId="MTDisplayEquation">
    <w:name w:val="MTDisplayEquation"/>
    <w:basedOn w:val="a0"/>
    <w:next w:val="a0"/>
    <w:link w:val="MTDisplayEquation0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1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paragraph" w:styleId="32">
    <w:name w:val="List 3"/>
    <w:basedOn w:val="a0"/>
    <w:rsid w:val="007C2312"/>
    <w:pPr>
      <w:ind w:leftChars="400" w:left="100" w:hangingChars="200" w:hanging="200"/>
    </w:pPr>
    <w:rPr>
      <w:rFonts w:ascii="Times New Roman" w:hAnsi="Times New Roman"/>
      <w:sz w:val="21"/>
      <w:szCs w:val="24"/>
    </w:rPr>
  </w:style>
  <w:style w:type="paragraph" w:customStyle="1" w:styleId="aff6">
    <w:name w:val="图片"/>
    <w:basedOn w:val="a0"/>
    <w:rsid w:val="007C2312"/>
    <w:rPr>
      <w:rFonts w:ascii="Times New Roman" w:hAnsi="Times New Roman"/>
      <w:sz w:val="21"/>
      <w:szCs w:val="24"/>
    </w:rPr>
  </w:style>
  <w:style w:type="paragraph" w:styleId="aff7">
    <w:name w:val="caption"/>
    <w:basedOn w:val="a0"/>
    <w:next w:val="a0"/>
    <w:rsid w:val="007C2312"/>
    <w:rPr>
      <w:rFonts w:ascii="Arial" w:eastAsia="黑体" w:hAnsi="Arial" w:cs="Arial"/>
      <w:sz w:val="20"/>
    </w:rPr>
  </w:style>
  <w:style w:type="paragraph" w:customStyle="1" w:styleId="26">
    <w:name w:val="样式 标题 2 + 居中"/>
    <w:basedOn w:val="2"/>
    <w:rsid w:val="007C2312"/>
    <w:pPr>
      <w:keepNext/>
      <w:keepLines/>
      <w:autoSpaceDE/>
      <w:autoSpaceDN/>
      <w:adjustRightInd/>
      <w:spacing w:before="260" w:after="260" w:line="416" w:lineRule="auto"/>
      <w:ind w:left="0" w:firstLine="0"/>
      <w:jc w:val="center"/>
    </w:pPr>
    <w:rPr>
      <w:rFonts w:ascii="Arial" w:eastAsia="黑体" w:hAnsi="Arial" w:cs="宋体"/>
      <w:color w:val="auto"/>
      <w:kern w:val="2"/>
      <w:sz w:val="28"/>
      <w:szCs w:val="20"/>
      <w:lang w:val="en-US"/>
    </w:rPr>
  </w:style>
  <w:style w:type="paragraph" w:styleId="a">
    <w:name w:val="List Bullet"/>
    <w:basedOn w:val="a0"/>
    <w:rsid w:val="007C2312"/>
    <w:pPr>
      <w:numPr>
        <w:numId w:val="42"/>
      </w:numPr>
    </w:pPr>
    <w:rPr>
      <w:rFonts w:ascii="Times New Roman" w:hAnsi="Times New Roman"/>
      <w:sz w:val="21"/>
      <w:szCs w:val="24"/>
    </w:rPr>
  </w:style>
  <w:style w:type="character" w:customStyle="1" w:styleId="MTDisplayEquation0">
    <w:name w:val="MTDisplayEquation 字符"/>
    <w:basedOn w:val="a1"/>
    <w:link w:val="MTDisplayEquation"/>
    <w:rsid w:val="007C2312"/>
    <w:rPr>
      <w:rFonts w:ascii="Calibri" w:hAnsi="Calibri"/>
      <w:sz w:val="24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671" Type="http://schemas.openxmlformats.org/officeDocument/2006/relationships/image" Target="media/image334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40" Type="http://schemas.openxmlformats.org/officeDocument/2006/relationships/oleObject" Target="embeddings/oleObject316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651" Type="http://schemas.openxmlformats.org/officeDocument/2006/relationships/image" Target="media/image324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662" Type="http://schemas.openxmlformats.org/officeDocument/2006/relationships/oleObject" Target="embeddings/oleObject327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image" Target="media/image314.wmf"/><Relationship Id="rId673" Type="http://schemas.openxmlformats.org/officeDocument/2006/relationships/image" Target="media/image335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642" Type="http://schemas.openxmlformats.org/officeDocument/2006/relationships/oleObject" Target="embeddings/oleObject317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653" Type="http://schemas.openxmlformats.org/officeDocument/2006/relationships/image" Target="media/image325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664" Type="http://schemas.openxmlformats.org/officeDocument/2006/relationships/oleObject" Target="embeddings/oleObject328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675" Type="http://schemas.openxmlformats.org/officeDocument/2006/relationships/header" Target="header1.xml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oleObject" Target="embeddings/oleObject318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655" Type="http://schemas.openxmlformats.org/officeDocument/2006/relationships/image" Target="media/image326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666" Type="http://schemas.openxmlformats.org/officeDocument/2006/relationships/oleObject" Target="embeddings/oleObject329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677" Type="http://schemas.openxmlformats.org/officeDocument/2006/relationships/footer" Target="footer2.xml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oleObject" Target="embeddings/oleObject319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image" Target="media/image327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image" Target="media/image229.wmf"/><Relationship Id="rId517" Type="http://schemas.openxmlformats.org/officeDocument/2006/relationships/image" Target="media/image257.wmf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626" Type="http://schemas.openxmlformats.org/officeDocument/2006/relationships/oleObject" Target="embeddings/oleObject309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330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2.bin"/><Relationship Id="rId528" Type="http://schemas.openxmlformats.org/officeDocument/2006/relationships/oleObject" Target="embeddings/oleObject260.bin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oleObject" Target="embeddings/oleObject162.bin"/><Relationship Id="rId374" Type="http://schemas.openxmlformats.org/officeDocument/2006/relationships/oleObject" Target="embeddings/oleObject183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37" Type="http://schemas.openxmlformats.org/officeDocument/2006/relationships/image" Target="media/image317.wmf"/><Relationship Id="rId658" Type="http://schemas.openxmlformats.org/officeDocument/2006/relationships/oleObject" Target="embeddings/oleObject325.bin"/><Relationship Id="rId679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4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27" Type="http://schemas.openxmlformats.org/officeDocument/2006/relationships/image" Target="media/image312.wmf"/><Relationship Id="rId648" Type="http://schemas.openxmlformats.org/officeDocument/2006/relationships/oleObject" Target="embeddings/oleObject320.bin"/><Relationship Id="rId669" Type="http://schemas.openxmlformats.org/officeDocument/2006/relationships/image" Target="media/image33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680" Type="http://schemas.openxmlformats.org/officeDocument/2006/relationships/theme" Target="theme/theme1.xml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oleObject" Target="embeddings/oleObject287.bin"/><Relationship Id="rId617" Type="http://schemas.openxmlformats.org/officeDocument/2006/relationships/image" Target="media/image307.wmf"/><Relationship Id="rId638" Type="http://schemas.openxmlformats.org/officeDocument/2006/relationships/oleObject" Target="embeddings/oleObject315.bin"/><Relationship Id="rId659" Type="http://schemas.openxmlformats.org/officeDocument/2006/relationships/image" Target="media/image32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670" Type="http://schemas.openxmlformats.org/officeDocument/2006/relationships/oleObject" Target="embeddings/oleObject331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28" Type="http://schemas.openxmlformats.org/officeDocument/2006/relationships/oleObject" Target="embeddings/oleObject310.bin"/><Relationship Id="rId649" Type="http://schemas.openxmlformats.org/officeDocument/2006/relationships/image" Target="media/image32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660" Type="http://schemas.openxmlformats.org/officeDocument/2006/relationships/oleObject" Target="embeddings/oleObject326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oleObject" Target="embeddings/oleObject305.bin"/><Relationship Id="rId639" Type="http://schemas.openxmlformats.org/officeDocument/2006/relationships/image" Target="media/image318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650" Type="http://schemas.openxmlformats.org/officeDocument/2006/relationships/oleObject" Target="embeddings/oleObject321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661" Type="http://schemas.openxmlformats.org/officeDocument/2006/relationships/image" Target="media/image329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672" Type="http://schemas.openxmlformats.org/officeDocument/2006/relationships/oleObject" Target="embeddings/oleObject332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image" Target="media/image319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652" Type="http://schemas.openxmlformats.org/officeDocument/2006/relationships/oleObject" Target="embeddings/oleObject322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663" Type="http://schemas.openxmlformats.org/officeDocument/2006/relationships/image" Target="media/image330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674" Type="http://schemas.openxmlformats.org/officeDocument/2006/relationships/oleObject" Target="embeddings/oleObject333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643" Type="http://schemas.openxmlformats.org/officeDocument/2006/relationships/image" Target="media/image320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8" Type="http://schemas.openxmlformats.org/officeDocument/2006/relationships/hyperlink" Target="https://lvjr.bitbucket.io/?kysx2019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54" Type="http://schemas.openxmlformats.org/officeDocument/2006/relationships/oleObject" Target="embeddings/oleObject323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665" Type="http://schemas.openxmlformats.org/officeDocument/2006/relationships/image" Target="media/image331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3.bin"/><Relationship Id="rId676" Type="http://schemas.openxmlformats.org/officeDocument/2006/relationships/footer" Target="footer1.xml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645" Type="http://schemas.openxmlformats.org/officeDocument/2006/relationships/image" Target="media/image321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656" Type="http://schemas.openxmlformats.org/officeDocument/2006/relationships/oleObject" Target="embeddings/oleObject324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667" Type="http://schemas.openxmlformats.org/officeDocument/2006/relationships/image" Target="media/image332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2.wmf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678" Type="http://schemas.openxmlformats.org/officeDocument/2006/relationships/header" Target="header2.xml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7.bin"/><Relationship Id="rId538" Type="http://schemas.openxmlformats.org/officeDocument/2006/relationships/oleObject" Target="embeddings/oleObject265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322.wmf"/><Relationship Id="rId39" Type="http://schemas.openxmlformats.org/officeDocument/2006/relationships/image" Target="media/image18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3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3D264B-2267-4D2D-B164-6463786BC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1718</Words>
  <Characters>9793</Characters>
  <Application>Microsoft Office Word</Application>
  <DocSecurity>0</DocSecurity>
  <Lines>81</Lines>
  <Paragraphs>22</Paragraphs>
  <ScaleCrop>false</ScaleCrop>
  <Company>微软中国</Company>
  <LinksUpToDate>false</LinksUpToDate>
  <CharactersWithSpaces>11489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creator>暨南大学</dc:creator>
  <cp:lastModifiedBy>wq</cp:lastModifiedBy>
  <cp:revision>10</cp:revision>
  <cp:lastPrinted>2011-09-06T10:51:00Z</cp:lastPrinted>
  <dcterms:created xsi:type="dcterms:W3CDTF">2021-11-24T00:47:00Z</dcterms:created>
  <dcterms:modified xsi:type="dcterms:W3CDTF">2021-12-03T07:13:00Z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