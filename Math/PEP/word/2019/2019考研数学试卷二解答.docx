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A72AC3" w:rsidP="00BC001C">
      <w:pPr>
        <w:pStyle w:val="af0"/>
      </w:pPr>
      <w:hyperlink r:id="rId8" w:history="1">
        <w:r w:rsidR="00CA00AF" w:rsidRPr="00BC001C">
          <w:rPr>
            <w:rStyle w:val="a8"/>
            <w:rFonts w:hint="eastAsia"/>
            <w:color w:val="C00000"/>
          </w:rPr>
          <w:t>20</w:t>
        </w:r>
        <w:r w:rsidR="00A55F3E">
          <w:rPr>
            <w:rStyle w:val="a8"/>
            <w:rFonts w:hint="eastAsia"/>
            <w:color w:val="C00000"/>
          </w:rPr>
          <w:t>19</w:t>
        </w:r>
        <w:r w:rsidR="00CA00AF" w:rsidRPr="00BC001C">
          <w:rPr>
            <w:rStyle w:val="a8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8"/>
            <w:rFonts w:hint="eastAsia"/>
            <w:color w:val="C00000"/>
          </w:rPr>
          <w:t>卷</w:t>
        </w:r>
        <w:r w:rsidR="00C933AA">
          <w:rPr>
            <w:rStyle w:val="a8"/>
            <w:rFonts w:hint="eastAsia"/>
            <w:color w:val="C00000"/>
          </w:rPr>
          <w:t>二</w:t>
        </w:r>
        <w:r w:rsidR="003C7E48" w:rsidRPr="00BC001C">
          <w:rPr>
            <w:rStyle w:val="a8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B114FA" w:rsidRDefault="00B114FA" w:rsidP="008647C7">
      <w:pPr>
        <w:pStyle w:val="1"/>
      </w:pPr>
      <w:r>
        <w:rPr>
          <w:rFonts w:hint="eastAsia"/>
        </w:rPr>
        <w:t>一、选择题</w:t>
      </w:r>
      <w:r w:rsidR="008647C7">
        <w:rPr>
          <w:rFonts w:hint="eastAsia"/>
        </w:rPr>
        <w:t>（</w:t>
      </w:r>
      <w:r>
        <w:rPr>
          <w:rFonts w:hint="eastAsia"/>
        </w:rPr>
        <w:t>1</w:t>
      </w:r>
      <w:r w:rsidR="008647C7">
        <w:rPr>
          <w:rFonts w:hint="eastAsia"/>
        </w:rPr>
        <w:t>~</w:t>
      </w:r>
      <w:r>
        <w:rPr>
          <w:rFonts w:hint="eastAsia"/>
        </w:rPr>
        <w:t>8</w:t>
      </w:r>
      <w:r w:rsidR="008647C7">
        <w:rPr>
          <w:rFonts w:hint="eastAsia"/>
        </w:rPr>
        <w:t>小题，</w:t>
      </w:r>
      <w:r>
        <w:rPr>
          <w:rFonts w:hint="eastAsia"/>
        </w:rPr>
        <w:t>每小题4分，共32</w:t>
      </w:r>
      <w:r w:rsidR="008647C7">
        <w:rPr>
          <w:rFonts w:hint="eastAsia"/>
        </w:rPr>
        <w:t>分）</w:t>
      </w:r>
    </w:p>
    <w:p w:rsidR="008647C7" w:rsidRDefault="008647C7" w:rsidP="00B114FA"/>
    <w:p w:rsidR="008D7452" w:rsidRPr="00160D33" w:rsidRDefault="008D7452" w:rsidP="008D7452"/>
    <w:p w:rsidR="008D7452" w:rsidRDefault="008D7452" w:rsidP="008D7452">
      <w:pPr>
        <w:ind w:left="420" w:hanging="420"/>
      </w:pPr>
      <w:r>
        <w:rPr>
          <w:rFonts w:hint="eastAsia"/>
        </w:rPr>
        <w:t>(1)</w:t>
      </w:r>
      <w:r w:rsidRPr="008D7452">
        <w:rPr>
          <w:rStyle w:val="af"/>
          <w:rFonts w:hint="eastAsia"/>
        </w:rPr>
        <w:t>【同试卷一第一</w:t>
      </w:r>
      <w:r w:rsidRPr="008D7452">
        <w:rPr>
          <w:rStyle w:val="af"/>
          <w:rFonts w:hint="eastAsia"/>
        </w:rPr>
        <w:t>(1)</w:t>
      </w:r>
      <w:r w:rsidRPr="008D7452">
        <w:rPr>
          <w:rStyle w:val="af"/>
          <w:rFonts w:hint="eastAsia"/>
        </w:rPr>
        <w:t>题】</w:t>
      </w:r>
      <w:r>
        <w:rPr>
          <w:rFonts w:hint="eastAsia"/>
        </w:rPr>
        <w:t>当</w:t>
      </w:r>
      <w:bookmarkStart w:id="1" w:name="MTBlankEqn"/>
      <w:r w:rsidR="00487B63" w:rsidRPr="00487B63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064465" r:id="rId10"/>
        </w:object>
      </w:r>
      <w:bookmarkEnd w:id="1"/>
      <w:r>
        <w:rPr>
          <w:rFonts w:hint="eastAsia"/>
        </w:rPr>
        <w:t>时，若</w:t>
      </w:r>
      <w:r w:rsidR="00487B63" w:rsidRPr="00487B63">
        <w:rPr>
          <w:position w:val="-6"/>
        </w:rPr>
        <w:object w:dxaOrig="900" w:dyaOrig="260">
          <v:shape id="_x0000_i1026" type="#_x0000_t75" style="width:45.1pt;height:13.15pt" o:ole="">
            <v:imagedata r:id="rId11" o:title=""/>
          </v:shape>
          <o:OLEObject Type="Embed" ProgID="Equation.DSMT4" ShapeID="_x0000_i1026" DrawAspect="Content" ObjectID="_1700064466" r:id="rId12"/>
        </w:object>
      </w:r>
      <w:r>
        <w:rPr>
          <w:rFonts w:hint="eastAsia"/>
        </w:rPr>
        <w:t>与</w:t>
      </w:r>
      <w:r w:rsidR="00487B63" w:rsidRPr="00025957">
        <w:rPr>
          <w:position w:val="-4"/>
        </w:rPr>
        <w:object w:dxaOrig="300" w:dyaOrig="300">
          <v:shape id="_x0000_i1027" type="#_x0000_t75" style="width:15.05pt;height:15.05pt" o:ole="">
            <v:imagedata r:id="rId13" o:title=""/>
          </v:shape>
          <o:OLEObject Type="Embed" ProgID="Equation.DSMT4" ShapeID="_x0000_i1027" DrawAspect="Content" ObjectID="_1700064467" r:id="rId14"/>
        </w:object>
      </w:r>
      <w:r>
        <w:rPr>
          <w:rFonts w:hint="eastAsia"/>
        </w:rPr>
        <w:t>是同阶无穷小，则</w:t>
      </w:r>
      <w:r w:rsidR="00487B63" w:rsidRPr="00025957">
        <w:rPr>
          <w:position w:val="-4"/>
        </w:rPr>
        <w:object w:dxaOrig="380" w:dyaOrig="260">
          <v:shape id="_x0000_i1028" type="#_x0000_t75" style="width:18.8pt;height:13.15pt" o:ole="">
            <v:imagedata r:id="rId15" o:title=""/>
          </v:shape>
          <o:OLEObject Type="Embed" ProgID="Equation.DSMT4" ShapeID="_x0000_i1028" DrawAspect="Content" ObjectID="_1700064468" r:id="rId16"/>
        </w:object>
      </w:r>
      <w:r>
        <w:rPr>
          <w:rFonts w:hint="eastAsia"/>
        </w:rPr>
        <w:t>(    )</w:t>
      </w:r>
    </w:p>
    <w:p w:rsidR="008D7452" w:rsidRDefault="008D7452" w:rsidP="008D7452">
      <w:pPr>
        <w:ind w:leftChars="200" w:left="480"/>
      </w:pPr>
      <w:r>
        <w:rPr>
          <w:rFonts w:hint="eastAsia"/>
        </w:rPr>
        <w:t xml:space="preserve">(A) </w:t>
      </w:r>
      <w:r w:rsidR="00487B63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700064469" r:id="rId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t xml:space="preserve">      </w:t>
      </w:r>
      <w:r>
        <w:rPr>
          <w:rFonts w:hint="eastAsia"/>
        </w:rPr>
        <w:t xml:space="preserve">(B) </w:t>
      </w:r>
      <w:r w:rsidR="00487B63" w:rsidRPr="00025957">
        <w:rPr>
          <w:position w:val="-4"/>
        </w:rPr>
        <w:object w:dxaOrig="180" w:dyaOrig="260">
          <v:shape id="_x0000_i1030" type="#_x0000_t75" style="width:8.75pt;height:13.15pt" o:ole="">
            <v:imagedata r:id="rId19" o:title=""/>
          </v:shape>
          <o:OLEObject Type="Embed" ProgID="Equation.DSMT4" ShapeID="_x0000_i1030" DrawAspect="Content" ObjectID="_1700064470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(C) </w:t>
      </w:r>
      <w:r w:rsidR="00487B63" w:rsidRPr="00487B63">
        <w:rPr>
          <w:position w:val="-6"/>
        </w:rPr>
        <w:object w:dxaOrig="180" w:dyaOrig="279">
          <v:shape id="_x0000_i1031" type="#_x0000_t75" style="width:8.75pt;height:13.75pt" o:ole="">
            <v:imagedata r:id="rId21" o:title=""/>
          </v:shape>
          <o:OLEObject Type="Embed" ProgID="Equation.DSMT4" ShapeID="_x0000_i1031" DrawAspect="Content" ObjectID="_1700064471" r:id="rId2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t xml:space="preserve">    </w:t>
      </w:r>
      <w:r>
        <w:rPr>
          <w:rFonts w:hint="eastAsia"/>
        </w:rPr>
        <w:t xml:space="preserve">(D) </w:t>
      </w:r>
      <w:r w:rsidR="00487B63" w:rsidRPr="00025957">
        <w:rPr>
          <w:position w:val="-4"/>
        </w:rPr>
        <w:object w:dxaOrig="200" w:dyaOrig="240">
          <v:shape id="_x0000_i1032" type="#_x0000_t75" style="width:10pt;height:11.9pt" o:ole="">
            <v:imagedata r:id="rId23" o:title=""/>
          </v:shape>
          <o:OLEObject Type="Embed" ProgID="Equation.DSMT4" ShapeID="_x0000_i1032" DrawAspect="Content" ObjectID="_1700064472" r:id="rId24"/>
        </w:object>
      </w:r>
      <w:r>
        <w:rPr>
          <w:rFonts w:hint="eastAsia"/>
        </w:rPr>
        <w:t>．</w:t>
      </w:r>
    </w:p>
    <w:p w:rsidR="008D7452" w:rsidRDefault="008D7452" w:rsidP="008D7452"/>
    <w:p w:rsidR="008D7452" w:rsidRDefault="008D7452" w:rsidP="008D7452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．由泰勒公式有</w:t>
      </w:r>
    </w:p>
    <w:p w:rsidR="008D7452" w:rsidRDefault="00487B63" w:rsidP="008D7452">
      <w:pPr>
        <w:ind w:leftChars="200" w:left="480"/>
        <w:jc w:val="center"/>
      </w:pPr>
      <w:r w:rsidRPr="00487B63">
        <w:rPr>
          <w:position w:val="-24"/>
        </w:rPr>
        <w:object w:dxaOrig="3280" w:dyaOrig="620">
          <v:shape id="_x0000_i1033" type="#_x0000_t75" style="width:164.05pt;height:31.3pt" o:ole="">
            <v:imagedata r:id="rId25" o:title=""/>
          </v:shape>
          <o:OLEObject Type="Embed" ProgID="Equation.DSMT4" ShapeID="_x0000_i1033" DrawAspect="Content" ObjectID="_1700064473" r:id="rId26"/>
        </w:object>
      </w:r>
    </w:p>
    <w:p w:rsidR="008D7452" w:rsidRPr="00F42D61" w:rsidRDefault="008D7452" w:rsidP="008D7452">
      <w:pPr>
        <w:ind w:leftChars="200" w:left="480"/>
      </w:pPr>
      <w:r>
        <w:rPr>
          <w:rFonts w:hint="eastAsia"/>
        </w:rPr>
        <w:t>所以</w:t>
      </w:r>
      <w:r w:rsidR="00487B63" w:rsidRPr="00487B63">
        <w:rPr>
          <w:position w:val="-24"/>
        </w:rPr>
        <w:object w:dxaOrig="2420" w:dyaOrig="620">
          <v:shape id="_x0000_i1034" type="#_x0000_t75" style="width:120.85pt;height:31.3pt" o:ole="">
            <v:imagedata r:id="rId27" o:title=""/>
          </v:shape>
          <o:OLEObject Type="Embed" ProgID="Equation.DSMT4" ShapeID="_x0000_i1034" DrawAspect="Content" ObjectID="_1700064474" r:id="rId28"/>
        </w:object>
      </w:r>
      <w:r>
        <w:rPr>
          <w:rFonts w:hint="eastAsia"/>
        </w:rPr>
        <w:t>，从而</w:t>
      </w:r>
      <w:r w:rsidR="00487B63" w:rsidRPr="00487B63">
        <w:rPr>
          <w:position w:val="-6"/>
        </w:rPr>
        <w:object w:dxaOrig="540" w:dyaOrig="279">
          <v:shape id="_x0000_i1035" type="#_x0000_t75" style="width:26.9pt;height:13.75pt" o:ole="">
            <v:imagedata r:id="rId29" o:title=""/>
          </v:shape>
          <o:OLEObject Type="Embed" ProgID="Equation.DSMT4" ShapeID="_x0000_i1035" DrawAspect="Content" ObjectID="_1700064475" r:id="rId30"/>
        </w:object>
      </w:r>
      <w:r>
        <w:rPr>
          <w:rFonts w:hint="eastAsia"/>
        </w:rPr>
        <w:t>．</w:t>
      </w:r>
    </w:p>
    <w:p w:rsidR="006151B7" w:rsidRDefault="006151B7" w:rsidP="00F5212F"/>
    <w:p w:rsidR="006151B7" w:rsidRDefault="006151B7" w:rsidP="00F5212F"/>
    <w:p w:rsidR="00B114FA" w:rsidRDefault="00BE7572" w:rsidP="00B114FA">
      <w:r>
        <w:rPr>
          <w:rFonts w:hint="eastAsia"/>
        </w:rPr>
        <w:t>(</w:t>
      </w:r>
      <w:r w:rsidR="00B114FA" w:rsidRPr="00E17960">
        <w:rPr>
          <w:rFonts w:hint="eastAsia"/>
        </w:rPr>
        <w:t>2</w:t>
      </w:r>
      <w:r>
        <w:rPr>
          <w:rFonts w:hint="eastAsia"/>
        </w:rPr>
        <w:t xml:space="preserve">) </w:t>
      </w:r>
      <w:r w:rsidR="00B114FA">
        <w:rPr>
          <w:rFonts w:hint="eastAsia"/>
        </w:rPr>
        <w:t>曲线</w:t>
      </w:r>
      <w:r w:rsidR="00487B63" w:rsidRPr="00487B63">
        <w:rPr>
          <w:position w:val="-10"/>
        </w:rPr>
        <w:object w:dxaOrig="1900" w:dyaOrig="320">
          <v:shape id="_x0000_i1036" type="#_x0000_t75" style="width:95.15pt;height:16.3pt" o:ole="">
            <v:imagedata r:id="rId31" o:title=""/>
          </v:shape>
          <o:OLEObject Type="Embed" ProgID="Equation.DSMT4" ShapeID="_x0000_i1036" DrawAspect="Content" ObjectID="_1700064476" r:id="rId32"/>
        </w:object>
      </w:r>
      <w:r w:rsidR="00201D8E">
        <w:rPr>
          <w:rFonts w:hint="eastAsia"/>
        </w:rPr>
        <w:t>（</w:t>
      </w:r>
      <w:r w:rsidR="00487B63" w:rsidRPr="00487B63">
        <w:rPr>
          <w:position w:val="-24"/>
        </w:rPr>
        <w:object w:dxaOrig="1320" w:dyaOrig="620">
          <v:shape id="_x0000_i1037" type="#_x0000_t75" style="width:65.75pt;height:31.3pt" o:ole="">
            <v:imagedata r:id="rId33" o:title=""/>
          </v:shape>
          <o:OLEObject Type="Embed" ProgID="Equation.DSMT4" ShapeID="_x0000_i1037" DrawAspect="Content" ObjectID="_1700064477" r:id="rId34"/>
        </w:object>
      </w:r>
      <w:r w:rsidR="00201D8E">
        <w:rPr>
          <w:rFonts w:hint="eastAsia"/>
        </w:rPr>
        <w:t>）</w:t>
      </w:r>
      <w:r w:rsidR="00B114FA">
        <w:rPr>
          <w:rFonts w:hint="eastAsia"/>
        </w:rPr>
        <w:t>的拐点是</w:t>
      </w:r>
      <w:r w:rsidR="00502619">
        <w:rPr>
          <w:rFonts w:hint="eastAsia"/>
        </w:rPr>
        <w:t>(    )</w:t>
      </w:r>
    </w:p>
    <w:p w:rsidR="00B114FA" w:rsidRDefault="00C1769D" w:rsidP="00201D8E">
      <w:pPr>
        <w:ind w:firstLineChars="200" w:firstLine="480"/>
      </w:pPr>
      <w:r>
        <w:rPr>
          <w:rFonts w:hint="eastAsia"/>
        </w:rPr>
        <w:t xml:space="preserve">(A) </w:t>
      </w:r>
      <w:r w:rsidR="00487B63" w:rsidRPr="00487B63">
        <w:rPr>
          <w:position w:val="-28"/>
        </w:rPr>
        <w:object w:dxaOrig="780" w:dyaOrig="680">
          <v:shape id="_x0000_i1038" type="#_x0000_t75" style="width:38.8pt;height:33.8pt" o:ole="">
            <v:imagedata r:id="rId35" o:title=""/>
          </v:shape>
          <o:OLEObject Type="Embed" ProgID="Equation.DSMT4" ShapeID="_x0000_i1038" DrawAspect="Content" ObjectID="_1700064478" r:id="rId36"/>
        </w:object>
      </w:r>
      <w:r w:rsidR="00201D8E">
        <w:rPr>
          <w:rFonts w:hint="eastAsia"/>
        </w:rPr>
        <w:t>．</w:t>
      </w:r>
      <w:bookmarkStart w:id="2" w:name="_Hlk533586717"/>
      <w:r w:rsidR="00201D8E">
        <w:rPr>
          <w:rFonts w:hint="eastAsia"/>
        </w:rPr>
        <w:t xml:space="preserve">    </w:t>
      </w:r>
      <w:r>
        <w:rPr>
          <w:rFonts w:hint="eastAsia"/>
        </w:rPr>
        <w:t>(B)</w:t>
      </w:r>
      <w:bookmarkEnd w:id="2"/>
      <w:r w:rsidR="00A70EF5" w:rsidRPr="00A70EF5">
        <w:t xml:space="preserve"> </w:t>
      </w:r>
      <w:r w:rsidR="00487B63" w:rsidRPr="00487B63">
        <w:rPr>
          <w:position w:val="-10"/>
        </w:rPr>
        <w:object w:dxaOrig="560" w:dyaOrig="320">
          <v:shape id="_x0000_i1039" type="#_x0000_t75" style="width:28.15pt;height:16.3pt" o:ole="">
            <v:imagedata r:id="rId37" o:title=""/>
          </v:shape>
          <o:OLEObject Type="Embed" ProgID="Equation.DSMT4" ShapeID="_x0000_i1039" DrawAspect="Content" ObjectID="_1700064479" r:id="rId38"/>
        </w:object>
      </w:r>
      <w:r w:rsidR="00201D8E">
        <w:rPr>
          <w:rFonts w:hint="eastAsia"/>
        </w:rPr>
        <w:t>．</w:t>
      </w:r>
      <w:r w:rsidR="00201D8E">
        <w:t xml:space="preserve">    </w:t>
      </w:r>
      <w:r>
        <w:rPr>
          <w:rFonts w:hint="eastAsia"/>
        </w:rPr>
        <w:t>(C)</w:t>
      </w:r>
      <w:r w:rsidR="00A70EF5" w:rsidRPr="00A70EF5">
        <w:t xml:space="preserve"> </w:t>
      </w:r>
      <w:r w:rsidR="00487B63" w:rsidRPr="00487B63">
        <w:rPr>
          <w:position w:val="-10"/>
        </w:rPr>
        <w:object w:dxaOrig="740" w:dyaOrig="320">
          <v:shape id="_x0000_i1040" type="#_x0000_t75" style="width:36.95pt;height:16.3pt" o:ole="">
            <v:imagedata r:id="rId39" o:title=""/>
          </v:shape>
          <o:OLEObject Type="Embed" ProgID="Equation.DSMT4" ShapeID="_x0000_i1040" DrawAspect="Content" ObjectID="_1700064480" r:id="rId40"/>
        </w:object>
      </w:r>
      <w:r w:rsidR="00201D8E">
        <w:rPr>
          <w:rFonts w:hint="eastAsia"/>
        </w:rPr>
        <w:t>．</w:t>
      </w:r>
      <w:r w:rsidR="00B114FA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487B63" w:rsidRPr="00487B63">
        <w:rPr>
          <w:position w:val="-28"/>
        </w:rPr>
        <w:object w:dxaOrig="1180" w:dyaOrig="680">
          <v:shape id="_x0000_i1041" type="#_x0000_t75" style="width:58.85pt;height:33.8pt" o:ole="">
            <v:imagedata r:id="rId41" o:title=""/>
          </v:shape>
          <o:OLEObject Type="Embed" ProgID="Equation.DSMT4" ShapeID="_x0000_i1041" DrawAspect="Content" ObjectID="_1700064481" r:id="rId42"/>
        </w:object>
      </w:r>
      <w:r w:rsidR="00201D8E">
        <w:rPr>
          <w:rFonts w:hint="eastAsia"/>
        </w:rPr>
        <w:t>．</w:t>
      </w:r>
    </w:p>
    <w:p w:rsidR="00BE7572" w:rsidRDefault="00BE7572" w:rsidP="00BE7572"/>
    <w:p w:rsidR="00A70EF5" w:rsidRDefault="00BE7572" w:rsidP="00B114FA"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</w:t>
      </w:r>
      <w:r w:rsidR="00A70EF5">
        <w:rPr>
          <w:rFonts w:hint="eastAsia"/>
        </w:rPr>
        <w:t>C</w:t>
      </w:r>
      <w:r>
        <w:rPr>
          <w:rFonts w:hint="eastAsia"/>
        </w:rPr>
        <w:t>)</w:t>
      </w:r>
      <w:r w:rsidRPr="00BE7572">
        <w:rPr>
          <w:rFonts w:hint="eastAsia"/>
        </w:rPr>
        <w:t>．</w:t>
      </w:r>
      <w:r w:rsidR="00A70EF5">
        <w:rPr>
          <w:rFonts w:hint="eastAsia"/>
        </w:rPr>
        <w:t>由</w:t>
      </w:r>
      <w:r w:rsidR="002B57CD" w:rsidRPr="00487B63">
        <w:rPr>
          <w:position w:val="-10"/>
        </w:rPr>
        <w:object w:dxaOrig="1900" w:dyaOrig="320">
          <v:shape id="_x0000_i1318" type="#_x0000_t75" style="width:95.15pt;height:16.3pt" o:ole="">
            <v:imagedata r:id="rId43" o:title=""/>
          </v:shape>
          <o:OLEObject Type="Embed" ProgID="Equation.DSMT4" ShapeID="_x0000_i1318" DrawAspect="Content" ObjectID="_1700064482" r:id="rId44"/>
        </w:object>
      </w:r>
      <w:r w:rsidR="00A70EF5">
        <w:rPr>
          <w:rFonts w:hint="eastAsia"/>
        </w:rPr>
        <w:t>得</w:t>
      </w:r>
    </w:p>
    <w:p w:rsidR="00A70EF5" w:rsidRDefault="00487B63" w:rsidP="00A70EF5">
      <w:pPr>
        <w:ind w:leftChars="200" w:left="480"/>
        <w:jc w:val="center"/>
      </w:pPr>
      <w:r w:rsidRPr="00487B63">
        <w:rPr>
          <w:position w:val="-10"/>
        </w:rPr>
        <w:object w:dxaOrig="3340" w:dyaOrig="320">
          <v:shape id="_x0000_i1042" type="#_x0000_t75" style="width:167.15pt;height:16.3pt" o:ole="">
            <v:imagedata r:id="rId45" o:title=""/>
          </v:shape>
          <o:OLEObject Type="Embed" ProgID="Equation.DSMT4" ShapeID="_x0000_i1042" DrawAspect="Content" ObjectID="_1700064483" r:id="rId46"/>
        </w:object>
      </w:r>
    </w:p>
    <w:p w:rsidR="00B114FA" w:rsidRDefault="00B114FA" w:rsidP="00A70EF5">
      <w:pPr>
        <w:ind w:leftChars="200" w:left="480"/>
      </w:pPr>
      <w:r>
        <w:rPr>
          <w:rFonts w:hint="eastAsia"/>
        </w:rPr>
        <w:t>令</w:t>
      </w:r>
      <w:r w:rsidR="00487B63" w:rsidRPr="00487B63">
        <w:rPr>
          <w:position w:val="-10"/>
        </w:rPr>
        <w:object w:dxaOrig="660" w:dyaOrig="320">
          <v:shape id="_x0000_i1043" type="#_x0000_t75" style="width:33.2pt;height:16.3pt" o:ole="">
            <v:imagedata r:id="rId47" o:title=""/>
          </v:shape>
          <o:OLEObject Type="Embed" ProgID="Equation.DSMT4" ShapeID="_x0000_i1043" DrawAspect="Content" ObjectID="_1700064484" r:id="rId48"/>
        </w:object>
      </w:r>
      <w:r>
        <w:rPr>
          <w:rFonts w:hint="eastAsia"/>
        </w:rPr>
        <w:t>得</w:t>
      </w:r>
      <w:r w:rsidR="00487B63" w:rsidRPr="00487B63">
        <w:rPr>
          <w:position w:val="-12"/>
        </w:rPr>
        <w:object w:dxaOrig="1320" w:dyaOrig="360">
          <v:shape id="_x0000_i1044" type="#_x0000_t75" style="width:65.75pt;height:18.15pt" o:ole="">
            <v:imagedata r:id="rId49" o:title=""/>
          </v:shape>
          <o:OLEObject Type="Embed" ProgID="Equation.DSMT4" ShapeID="_x0000_i1044" DrawAspect="Content" ObjectID="_1700064485" r:id="rId50"/>
        </w:object>
      </w:r>
      <w:r w:rsidR="00A70EF5">
        <w:rPr>
          <w:rFonts w:hint="eastAsia"/>
        </w:rPr>
        <w:t>．当</w:t>
      </w:r>
      <w:r w:rsidR="00487B63" w:rsidRPr="00487B63">
        <w:rPr>
          <w:position w:val="-24"/>
        </w:rPr>
        <w:object w:dxaOrig="1120" w:dyaOrig="620">
          <v:shape id="_x0000_i1045" type="#_x0000_t75" style="width:55.7pt;height:31.3pt" o:ole="">
            <v:imagedata r:id="rId51" o:title=""/>
          </v:shape>
          <o:OLEObject Type="Embed" ProgID="Equation.DSMT4" ShapeID="_x0000_i1045" DrawAspect="Content" ObjectID="_1700064486" r:id="rId52"/>
        </w:object>
      </w:r>
      <w:r w:rsidR="00A70EF5">
        <w:rPr>
          <w:rFonts w:hint="eastAsia"/>
        </w:rPr>
        <w:t>或</w:t>
      </w:r>
      <w:r w:rsidR="00487B63" w:rsidRPr="00487B63">
        <w:rPr>
          <w:position w:val="-6"/>
        </w:rPr>
        <w:object w:dxaOrig="940" w:dyaOrig="279">
          <v:shape id="_x0000_i1046" type="#_x0000_t75" style="width:46.95pt;height:13.75pt" o:ole="">
            <v:imagedata r:id="rId53" o:title=""/>
          </v:shape>
          <o:OLEObject Type="Embed" ProgID="Equation.DSMT4" ShapeID="_x0000_i1046" DrawAspect="Content" ObjectID="_1700064487" r:id="rId54"/>
        </w:object>
      </w:r>
      <w:r w:rsidR="00A70EF5">
        <w:rPr>
          <w:rFonts w:hint="eastAsia"/>
        </w:rPr>
        <w:t>时，</w:t>
      </w:r>
      <w:r w:rsidR="00487B63" w:rsidRPr="00487B63">
        <w:rPr>
          <w:position w:val="-10"/>
        </w:rPr>
        <w:object w:dxaOrig="660" w:dyaOrig="320">
          <v:shape id="_x0000_i1047" type="#_x0000_t75" style="width:33.2pt;height:16.3pt" o:ole="">
            <v:imagedata r:id="rId55" o:title=""/>
          </v:shape>
          <o:OLEObject Type="Embed" ProgID="Equation.DSMT4" ShapeID="_x0000_i1047" DrawAspect="Content" ObjectID="_1700064488" r:id="rId56"/>
        </w:object>
      </w:r>
      <w:r w:rsidR="00A70EF5">
        <w:rPr>
          <w:rFonts w:hint="eastAsia"/>
        </w:rPr>
        <w:t>；当</w:t>
      </w:r>
      <w:r w:rsidR="00487B63" w:rsidRPr="00487B63">
        <w:rPr>
          <w:position w:val="-24"/>
        </w:rPr>
        <w:object w:dxaOrig="1120" w:dyaOrig="620">
          <v:shape id="_x0000_i1048" type="#_x0000_t75" style="width:55.7pt;height:31.3pt" o:ole="">
            <v:imagedata r:id="rId57" o:title=""/>
          </v:shape>
          <o:OLEObject Type="Embed" ProgID="Equation.DSMT4" ShapeID="_x0000_i1048" DrawAspect="Content" ObjectID="_1700064489" r:id="rId58"/>
        </w:object>
      </w:r>
      <w:r w:rsidR="00A70EF5">
        <w:rPr>
          <w:rFonts w:hint="eastAsia"/>
        </w:rPr>
        <w:t>时，</w:t>
      </w:r>
      <w:r w:rsidR="00487B63" w:rsidRPr="00487B63">
        <w:rPr>
          <w:position w:val="-10"/>
        </w:rPr>
        <w:object w:dxaOrig="660" w:dyaOrig="320">
          <v:shape id="_x0000_i1049" type="#_x0000_t75" style="width:33.2pt;height:16.3pt" o:ole="">
            <v:imagedata r:id="rId59" o:title=""/>
          </v:shape>
          <o:OLEObject Type="Embed" ProgID="Equation.DSMT4" ShapeID="_x0000_i1049" DrawAspect="Content" ObjectID="_1700064490" r:id="rId60"/>
        </w:object>
      </w:r>
      <w:r w:rsidR="00A70EF5">
        <w:rPr>
          <w:rFonts w:hint="eastAsia"/>
        </w:rPr>
        <w:t>．</w:t>
      </w:r>
      <w:r>
        <w:rPr>
          <w:rFonts w:hint="eastAsia"/>
        </w:rPr>
        <w:t>所以</w:t>
      </w:r>
      <w:r w:rsidR="00487B63" w:rsidRPr="00487B63">
        <w:rPr>
          <w:position w:val="-10"/>
        </w:rPr>
        <w:object w:dxaOrig="740" w:dyaOrig="320">
          <v:shape id="_x0000_i1050" type="#_x0000_t75" style="width:36.95pt;height:16.3pt" o:ole="">
            <v:imagedata r:id="rId61" o:title=""/>
          </v:shape>
          <o:OLEObject Type="Embed" ProgID="Equation.DSMT4" ShapeID="_x0000_i1050" DrawAspect="Content" ObjectID="_1700064491" r:id="rId62"/>
        </w:object>
      </w:r>
      <w:r>
        <w:rPr>
          <w:rFonts w:hint="eastAsia"/>
        </w:rPr>
        <w:t>是曲线的</w:t>
      </w:r>
      <w:r w:rsidR="00A70EF5">
        <w:rPr>
          <w:rFonts w:hint="eastAsia"/>
        </w:rPr>
        <w:t>唯一拐点．</w:t>
      </w:r>
    </w:p>
    <w:p w:rsidR="006151B7" w:rsidRDefault="006151B7" w:rsidP="00B114FA"/>
    <w:p w:rsidR="006151B7" w:rsidRDefault="006151B7" w:rsidP="00B114FA"/>
    <w:p w:rsidR="00B114FA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3</w:t>
      </w:r>
      <w:r>
        <w:rPr>
          <w:rFonts w:hint="eastAsia"/>
        </w:rPr>
        <w:t xml:space="preserve">) </w:t>
      </w:r>
      <w:r w:rsidR="00B114FA">
        <w:rPr>
          <w:rFonts w:hint="eastAsia"/>
        </w:rPr>
        <w:t>下列反常积分发散的是</w:t>
      </w:r>
      <w:r w:rsidR="00502619">
        <w:rPr>
          <w:rFonts w:hint="eastAsia"/>
        </w:rPr>
        <w:t>(    )</w:t>
      </w:r>
    </w:p>
    <w:p w:rsidR="00201D8E" w:rsidRDefault="00C1769D" w:rsidP="00201D8E">
      <w:pPr>
        <w:ind w:leftChars="200" w:left="480"/>
      </w:pPr>
      <w:r>
        <w:rPr>
          <w:rFonts w:hint="eastAsia"/>
        </w:rPr>
        <w:t xml:space="preserve">(A) </w:t>
      </w:r>
      <w:bookmarkStart w:id="3" w:name="_Hlk533586881"/>
      <w:r w:rsidR="00487B63" w:rsidRPr="00487B63">
        <w:rPr>
          <w:position w:val="-18"/>
        </w:rPr>
        <w:object w:dxaOrig="1080" w:dyaOrig="520">
          <v:shape id="_x0000_i1051" type="#_x0000_t75" style="width:53.85pt;height:26.3pt" o:ole="">
            <v:imagedata r:id="rId63" o:title=""/>
          </v:shape>
          <o:OLEObject Type="Embed" ProgID="Equation.DSMT4" ShapeID="_x0000_i1051" DrawAspect="Content" ObjectID="_1700064492" r:id="rId64"/>
        </w:object>
      </w:r>
      <w:r w:rsidR="00201D8E">
        <w:rPr>
          <w:rFonts w:hint="eastAsia"/>
          <w:bCs/>
        </w:rPr>
        <w:t>．</w:t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>
        <w:rPr>
          <w:rFonts w:hint="eastAsia"/>
        </w:rPr>
        <w:t xml:space="preserve">(B) </w:t>
      </w:r>
      <w:bookmarkEnd w:id="3"/>
      <w:r w:rsidR="00487B63" w:rsidRPr="00487B63">
        <w:rPr>
          <w:position w:val="-18"/>
        </w:rPr>
        <w:object w:dxaOrig="1140" w:dyaOrig="520">
          <v:shape id="_x0000_i1052" type="#_x0000_t75" style="width:56.95pt;height:26.3pt" o:ole="">
            <v:imagedata r:id="rId65" o:title=""/>
          </v:shape>
          <o:OLEObject Type="Embed" ProgID="Equation.DSMT4" ShapeID="_x0000_i1052" DrawAspect="Content" ObjectID="_1700064493" r:id="rId66"/>
        </w:object>
      </w:r>
      <w:r w:rsidR="00201D8E">
        <w:rPr>
          <w:rFonts w:hint="eastAsia"/>
        </w:rPr>
        <w:t>．</w:t>
      </w:r>
    </w:p>
    <w:p w:rsidR="00B114FA" w:rsidRDefault="00C1769D" w:rsidP="00201D8E">
      <w:pPr>
        <w:ind w:leftChars="200" w:left="480"/>
      </w:pPr>
      <w:r>
        <w:rPr>
          <w:rFonts w:hint="eastAsia"/>
        </w:rPr>
        <w:t xml:space="preserve">(C) </w:t>
      </w:r>
      <w:r w:rsidR="00487B63" w:rsidRPr="00487B63">
        <w:rPr>
          <w:position w:val="-24"/>
        </w:rPr>
        <w:object w:dxaOrig="1520" w:dyaOrig="620">
          <v:shape id="_x0000_i1053" type="#_x0000_t75" style="width:75.75pt;height:31.3pt" o:ole="">
            <v:imagedata r:id="rId67" o:title=""/>
          </v:shape>
          <o:OLEObject Type="Embed" ProgID="Equation.DSMT4" ShapeID="_x0000_i1053" DrawAspect="Content" ObjectID="_1700064494" r:id="rId68"/>
        </w:object>
      </w:r>
      <w:r w:rsidR="00201D8E">
        <w:rPr>
          <w:rFonts w:hint="eastAsia"/>
          <w:bCs/>
        </w:rPr>
        <w:t>．</w:t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</w:r>
      <w:r w:rsidR="00201D8E">
        <w:rPr>
          <w:rFonts w:hint="eastAsia"/>
          <w:bCs/>
        </w:rPr>
        <w:tab/>
        <w:t>(</w:t>
      </w:r>
      <w:r w:rsidR="00B114FA">
        <w:rPr>
          <w:rFonts w:hint="eastAsia"/>
          <w:bCs/>
        </w:rPr>
        <w:t>D</w:t>
      </w:r>
      <w:r w:rsidR="00201D8E">
        <w:rPr>
          <w:rFonts w:hint="eastAsia"/>
          <w:bCs/>
        </w:rPr>
        <w:t xml:space="preserve">) </w:t>
      </w:r>
      <w:r w:rsidR="00487B63" w:rsidRPr="00487B63">
        <w:rPr>
          <w:position w:val="-24"/>
        </w:rPr>
        <w:object w:dxaOrig="1260" w:dyaOrig="620">
          <v:shape id="_x0000_i1054" type="#_x0000_t75" style="width:63.25pt;height:31.3pt" o:ole="">
            <v:imagedata r:id="rId69" o:title=""/>
          </v:shape>
          <o:OLEObject Type="Embed" ProgID="Equation.DSMT4" ShapeID="_x0000_i1054" DrawAspect="Content" ObjectID="_1700064495" r:id="rId70"/>
        </w:object>
      </w:r>
      <w:r w:rsidR="00201D8E">
        <w:rPr>
          <w:rFonts w:hint="eastAsia"/>
        </w:rPr>
        <w:t>．</w:t>
      </w:r>
    </w:p>
    <w:p w:rsidR="00BE7572" w:rsidRDefault="00BE7572" w:rsidP="00BE7572"/>
    <w:p w:rsidR="00B114FA" w:rsidRDefault="00BE7572" w:rsidP="00B114FA"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(D)</w:t>
      </w:r>
      <w:r w:rsidRPr="00BE7572">
        <w:rPr>
          <w:rFonts w:hint="eastAsia"/>
        </w:rPr>
        <w:t>．</w:t>
      </w:r>
      <w:r w:rsidR="00D23E95">
        <w:rPr>
          <w:rFonts w:hint="eastAsia"/>
        </w:rPr>
        <w:t>因为</w:t>
      </w:r>
    </w:p>
    <w:p w:rsidR="00D23E95" w:rsidRDefault="00487B63" w:rsidP="00D23E95">
      <w:pPr>
        <w:ind w:leftChars="200" w:left="480"/>
        <w:jc w:val="center"/>
      </w:pPr>
      <w:r w:rsidRPr="00487B63">
        <w:rPr>
          <w:position w:val="-30"/>
        </w:rPr>
        <w:object w:dxaOrig="3620" w:dyaOrig="760">
          <v:shape id="_x0000_i1055" type="#_x0000_t75" style="width:180.95pt;height:38.2pt" o:ole="">
            <v:imagedata r:id="rId71" o:title=""/>
          </v:shape>
          <o:OLEObject Type="Embed" ProgID="Equation.DSMT4" ShapeID="_x0000_i1055" DrawAspect="Content" ObjectID="_1700064496" r:id="rId72"/>
        </w:object>
      </w:r>
    </w:p>
    <w:p w:rsidR="00B114FA" w:rsidRPr="00E64CC9" w:rsidRDefault="00D23E95" w:rsidP="00D23E95">
      <w:pPr>
        <w:ind w:leftChars="200" w:left="480"/>
      </w:pPr>
      <w:r>
        <w:rPr>
          <w:rFonts w:hint="eastAsia"/>
        </w:rPr>
        <w:t>所以反常积分</w:t>
      </w:r>
      <w:r w:rsidR="00487B63" w:rsidRPr="00487B63">
        <w:rPr>
          <w:position w:val="-24"/>
        </w:rPr>
        <w:object w:dxaOrig="1260" w:dyaOrig="620">
          <v:shape id="_x0000_i1056" type="#_x0000_t75" style="width:63.25pt;height:31.3pt" o:ole="">
            <v:imagedata r:id="rId73" o:title=""/>
          </v:shape>
          <o:OLEObject Type="Embed" ProgID="Equation.DSMT4" ShapeID="_x0000_i1056" DrawAspect="Content" ObjectID="_1700064497" r:id="rId74"/>
        </w:object>
      </w:r>
      <w:r w:rsidR="00B114FA">
        <w:rPr>
          <w:rFonts w:hint="eastAsia"/>
        </w:rPr>
        <w:t>发散．</w:t>
      </w:r>
    </w:p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4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已知微分方程</w:t>
      </w:r>
      <w:r w:rsidR="00487B63" w:rsidRPr="00487B63">
        <w:rPr>
          <w:position w:val="-10"/>
        </w:rPr>
        <w:object w:dxaOrig="1800" w:dyaOrig="360">
          <v:shape id="_x0000_i1057" type="#_x0000_t75" style="width:90.15pt;height:18.15pt" o:ole="">
            <v:imagedata r:id="rId75" o:title=""/>
          </v:shape>
          <o:OLEObject Type="Embed" ProgID="Equation.DSMT4" ShapeID="_x0000_i1057" DrawAspect="Content" ObjectID="_1700064498" r:id="rId76"/>
        </w:object>
      </w:r>
      <w:r w:rsidR="00B114FA">
        <w:rPr>
          <w:rFonts w:hint="eastAsia"/>
        </w:rPr>
        <w:t>的通解为</w:t>
      </w:r>
      <w:r w:rsidR="00487B63" w:rsidRPr="00487B63">
        <w:rPr>
          <w:position w:val="-12"/>
        </w:rPr>
        <w:object w:dxaOrig="2120" w:dyaOrig="380">
          <v:shape id="_x0000_i1058" type="#_x0000_t75" style="width:105.8pt;height:18.8pt" o:ole="">
            <v:imagedata r:id="rId77" o:title=""/>
          </v:shape>
          <o:OLEObject Type="Embed" ProgID="Equation.DSMT4" ShapeID="_x0000_i1058" DrawAspect="Content" ObjectID="_1700064499" r:id="rId78"/>
        </w:object>
      </w:r>
      <w:r w:rsidR="00B114FA">
        <w:rPr>
          <w:rFonts w:hint="eastAsia"/>
        </w:rPr>
        <w:t>，则</w:t>
      </w:r>
      <w:r w:rsidR="00487B63" w:rsidRPr="00487B63">
        <w:rPr>
          <w:position w:val="-8"/>
        </w:rPr>
        <w:object w:dxaOrig="580" w:dyaOrig="300">
          <v:shape id="_x0000_i1059" type="#_x0000_t75" style="width:28.8pt;height:15.05pt" o:ole="">
            <v:imagedata r:id="rId79" o:title=""/>
          </v:shape>
          <o:OLEObject Type="Embed" ProgID="Equation.DSMT4" ShapeID="_x0000_i1059" DrawAspect="Content" ObjectID="_1700064500" r:id="rId80"/>
        </w:object>
      </w:r>
      <w:r w:rsidR="00B114FA">
        <w:rPr>
          <w:rFonts w:hint="eastAsia"/>
        </w:rPr>
        <w:t>依次为</w:t>
      </w:r>
      <w:r w:rsidR="00502619">
        <w:rPr>
          <w:rFonts w:hint="eastAsia"/>
        </w:rPr>
        <w:t>(    )</w:t>
      </w:r>
    </w:p>
    <w:p w:rsidR="00B114FA" w:rsidRDefault="00C1769D" w:rsidP="00201D8E">
      <w:pPr>
        <w:ind w:firstLineChars="200" w:firstLine="480"/>
      </w:pPr>
      <w:r>
        <w:rPr>
          <w:rFonts w:hint="eastAsia"/>
        </w:rPr>
        <w:lastRenderedPageBreak/>
        <w:t xml:space="preserve">(A) </w:t>
      </w:r>
      <w:r w:rsidR="00487B63" w:rsidRPr="00487B63">
        <w:rPr>
          <w:position w:val="-8"/>
        </w:rPr>
        <w:object w:dxaOrig="560" w:dyaOrig="300">
          <v:shape id="_x0000_i1060" type="#_x0000_t75" style="width:28.15pt;height:15.05pt" o:ole="">
            <v:imagedata r:id="rId81" o:title=""/>
          </v:shape>
          <o:OLEObject Type="Embed" ProgID="Equation.DSMT4" ShapeID="_x0000_i1060" DrawAspect="Content" ObjectID="_1700064501" r:id="rId82"/>
        </w:object>
      </w:r>
      <w:r w:rsidR="00201D8E">
        <w:rPr>
          <w:rFonts w:hint="eastAsia"/>
        </w:rPr>
        <w:t>．</w:t>
      </w:r>
      <w:r w:rsidR="00201D8E">
        <w:rPr>
          <w:rFonts w:hint="eastAsia"/>
          <w:bCs/>
        </w:rPr>
        <w:t xml:space="preserve">      </w:t>
      </w:r>
      <w:r>
        <w:rPr>
          <w:rFonts w:hint="eastAsia"/>
        </w:rPr>
        <w:t xml:space="preserve">(B) </w:t>
      </w:r>
      <w:r w:rsidR="00487B63" w:rsidRPr="00487B63">
        <w:rPr>
          <w:position w:val="-8"/>
        </w:rPr>
        <w:object w:dxaOrig="560" w:dyaOrig="300">
          <v:shape id="_x0000_i1061" type="#_x0000_t75" style="width:28.15pt;height:15.05pt" o:ole="">
            <v:imagedata r:id="rId83" o:title=""/>
          </v:shape>
          <o:OLEObject Type="Embed" ProgID="Equation.DSMT4" ShapeID="_x0000_i1061" DrawAspect="Content" ObjectID="_1700064502" r:id="rId84"/>
        </w:object>
      </w:r>
      <w:r w:rsidR="00201D8E">
        <w:rPr>
          <w:rFonts w:hint="eastAsia"/>
        </w:rPr>
        <w:t>．</w:t>
      </w:r>
      <w:r w:rsidR="00B114FA">
        <w:rPr>
          <w:rFonts w:hint="eastAsia"/>
        </w:rPr>
        <w:t xml:space="preserve">  </w:t>
      </w:r>
      <w:r w:rsidR="00201D8E">
        <w:rPr>
          <w:rFonts w:hint="eastAsia"/>
        </w:rPr>
        <w:t xml:space="preserve">    </w:t>
      </w:r>
      <w:r>
        <w:rPr>
          <w:rFonts w:hint="eastAsia"/>
        </w:rPr>
        <w:t xml:space="preserve">(C) </w:t>
      </w:r>
      <w:r w:rsidR="00487B63" w:rsidRPr="00487B63">
        <w:rPr>
          <w:position w:val="-8"/>
        </w:rPr>
        <w:object w:dxaOrig="560" w:dyaOrig="300">
          <v:shape id="_x0000_i1062" type="#_x0000_t75" style="width:28.15pt;height:15.05pt" o:ole="">
            <v:imagedata r:id="rId85" o:title=""/>
          </v:shape>
          <o:OLEObject Type="Embed" ProgID="Equation.DSMT4" ShapeID="_x0000_i1062" DrawAspect="Content" ObjectID="_1700064503" r:id="rId86"/>
        </w:object>
      </w:r>
      <w:r w:rsidR="00201D8E">
        <w:rPr>
          <w:rFonts w:hint="eastAsia"/>
        </w:rPr>
        <w:t>．</w:t>
      </w:r>
      <w:r w:rsidR="00B114FA">
        <w:rPr>
          <w:rFonts w:hint="eastAsia"/>
          <w:bCs/>
        </w:rPr>
        <w:t xml:space="preserve">      </w:t>
      </w:r>
      <w:bookmarkStart w:id="4" w:name="_Hlk533416682"/>
      <w:r>
        <w:rPr>
          <w:rFonts w:hint="eastAsia"/>
        </w:rPr>
        <w:t xml:space="preserve">(D) </w:t>
      </w:r>
      <w:bookmarkEnd w:id="4"/>
      <w:r w:rsidR="00487B63" w:rsidRPr="00487B63">
        <w:rPr>
          <w:position w:val="-8"/>
        </w:rPr>
        <w:object w:dxaOrig="580" w:dyaOrig="300">
          <v:shape id="_x0000_i1063" type="#_x0000_t75" style="width:28.8pt;height:15.05pt" o:ole="">
            <v:imagedata r:id="rId87" o:title=""/>
          </v:shape>
          <o:OLEObject Type="Embed" ProgID="Equation.DSMT4" ShapeID="_x0000_i1063" DrawAspect="Content" ObjectID="_1700064504" r:id="rId88"/>
        </w:object>
      </w:r>
      <w:r w:rsidR="00201D8E">
        <w:rPr>
          <w:rFonts w:hint="eastAsia"/>
        </w:rPr>
        <w:t>．</w:t>
      </w:r>
    </w:p>
    <w:p w:rsidR="00BE7572" w:rsidRDefault="00BE7572" w:rsidP="00BE7572"/>
    <w:p w:rsidR="00B114FA" w:rsidRPr="009D7AFF" w:rsidRDefault="00BE7572" w:rsidP="00D23E95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(D)</w:t>
      </w:r>
      <w:r w:rsidRPr="00BE7572">
        <w:rPr>
          <w:rFonts w:hint="eastAsia"/>
        </w:rPr>
        <w:t>．</w:t>
      </w:r>
      <w:r w:rsidR="00D23E95">
        <w:rPr>
          <w:rFonts w:hint="eastAsia"/>
        </w:rPr>
        <w:t>由</w:t>
      </w:r>
      <w:r w:rsidR="00B114FA">
        <w:rPr>
          <w:rFonts w:hint="eastAsia"/>
        </w:rPr>
        <w:t>通解</w:t>
      </w:r>
      <w:r w:rsidR="00D23E95">
        <w:rPr>
          <w:rFonts w:hint="eastAsia"/>
        </w:rPr>
        <w:t>的结构</w:t>
      </w:r>
      <w:r w:rsidR="00B114FA">
        <w:rPr>
          <w:rFonts w:hint="eastAsia"/>
        </w:rPr>
        <w:t>可看出</w:t>
      </w:r>
      <w:r w:rsidR="00487B63" w:rsidRPr="00487B63">
        <w:rPr>
          <w:position w:val="-12"/>
        </w:rPr>
        <w:object w:dxaOrig="1120" w:dyaOrig="360">
          <v:shape id="_x0000_i1064" type="#_x0000_t75" style="width:55.7pt;height:18.15pt" o:ole="">
            <v:imagedata r:id="rId89" o:title=""/>
          </v:shape>
          <o:OLEObject Type="Embed" ProgID="Equation.DSMT4" ShapeID="_x0000_i1064" DrawAspect="Content" ObjectID="_1700064505" r:id="rId90"/>
        </w:object>
      </w:r>
      <w:r w:rsidR="00B114FA">
        <w:rPr>
          <w:rFonts w:hint="eastAsia"/>
        </w:rPr>
        <w:t>是特征方程</w:t>
      </w:r>
      <w:r w:rsidR="00487B63" w:rsidRPr="00487B63">
        <w:rPr>
          <w:position w:val="-6"/>
        </w:rPr>
        <w:object w:dxaOrig="1420" w:dyaOrig="320">
          <v:shape id="_x0000_i1065" type="#_x0000_t75" style="width:70.75pt;height:16.3pt" o:ole="">
            <v:imagedata r:id="rId91" o:title=""/>
          </v:shape>
          <o:OLEObject Type="Embed" ProgID="Equation.DSMT4" ShapeID="_x0000_i1065" DrawAspect="Content" ObjectID="_1700064506" r:id="rId92"/>
        </w:object>
      </w:r>
      <w:r w:rsidR="00B114FA">
        <w:rPr>
          <w:rFonts w:hint="eastAsia"/>
        </w:rPr>
        <w:t>的实根，从而</w:t>
      </w:r>
      <w:r w:rsidR="00487B63" w:rsidRPr="00487B63">
        <w:rPr>
          <w:position w:val="-8"/>
        </w:rPr>
        <w:object w:dxaOrig="1080" w:dyaOrig="300">
          <v:shape id="_x0000_i1066" type="#_x0000_t75" style="width:53.85pt;height:15.05pt" o:ole="">
            <v:imagedata r:id="rId93" o:title=""/>
          </v:shape>
          <o:OLEObject Type="Embed" ProgID="Equation.DSMT4" ShapeID="_x0000_i1066" DrawAspect="Content" ObjectID="_1700064507" r:id="rId94"/>
        </w:object>
      </w:r>
      <w:r w:rsidR="00D23E95">
        <w:rPr>
          <w:rFonts w:hint="eastAsia"/>
        </w:rPr>
        <w:t>．又</w:t>
      </w:r>
      <w:r w:rsidR="00487B63" w:rsidRPr="00487B63">
        <w:rPr>
          <w:position w:val="-10"/>
        </w:rPr>
        <w:object w:dxaOrig="740" w:dyaOrig="360">
          <v:shape id="_x0000_i1067" type="#_x0000_t75" style="width:36.95pt;height:18.15pt" o:ole="">
            <v:imagedata r:id="rId95" o:title=""/>
          </v:shape>
          <o:OLEObject Type="Embed" ProgID="Equation.DSMT4" ShapeID="_x0000_i1067" DrawAspect="Content" ObjectID="_1700064508" r:id="rId96"/>
        </w:object>
      </w:r>
      <w:r w:rsidR="00B114FA">
        <w:rPr>
          <w:rFonts w:hint="eastAsia"/>
        </w:rPr>
        <w:t>是非齐次方程的特解，代入原方程</w:t>
      </w:r>
      <w:r w:rsidR="00D23E95">
        <w:rPr>
          <w:rFonts w:hint="eastAsia"/>
        </w:rPr>
        <w:t>得</w:t>
      </w:r>
      <w:r w:rsidR="00487B63" w:rsidRPr="00487B63">
        <w:rPr>
          <w:position w:val="-6"/>
        </w:rPr>
        <w:object w:dxaOrig="540" w:dyaOrig="260">
          <v:shape id="_x0000_i1068" type="#_x0000_t75" style="width:26.9pt;height:13.15pt" o:ole="">
            <v:imagedata r:id="rId97" o:title=""/>
          </v:shape>
          <o:OLEObject Type="Embed" ProgID="Equation.DSMT4" ShapeID="_x0000_i1068" DrawAspect="Content" ObjectID="_1700064509" r:id="rId98"/>
        </w:object>
      </w:r>
      <w:r w:rsidR="00B114FA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5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已知平面区域</w:t>
      </w:r>
      <w:r w:rsidR="00487B63" w:rsidRPr="00487B63">
        <w:rPr>
          <w:position w:val="-28"/>
        </w:rPr>
        <w:object w:dxaOrig="2460" w:dyaOrig="680">
          <v:shape id="_x0000_i1069" type="#_x0000_t75" style="width:122.7pt;height:33.8pt" o:ole="">
            <v:imagedata r:id="rId99" o:title=""/>
          </v:shape>
          <o:OLEObject Type="Embed" ProgID="Equation.DSMT4" ShapeID="_x0000_i1069" DrawAspect="Content" ObjectID="_1700064510" r:id="rId100"/>
        </w:object>
      </w:r>
      <w:r w:rsidR="00B114FA">
        <w:rPr>
          <w:rFonts w:hint="eastAsia"/>
        </w:rPr>
        <w:t>，记</w:t>
      </w:r>
      <w:r w:rsidR="00487B63" w:rsidRPr="00487B63">
        <w:rPr>
          <w:position w:val="-32"/>
        </w:rPr>
        <w:object w:dxaOrig="2040" w:dyaOrig="639">
          <v:shape id="_x0000_i1070" type="#_x0000_t75" style="width:102.05pt;height:31.95pt" o:ole="">
            <v:imagedata r:id="rId101" o:title=""/>
          </v:shape>
          <o:OLEObject Type="Embed" ProgID="Equation.DSMT4" ShapeID="_x0000_i1070" DrawAspect="Content" ObjectID="_1700064511" r:id="rId102"/>
        </w:object>
      </w:r>
      <w:r w:rsidR="00B114FA">
        <w:rPr>
          <w:rFonts w:hint="eastAsia"/>
        </w:rPr>
        <w:t>，</w:t>
      </w:r>
      <w:r w:rsidR="00487B63" w:rsidRPr="00487B63">
        <w:rPr>
          <w:position w:val="-32"/>
        </w:rPr>
        <w:object w:dxaOrig="2380" w:dyaOrig="639">
          <v:shape id="_x0000_i1071" type="#_x0000_t75" style="width:118.95pt;height:31.95pt" o:ole="">
            <v:imagedata r:id="rId103" o:title=""/>
          </v:shape>
          <o:OLEObject Type="Embed" ProgID="Equation.DSMT4" ShapeID="_x0000_i1071" DrawAspect="Content" ObjectID="_1700064512" r:id="rId104"/>
        </w:object>
      </w:r>
      <w:r w:rsidR="00B114FA">
        <w:rPr>
          <w:rFonts w:hint="eastAsia"/>
        </w:rPr>
        <w:t>，</w:t>
      </w:r>
      <w:r w:rsidR="00487B63" w:rsidRPr="00487B63">
        <w:rPr>
          <w:position w:val="-32"/>
        </w:rPr>
        <w:object w:dxaOrig="2900" w:dyaOrig="660">
          <v:shape id="_x0000_i1072" type="#_x0000_t75" style="width:145.25pt;height:33.2pt" o:ole="">
            <v:imagedata r:id="rId105" o:title=""/>
          </v:shape>
          <o:OLEObject Type="Embed" ProgID="Equation.DSMT4" ShapeID="_x0000_i1072" DrawAspect="Content" ObjectID="_1700064513" r:id="rId106"/>
        </w:object>
      </w:r>
      <w:r w:rsidR="00B114FA">
        <w:rPr>
          <w:rFonts w:hint="eastAsia"/>
        </w:rPr>
        <w:t>，则</w:t>
      </w:r>
      <w:r w:rsidR="00502619">
        <w:rPr>
          <w:rFonts w:hint="eastAsia"/>
        </w:rPr>
        <w:t>(    )</w:t>
      </w:r>
    </w:p>
    <w:p w:rsidR="00201D8E" w:rsidRDefault="00C1769D" w:rsidP="00201D8E">
      <w:pPr>
        <w:ind w:leftChars="200" w:left="480"/>
      </w:pPr>
      <w:bookmarkStart w:id="5" w:name="_Hlk533587375"/>
      <w:r>
        <w:rPr>
          <w:rFonts w:hint="eastAsia"/>
        </w:rPr>
        <w:t xml:space="preserve">(A) </w:t>
      </w:r>
      <w:bookmarkEnd w:id="5"/>
      <w:r w:rsidR="00487B63" w:rsidRPr="00487B63">
        <w:rPr>
          <w:position w:val="-12"/>
        </w:rPr>
        <w:object w:dxaOrig="1020" w:dyaOrig="360">
          <v:shape id="_x0000_i1073" type="#_x0000_t75" style="width:50.7pt;height:18.15pt" o:ole="">
            <v:imagedata r:id="rId107" o:title=""/>
          </v:shape>
          <o:OLEObject Type="Embed" ProgID="Equation.DSMT4" ShapeID="_x0000_i1073" DrawAspect="Content" ObjectID="_1700064514" r:id="rId108"/>
        </w:object>
      </w:r>
      <w:r w:rsidR="00201D8E">
        <w:rPr>
          <w:rFonts w:hint="eastAsia"/>
        </w:rPr>
        <w:t>．</w:t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>
        <w:rPr>
          <w:rFonts w:hint="eastAsia"/>
        </w:rPr>
        <w:t xml:space="preserve">(B) </w:t>
      </w:r>
      <w:r w:rsidR="00487B63" w:rsidRPr="00487B63">
        <w:rPr>
          <w:position w:val="-12"/>
        </w:rPr>
        <w:object w:dxaOrig="1020" w:dyaOrig="360">
          <v:shape id="_x0000_i1074" type="#_x0000_t75" style="width:50.7pt;height:18.15pt" o:ole="">
            <v:imagedata r:id="rId109" o:title=""/>
          </v:shape>
          <o:OLEObject Type="Embed" ProgID="Equation.DSMT4" ShapeID="_x0000_i1074" DrawAspect="Content" ObjectID="_1700064515" r:id="rId110"/>
        </w:object>
      </w:r>
      <w:r w:rsidR="00201D8E">
        <w:rPr>
          <w:rFonts w:hint="eastAsia"/>
        </w:rPr>
        <w:t>．</w:t>
      </w:r>
    </w:p>
    <w:p w:rsidR="00B114FA" w:rsidRDefault="00C1769D" w:rsidP="00201D8E">
      <w:pPr>
        <w:ind w:leftChars="200" w:left="480"/>
      </w:pPr>
      <w:r>
        <w:rPr>
          <w:rFonts w:hint="eastAsia"/>
        </w:rPr>
        <w:t xml:space="preserve">(C) </w:t>
      </w:r>
      <w:r w:rsidR="00487B63" w:rsidRPr="00487B63">
        <w:rPr>
          <w:position w:val="-12"/>
        </w:rPr>
        <w:object w:dxaOrig="1020" w:dyaOrig="360">
          <v:shape id="_x0000_i1075" type="#_x0000_t75" style="width:50.7pt;height:18.15pt" o:ole="">
            <v:imagedata r:id="rId111" o:title=""/>
          </v:shape>
          <o:OLEObject Type="Embed" ProgID="Equation.DSMT4" ShapeID="_x0000_i1075" DrawAspect="Content" ObjectID="_1700064516" r:id="rId112"/>
        </w:object>
      </w:r>
      <w:r w:rsidR="00201D8E">
        <w:rPr>
          <w:rFonts w:hint="eastAsia"/>
        </w:rPr>
        <w:t>．</w:t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 w:rsidR="00201D8E">
        <w:rPr>
          <w:rFonts w:hint="eastAsia"/>
        </w:rPr>
        <w:tab/>
      </w:r>
      <w:r>
        <w:rPr>
          <w:rFonts w:hint="eastAsia"/>
        </w:rPr>
        <w:t xml:space="preserve">(D) </w:t>
      </w:r>
      <w:r w:rsidR="00487B63" w:rsidRPr="00487B63">
        <w:rPr>
          <w:position w:val="-12"/>
        </w:rPr>
        <w:object w:dxaOrig="1020" w:dyaOrig="360">
          <v:shape id="_x0000_i1076" type="#_x0000_t75" style="width:50.7pt;height:18.15pt" o:ole="">
            <v:imagedata r:id="rId113" o:title=""/>
          </v:shape>
          <o:OLEObject Type="Embed" ProgID="Equation.DSMT4" ShapeID="_x0000_i1076" DrawAspect="Content" ObjectID="_1700064517" r:id="rId114"/>
        </w:object>
      </w:r>
      <w:r w:rsidR="00201D8E">
        <w:rPr>
          <w:rFonts w:hint="eastAsia"/>
        </w:rPr>
        <w:t>．</w:t>
      </w:r>
    </w:p>
    <w:p w:rsidR="00BE7572" w:rsidRDefault="00BE7572" w:rsidP="00BE7572"/>
    <w:p w:rsidR="0028703C" w:rsidRDefault="00BE7572" w:rsidP="0028703C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(A)</w:t>
      </w:r>
      <w:r w:rsidRPr="00BE7572">
        <w:rPr>
          <w:rFonts w:hint="eastAsia"/>
        </w:rPr>
        <w:t>．</w:t>
      </w:r>
      <w:r w:rsidR="00B114FA">
        <w:rPr>
          <w:rFonts w:hint="eastAsia"/>
        </w:rPr>
        <w:t>在区域</w:t>
      </w:r>
      <w:r w:rsidR="00487B63" w:rsidRPr="00025957">
        <w:rPr>
          <w:position w:val="-4"/>
        </w:rPr>
        <w:object w:dxaOrig="240" w:dyaOrig="240">
          <v:shape id="_x0000_i1077" type="#_x0000_t75" style="width:11.9pt;height:11.9pt" o:ole="">
            <v:imagedata r:id="rId115" o:title=""/>
          </v:shape>
          <o:OLEObject Type="Embed" ProgID="Equation.DSMT4" ShapeID="_x0000_i1077" DrawAspect="Content" ObjectID="_1700064518" r:id="rId116"/>
        </w:object>
      </w:r>
      <w:r w:rsidR="00C64B32">
        <w:rPr>
          <w:rFonts w:hint="eastAsia"/>
        </w:rPr>
        <w:t>内部</w:t>
      </w:r>
      <w:r w:rsidR="0028703C">
        <w:rPr>
          <w:rFonts w:hint="eastAsia"/>
        </w:rPr>
        <w:t>有</w:t>
      </w:r>
      <w:r w:rsidR="00487B63" w:rsidRPr="00487B63">
        <w:rPr>
          <w:position w:val="-28"/>
        </w:rPr>
        <w:object w:dxaOrig="1840" w:dyaOrig="740">
          <v:shape id="_x0000_i1078" type="#_x0000_t75" style="width:92.05pt;height:36.95pt" o:ole="">
            <v:imagedata r:id="rId117" o:title=""/>
          </v:shape>
          <o:OLEObject Type="Embed" ProgID="Equation.DSMT4" ShapeID="_x0000_i1078" DrawAspect="Content" ObjectID="_1700064519" r:id="rId118"/>
        </w:object>
      </w:r>
      <w:r w:rsidR="00B114FA">
        <w:rPr>
          <w:rFonts w:hint="eastAsia"/>
        </w:rPr>
        <w:t>，</w:t>
      </w:r>
      <w:r w:rsidR="0028703C">
        <w:rPr>
          <w:rFonts w:hint="eastAsia"/>
        </w:rPr>
        <w:t>因此</w:t>
      </w:r>
      <w:r w:rsidR="00487B63" w:rsidRPr="00487B63">
        <w:rPr>
          <w:position w:val="-12"/>
        </w:rPr>
        <w:object w:dxaOrig="2380" w:dyaOrig="440">
          <v:shape id="_x0000_i1079" type="#_x0000_t75" style="width:118.95pt;height:21.9pt" o:ole="">
            <v:imagedata r:id="rId119" o:title=""/>
          </v:shape>
          <o:OLEObject Type="Embed" ProgID="Equation.DSMT4" ShapeID="_x0000_i1079" DrawAspect="Content" ObjectID="_1700064520" r:id="rId120"/>
        </w:object>
      </w:r>
      <w:r w:rsidR="00B114FA">
        <w:rPr>
          <w:rFonts w:hint="eastAsia"/>
        </w:rPr>
        <w:t>，所以</w:t>
      </w:r>
      <w:r w:rsidR="00487B63" w:rsidRPr="00487B63">
        <w:rPr>
          <w:position w:val="-12"/>
        </w:rPr>
        <w:object w:dxaOrig="620" w:dyaOrig="360">
          <v:shape id="_x0000_i1080" type="#_x0000_t75" style="width:31.3pt;height:18.15pt" o:ole="">
            <v:imagedata r:id="rId121" o:title=""/>
          </v:shape>
          <o:OLEObject Type="Embed" ProgID="Equation.DSMT4" ShapeID="_x0000_i1080" DrawAspect="Content" ObjectID="_1700064521" r:id="rId122"/>
        </w:object>
      </w:r>
      <w:r w:rsidR="0028703C">
        <w:rPr>
          <w:rFonts w:hint="eastAsia"/>
        </w:rPr>
        <w:t>．</w:t>
      </w:r>
      <w:r w:rsidR="00B114FA">
        <w:rPr>
          <w:rFonts w:hint="eastAsia"/>
        </w:rPr>
        <w:t>令</w:t>
      </w:r>
      <w:r w:rsidR="00487B63" w:rsidRPr="00487B63">
        <w:rPr>
          <w:position w:val="-12"/>
        </w:rPr>
        <w:object w:dxaOrig="1300" w:dyaOrig="440">
          <v:shape id="_x0000_i1081" type="#_x0000_t75" style="width:65.1pt;height:21.9pt" o:ole="">
            <v:imagedata r:id="rId123" o:title=""/>
          </v:shape>
          <o:OLEObject Type="Embed" ProgID="Equation.DSMT4" ShapeID="_x0000_i1081" DrawAspect="Content" ObjectID="_1700064522" r:id="rId124"/>
        </w:object>
      </w:r>
      <w:r w:rsidR="00C64B32">
        <w:rPr>
          <w:rFonts w:hint="eastAsia"/>
        </w:rPr>
        <w:t>，</w:t>
      </w:r>
      <w:r w:rsidR="00487B63" w:rsidRPr="00487B63">
        <w:rPr>
          <w:position w:val="-10"/>
        </w:rPr>
        <w:object w:dxaOrig="2180" w:dyaOrig="320">
          <v:shape id="_x0000_i1082" type="#_x0000_t75" style="width:108.95pt;height:16.3pt" o:ole="">
            <v:imagedata r:id="rId125" o:title=""/>
          </v:shape>
          <o:OLEObject Type="Embed" ProgID="Equation.DSMT4" ShapeID="_x0000_i1082" DrawAspect="Content" ObjectID="_1700064523" r:id="rId126"/>
        </w:object>
      </w:r>
      <w:r w:rsidR="0028703C">
        <w:rPr>
          <w:rFonts w:hint="eastAsia"/>
        </w:rPr>
        <w:t>（</w:t>
      </w:r>
      <w:r w:rsidR="00487B63" w:rsidRPr="00487B63">
        <w:rPr>
          <w:position w:val="-24"/>
        </w:rPr>
        <w:object w:dxaOrig="960" w:dyaOrig="620">
          <v:shape id="_x0000_i1083" type="#_x0000_t75" style="width:48.2pt;height:31.3pt" o:ole="">
            <v:imagedata r:id="rId127" o:title=""/>
          </v:shape>
          <o:OLEObject Type="Embed" ProgID="Equation.DSMT4" ShapeID="_x0000_i1083" DrawAspect="Content" ObjectID="_1700064524" r:id="rId128"/>
        </w:object>
      </w:r>
      <w:r w:rsidR="0028703C">
        <w:rPr>
          <w:rFonts w:hint="eastAsia"/>
        </w:rPr>
        <w:t>）</w:t>
      </w:r>
      <w:r w:rsidR="00B114FA">
        <w:rPr>
          <w:rFonts w:hint="eastAsia"/>
        </w:rPr>
        <w:t>，则</w:t>
      </w:r>
    </w:p>
    <w:p w:rsidR="00B114FA" w:rsidRDefault="00487B63" w:rsidP="0028703C">
      <w:pPr>
        <w:ind w:leftChars="200" w:left="960" w:hangingChars="200" w:hanging="480"/>
        <w:jc w:val="center"/>
      </w:pPr>
      <w:r w:rsidRPr="00487B63">
        <w:rPr>
          <w:position w:val="-10"/>
        </w:rPr>
        <w:object w:dxaOrig="4080" w:dyaOrig="320">
          <v:shape id="_x0000_i1084" type="#_x0000_t75" style="width:204.1pt;height:16.3pt" o:ole="">
            <v:imagedata r:id="rId129" o:title=""/>
          </v:shape>
          <o:OLEObject Type="Embed" ProgID="Equation.DSMT4" ShapeID="_x0000_i1084" DrawAspect="Content" ObjectID="_1700064525" r:id="rId130"/>
        </w:object>
      </w:r>
    </w:p>
    <w:p w:rsidR="00B114FA" w:rsidRDefault="00B114FA" w:rsidP="00C64B32">
      <w:pPr>
        <w:ind w:leftChars="200" w:left="480"/>
      </w:pPr>
      <w:r>
        <w:rPr>
          <w:rFonts w:hint="eastAsia"/>
        </w:rPr>
        <w:t>令</w:t>
      </w:r>
      <w:r w:rsidR="00487B63" w:rsidRPr="00487B63">
        <w:rPr>
          <w:position w:val="-10"/>
        </w:rPr>
        <w:object w:dxaOrig="920" w:dyaOrig="320">
          <v:shape id="_x0000_i1085" type="#_x0000_t75" style="width:45.7pt;height:16.3pt" o:ole="">
            <v:imagedata r:id="rId131" o:title=""/>
          </v:shape>
          <o:OLEObject Type="Embed" ProgID="Equation.DSMT4" ShapeID="_x0000_i1085" DrawAspect="Content" ObjectID="_1700064526" r:id="rId132"/>
        </w:object>
      </w:r>
      <w:r w:rsidR="0028703C">
        <w:rPr>
          <w:rFonts w:hint="eastAsia"/>
        </w:rPr>
        <w:t>，</w:t>
      </w:r>
      <w:r>
        <w:rPr>
          <w:rFonts w:hint="eastAsia"/>
        </w:rPr>
        <w:t>得唯一驻点</w:t>
      </w:r>
      <w:r w:rsidR="00487B63" w:rsidRPr="00487B63">
        <w:rPr>
          <w:position w:val="-24"/>
        </w:rPr>
        <w:object w:dxaOrig="620" w:dyaOrig="620">
          <v:shape id="_x0000_i1086" type="#_x0000_t75" style="width:31.3pt;height:31.3pt" o:ole="">
            <v:imagedata r:id="rId133" o:title=""/>
          </v:shape>
          <o:OLEObject Type="Embed" ProgID="Equation.DSMT4" ShapeID="_x0000_i1086" DrawAspect="Content" ObjectID="_1700064527" r:id="rId134"/>
        </w:object>
      </w:r>
      <w:r>
        <w:rPr>
          <w:rFonts w:hint="eastAsia"/>
        </w:rPr>
        <w:t>，且</w:t>
      </w:r>
      <w:r w:rsidR="00487B63" w:rsidRPr="00487B63">
        <w:rPr>
          <w:position w:val="-28"/>
        </w:rPr>
        <w:object w:dxaOrig="1100" w:dyaOrig="680">
          <v:shape id="_x0000_i1087" type="#_x0000_t75" style="width:55.1pt;height:33.8pt" o:ole="">
            <v:imagedata r:id="rId135" o:title=""/>
          </v:shape>
          <o:OLEObject Type="Embed" ProgID="Equation.DSMT4" ShapeID="_x0000_i1087" DrawAspect="Content" ObjectID="_1700064528" r:id="rId136"/>
        </w:object>
      </w:r>
      <w:r w:rsidR="0028703C">
        <w:rPr>
          <w:rFonts w:hint="eastAsia"/>
        </w:rPr>
        <w:t>．因此</w:t>
      </w:r>
      <w:r w:rsidR="00487B63" w:rsidRPr="00487B63">
        <w:rPr>
          <w:position w:val="-10"/>
        </w:rPr>
        <w:object w:dxaOrig="520" w:dyaOrig="320">
          <v:shape id="_x0000_i1088" type="#_x0000_t75" style="width:26.3pt;height:16.3pt" o:ole="">
            <v:imagedata r:id="rId137" o:title=""/>
          </v:shape>
          <o:OLEObject Type="Embed" ProgID="Equation.DSMT4" ShapeID="_x0000_i1088" DrawAspect="Content" ObjectID="_1700064529" r:id="rId138"/>
        </w:object>
      </w:r>
      <w:r>
        <w:rPr>
          <w:rFonts w:hint="eastAsia"/>
        </w:rPr>
        <w:t>在</w:t>
      </w:r>
      <w:r w:rsidR="00487B63" w:rsidRPr="00487B63">
        <w:rPr>
          <w:position w:val="-24"/>
        </w:rPr>
        <w:object w:dxaOrig="620" w:dyaOrig="620">
          <v:shape id="_x0000_i1089" type="#_x0000_t75" style="width:31.3pt;height:31.3pt" o:ole="">
            <v:imagedata r:id="rId139" o:title=""/>
          </v:shape>
          <o:OLEObject Type="Embed" ProgID="Equation.DSMT4" ShapeID="_x0000_i1089" DrawAspect="Content" ObjectID="_1700064530" r:id="rId140"/>
        </w:object>
      </w:r>
      <w:r w:rsidR="0028703C">
        <w:rPr>
          <w:rFonts w:hint="eastAsia"/>
        </w:rPr>
        <w:t>处</w:t>
      </w:r>
      <w:r>
        <w:rPr>
          <w:rFonts w:hint="eastAsia"/>
        </w:rPr>
        <w:t>取得极小值</w:t>
      </w:r>
      <w:r w:rsidR="00487B63" w:rsidRPr="00487B63">
        <w:rPr>
          <w:position w:val="-28"/>
        </w:rPr>
        <w:object w:dxaOrig="1020" w:dyaOrig="680">
          <v:shape id="_x0000_i1090" type="#_x0000_t75" style="width:50.7pt;height:33.8pt" o:ole="">
            <v:imagedata r:id="rId141" o:title=""/>
          </v:shape>
          <o:OLEObject Type="Embed" ProgID="Equation.DSMT4" ShapeID="_x0000_i1090" DrawAspect="Content" ObjectID="_1700064531" r:id="rId142"/>
        </w:object>
      </w:r>
      <w:r>
        <w:rPr>
          <w:rFonts w:hint="eastAsia"/>
        </w:rPr>
        <w:t>，在</w:t>
      </w:r>
      <w:r w:rsidR="00487B63" w:rsidRPr="00487B63">
        <w:rPr>
          <w:position w:val="-6"/>
        </w:rPr>
        <w:object w:dxaOrig="540" w:dyaOrig="279">
          <v:shape id="_x0000_i1091" type="#_x0000_t75" style="width:26.9pt;height:13.75pt" o:ole="">
            <v:imagedata r:id="rId143" o:title=""/>
          </v:shape>
          <o:OLEObject Type="Embed" ProgID="Equation.DSMT4" ShapeID="_x0000_i1091" DrawAspect="Content" ObjectID="_1700064532" r:id="rId144"/>
        </w:object>
      </w:r>
      <w:r w:rsidR="00C64B32">
        <w:rPr>
          <w:rFonts w:hint="eastAsia"/>
        </w:rPr>
        <w:t>和</w:t>
      </w:r>
      <w:r w:rsidR="00487B63" w:rsidRPr="00487B63">
        <w:rPr>
          <w:position w:val="-24"/>
        </w:rPr>
        <w:object w:dxaOrig="620" w:dyaOrig="620">
          <v:shape id="_x0000_i1092" type="#_x0000_t75" style="width:31.3pt;height:31.3pt" o:ole="">
            <v:imagedata r:id="rId145" o:title=""/>
          </v:shape>
          <o:OLEObject Type="Embed" ProgID="Equation.DSMT4" ShapeID="_x0000_i1092" DrawAspect="Content" ObjectID="_1700064533" r:id="rId146"/>
        </w:object>
      </w:r>
      <w:r w:rsidR="0028703C">
        <w:rPr>
          <w:rFonts w:hint="eastAsia"/>
        </w:rPr>
        <w:t>处</w:t>
      </w:r>
      <w:r>
        <w:rPr>
          <w:rFonts w:hint="eastAsia"/>
        </w:rPr>
        <w:t>取得最大值</w:t>
      </w:r>
      <w:r w:rsidR="00487B63" w:rsidRPr="00487B63">
        <w:rPr>
          <w:position w:val="-28"/>
        </w:rPr>
        <w:object w:dxaOrig="1700" w:dyaOrig="680">
          <v:shape id="_x0000_i1093" type="#_x0000_t75" style="width:85.15pt;height:33.8pt" o:ole="">
            <v:imagedata r:id="rId147" o:title=""/>
          </v:shape>
          <o:OLEObject Type="Embed" ProgID="Equation.DSMT4" ShapeID="_x0000_i1093" DrawAspect="Content" ObjectID="_1700064534" r:id="rId148"/>
        </w:object>
      </w:r>
      <w:r>
        <w:rPr>
          <w:rFonts w:hint="eastAsia"/>
        </w:rPr>
        <w:t>，</w:t>
      </w:r>
      <w:r w:rsidR="00C64B32">
        <w:rPr>
          <w:rFonts w:hint="eastAsia"/>
        </w:rPr>
        <w:t>从而</w:t>
      </w:r>
      <w:r>
        <w:rPr>
          <w:rFonts w:hint="eastAsia"/>
        </w:rPr>
        <w:t>当</w:t>
      </w:r>
      <w:r w:rsidR="00487B63" w:rsidRPr="00487B63">
        <w:rPr>
          <w:position w:val="-28"/>
        </w:rPr>
        <w:object w:dxaOrig="1040" w:dyaOrig="680">
          <v:shape id="_x0000_i1094" type="#_x0000_t75" style="width:51.95pt;height:33.8pt" o:ole="">
            <v:imagedata r:id="rId149" o:title=""/>
          </v:shape>
          <o:OLEObject Type="Embed" ProgID="Equation.DSMT4" ShapeID="_x0000_i1094" DrawAspect="Content" ObjectID="_1700064535" r:id="rId150"/>
        </w:object>
      </w:r>
      <w:r>
        <w:rPr>
          <w:rFonts w:hint="eastAsia"/>
        </w:rPr>
        <w:t>时，</w:t>
      </w:r>
      <w:r w:rsidR="00487B63" w:rsidRPr="00487B63">
        <w:rPr>
          <w:position w:val="-6"/>
        </w:rPr>
        <w:object w:dxaOrig="1520" w:dyaOrig="279">
          <v:shape id="_x0000_i1095" type="#_x0000_t75" style="width:75.75pt;height:13.75pt" o:ole="">
            <v:imagedata r:id="rId151" o:title=""/>
          </v:shape>
          <o:OLEObject Type="Embed" ProgID="Equation.DSMT4" ShapeID="_x0000_i1095" DrawAspect="Content" ObjectID="_1700064536" r:id="rId152"/>
        </w:object>
      </w:r>
      <w:r>
        <w:rPr>
          <w:rFonts w:hint="eastAsia"/>
        </w:rPr>
        <w:t>，也就得到了</w:t>
      </w:r>
      <w:r w:rsidR="00487B63" w:rsidRPr="00487B63">
        <w:rPr>
          <w:position w:val="-12"/>
        </w:rPr>
        <w:object w:dxaOrig="620" w:dyaOrig="360">
          <v:shape id="_x0000_i1096" type="#_x0000_t75" style="width:31.3pt;height:18.15pt" o:ole="">
            <v:imagedata r:id="rId153" o:title=""/>
          </v:shape>
          <o:OLEObject Type="Embed" ProgID="Equation.DSMT4" ShapeID="_x0000_i1096" DrawAspect="Content" ObjectID="_1700064537" r:id="rId154"/>
        </w:object>
      </w:r>
      <w:r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6</w:t>
      </w:r>
      <w:bookmarkStart w:id="6" w:name="_Hlk533587175"/>
      <w:r>
        <w:rPr>
          <w:rFonts w:hint="eastAsia"/>
        </w:rPr>
        <w:t xml:space="preserve">) </w:t>
      </w:r>
      <w:r w:rsidR="00B114FA">
        <w:rPr>
          <w:rFonts w:hint="eastAsia"/>
        </w:rPr>
        <w:t>设函数</w:t>
      </w:r>
      <w:r w:rsidR="00487B63" w:rsidRPr="00487B63">
        <w:rPr>
          <w:position w:val="-10"/>
        </w:rPr>
        <w:object w:dxaOrig="1060" w:dyaOrig="320">
          <v:shape id="_x0000_i1097" type="#_x0000_t75" style="width:53.2pt;height:16.3pt" o:ole="">
            <v:imagedata r:id="rId155" o:title=""/>
          </v:shape>
          <o:OLEObject Type="Embed" ProgID="Equation.DSMT4" ShapeID="_x0000_i1097" DrawAspect="Content" ObjectID="_1700064538" r:id="rId156"/>
        </w:object>
      </w:r>
      <w:r w:rsidR="00B114FA">
        <w:rPr>
          <w:rFonts w:hint="eastAsia"/>
        </w:rPr>
        <w:t>的二阶导函数在</w:t>
      </w:r>
      <w:r w:rsidR="00487B63" w:rsidRPr="00487B63">
        <w:rPr>
          <w:position w:val="-6"/>
        </w:rPr>
        <w:object w:dxaOrig="560" w:dyaOrig="220">
          <v:shape id="_x0000_i1098" type="#_x0000_t75" style="width:28.15pt;height:11.25pt" o:ole="">
            <v:imagedata r:id="rId157" o:title=""/>
          </v:shape>
          <o:OLEObject Type="Embed" ProgID="Equation.DSMT4" ShapeID="_x0000_i1098" DrawAspect="Content" ObjectID="_1700064539" r:id="rId158"/>
        </w:object>
      </w:r>
      <w:r w:rsidR="00B114FA">
        <w:rPr>
          <w:rFonts w:hint="eastAsia"/>
        </w:rPr>
        <w:t>处连续，则</w:t>
      </w:r>
      <w:r w:rsidR="00487B63" w:rsidRPr="00487B63">
        <w:rPr>
          <w:position w:val="-28"/>
        </w:rPr>
        <w:object w:dxaOrig="1939" w:dyaOrig="660">
          <v:shape id="_x0000_i1099" type="#_x0000_t75" style="width:97.05pt;height:33.2pt" o:ole="">
            <v:imagedata r:id="rId159" o:title=""/>
          </v:shape>
          <o:OLEObject Type="Embed" ProgID="Equation.DSMT4" ShapeID="_x0000_i1099" DrawAspect="Content" ObjectID="_1700064540" r:id="rId160"/>
        </w:object>
      </w:r>
      <w:r w:rsidR="00B114FA">
        <w:rPr>
          <w:rFonts w:hint="eastAsia"/>
        </w:rPr>
        <w:t>是两条曲线</w:t>
      </w:r>
      <w:r w:rsidR="00487B63" w:rsidRPr="00487B63">
        <w:rPr>
          <w:position w:val="-10"/>
        </w:rPr>
        <w:object w:dxaOrig="920" w:dyaOrig="320">
          <v:shape id="_x0000_i1100" type="#_x0000_t75" style="width:45.7pt;height:16.3pt" o:ole="">
            <v:imagedata r:id="rId161" o:title=""/>
          </v:shape>
          <o:OLEObject Type="Embed" ProgID="Equation.DSMT4" ShapeID="_x0000_i1100" DrawAspect="Content" ObjectID="_1700064541" r:id="rId162"/>
        </w:object>
      </w:r>
      <w:r w:rsidR="00B114FA">
        <w:rPr>
          <w:rFonts w:hint="eastAsia"/>
        </w:rPr>
        <w:t>，</w:t>
      </w:r>
      <w:r w:rsidR="00487B63" w:rsidRPr="00487B63">
        <w:rPr>
          <w:position w:val="-10"/>
        </w:rPr>
        <w:object w:dxaOrig="920" w:dyaOrig="320">
          <v:shape id="_x0000_i1101" type="#_x0000_t75" style="width:45.7pt;height:16.3pt" o:ole="">
            <v:imagedata r:id="rId163" o:title=""/>
          </v:shape>
          <o:OLEObject Type="Embed" ProgID="Equation.DSMT4" ShapeID="_x0000_i1101" DrawAspect="Content" ObjectID="_1700064542" r:id="rId164"/>
        </w:object>
      </w:r>
      <w:r w:rsidR="00B114FA">
        <w:rPr>
          <w:rFonts w:hint="eastAsia"/>
        </w:rPr>
        <w:t>在</w:t>
      </w:r>
      <w:r w:rsidR="00487B63" w:rsidRPr="00487B63">
        <w:rPr>
          <w:position w:val="-6"/>
        </w:rPr>
        <w:object w:dxaOrig="560" w:dyaOrig="220">
          <v:shape id="_x0000_i1102" type="#_x0000_t75" style="width:28.15pt;height:11.25pt" o:ole="">
            <v:imagedata r:id="rId165" o:title=""/>
          </v:shape>
          <o:OLEObject Type="Embed" ProgID="Equation.DSMT4" ShapeID="_x0000_i1102" DrawAspect="Content" ObjectID="_1700064543" r:id="rId166"/>
        </w:object>
      </w:r>
      <w:r w:rsidR="00B114FA">
        <w:rPr>
          <w:rFonts w:hint="eastAsia"/>
        </w:rPr>
        <w:t>对应的点处相切及曲率相等的</w:t>
      </w:r>
      <w:r w:rsidR="00502619">
        <w:rPr>
          <w:rFonts w:hint="eastAsia"/>
        </w:rPr>
        <w:t>(    )</w:t>
      </w:r>
    </w:p>
    <w:p w:rsidR="00BE7572" w:rsidRDefault="00C1769D" w:rsidP="00201D8E">
      <w:pPr>
        <w:ind w:leftChars="200" w:left="480"/>
        <w:rPr>
          <w:b/>
        </w:rPr>
      </w:pPr>
      <w:r>
        <w:rPr>
          <w:rFonts w:hint="eastAsia"/>
        </w:rPr>
        <w:t xml:space="preserve">(A) </w:t>
      </w:r>
      <w:r w:rsidR="00B114FA">
        <w:rPr>
          <w:rFonts w:hint="eastAsia"/>
        </w:rPr>
        <w:t>充分不必要条件</w:t>
      </w:r>
      <w:r w:rsidR="00201D8E">
        <w:rPr>
          <w:rFonts w:hint="eastAsia"/>
        </w:rPr>
        <w:t>．</w:t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>
        <w:rPr>
          <w:rFonts w:hint="eastAsia"/>
        </w:rPr>
        <w:t xml:space="preserve">(B) </w:t>
      </w:r>
      <w:r w:rsidR="00B114FA">
        <w:rPr>
          <w:rFonts w:hint="eastAsia"/>
        </w:rPr>
        <w:t>充分必要条件</w:t>
      </w:r>
      <w:r w:rsidR="00201D8E">
        <w:rPr>
          <w:rFonts w:hint="eastAsia"/>
        </w:rPr>
        <w:t>．</w:t>
      </w:r>
    </w:p>
    <w:p w:rsidR="00B114FA" w:rsidRDefault="00C1769D" w:rsidP="00201D8E">
      <w:pPr>
        <w:ind w:leftChars="200" w:left="480"/>
      </w:pPr>
      <w:r>
        <w:rPr>
          <w:rFonts w:hint="eastAsia"/>
        </w:rPr>
        <w:t xml:space="preserve">(C) </w:t>
      </w:r>
      <w:r w:rsidR="00B114FA">
        <w:rPr>
          <w:rFonts w:hint="eastAsia"/>
        </w:rPr>
        <w:t>必要不充分条件</w:t>
      </w:r>
      <w:r w:rsidR="00201D8E">
        <w:rPr>
          <w:rFonts w:hint="eastAsia"/>
        </w:rPr>
        <w:t>．</w:t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 w:rsidR="00201D8E"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B114FA">
        <w:rPr>
          <w:rFonts w:hint="eastAsia"/>
        </w:rPr>
        <w:t>既不充分也不必要条件</w:t>
      </w:r>
      <w:r w:rsidR="00201D8E">
        <w:rPr>
          <w:rFonts w:hint="eastAsia"/>
        </w:rPr>
        <w:t>．</w:t>
      </w:r>
    </w:p>
    <w:p w:rsidR="00BE7572" w:rsidRDefault="00BE7572" w:rsidP="00BE7572"/>
    <w:p w:rsidR="00B114FA" w:rsidRDefault="00BE7572" w:rsidP="00E552AF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(A)</w:t>
      </w:r>
      <w:r w:rsidRPr="00BE7572">
        <w:rPr>
          <w:rFonts w:hint="eastAsia"/>
        </w:rPr>
        <w:t>．</w:t>
      </w:r>
      <w:r w:rsidR="005C1A8A">
        <w:rPr>
          <w:rFonts w:hint="eastAsia"/>
        </w:rPr>
        <w:t>令</w:t>
      </w:r>
      <w:r w:rsidR="00487B63" w:rsidRPr="00487B63">
        <w:rPr>
          <w:position w:val="-10"/>
        </w:rPr>
        <w:object w:dxaOrig="1860" w:dyaOrig="320">
          <v:shape id="_x0000_i1103" type="#_x0000_t75" style="width:93.3pt;height:16.3pt" o:ole="">
            <v:imagedata r:id="rId167" o:title=""/>
          </v:shape>
          <o:OLEObject Type="Embed" ProgID="Equation.DSMT4" ShapeID="_x0000_i1103" DrawAspect="Content" ObjectID="_1700064544" r:id="rId168"/>
        </w:object>
      </w:r>
      <w:r w:rsidR="005C1A8A">
        <w:t>，</w:t>
      </w:r>
      <w:r w:rsidR="005C1A8A">
        <w:rPr>
          <w:rFonts w:hint="eastAsia"/>
        </w:rPr>
        <w:t>则由</w:t>
      </w:r>
      <w:r w:rsidR="00487B63" w:rsidRPr="00487B63">
        <w:rPr>
          <w:position w:val="-28"/>
        </w:rPr>
        <w:object w:dxaOrig="1540" w:dyaOrig="660">
          <v:shape id="_x0000_i1104" type="#_x0000_t75" style="width:77pt;height:33.2pt" o:ole="">
            <v:imagedata r:id="rId169" o:title=""/>
          </v:shape>
          <o:OLEObject Type="Embed" ProgID="Equation.DSMT4" ShapeID="_x0000_i1104" DrawAspect="Content" ObjectID="_1700064545" r:id="rId170"/>
        </w:object>
      </w:r>
      <w:r w:rsidR="005C1A8A">
        <w:rPr>
          <w:rFonts w:hint="eastAsia"/>
        </w:rPr>
        <w:t>得</w:t>
      </w:r>
      <w:r w:rsidR="00487B63" w:rsidRPr="00487B63">
        <w:rPr>
          <w:position w:val="-10"/>
        </w:rPr>
        <w:object w:dxaOrig="1760" w:dyaOrig="360">
          <v:shape id="_x0000_i1105" type="#_x0000_t75" style="width:88.3pt;height:18.15pt" o:ole="">
            <v:imagedata r:id="rId171" o:title=""/>
          </v:shape>
          <o:OLEObject Type="Embed" ProgID="Equation.DSMT4" ShapeID="_x0000_i1105" DrawAspect="Content" ObjectID="_1700064546" r:id="rId172"/>
        </w:object>
      </w:r>
      <w:r w:rsidR="005C1A8A">
        <w:rPr>
          <w:rFonts w:hint="eastAsia"/>
        </w:rPr>
        <w:t>（</w:t>
      </w:r>
      <w:r w:rsidR="00487B63" w:rsidRPr="00487B63">
        <w:rPr>
          <w:position w:val="-6"/>
        </w:rPr>
        <w:object w:dxaOrig="660" w:dyaOrig="240">
          <v:shape id="_x0000_i1106" type="#_x0000_t75" style="width:33.2pt;height:11.9pt" o:ole="">
            <v:imagedata r:id="rId173" o:title=""/>
          </v:shape>
          <o:OLEObject Type="Embed" ProgID="Equation.DSMT4" ShapeID="_x0000_i1106" DrawAspect="Content" ObjectID="_1700064547" r:id="rId174"/>
        </w:object>
      </w:r>
      <w:r w:rsidR="005C1A8A">
        <w:rPr>
          <w:rFonts w:hint="eastAsia"/>
        </w:rPr>
        <w:t>）</w:t>
      </w:r>
      <w:r w:rsidR="00E552AF">
        <w:rPr>
          <w:rFonts w:hint="eastAsia"/>
        </w:rPr>
        <w:t>．而由泰勒公式有</w:t>
      </w:r>
    </w:p>
    <w:p w:rsidR="00E552AF" w:rsidRDefault="00487B63" w:rsidP="00E552AF">
      <w:pPr>
        <w:ind w:leftChars="200" w:left="960" w:hangingChars="200" w:hanging="480"/>
        <w:jc w:val="center"/>
      </w:pPr>
      <w:r w:rsidRPr="00487B63">
        <w:rPr>
          <w:position w:val="-24"/>
        </w:rPr>
        <w:object w:dxaOrig="5240" w:dyaOrig="620">
          <v:shape id="_x0000_i1107" type="#_x0000_t75" style="width:261.7pt;height:31.3pt" o:ole="">
            <v:imagedata r:id="rId175" o:title=""/>
          </v:shape>
          <o:OLEObject Type="Embed" ProgID="Equation.DSMT4" ShapeID="_x0000_i1107" DrawAspect="Content" ObjectID="_1700064548" r:id="rId176"/>
        </w:object>
      </w:r>
    </w:p>
    <w:p w:rsidR="00E552AF" w:rsidRDefault="00E552AF" w:rsidP="00E552AF">
      <w:pPr>
        <w:ind w:leftChars="200" w:left="480"/>
      </w:pPr>
      <w:r>
        <w:rPr>
          <w:rFonts w:hint="eastAsia"/>
        </w:rPr>
        <w:t>因此有</w:t>
      </w:r>
      <w:r w:rsidR="00487B63" w:rsidRPr="00487B63">
        <w:rPr>
          <w:position w:val="-10"/>
        </w:rPr>
        <w:object w:dxaOrig="2240" w:dyaOrig="320">
          <v:shape id="_x0000_i1108" type="#_x0000_t75" style="width:112.05pt;height:16.3pt" o:ole="">
            <v:imagedata r:id="rId177" o:title=""/>
          </v:shape>
          <o:OLEObject Type="Embed" ProgID="Equation.DSMT4" ShapeID="_x0000_i1108" DrawAspect="Content" ObjectID="_1700064549" r:id="rId178"/>
        </w:object>
      </w:r>
      <w:r>
        <w:rPr>
          <w:rFonts w:hint="eastAsia"/>
        </w:rPr>
        <w:t>，即</w:t>
      </w:r>
    </w:p>
    <w:p w:rsidR="00E552AF" w:rsidRDefault="00487B63" w:rsidP="00E552AF">
      <w:pPr>
        <w:ind w:leftChars="200" w:left="960" w:hangingChars="200" w:hanging="480"/>
        <w:jc w:val="center"/>
      </w:pPr>
      <w:r w:rsidRPr="00487B63">
        <w:rPr>
          <w:position w:val="-10"/>
        </w:rPr>
        <w:object w:dxaOrig="4280" w:dyaOrig="320">
          <v:shape id="_x0000_i1109" type="#_x0000_t75" style="width:214.1pt;height:16.3pt" o:ole="">
            <v:imagedata r:id="rId179" o:title=""/>
          </v:shape>
          <o:OLEObject Type="Embed" ProgID="Equation.DSMT4" ShapeID="_x0000_i1109" DrawAspect="Content" ObjectID="_1700064550" r:id="rId180"/>
        </w:object>
      </w:r>
    </w:p>
    <w:p w:rsidR="00B114FA" w:rsidRDefault="00B114FA" w:rsidP="00E552AF">
      <w:pPr>
        <w:ind w:leftChars="200" w:left="480"/>
      </w:pPr>
      <w:r>
        <w:rPr>
          <w:rFonts w:hint="eastAsia"/>
        </w:rPr>
        <w:t>由曲率公式</w:t>
      </w:r>
      <w:r w:rsidR="00487B63" w:rsidRPr="00487B63">
        <w:rPr>
          <w:position w:val="-36"/>
        </w:rPr>
        <w:object w:dxaOrig="1540" w:dyaOrig="780">
          <v:shape id="_x0000_i1110" type="#_x0000_t75" style="width:77pt;height:38.8pt" o:ole="">
            <v:imagedata r:id="rId181" o:title=""/>
          </v:shape>
          <o:OLEObject Type="Embed" ProgID="Equation.DSMT4" ShapeID="_x0000_i1110" DrawAspect="Content" ObjectID="_1700064551" r:id="rId182"/>
        </w:object>
      </w:r>
      <w:r>
        <w:rPr>
          <w:rFonts w:hint="eastAsia"/>
        </w:rPr>
        <w:t>可知</w:t>
      </w:r>
      <w:r w:rsidR="00E552AF">
        <w:rPr>
          <w:rFonts w:hint="eastAsia"/>
        </w:rPr>
        <w:t>，</w:t>
      </w:r>
      <w:r>
        <w:rPr>
          <w:rFonts w:hint="eastAsia"/>
        </w:rPr>
        <w:t>两条曲线在</w:t>
      </w:r>
      <w:r w:rsidR="00487B63" w:rsidRPr="00487B63">
        <w:rPr>
          <w:position w:val="-6"/>
        </w:rPr>
        <w:object w:dxaOrig="560" w:dyaOrig="220">
          <v:shape id="_x0000_i1111" type="#_x0000_t75" style="width:28.15pt;height:11.25pt" o:ole="">
            <v:imagedata r:id="rId183" o:title=""/>
          </v:shape>
          <o:OLEObject Type="Embed" ProgID="Equation.DSMT4" ShapeID="_x0000_i1111" DrawAspect="Content" ObjectID="_1700064552" r:id="rId184"/>
        </w:object>
      </w:r>
      <w:r>
        <w:rPr>
          <w:rFonts w:hint="eastAsia"/>
        </w:rPr>
        <w:t>对应的点处曲率相等．</w:t>
      </w:r>
    </w:p>
    <w:p w:rsidR="00E552AF" w:rsidRDefault="00E552AF" w:rsidP="00E552AF">
      <w:pPr>
        <w:ind w:leftChars="200" w:left="480"/>
      </w:pPr>
      <w:r>
        <w:rPr>
          <w:rFonts w:hint="eastAsia"/>
        </w:rPr>
        <w:t>反过来；由相切及曲率相等可得</w:t>
      </w:r>
    </w:p>
    <w:p w:rsidR="00E552AF" w:rsidRDefault="00487B63" w:rsidP="00E552AF">
      <w:pPr>
        <w:ind w:leftChars="200" w:left="480"/>
        <w:jc w:val="center"/>
      </w:pPr>
      <w:r w:rsidRPr="00487B63">
        <w:rPr>
          <w:position w:val="-10"/>
        </w:rPr>
        <w:object w:dxaOrig="4540" w:dyaOrig="320">
          <v:shape id="_x0000_i1112" type="#_x0000_t75" style="width:227.25pt;height:16.3pt" o:ole="">
            <v:imagedata r:id="rId185" o:title=""/>
          </v:shape>
          <o:OLEObject Type="Embed" ProgID="Equation.DSMT4" ShapeID="_x0000_i1112" DrawAspect="Content" ObjectID="_1700064553" r:id="rId186"/>
        </w:object>
      </w:r>
    </w:p>
    <w:p w:rsidR="00B114FA" w:rsidRPr="00045DF2" w:rsidRDefault="00E552AF" w:rsidP="00E552AF">
      <w:pPr>
        <w:ind w:leftChars="200" w:left="480"/>
      </w:pPr>
      <w:r>
        <w:rPr>
          <w:rFonts w:hint="eastAsia"/>
        </w:rPr>
        <w:t>当</w:t>
      </w:r>
      <w:r w:rsidR="00487B63" w:rsidRPr="00487B63">
        <w:rPr>
          <w:position w:val="-10"/>
        </w:rPr>
        <w:object w:dxaOrig="1500" w:dyaOrig="320">
          <v:shape id="_x0000_i1113" type="#_x0000_t75" style="width:75.15pt;height:16.3pt" o:ole="">
            <v:imagedata r:id="rId187" o:title=""/>
          </v:shape>
          <o:OLEObject Type="Embed" ProgID="Equation.DSMT4" ShapeID="_x0000_i1113" DrawAspect="Content" ObjectID="_1700064554" r:id="rId188"/>
        </w:object>
      </w:r>
      <w:r>
        <w:rPr>
          <w:rFonts w:hint="eastAsia"/>
        </w:rPr>
        <w:t>时，</w:t>
      </w:r>
      <w:r w:rsidR="00D21718">
        <w:rPr>
          <w:rFonts w:hint="eastAsia"/>
        </w:rPr>
        <w:t>无法得出</w:t>
      </w:r>
      <w:r w:rsidR="00487B63" w:rsidRPr="00487B63">
        <w:rPr>
          <w:position w:val="-28"/>
        </w:rPr>
        <w:object w:dxaOrig="1939" w:dyaOrig="660">
          <v:shape id="_x0000_i1114" type="#_x0000_t75" style="width:97.05pt;height:33.2pt" o:ole="">
            <v:imagedata r:id="rId189" o:title=""/>
          </v:shape>
          <o:OLEObject Type="Embed" ProgID="Equation.DSMT4" ShapeID="_x0000_i1114" DrawAspect="Content" ObjectID="_1700064555" r:id="rId190"/>
        </w:object>
      </w:r>
      <w:r w:rsidR="00B114FA">
        <w:rPr>
          <w:rFonts w:hint="eastAsia"/>
        </w:rPr>
        <w:t>．</w:t>
      </w:r>
      <w:r>
        <w:rPr>
          <w:rFonts w:hint="eastAsia"/>
        </w:rPr>
        <w:t>比如</w:t>
      </w:r>
      <w:r w:rsidR="00487B63" w:rsidRPr="00487B63">
        <w:rPr>
          <w:position w:val="-10"/>
        </w:rPr>
        <w:object w:dxaOrig="980" w:dyaOrig="360">
          <v:shape id="_x0000_i1115" type="#_x0000_t75" style="width:48.85pt;height:18.15pt" o:ole="">
            <v:imagedata r:id="rId191" o:title=""/>
          </v:shape>
          <o:OLEObject Type="Embed" ProgID="Equation.DSMT4" ShapeID="_x0000_i1115" DrawAspect="Content" ObjectID="_1700064556" r:id="rId192"/>
        </w:object>
      </w:r>
      <w:r>
        <w:rPr>
          <w:rFonts w:hint="eastAsia"/>
        </w:rPr>
        <w:t>，</w:t>
      </w:r>
      <w:r w:rsidR="00487B63" w:rsidRPr="00487B63">
        <w:rPr>
          <w:position w:val="-10"/>
        </w:rPr>
        <w:object w:dxaOrig="1120" w:dyaOrig="360">
          <v:shape id="_x0000_i1116" type="#_x0000_t75" style="width:55.7pt;height:18.15pt" o:ole="">
            <v:imagedata r:id="rId193" o:title=""/>
          </v:shape>
          <o:OLEObject Type="Embed" ProgID="Equation.DSMT4" ShapeID="_x0000_i1116" DrawAspect="Content" ObjectID="_1700064557" r:id="rId194"/>
        </w:object>
      </w:r>
      <w:r>
        <w:rPr>
          <w:rFonts w:hint="eastAsia"/>
        </w:rPr>
        <w:t>．</w:t>
      </w:r>
      <w:r w:rsidR="00487B63" w:rsidRPr="00487B63">
        <w:rPr>
          <w:position w:val="-6"/>
        </w:rPr>
        <w:object w:dxaOrig="540" w:dyaOrig="279">
          <v:shape id="_x0000_i1117" type="#_x0000_t75" style="width:26.9pt;height:13.75pt" o:ole="">
            <v:imagedata r:id="rId195" o:title=""/>
          </v:shape>
          <o:OLEObject Type="Embed" ProgID="Equation.DSMT4" ShapeID="_x0000_i1117" DrawAspect="Content" ObjectID="_1700064558" r:id="rId196"/>
        </w:object>
      </w:r>
      <w:r>
        <w:rPr>
          <w:rFonts w:hint="eastAsia"/>
        </w:rPr>
        <w:t>．</w:t>
      </w:r>
    </w:p>
    <w:bookmarkEnd w:id="6"/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t>(</w:t>
      </w:r>
      <w:r w:rsidR="00B114FA" w:rsidRPr="00E17960">
        <w:rPr>
          <w:rFonts w:hint="eastAsia"/>
        </w:rPr>
        <w:t>7</w:t>
      </w:r>
      <w:r>
        <w:rPr>
          <w:rFonts w:hint="eastAsia"/>
        </w:rPr>
        <w:t>)</w:t>
      </w:r>
      <w:r w:rsidR="00B114FA" w:rsidRPr="006C10BF">
        <w:rPr>
          <w:rFonts w:hint="eastAsia"/>
        </w:rPr>
        <w:t xml:space="preserve"> </w:t>
      </w:r>
      <w:r w:rsidR="00B114FA">
        <w:rPr>
          <w:rFonts w:hint="eastAsia"/>
        </w:rPr>
        <w:t>设</w:t>
      </w:r>
      <w:r w:rsidR="00487B63" w:rsidRPr="00025957">
        <w:rPr>
          <w:position w:val="-4"/>
        </w:rPr>
        <w:object w:dxaOrig="240" w:dyaOrig="260">
          <v:shape id="_x0000_i1118" type="#_x0000_t75" style="width:11.9pt;height:13.15pt" o:ole="">
            <v:imagedata r:id="rId197" o:title=""/>
          </v:shape>
          <o:OLEObject Type="Embed" ProgID="Equation.DSMT4" ShapeID="_x0000_i1118" DrawAspect="Content" ObjectID="_1700064559" r:id="rId198"/>
        </w:object>
      </w:r>
      <w:r w:rsidR="00B114FA">
        <w:rPr>
          <w:rFonts w:hint="eastAsia"/>
        </w:rPr>
        <w:t>是四阶矩阵，</w:t>
      </w:r>
      <w:r w:rsidR="00487B63" w:rsidRPr="00025957">
        <w:rPr>
          <w:position w:val="-4"/>
        </w:rPr>
        <w:object w:dxaOrig="300" w:dyaOrig="300">
          <v:shape id="_x0000_i1119" type="#_x0000_t75" style="width:15.05pt;height:15.05pt" o:ole="">
            <v:imagedata r:id="rId199" o:title=""/>
          </v:shape>
          <o:OLEObject Type="Embed" ProgID="Equation.DSMT4" ShapeID="_x0000_i1119" DrawAspect="Content" ObjectID="_1700064560" r:id="rId200"/>
        </w:object>
      </w:r>
      <w:r w:rsidR="00B114FA">
        <w:rPr>
          <w:rFonts w:hint="eastAsia"/>
        </w:rPr>
        <w:t>为其伴随矩阵，若线性方程组</w:t>
      </w:r>
      <w:r w:rsidR="00487B63" w:rsidRPr="00487B63">
        <w:rPr>
          <w:position w:val="-6"/>
        </w:rPr>
        <w:object w:dxaOrig="700" w:dyaOrig="279">
          <v:shape id="_x0000_i1120" type="#_x0000_t75" style="width:35.05pt;height:13.75pt" o:ole="">
            <v:imagedata r:id="rId201" o:title=""/>
          </v:shape>
          <o:OLEObject Type="Embed" ProgID="Equation.DSMT4" ShapeID="_x0000_i1120" DrawAspect="Content" ObjectID="_1700064561" r:id="rId202"/>
        </w:object>
      </w:r>
      <w:r w:rsidR="00B114FA">
        <w:rPr>
          <w:rFonts w:hint="eastAsia"/>
        </w:rPr>
        <w:t>的基础解系中只有两个向量，则</w:t>
      </w:r>
      <w:r w:rsidR="00487B63" w:rsidRPr="00487B63">
        <w:rPr>
          <w:position w:val="-10"/>
        </w:rPr>
        <w:object w:dxaOrig="780" w:dyaOrig="360">
          <v:shape id="_x0000_i1121" type="#_x0000_t75" style="width:38.8pt;height:18.15pt" o:ole="">
            <v:imagedata r:id="rId203" o:title=""/>
          </v:shape>
          <o:OLEObject Type="Embed" ProgID="Equation.DSMT4" ShapeID="_x0000_i1121" DrawAspect="Content" ObjectID="_1700064562" r:id="rId204"/>
        </w:object>
      </w:r>
      <w:r w:rsidR="00502619">
        <w:rPr>
          <w:rFonts w:hint="eastAsia"/>
        </w:rPr>
        <w:t>(    )</w:t>
      </w:r>
    </w:p>
    <w:p w:rsidR="00B114FA" w:rsidRDefault="00C1769D" w:rsidP="00201D8E">
      <w:pPr>
        <w:ind w:leftChars="200" w:left="10080" w:hangingChars="4000" w:hanging="9600"/>
      </w:pPr>
      <w:r>
        <w:rPr>
          <w:rFonts w:hint="eastAsia"/>
        </w:rPr>
        <w:t xml:space="preserve">(A) </w:t>
      </w:r>
      <w:r w:rsidR="00487B63" w:rsidRPr="00487B63">
        <w:rPr>
          <w:position w:val="-6"/>
        </w:rPr>
        <w:object w:dxaOrig="200" w:dyaOrig="279">
          <v:shape id="_x0000_i1122" type="#_x0000_t75" style="width:10pt;height:13.75pt" o:ole="">
            <v:imagedata r:id="rId205" o:title=""/>
          </v:shape>
          <o:OLEObject Type="Embed" ProgID="Equation.DSMT4" ShapeID="_x0000_i1122" DrawAspect="Content" ObjectID="_1700064563" r:id="rId206"/>
        </w:object>
      </w:r>
      <w:r w:rsidR="00201D8E">
        <w:rPr>
          <w:rFonts w:hint="eastAsia"/>
        </w:rPr>
        <w:t>．</w:t>
      </w:r>
      <w:r w:rsidR="00201D8E">
        <w:t xml:space="preserve">        </w:t>
      </w:r>
      <w:r>
        <w:rPr>
          <w:rFonts w:hint="eastAsia"/>
        </w:rPr>
        <w:t xml:space="preserve">(B) </w:t>
      </w:r>
      <w:r w:rsidR="00487B63" w:rsidRPr="00025957">
        <w:rPr>
          <w:position w:val="-4"/>
        </w:rPr>
        <w:object w:dxaOrig="180" w:dyaOrig="260">
          <v:shape id="_x0000_i1123" type="#_x0000_t75" style="width:8.75pt;height:13.15pt" o:ole="">
            <v:imagedata r:id="rId207" o:title=""/>
          </v:shape>
          <o:OLEObject Type="Embed" ProgID="Equation.DSMT4" ShapeID="_x0000_i1123" DrawAspect="Content" ObjectID="_1700064564" r:id="rId208"/>
        </w:object>
      </w:r>
      <w:r w:rsidR="00201D8E">
        <w:rPr>
          <w:rFonts w:hint="eastAsia"/>
        </w:rPr>
        <w:t>．</w:t>
      </w:r>
      <w:r w:rsidR="00B114FA">
        <w:t xml:space="preserve">        </w:t>
      </w:r>
      <w:r>
        <w:rPr>
          <w:rFonts w:hint="eastAsia"/>
        </w:rPr>
        <w:t xml:space="preserve">(C) </w:t>
      </w:r>
      <w:r w:rsidR="00487B63" w:rsidRPr="00025957">
        <w:rPr>
          <w:position w:val="-4"/>
        </w:rPr>
        <w:object w:dxaOrig="180" w:dyaOrig="260">
          <v:shape id="_x0000_i1124" type="#_x0000_t75" style="width:8.75pt;height:13.15pt" o:ole="">
            <v:imagedata r:id="rId209" o:title=""/>
          </v:shape>
          <o:OLEObject Type="Embed" ProgID="Equation.DSMT4" ShapeID="_x0000_i1124" DrawAspect="Content" ObjectID="_1700064565" r:id="rId210"/>
        </w:object>
      </w:r>
      <w:r w:rsidR="00201D8E">
        <w:rPr>
          <w:rFonts w:hint="eastAsia"/>
        </w:rPr>
        <w:t>．</w:t>
      </w:r>
      <w:r w:rsidR="00201D8E">
        <w:t xml:space="preserve">        </w:t>
      </w:r>
      <w:r>
        <w:rPr>
          <w:rFonts w:hint="eastAsia"/>
        </w:rPr>
        <w:t xml:space="preserve">(D) </w:t>
      </w:r>
      <w:r w:rsidR="00487B63" w:rsidRPr="00487B63">
        <w:rPr>
          <w:position w:val="-6"/>
        </w:rPr>
        <w:object w:dxaOrig="180" w:dyaOrig="279">
          <v:shape id="_x0000_i1125" type="#_x0000_t75" style="width:8.75pt;height:13.75pt" o:ole="">
            <v:imagedata r:id="rId211" o:title=""/>
          </v:shape>
          <o:OLEObject Type="Embed" ProgID="Equation.DSMT4" ShapeID="_x0000_i1125" DrawAspect="Content" ObjectID="_1700064566" r:id="rId212"/>
        </w:object>
      </w:r>
      <w:r w:rsidR="00201D8E">
        <w:rPr>
          <w:rFonts w:hint="eastAsia"/>
        </w:rPr>
        <w:t>．</w:t>
      </w:r>
    </w:p>
    <w:p w:rsidR="00BE7572" w:rsidRDefault="00BE7572" w:rsidP="00BE7572"/>
    <w:p w:rsidR="00B114FA" w:rsidRDefault="00BE7572" w:rsidP="00D21718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</w:t>
      </w:r>
      <w:r>
        <w:rPr>
          <w:rFonts w:hint="eastAsia"/>
        </w:rPr>
        <w:t>选</w:t>
      </w:r>
      <w:r>
        <w:rPr>
          <w:rFonts w:hint="eastAsia"/>
        </w:rPr>
        <w:t>(A)</w:t>
      </w:r>
      <w:r w:rsidRPr="00BE7572">
        <w:rPr>
          <w:rFonts w:hint="eastAsia"/>
        </w:rPr>
        <w:t>．</w:t>
      </w:r>
      <w:r w:rsidR="00487B63" w:rsidRPr="00487B63">
        <w:rPr>
          <w:position w:val="-6"/>
        </w:rPr>
        <w:object w:dxaOrig="700" w:dyaOrig="279">
          <v:shape id="_x0000_i1126" type="#_x0000_t75" style="width:35.05pt;height:13.75pt" o:ole="">
            <v:imagedata r:id="rId213" o:title=""/>
          </v:shape>
          <o:OLEObject Type="Embed" ProgID="Equation.DSMT4" ShapeID="_x0000_i1126" DrawAspect="Content" ObjectID="_1700064567" r:id="rId214"/>
        </w:object>
      </w:r>
      <w:r w:rsidR="00B114FA">
        <w:rPr>
          <w:rFonts w:hint="eastAsia"/>
        </w:rPr>
        <w:t>基础解系中只有两个向量，</w:t>
      </w:r>
      <w:r w:rsidR="00D21718">
        <w:rPr>
          <w:rFonts w:hint="eastAsia"/>
        </w:rPr>
        <w:t>故有</w:t>
      </w:r>
      <w:r w:rsidR="00487B63" w:rsidRPr="00487B63">
        <w:rPr>
          <w:position w:val="-10"/>
        </w:rPr>
        <w:object w:dxaOrig="1200" w:dyaOrig="320">
          <v:shape id="_x0000_i1127" type="#_x0000_t75" style="width:60.1pt;height:16.3pt" o:ole="">
            <v:imagedata r:id="rId215" o:title=""/>
          </v:shape>
          <o:OLEObject Type="Embed" ProgID="Equation.DSMT4" ShapeID="_x0000_i1127" DrawAspect="Content" ObjectID="_1700064568" r:id="rId216"/>
        </w:object>
      </w:r>
      <w:r w:rsidR="00D21718">
        <w:rPr>
          <w:rFonts w:hint="eastAsia"/>
        </w:rPr>
        <w:t>，从而有</w:t>
      </w:r>
      <w:r w:rsidR="00487B63" w:rsidRPr="00487B63">
        <w:rPr>
          <w:position w:val="-10"/>
        </w:rPr>
        <w:object w:dxaOrig="1860" w:dyaOrig="320">
          <v:shape id="_x0000_i1128" type="#_x0000_t75" style="width:93.3pt;height:16.3pt" o:ole="">
            <v:imagedata r:id="rId217" o:title=""/>
          </v:shape>
          <o:OLEObject Type="Embed" ProgID="Equation.DSMT4" ShapeID="_x0000_i1128" DrawAspect="Content" ObjectID="_1700064569" r:id="rId218"/>
        </w:object>
      </w:r>
      <w:r w:rsidR="00B114FA">
        <w:rPr>
          <w:rFonts w:hint="eastAsia"/>
        </w:rPr>
        <w:t>，</w:t>
      </w:r>
      <w:r w:rsidR="00D21718">
        <w:rPr>
          <w:rFonts w:hint="eastAsia"/>
        </w:rPr>
        <w:t>因此</w:t>
      </w:r>
      <w:r w:rsidR="00487B63" w:rsidRPr="00487B63">
        <w:rPr>
          <w:position w:val="-10"/>
        </w:rPr>
        <w:object w:dxaOrig="940" w:dyaOrig="360">
          <v:shape id="_x0000_i1129" type="#_x0000_t75" style="width:46.95pt;height:18.15pt" o:ole="">
            <v:imagedata r:id="rId219" o:title=""/>
          </v:shape>
          <o:OLEObject Type="Embed" ProgID="Equation.DSMT4" ShapeID="_x0000_i1129" DrawAspect="Content" ObjectID="_1700064570" r:id="rId220"/>
        </w:object>
      </w:r>
      <w:r w:rsidR="00B114FA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201D8E" w:rsidRDefault="00BE7572" w:rsidP="00201D8E">
      <w:pPr>
        <w:ind w:left="480" w:hangingChars="200" w:hanging="480"/>
      </w:pPr>
      <w:r>
        <w:rPr>
          <w:rFonts w:hint="eastAsia"/>
        </w:rPr>
        <w:t>(</w:t>
      </w:r>
      <w:r w:rsidR="00B114FA">
        <w:rPr>
          <w:rFonts w:hint="eastAsia"/>
        </w:rPr>
        <w:t>8</w:t>
      </w:r>
      <w:r w:rsidR="00201D8E">
        <w:rPr>
          <w:rFonts w:hint="eastAsia"/>
        </w:rPr>
        <w:t>)</w:t>
      </w:r>
      <w:r w:rsidR="00201D8E" w:rsidRPr="00201D8E">
        <w:rPr>
          <w:rStyle w:val="af"/>
          <w:rFonts w:hint="eastAsia"/>
        </w:rPr>
        <w:t>【同试卷一第一</w:t>
      </w:r>
      <w:r w:rsidR="00201D8E" w:rsidRPr="00201D8E">
        <w:rPr>
          <w:rStyle w:val="af"/>
          <w:rFonts w:hint="eastAsia"/>
        </w:rPr>
        <w:t>(5)</w:t>
      </w:r>
      <w:r w:rsidR="00201D8E" w:rsidRPr="00201D8E">
        <w:rPr>
          <w:rStyle w:val="af"/>
          <w:rFonts w:hint="eastAsia"/>
        </w:rPr>
        <w:t>题】</w:t>
      </w:r>
      <w:r w:rsidR="00201D8E">
        <w:rPr>
          <w:rFonts w:hint="eastAsia"/>
        </w:rPr>
        <w:t>设</w:t>
      </w:r>
      <w:r w:rsidR="00487B63" w:rsidRPr="00025957">
        <w:rPr>
          <w:position w:val="-4"/>
        </w:rPr>
        <w:object w:dxaOrig="240" w:dyaOrig="260">
          <v:shape id="_x0000_i1130" type="#_x0000_t75" style="width:11.9pt;height:13.15pt" o:ole="">
            <v:imagedata r:id="rId221" o:title=""/>
          </v:shape>
          <o:OLEObject Type="Embed" ProgID="Equation.DSMT4" ShapeID="_x0000_i1130" DrawAspect="Content" ObjectID="_1700064571" r:id="rId222"/>
        </w:object>
      </w:r>
      <w:r w:rsidR="00201D8E">
        <w:rPr>
          <w:rFonts w:hint="eastAsia"/>
        </w:rPr>
        <w:t>是三阶实对称矩阵，</w:t>
      </w:r>
      <w:r w:rsidR="00487B63" w:rsidRPr="00025957">
        <w:rPr>
          <w:position w:val="-4"/>
        </w:rPr>
        <w:object w:dxaOrig="220" w:dyaOrig="240">
          <v:shape id="_x0000_i1131" type="#_x0000_t75" style="width:11.25pt;height:11.9pt" o:ole="">
            <v:imagedata r:id="rId223" o:title=""/>
          </v:shape>
          <o:OLEObject Type="Embed" ProgID="Equation.DSMT4" ShapeID="_x0000_i1131" DrawAspect="Content" ObjectID="_1700064572" r:id="rId224"/>
        </w:object>
      </w:r>
      <w:r w:rsidR="00201D8E">
        <w:rPr>
          <w:rFonts w:hint="eastAsia"/>
        </w:rPr>
        <w:t>是三阶单位矩阵，若</w:t>
      </w:r>
      <w:r w:rsidR="00487B63" w:rsidRPr="00025957">
        <w:rPr>
          <w:position w:val="-4"/>
        </w:rPr>
        <w:object w:dxaOrig="1200" w:dyaOrig="300">
          <v:shape id="_x0000_i1132" type="#_x0000_t75" style="width:60.1pt;height:15.05pt" o:ole="">
            <v:imagedata r:id="rId225" o:title=""/>
          </v:shape>
          <o:OLEObject Type="Embed" ProgID="Equation.DSMT4" ShapeID="_x0000_i1132" DrawAspect="Content" ObjectID="_1700064573" r:id="rId226"/>
        </w:object>
      </w:r>
      <w:r w:rsidR="00201D8E">
        <w:rPr>
          <w:rFonts w:hint="eastAsia"/>
        </w:rPr>
        <w:t>，且</w:t>
      </w:r>
      <w:r w:rsidR="00487B63" w:rsidRPr="00487B63">
        <w:rPr>
          <w:position w:val="-14"/>
        </w:rPr>
        <w:object w:dxaOrig="660" w:dyaOrig="400">
          <v:shape id="_x0000_i1133" type="#_x0000_t75" style="width:33.2pt;height:20.05pt" o:ole="">
            <v:imagedata r:id="rId227" o:title=""/>
          </v:shape>
          <o:OLEObject Type="Embed" ProgID="Equation.DSMT4" ShapeID="_x0000_i1133" DrawAspect="Content" ObjectID="_1700064574" r:id="rId228"/>
        </w:object>
      </w:r>
      <w:r w:rsidR="00201D8E">
        <w:rPr>
          <w:rFonts w:hint="eastAsia"/>
        </w:rPr>
        <w:t>，则二次型</w:t>
      </w:r>
      <w:r w:rsidR="00487B63" w:rsidRPr="00025957">
        <w:rPr>
          <w:position w:val="-4"/>
        </w:rPr>
        <w:object w:dxaOrig="580" w:dyaOrig="300">
          <v:shape id="_x0000_i1134" type="#_x0000_t75" style="width:28.8pt;height:15.05pt" o:ole="">
            <v:imagedata r:id="rId229" o:title=""/>
          </v:shape>
          <o:OLEObject Type="Embed" ProgID="Equation.DSMT4" ShapeID="_x0000_i1134" DrawAspect="Content" ObjectID="_1700064575" r:id="rId230"/>
        </w:object>
      </w:r>
      <w:r w:rsidR="00201D8E">
        <w:rPr>
          <w:rFonts w:hint="eastAsia"/>
        </w:rPr>
        <w:t>的规范形是</w:t>
      </w:r>
      <w:r w:rsidR="00201D8E">
        <w:rPr>
          <w:rFonts w:hint="eastAsia"/>
        </w:rPr>
        <w:t>(    )</w:t>
      </w:r>
    </w:p>
    <w:p w:rsidR="00201D8E" w:rsidRDefault="00201D8E" w:rsidP="00201D8E">
      <w:pPr>
        <w:ind w:leftChars="200" w:left="480"/>
        <w:rPr>
          <w:b/>
        </w:rPr>
      </w:pPr>
      <w:bookmarkStart w:id="7" w:name="_Hlk533417519"/>
      <w:r>
        <w:rPr>
          <w:rFonts w:hint="eastAsia"/>
        </w:rPr>
        <w:t xml:space="preserve">(A) </w:t>
      </w:r>
      <w:bookmarkEnd w:id="7"/>
      <w:r w:rsidR="00487B63" w:rsidRPr="00487B63">
        <w:rPr>
          <w:position w:val="-12"/>
        </w:rPr>
        <w:object w:dxaOrig="1240" w:dyaOrig="380">
          <v:shape id="_x0000_i1135" type="#_x0000_t75" style="width:62pt;height:18.8pt" o:ole="">
            <v:imagedata r:id="rId231" o:title=""/>
          </v:shape>
          <o:OLEObject Type="Embed" ProgID="Equation.DSMT4" ShapeID="_x0000_i1135" DrawAspect="Content" ObjectID="_1700064576" r:id="rId232"/>
        </w:object>
      </w:r>
      <w:r>
        <w:rPr>
          <w:rFonts w:hint="eastAsia"/>
          <w:b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487B63" w:rsidRPr="00487B63">
        <w:rPr>
          <w:position w:val="-12"/>
        </w:rPr>
        <w:object w:dxaOrig="1240" w:dyaOrig="380">
          <v:shape id="_x0000_i1136" type="#_x0000_t75" style="width:62pt;height:18.8pt" o:ole="">
            <v:imagedata r:id="rId233" o:title=""/>
          </v:shape>
          <o:OLEObject Type="Embed" ProgID="Equation.DSMT4" ShapeID="_x0000_i1136" DrawAspect="Content" ObjectID="_1700064577" r:id="rId234"/>
        </w:object>
      </w:r>
      <w:r>
        <w:rPr>
          <w:rFonts w:hint="eastAsia"/>
          <w:b/>
        </w:rPr>
        <w:t>．</w:t>
      </w:r>
    </w:p>
    <w:p w:rsidR="00201D8E" w:rsidRDefault="00201D8E" w:rsidP="00201D8E">
      <w:pPr>
        <w:ind w:leftChars="200" w:left="480"/>
      </w:pPr>
      <w:r>
        <w:rPr>
          <w:rFonts w:hint="eastAsia"/>
        </w:rPr>
        <w:t xml:space="preserve">(C) </w:t>
      </w:r>
      <w:r w:rsidR="00487B63" w:rsidRPr="00487B63">
        <w:rPr>
          <w:position w:val="-12"/>
        </w:rPr>
        <w:object w:dxaOrig="1240" w:dyaOrig="380">
          <v:shape id="_x0000_i1137" type="#_x0000_t75" style="width:62pt;height:18.8pt" o:ole="">
            <v:imagedata r:id="rId235" o:title=""/>
          </v:shape>
          <o:OLEObject Type="Embed" ProgID="Equation.DSMT4" ShapeID="_x0000_i1137" DrawAspect="Content" ObjectID="_1700064578" r:id="rId236"/>
        </w:object>
      </w:r>
      <w:r>
        <w:rPr>
          <w:rFonts w:hint="eastAsia"/>
          <w:b/>
        </w:rPr>
        <w:t>．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487B63" w:rsidRPr="00487B63">
        <w:rPr>
          <w:position w:val="-12"/>
        </w:rPr>
        <w:object w:dxaOrig="1380" w:dyaOrig="380">
          <v:shape id="_x0000_i1138" type="#_x0000_t75" style="width:68.85pt;height:18.8pt" o:ole="">
            <v:imagedata r:id="rId237" o:title=""/>
          </v:shape>
          <o:OLEObject Type="Embed" ProgID="Equation.DSMT4" ShapeID="_x0000_i1138" DrawAspect="Content" ObjectID="_1700064579" r:id="rId238"/>
        </w:object>
      </w:r>
      <w:r>
        <w:rPr>
          <w:rFonts w:hint="eastAsia"/>
        </w:rPr>
        <w:t>．</w:t>
      </w:r>
    </w:p>
    <w:p w:rsidR="00201D8E" w:rsidRDefault="00201D8E" w:rsidP="00201D8E"/>
    <w:p w:rsidR="00201D8E" w:rsidRPr="00045DF2" w:rsidRDefault="00201D8E" w:rsidP="00201D8E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．由</w:t>
      </w:r>
      <w:r w:rsidR="00487B63" w:rsidRPr="00025957">
        <w:rPr>
          <w:position w:val="-4"/>
        </w:rPr>
        <w:object w:dxaOrig="1200" w:dyaOrig="300">
          <v:shape id="_x0000_i1139" type="#_x0000_t75" style="width:60.1pt;height:15.05pt" o:ole="">
            <v:imagedata r:id="rId239" o:title=""/>
          </v:shape>
          <o:OLEObject Type="Embed" ProgID="Equation.DSMT4" ShapeID="_x0000_i1139" DrawAspect="Content" ObjectID="_1700064580" r:id="rId240"/>
        </w:object>
      </w:r>
      <w:r>
        <w:rPr>
          <w:rFonts w:hint="eastAsia"/>
        </w:rPr>
        <w:t>可知，</w:t>
      </w:r>
      <w:r w:rsidR="00487B63" w:rsidRPr="00025957">
        <w:rPr>
          <w:position w:val="-4"/>
        </w:rPr>
        <w:object w:dxaOrig="240" w:dyaOrig="260">
          <v:shape id="_x0000_i1140" type="#_x0000_t75" style="width:11.9pt;height:13.15pt" o:ole="">
            <v:imagedata r:id="rId241" o:title=""/>
          </v:shape>
          <o:OLEObject Type="Embed" ProgID="Equation.DSMT4" ShapeID="_x0000_i1140" DrawAspect="Content" ObjectID="_1700064581" r:id="rId242"/>
        </w:object>
      </w:r>
      <w:r>
        <w:rPr>
          <w:rFonts w:hint="eastAsia"/>
        </w:rPr>
        <w:t>的特征值</w:t>
      </w:r>
      <w:r w:rsidR="00487B63" w:rsidRPr="00487B63">
        <w:rPr>
          <w:position w:val="-6"/>
        </w:rPr>
        <w:object w:dxaOrig="220" w:dyaOrig="279">
          <v:shape id="_x0000_i1141" type="#_x0000_t75" style="width:11.25pt;height:13.75pt" o:ole="">
            <v:imagedata r:id="rId243" o:title=""/>
          </v:shape>
          <o:OLEObject Type="Embed" ProgID="Equation.DSMT4" ShapeID="_x0000_i1141" DrawAspect="Content" ObjectID="_1700064582" r:id="rId244"/>
        </w:object>
      </w:r>
      <w:r>
        <w:rPr>
          <w:rFonts w:hint="eastAsia"/>
        </w:rPr>
        <w:t>满足</w:t>
      </w:r>
      <w:r w:rsidR="00487B63" w:rsidRPr="00487B63">
        <w:rPr>
          <w:position w:val="-6"/>
        </w:rPr>
        <w:object w:dxaOrig="1340" w:dyaOrig="320">
          <v:shape id="_x0000_i1142" type="#_x0000_t75" style="width:67pt;height:16.3pt" o:ole="">
            <v:imagedata r:id="rId245" o:title=""/>
          </v:shape>
          <o:OLEObject Type="Embed" ProgID="Equation.DSMT4" ShapeID="_x0000_i1142" DrawAspect="Content" ObjectID="_1700064583" r:id="rId246"/>
        </w:object>
      </w:r>
      <w:r>
        <w:rPr>
          <w:rFonts w:hint="eastAsia"/>
        </w:rPr>
        <w:t>，即</w:t>
      </w:r>
      <w:r w:rsidR="00487B63" w:rsidRPr="00025957">
        <w:rPr>
          <w:position w:val="-4"/>
        </w:rPr>
        <w:object w:dxaOrig="240" w:dyaOrig="260">
          <v:shape id="_x0000_i1143" type="#_x0000_t75" style="width:11.9pt;height:13.15pt" o:ole="">
            <v:imagedata r:id="rId247" o:title=""/>
          </v:shape>
          <o:OLEObject Type="Embed" ProgID="Equation.DSMT4" ShapeID="_x0000_i1143" DrawAspect="Content" ObjectID="_1700064584" r:id="rId248"/>
        </w:object>
      </w:r>
      <w:r>
        <w:rPr>
          <w:rFonts w:hint="eastAsia"/>
        </w:rPr>
        <w:t>的特征值只可能是</w:t>
      </w:r>
      <w:r w:rsidR="00487B63" w:rsidRPr="00025957">
        <w:rPr>
          <w:position w:val="-4"/>
        </w:rPr>
        <w:object w:dxaOrig="180" w:dyaOrig="260">
          <v:shape id="_x0000_i1144" type="#_x0000_t75" style="width:8.75pt;height:13.15pt" o:ole="">
            <v:imagedata r:id="rId249" o:title=""/>
          </v:shape>
          <o:OLEObject Type="Embed" ProgID="Equation.DSMT4" ShapeID="_x0000_i1144" DrawAspect="Content" ObjectID="_1700064585" r:id="rId250"/>
        </w:object>
      </w:r>
      <w:r>
        <w:rPr>
          <w:rFonts w:hint="eastAsia"/>
        </w:rPr>
        <w:t>和</w:t>
      </w:r>
      <w:r w:rsidR="00487B63" w:rsidRPr="00025957">
        <w:rPr>
          <w:position w:val="-4"/>
        </w:rPr>
        <w:object w:dxaOrig="340" w:dyaOrig="260">
          <v:shape id="_x0000_i1145" type="#_x0000_t75" style="width:16.9pt;height:13.15pt" o:ole="">
            <v:imagedata r:id="rId251" o:title=""/>
          </v:shape>
          <o:OLEObject Type="Embed" ProgID="Equation.DSMT4" ShapeID="_x0000_i1145" DrawAspect="Content" ObjectID="_1700064586" r:id="rId252"/>
        </w:object>
      </w:r>
      <w:r>
        <w:rPr>
          <w:rFonts w:hint="eastAsia"/>
        </w:rPr>
        <w:t>．再由</w:t>
      </w:r>
      <w:r w:rsidR="00487B63" w:rsidRPr="00487B63">
        <w:rPr>
          <w:position w:val="-14"/>
        </w:rPr>
        <w:object w:dxaOrig="1500" w:dyaOrig="400">
          <v:shape id="_x0000_i1146" type="#_x0000_t75" style="width:75.15pt;height:20.05pt" o:ole="">
            <v:imagedata r:id="rId253" o:title=""/>
          </v:shape>
          <o:OLEObject Type="Embed" ProgID="Equation.DSMT4" ShapeID="_x0000_i1146" DrawAspect="Content" ObjectID="_1700064587" r:id="rId254"/>
        </w:object>
      </w:r>
      <w:r>
        <w:rPr>
          <w:rFonts w:hint="eastAsia"/>
        </w:rPr>
        <w:t>可知，三个特征值只能是</w:t>
      </w:r>
      <w:r w:rsidR="00487B63" w:rsidRPr="00487B63">
        <w:rPr>
          <w:position w:val="-12"/>
        </w:rPr>
        <w:object w:dxaOrig="1860" w:dyaOrig="360">
          <v:shape id="_x0000_i1147" type="#_x0000_t75" style="width:93.3pt;height:18.15pt" o:ole="">
            <v:imagedata r:id="rId255" o:title=""/>
          </v:shape>
          <o:OLEObject Type="Embed" ProgID="Equation.DSMT4" ShapeID="_x0000_i1147" DrawAspect="Content" ObjectID="_1700064588" r:id="rId256"/>
        </w:object>
      </w:r>
      <w:r>
        <w:rPr>
          <w:rFonts w:hint="eastAsia"/>
        </w:rPr>
        <w:t>．因此二次型的规范型为</w:t>
      </w:r>
      <w:r w:rsidR="00487B63" w:rsidRPr="00487B63">
        <w:rPr>
          <w:position w:val="-12"/>
        </w:rPr>
        <w:object w:dxaOrig="1240" w:dyaOrig="380">
          <v:shape id="_x0000_i1148" type="#_x0000_t75" style="width:62pt;height:18.8pt" o:ole="">
            <v:imagedata r:id="rId257" o:title=""/>
          </v:shape>
          <o:OLEObject Type="Embed" ProgID="Equation.DSMT4" ShapeID="_x0000_i1148" DrawAspect="Content" ObjectID="_1700064589" r:id="rId258"/>
        </w:object>
      </w:r>
      <w:r>
        <w:rPr>
          <w:rFonts w:hint="eastAsia"/>
        </w:rPr>
        <w:t>．</w:t>
      </w:r>
    </w:p>
    <w:p w:rsidR="00EE5445" w:rsidRDefault="00EE5445" w:rsidP="00B114FA"/>
    <w:p w:rsidR="00EE5445" w:rsidRDefault="00EE5445" w:rsidP="00B114FA"/>
    <w:p w:rsidR="00B114FA" w:rsidRDefault="00B114FA" w:rsidP="00EE5445">
      <w:pPr>
        <w:pStyle w:val="1"/>
      </w:pPr>
      <w:r>
        <w:rPr>
          <w:rFonts w:hint="eastAsia"/>
        </w:rPr>
        <w:t>二、填空题（</w:t>
      </w:r>
      <w:r w:rsidR="00EE5445">
        <w:rPr>
          <w:rFonts w:hint="eastAsia"/>
        </w:rPr>
        <w:t>9～14</w:t>
      </w:r>
      <w:r>
        <w:rPr>
          <w:rFonts w:hint="eastAsia"/>
        </w:rPr>
        <w:t>小题，每小题4</w:t>
      </w:r>
      <w:r w:rsidR="00EE5445">
        <w:rPr>
          <w:rFonts w:hint="eastAsia"/>
        </w:rPr>
        <w:t>分，共</w:t>
      </w:r>
      <w:r>
        <w:rPr>
          <w:rFonts w:hint="eastAsia"/>
        </w:rPr>
        <w:t>24分）</w:t>
      </w:r>
    </w:p>
    <w:p w:rsidR="00EE5445" w:rsidRDefault="00EE5445" w:rsidP="00B114FA"/>
    <w:p w:rsidR="00EE5445" w:rsidRDefault="00EE5445" w:rsidP="00B114FA"/>
    <w:p w:rsidR="00B114FA" w:rsidRDefault="00BE7572" w:rsidP="00B114FA">
      <w:r>
        <w:rPr>
          <w:rFonts w:hint="eastAsia"/>
        </w:rPr>
        <w:t>(</w:t>
      </w:r>
      <w:r w:rsidR="00B114FA" w:rsidRPr="00E17960">
        <w:rPr>
          <w:rFonts w:hint="eastAsia"/>
        </w:rPr>
        <w:t>9</w:t>
      </w:r>
      <w:r>
        <w:rPr>
          <w:rFonts w:hint="eastAsia"/>
        </w:rPr>
        <w:t xml:space="preserve">) </w:t>
      </w:r>
      <w:r w:rsidR="00487B63" w:rsidRPr="00487B63">
        <w:rPr>
          <w:position w:val="-18"/>
        </w:rPr>
        <w:object w:dxaOrig="1480" w:dyaOrig="600">
          <v:shape id="_x0000_i1149" type="#_x0000_t75" style="width:73.9pt;height:30.05pt" o:ole="">
            <v:imagedata r:id="rId259" o:title=""/>
          </v:shape>
          <o:OLEObject Type="Embed" ProgID="Equation.DSMT4" ShapeID="_x0000_i1149" DrawAspect="Content" ObjectID="_1700064590" r:id="rId260"/>
        </w:object>
      </w:r>
      <w:r w:rsidR="00502619" w:rsidRPr="00502619">
        <w:rPr>
          <w:rFonts w:hint="eastAsia"/>
          <w:u w:val="single"/>
        </w:rPr>
        <w:t xml:space="preserve"> </w:t>
      </w:r>
      <w:r w:rsidR="00B114FA">
        <w:rPr>
          <w:rFonts w:hint="eastAsia"/>
          <w:u w:val="single"/>
        </w:rPr>
        <w:t xml:space="preserve">  </w:t>
      </w:r>
      <w:r w:rsidR="00B114FA">
        <w:rPr>
          <w:u w:val="single"/>
        </w:rPr>
        <w:t xml:space="preserve">   </w:t>
      </w:r>
      <w:r w:rsidR="00B114FA">
        <w:rPr>
          <w:rFonts w:hint="eastAsia"/>
          <w:u w:val="single"/>
        </w:rPr>
        <w:t xml:space="preserve">  </w:t>
      </w:r>
      <w:r w:rsidR="00B114FA">
        <w:rPr>
          <w:rFonts w:hint="eastAsia"/>
        </w:rPr>
        <w:t>．</w:t>
      </w:r>
    </w:p>
    <w:p w:rsidR="00BE7572" w:rsidRDefault="00BE7572" w:rsidP="00BE7572">
      <w:bookmarkStart w:id="8" w:name="_Hlk533419827"/>
    </w:p>
    <w:p w:rsidR="00BE7572" w:rsidRDefault="00BE7572" w:rsidP="00BE7572"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应填</w:t>
      </w:r>
      <w:r w:rsidR="00487B63" w:rsidRPr="00487B63">
        <w:rPr>
          <w:position w:val="-6"/>
        </w:rPr>
        <w:object w:dxaOrig="400" w:dyaOrig="320">
          <v:shape id="_x0000_i1150" type="#_x0000_t75" style="width:20.05pt;height:16.3pt" o:ole="">
            <v:imagedata r:id="rId261" o:title=""/>
          </v:shape>
          <o:OLEObject Type="Embed" ProgID="Equation.DSMT4" ShapeID="_x0000_i1150" DrawAspect="Content" ObjectID="_1700064591" r:id="rId262"/>
        </w:object>
      </w:r>
      <w:r w:rsidRPr="00BE7572">
        <w:rPr>
          <w:rFonts w:hint="eastAsia"/>
        </w:rPr>
        <w:t>．</w:t>
      </w:r>
      <w:r w:rsidR="004F776E">
        <w:rPr>
          <w:rFonts w:hint="eastAsia"/>
        </w:rPr>
        <w:t>取对数并由等价无穷小量代换可得</w:t>
      </w:r>
    </w:p>
    <w:bookmarkEnd w:id="8"/>
    <w:p w:rsidR="00B114FA" w:rsidRPr="007D039E" w:rsidRDefault="00487B63" w:rsidP="004F776E">
      <w:pPr>
        <w:ind w:leftChars="200" w:left="480"/>
        <w:jc w:val="center"/>
      </w:pPr>
      <w:r w:rsidRPr="00487B63">
        <w:rPr>
          <w:position w:val="-60"/>
        </w:rPr>
        <w:object w:dxaOrig="5539" w:dyaOrig="1320">
          <v:shape id="_x0000_i1151" type="#_x0000_t75" style="width:276.75pt;height:65.75pt" o:ole="">
            <v:imagedata r:id="rId263" o:title=""/>
          </v:shape>
          <o:OLEObject Type="Embed" ProgID="Equation.DSMT4" ShapeID="_x0000_i1151" DrawAspect="Content" ObjectID="_1700064592" r:id="rId264"/>
        </w:object>
      </w:r>
    </w:p>
    <w:p w:rsidR="006151B7" w:rsidRDefault="004F776E" w:rsidP="004F776E">
      <w:pPr>
        <w:ind w:leftChars="200" w:left="480"/>
      </w:pPr>
      <w:r>
        <w:rPr>
          <w:rFonts w:hint="eastAsia"/>
        </w:rPr>
        <w:t>所以原极限等于</w:t>
      </w:r>
      <w:r w:rsidR="00487B63" w:rsidRPr="00487B63">
        <w:rPr>
          <w:position w:val="-10"/>
        </w:rPr>
        <w:object w:dxaOrig="1980" w:dyaOrig="360">
          <v:shape id="_x0000_i1152" type="#_x0000_t75" style="width:98.9pt;height:18.15pt" o:ole="">
            <v:imagedata r:id="rId265" o:title=""/>
          </v:shape>
          <o:OLEObject Type="Embed" ProgID="Equation.DSMT4" ShapeID="_x0000_i1152" DrawAspect="Content" ObjectID="_1700064593" r:id="rId266"/>
        </w:object>
      </w:r>
      <w:r>
        <w:rPr>
          <w:rFonts w:hint="eastAsia"/>
        </w:rPr>
        <w:t>．</w:t>
      </w:r>
    </w:p>
    <w:p w:rsidR="006151B7" w:rsidRDefault="006151B7" w:rsidP="00B114FA"/>
    <w:p w:rsidR="004F776E" w:rsidRDefault="004F776E" w:rsidP="00B114FA"/>
    <w:p w:rsidR="00B114FA" w:rsidRDefault="00BE7572" w:rsidP="00B114FA">
      <w:r>
        <w:rPr>
          <w:rFonts w:hint="eastAsia"/>
        </w:rPr>
        <w:t xml:space="preserve">(10) </w:t>
      </w:r>
      <w:r w:rsidR="00B114FA">
        <w:rPr>
          <w:rFonts w:hint="eastAsia"/>
        </w:rPr>
        <w:t>曲线</w:t>
      </w:r>
      <w:r w:rsidR="00487B63" w:rsidRPr="00487B63">
        <w:rPr>
          <w:position w:val="-30"/>
        </w:rPr>
        <w:object w:dxaOrig="1359" w:dyaOrig="720">
          <v:shape id="_x0000_i1153" type="#_x0000_t75" style="width:68.25pt;height:36.3pt" o:ole="">
            <v:imagedata r:id="rId267" o:title=""/>
          </v:shape>
          <o:OLEObject Type="Embed" ProgID="Equation.DSMT4" ShapeID="_x0000_i1153" DrawAspect="Content" ObjectID="_1700064594" r:id="rId268"/>
        </w:object>
      </w:r>
      <w:r w:rsidR="00B114FA">
        <w:rPr>
          <w:rFonts w:hint="eastAsia"/>
        </w:rPr>
        <w:t>在</w:t>
      </w:r>
      <w:r w:rsidR="00487B63" w:rsidRPr="00487B63">
        <w:rPr>
          <w:position w:val="-24"/>
        </w:rPr>
        <w:object w:dxaOrig="700" w:dyaOrig="620">
          <v:shape id="_x0000_i1154" type="#_x0000_t75" style="width:35.05pt;height:31.3pt" o:ole="">
            <v:imagedata r:id="rId269" o:title=""/>
          </v:shape>
          <o:OLEObject Type="Embed" ProgID="Equation.DSMT4" ShapeID="_x0000_i1154" DrawAspect="Content" ObjectID="_1700064595" r:id="rId270"/>
        </w:object>
      </w:r>
      <w:r w:rsidR="00B114FA">
        <w:rPr>
          <w:rFonts w:hint="eastAsia"/>
        </w:rPr>
        <w:t>对应点处的切线在</w:t>
      </w:r>
      <w:r w:rsidR="00487B63" w:rsidRPr="00487B63">
        <w:rPr>
          <w:position w:val="-10"/>
        </w:rPr>
        <w:object w:dxaOrig="240" w:dyaOrig="260">
          <v:shape id="_x0000_i1155" type="#_x0000_t75" style="width:11.9pt;height:13.15pt" o:ole="">
            <v:imagedata r:id="rId271" o:title=""/>
          </v:shape>
          <o:OLEObject Type="Embed" ProgID="Equation.DSMT4" ShapeID="_x0000_i1155" DrawAspect="Content" ObjectID="_1700064596" r:id="rId272"/>
        </w:object>
      </w:r>
      <w:r w:rsidR="00E62CCA">
        <w:rPr>
          <w:rFonts w:hint="eastAsia"/>
        </w:rPr>
        <w:t>轴</w:t>
      </w:r>
      <w:r w:rsidR="00B114FA">
        <w:rPr>
          <w:rFonts w:hint="eastAsia"/>
        </w:rPr>
        <w:t>的截距为</w: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BE7572" w:rsidRDefault="00BE7572" w:rsidP="00BE7572"/>
    <w:p w:rsidR="00E62CCA" w:rsidRPr="00E62CCA" w:rsidRDefault="00BE7572" w:rsidP="00BE7572">
      <w:r w:rsidRPr="00BA760F">
        <w:rPr>
          <w:rStyle w:val="af5"/>
          <w:rFonts w:hint="eastAsia"/>
        </w:rPr>
        <w:lastRenderedPageBreak/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应填</w:t>
      </w:r>
      <w:r w:rsidR="00487B63" w:rsidRPr="00487B63">
        <w:rPr>
          <w:position w:val="-24"/>
        </w:rPr>
        <w:object w:dxaOrig="700" w:dyaOrig="620">
          <v:shape id="_x0000_i1156" type="#_x0000_t75" style="width:35.05pt;height:31.3pt" o:ole="">
            <v:imagedata r:id="rId273" o:title=""/>
          </v:shape>
          <o:OLEObject Type="Embed" ProgID="Equation.DSMT4" ShapeID="_x0000_i1156" DrawAspect="Content" ObjectID="_1700064597" r:id="rId274"/>
        </w:object>
      </w:r>
      <w:r w:rsidRPr="00BE7572">
        <w:rPr>
          <w:rFonts w:hint="eastAsia"/>
        </w:rPr>
        <w:t>．</w:t>
      </w:r>
      <w:r w:rsidR="00E62CCA">
        <w:rPr>
          <w:rFonts w:hint="eastAsia"/>
        </w:rPr>
        <w:t>在</w:t>
      </w:r>
      <w:r w:rsidR="00487B63" w:rsidRPr="00487B63">
        <w:rPr>
          <w:position w:val="-24"/>
        </w:rPr>
        <w:object w:dxaOrig="700" w:dyaOrig="620">
          <v:shape id="_x0000_i1157" type="#_x0000_t75" style="width:35.05pt;height:31.3pt" o:ole="">
            <v:imagedata r:id="rId275" o:title=""/>
          </v:shape>
          <o:OLEObject Type="Embed" ProgID="Equation.DSMT4" ShapeID="_x0000_i1157" DrawAspect="Content" ObjectID="_1700064598" r:id="rId276"/>
        </w:object>
      </w:r>
      <w:r w:rsidR="00E62CCA">
        <w:rPr>
          <w:rFonts w:hint="eastAsia"/>
        </w:rPr>
        <w:t>对应点处的斜率为</w:t>
      </w:r>
    </w:p>
    <w:p w:rsidR="00E62CCA" w:rsidRDefault="00487B63" w:rsidP="00E62CCA">
      <w:pPr>
        <w:ind w:leftChars="200" w:left="480"/>
        <w:jc w:val="center"/>
      </w:pPr>
      <w:r w:rsidRPr="00487B63">
        <w:rPr>
          <w:position w:val="-40"/>
        </w:rPr>
        <w:object w:dxaOrig="2720" w:dyaOrig="859">
          <v:shape id="_x0000_i1158" type="#_x0000_t75" style="width:135.85pt;height:43.2pt" o:ole="">
            <v:imagedata r:id="rId277" o:title=""/>
          </v:shape>
          <o:OLEObject Type="Embed" ProgID="Equation.DSMT4" ShapeID="_x0000_i1158" DrawAspect="Content" ObjectID="_1700064599" r:id="rId278"/>
        </w:object>
      </w:r>
    </w:p>
    <w:p w:rsidR="00E62CCA" w:rsidRDefault="00B114FA" w:rsidP="00E62CCA">
      <w:pPr>
        <w:ind w:leftChars="200" w:left="480"/>
      </w:pPr>
      <w:r>
        <w:rPr>
          <w:rFonts w:hint="eastAsia"/>
        </w:rPr>
        <w:t>所以</w:t>
      </w:r>
      <w:r w:rsidR="00E62CCA">
        <w:rPr>
          <w:rFonts w:hint="eastAsia"/>
        </w:rPr>
        <w:t>在该点的</w:t>
      </w:r>
      <w:r>
        <w:rPr>
          <w:rFonts w:hint="eastAsia"/>
        </w:rPr>
        <w:t>切线方程为</w:t>
      </w:r>
    </w:p>
    <w:p w:rsidR="00E62CCA" w:rsidRDefault="00487B63" w:rsidP="00E62CCA">
      <w:pPr>
        <w:ind w:leftChars="200" w:left="480"/>
        <w:jc w:val="center"/>
      </w:pPr>
      <w:r w:rsidRPr="00487B63">
        <w:rPr>
          <w:position w:val="-28"/>
        </w:rPr>
        <w:object w:dxaOrig="4340" w:dyaOrig="680">
          <v:shape id="_x0000_i1159" type="#_x0000_t75" style="width:217.25pt;height:33.8pt" o:ole="">
            <v:imagedata r:id="rId279" o:title=""/>
          </v:shape>
          <o:OLEObject Type="Embed" ProgID="Equation.DSMT4" ShapeID="_x0000_i1159" DrawAspect="Content" ObjectID="_1700064600" r:id="rId280"/>
        </w:object>
      </w:r>
    </w:p>
    <w:p w:rsidR="00B114FA" w:rsidRDefault="00E62CCA" w:rsidP="00E62CCA">
      <w:pPr>
        <w:ind w:leftChars="200" w:left="480"/>
      </w:pPr>
      <w:r>
        <w:rPr>
          <w:rFonts w:hint="eastAsia"/>
        </w:rPr>
        <w:t>它</w:t>
      </w:r>
      <w:r w:rsidR="00B114FA">
        <w:rPr>
          <w:rFonts w:hint="eastAsia"/>
        </w:rPr>
        <w:t>在</w:t>
      </w:r>
      <w:r w:rsidR="00487B63" w:rsidRPr="00487B63">
        <w:rPr>
          <w:position w:val="-10"/>
        </w:rPr>
        <w:object w:dxaOrig="240" w:dyaOrig="260">
          <v:shape id="_x0000_i1160" type="#_x0000_t75" style="width:11.9pt;height:13.15pt" o:ole="">
            <v:imagedata r:id="rId281" o:title=""/>
          </v:shape>
          <o:OLEObject Type="Embed" ProgID="Equation.DSMT4" ShapeID="_x0000_i1160" DrawAspect="Content" ObjectID="_1700064601" r:id="rId282"/>
        </w:object>
      </w:r>
      <w:r>
        <w:rPr>
          <w:rFonts w:hint="eastAsia"/>
        </w:rPr>
        <w:t>轴</w:t>
      </w:r>
      <w:r w:rsidR="00B114FA">
        <w:rPr>
          <w:rFonts w:hint="eastAsia"/>
        </w:rPr>
        <w:t>的截距为</w:t>
      </w:r>
      <w:r w:rsidR="00487B63" w:rsidRPr="00487B63">
        <w:rPr>
          <w:position w:val="-24"/>
        </w:rPr>
        <w:object w:dxaOrig="700" w:dyaOrig="620">
          <v:shape id="_x0000_i1161" type="#_x0000_t75" style="width:35.05pt;height:31.3pt" o:ole="">
            <v:imagedata r:id="rId283" o:title=""/>
          </v:shape>
          <o:OLEObject Type="Embed" ProgID="Equation.DSMT4" ShapeID="_x0000_i1161" DrawAspect="Content" ObjectID="_1700064602" r:id="rId284"/>
        </w:object>
      </w:r>
      <w:r w:rsidR="00B114FA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Default="00BE7572" w:rsidP="00B114FA">
      <w:r>
        <w:rPr>
          <w:rFonts w:hint="eastAsia"/>
        </w:rPr>
        <w:t xml:space="preserve">(11) </w:t>
      </w:r>
      <w:r w:rsidR="00B114FA">
        <w:rPr>
          <w:rFonts w:hint="eastAsia"/>
        </w:rPr>
        <w:t>设函数</w:t>
      </w:r>
      <w:r w:rsidR="00487B63" w:rsidRPr="00487B63">
        <w:rPr>
          <w:position w:val="-10"/>
        </w:rPr>
        <w:object w:dxaOrig="520" w:dyaOrig="320">
          <v:shape id="_x0000_i1162" type="#_x0000_t75" style="width:26.3pt;height:16.3pt" o:ole="">
            <v:imagedata r:id="rId285" o:title=""/>
          </v:shape>
          <o:OLEObject Type="Embed" ProgID="Equation.DSMT4" ShapeID="_x0000_i1162" DrawAspect="Content" ObjectID="_1700064603" r:id="rId286"/>
        </w:object>
      </w:r>
      <w:r w:rsidR="00B114FA">
        <w:rPr>
          <w:rFonts w:hint="eastAsia"/>
        </w:rPr>
        <w:t>可导，</w:t>
      </w:r>
      <w:r w:rsidR="00487B63" w:rsidRPr="00487B63">
        <w:rPr>
          <w:position w:val="-32"/>
        </w:rPr>
        <w:object w:dxaOrig="1260" w:dyaOrig="760">
          <v:shape id="_x0000_i1163" type="#_x0000_t75" style="width:63.25pt;height:38.2pt" o:ole="">
            <v:imagedata r:id="rId287" o:title=""/>
          </v:shape>
          <o:OLEObject Type="Embed" ProgID="Equation.DSMT4" ShapeID="_x0000_i1163" DrawAspect="Content" ObjectID="_1700064604" r:id="rId288"/>
        </w:object>
      </w:r>
      <w:r w:rsidR="00B114FA">
        <w:rPr>
          <w:rFonts w:hint="eastAsia"/>
        </w:rPr>
        <w:t>，则</w:t>
      </w:r>
      <w:r w:rsidR="00487B63" w:rsidRPr="00487B63">
        <w:rPr>
          <w:position w:val="-28"/>
        </w:rPr>
        <w:object w:dxaOrig="1480" w:dyaOrig="660">
          <v:shape id="_x0000_i1164" type="#_x0000_t75" style="width:73.9pt;height:33.2pt" o:ole="">
            <v:imagedata r:id="rId289" o:title=""/>
          </v:shape>
          <o:OLEObject Type="Embed" ProgID="Equation.DSMT4" ShapeID="_x0000_i1164" DrawAspect="Content" ObjectID="_1700064605" r:id="rId290"/>
        </w:objec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BE7572" w:rsidRDefault="00BE7572" w:rsidP="00BE7572">
      <w:bookmarkStart w:id="9" w:name="_Hlk533420575"/>
    </w:p>
    <w:p w:rsidR="00BE7572" w:rsidRDefault="00BE7572" w:rsidP="00BE7572"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应填</w:t>
      </w:r>
      <w:r w:rsidR="00487B63" w:rsidRPr="00487B63">
        <w:rPr>
          <w:position w:val="-32"/>
        </w:rPr>
        <w:object w:dxaOrig="900" w:dyaOrig="760">
          <v:shape id="_x0000_i1165" type="#_x0000_t75" style="width:45.1pt;height:38.2pt" o:ole="">
            <v:imagedata r:id="rId291" o:title=""/>
          </v:shape>
          <o:OLEObject Type="Embed" ProgID="Equation.DSMT4" ShapeID="_x0000_i1165" DrawAspect="Content" ObjectID="_1700064606" r:id="rId292"/>
        </w:object>
      </w:r>
      <w:r w:rsidRPr="00BE7572">
        <w:rPr>
          <w:rFonts w:hint="eastAsia"/>
        </w:rPr>
        <w:t>．</w:t>
      </w:r>
      <w:r w:rsidR="00E62CCA">
        <w:rPr>
          <w:rFonts w:hint="eastAsia"/>
        </w:rPr>
        <w:t>直接计算得</w:t>
      </w:r>
    </w:p>
    <w:bookmarkEnd w:id="9"/>
    <w:p w:rsidR="00B114FA" w:rsidRDefault="00487B63" w:rsidP="00E62CCA">
      <w:pPr>
        <w:ind w:leftChars="200" w:left="480"/>
        <w:jc w:val="center"/>
      </w:pPr>
      <w:r w:rsidRPr="00487B63">
        <w:rPr>
          <w:position w:val="-32"/>
        </w:rPr>
        <w:object w:dxaOrig="7540" w:dyaOrig="760">
          <v:shape id="_x0000_i1166" type="#_x0000_t75" style="width:376.9pt;height:38.2pt" o:ole="">
            <v:imagedata r:id="rId293" o:title=""/>
          </v:shape>
          <o:OLEObject Type="Embed" ProgID="Equation.DSMT4" ShapeID="_x0000_i1166" DrawAspect="Content" ObjectID="_1700064607" r:id="rId294"/>
        </w:object>
      </w:r>
    </w:p>
    <w:p w:rsidR="00B114FA" w:rsidRDefault="00B114FA" w:rsidP="00B114FA">
      <w:pPr>
        <w:jc w:val="center"/>
      </w:pPr>
    </w:p>
    <w:p w:rsidR="006151B7" w:rsidRDefault="006151B7" w:rsidP="00B114FA"/>
    <w:p w:rsidR="006151B7" w:rsidRDefault="006151B7" w:rsidP="00B114FA"/>
    <w:p w:rsidR="00B114FA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12</w:t>
      </w:r>
      <w:r>
        <w:rPr>
          <w:rFonts w:hint="eastAsia"/>
        </w:rPr>
        <w:t xml:space="preserve">) </w:t>
      </w:r>
      <w:r w:rsidR="00B114FA">
        <w:rPr>
          <w:rFonts w:hint="eastAsia"/>
        </w:rPr>
        <w:t>曲线</w:t>
      </w:r>
      <w:r w:rsidR="00487B63" w:rsidRPr="00487B63">
        <w:rPr>
          <w:position w:val="-10"/>
        </w:rPr>
        <w:object w:dxaOrig="1180" w:dyaOrig="320">
          <v:shape id="_x0000_i1167" type="#_x0000_t75" style="width:58.85pt;height:16.3pt" o:ole="">
            <v:imagedata r:id="rId295" o:title=""/>
          </v:shape>
          <o:OLEObject Type="Embed" ProgID="Equation.DSMT4" ShapeID="_x0000_i1167" DrawAspect="Content" ObjectID="_1700064608" r:id="rId296"/>
        </w:object>
      </w:r>
      <w:r w:rsidR="00F45BFC">
        <w:rPr>
          <w:rFonts w:hint="eastAsia"/>
        </w:rPr>
        <w:t>（</w:t>
      </w:r>
      <w:r w:rsidR="00487B63" w:rsidRPr="00487B63">
        <w:rPr>
          <w:position w:val="-24"/>
        </w:rPr>
        <w:object w:dxaOrig="980" w:dyaOrig="620">
          <v:shape id="_x0000_i1168" type="#_x0000_t75" style="width:48.85pt;height:31.3pt" o:ole="">
            <v:imagedata r:id="rId297" o:title=""/>
          </v:shape>
          <o:OLEObject Type="Embed" ProgID="Equation.DSMT4" ShapeID="_x0000_i1168" DrawAspect="Content" ObjectID="_1700064609" r:id="rId298"/>
        </w:object>
      </w:r>
      <w:r w:rsidR="00F45BFC">
        <w:rPr>
          <w:rFonts w:hint="eastAsia"/>
        </w:rPr>
        <w:t>）</w:t>
      </w:r>
      <w:r w:rsidR="00B114FA">
        <w:rPr>
          <w:rFonts w:hint="eastAsia"/>
        </w:rPr>
        <w:t>的弧长为</w: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BE7572" w:rsidRDefault="00BE7572" w:rsidP="00BE7572"/>
    <w:p w:rsidR="00B114FA" w:rsidRDefault="00BE7572" w:rsidP="00B114FA"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应填</w:t>
      </w:r>
      <w:r w:rsidR="00487B63" w:rsidRPr="00487B63">
        <w:rPr>
          <w:position w:val="-24"/>
        </w:rPr>
        <w:object w:dxaOrig="580" w:dyaOrig="620">
          <v:shape id="_x0000_i1169" type="#_x0000_t75" style="width:28.8pt;height:31.3pt" o:ole="">
            <v:imagedata r:id="rId299" o:title=""/>
          </v:shape>
          <o:OLEObject Type="Embed" ProgID="Equation.DSMT4" ShapeID="_x0000_i1169" DrawAspect="Content" ObjectID="_1700064610" r:id="rId300"/>
        </w:object>
      </w:r>
      <w:r w:rsidRPr="00BE7572">
        <w:rPr>
          <w:rFonts w:hint="eastAsia"/>
        </w:rPr>
        <w:t>．</w:t>
      </w:r>
      <w:r w:rsidR="00F45BFC">
        <w:rPr>
          <w:rFonts w:hint="eastAsia"/>
        </w:rPr>
        <w:t>因为</w:t>
      </w:r>
      <w:r w:rsidR="00487B63" w:rsidRPr="00487B63">
        <w:rPr>
          <w:position w:val="-16"/>
        </w:rPr>
        <w:object w:dxaOrig="3100" w:dyaOrig="520">
          <v:shape id="_x0000_i1170" type="#_x0000_t75" style="width:155.25pt;height:26.3pt" o:ole="">
            <v:imagedata r:id="rId301" o:title=""/>
          </v:shape>
          <o:OLEObject Type="Embed" ProgID="Equation.DSMT4" ShapeID="_x0000_i1170" DrawAspect="Content" ObjectID="_1700064611" r:id="rId302"/>
        </w:object>
      </w:r>
      <w:r w:rsidR="00F45BFC">
        <w:rPr>
          <w:rFonts w:hint="eastAsia"/>
        </w:rPr>
        <w:t>，所以弧长</w:t>
      </w:r>
    </w:p>
    <w:p w:rsidR="00B114FA" w:rsidRPr="00F108E0" w:rsidRDefault="00487B63" w:rsidP="00B114FA">
      <w:pPr>
        <w:jc w:val="center"/>
      </w:pPr>
      <w:r w:rsidRPr="00487B63">
        <w:rPr>
          <w:position w:val="-24"/>
        </w:rPr>
        <w:object w:dxaOrig="5980" w:dyaOrig="660">
          <v:shape id="_x0000_i1171" type="#_x0000_t75" style="width:299.25pt;height:33.2pt" o:ole="">
            <v:imagedata r:id="rId303" o:title=""/>
          </v:shape>
          <o:OLEObject Type="Embed" ProgID="Equation.DSMT4" ShapeID="_x0000_i1171" DrawAspect="Content" ObjectID="_1700064612" r:id="rId304"/>
        </w:object>
      </w:r>
    </w:p>
    <w:p w:rsidR="006151B7" w:rsidRDefault="006151B7" w:rsidP="00B114FA"/>
    <w:p w:rsidR="006151B7" w:rsidRDefault="006151B7" w:rsidP="00B114FA"/>
    <w:p w:rsidR="00B114FA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13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已知函数</w:t>
      </w:r>
      <w:r w:rsidR="00487B63" w:rsidRPr="00487B63">
        <w:rPr>
          <w:position w:val="-24"/>
        </w:rPr>
        <w:object w:dxaOrig="1900" w:dyaOrig="660">
          <v:shape id="_x0000_i1172" type="#_x0000_t75" style="width:95.15pt;height:33.2pt" o:ole="">
            <v:imagedata r:id="rId305" o:title=""/>
          </v:shape>
          <o:OLEObject Type="Embed" ProgID="Equation.DSMT4" ShapeID="_x0000_i1172" DrawAspect="Content" ObjectID="_1700064613" r:id="rId306"/>
        </w:object>
      </w:r>
      <w:r w:rsidR="00B114FA">
        <w:rPr>
          <w:rFonts w:hint="eastAsia"/>
        </w:rPr>
        <w:t>，则</w:t>
      </w:r>
      <w:r w:rsidR="00487B63" w:rsidRPr="00487B63">
        <w:rPr>
          <w:position w:val="-18"/>
        </w:rPr>
        <w:object w:dxaOrig="1200" w:dyaOrig="520">
          <v:shape id="_x0000_i1173" type="#_x0000_t75" style="width:60.1pt;height:26.3pt" o:ole="">
            <v:imagedata r:id="rId307" o:title=""/>
          </v:shape>
          <o:OLEObject Type="Embed" ProgID="Equation.DSMT4" ShapeID="_x0000_i1173" DrawAspect="Content" ObjectID="_1700064614" r:id="rId308"/>
        </w:objec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BE7572" w:rsidRDefault="00BE7572" w:rsidP="00BE7572"/>
    <w:p w:rsidR="00B114FA" w:rsidRDefault="00BE7572" w:rsidP="00F45BFC"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应填</w:t>
      </w:r>
      <w:r w:rsidR="00487B63" w:rsidRPr="00487B63">
        <w:rPr>
          <w:position w:val="-24"/>
        </w:rPr>
        <w:object w:dxaOrig="1200" w:dyaOrig="620">
          <v:shape id="_x0000_i1174" type="#_x0000_t75" style="width:60.1pt;height:31.3pt" o:ole="">
            <v:imagedata r:id="rId309" o:title=""/>
          </v:shape>
          <o:OLEObject Type="Embed" ProgID="Equation.DSMT4" ShapeID="_x0000_i1174" DrawAspect="Content" ObjectID="_1700064615" r:id="rId310"/>
        </w:object>
      </w:r>
      <w:r w:rsidRPr="00BE7572">
        <w:rPr>
          <w:rFonts w:hint="eastAsia"/>
        </w:rPr>
        <w:t>．</w:t>
      </w:r>
      <w:r w:rsidR="00F45BFC">
        <w:rPr>
          <w:rFonts w:hint="eastAsia"/>
        </w:rPr>
        <w:t>交换二重积分的积分次序得</w:t>
      </w:r>
    </w:p>
    <w:p w:rsidR="00B114FA" w:rsidRPr="006A198E" w:rsidRDefault="00487B63" w:rsidP="00F45BFC">
      <w:pPr>
        <w:ind w:leftChars="200" w:left="480"/>
        <w:jc w:val="center"/>
      </w:pPr>
      <w:r w:rsidRPr="00487B63">
        <w:rPr>
          <w:position w:val="-58"/>
        </w:rPr>
        <w:object w:dxaOrig="4959" w:dyaOrig="1280">
          <v:shape id="_x0000_i1175" type="#_x0000_t75" style="width:247.95pt;height:63.85pt" o:ole="">
            <v:imagedata r:id="rId311" o:title=""/>
          </v:shape>
          <o:OLEObject Type="Embed" ProgID="Equation.DSMT4" ShapeID="_x0000_i1175" DrawAspect="Content" ObjectID="_1700064616" r:id="rId312"/>
        </w:object>
      </w:r>
    </w:p>
    <w:p w:rsidR="006151B7" w:rsidRDefault="006151B7" w:rsidP="00B114FA"/>
    <w:p w:rsidR="006151B7" w:rsidRDefault="006151B7" w:rsidP="00B114FA"/>
    <w:p w:rsidR="00B114FA" w:rsidRDefault="00BE7572" w:rsidP="00502619">
      <w:pPr>
        <w:ind w:left="480" w:hangingChars="200" w:hanging="480"/>
      </w:pPr>
      <w:r>
        <w:rPr>
          <w:rFonts w:hint="eastAsia"/>
        </w:rPr>
        <w:lastRenderedPageBreak/>
        <w:t>(</w:t>
      </w:r>
      <w:r w:rsidR="00B114FA">
        <w:rPr>
          <w:rFonts w:hint="eastAsia"/>
        </w:rPr>
        <w:t>14</w:t>
      </w:r>
      <w:r>
        <w:rPr>
          <w:rFonts w:hint="eastAsia"/>
        </w:rPr>
        <w:t xml:space="preserve">) </w:t>
      </w:r>
      <w:r w:rsidR="00B114FA">
        <w:rPr>
          <w:rFonts w:hint="eastAsia"/>
        </w:rPr>
        <w:t>已知矩阵</w:t>
      </w:r>
      <w:r w:rsidR="00487B63" w:rsidRPr="00487B63">
        <w:rPr>
          <w:position w:val="-66"/>
        </w:rPr>
        <w:object w:dxaOrig="2400" w:dyaOrig="1440">
          <v:shape id="_x0000_i1176" type="#_x0000_t75" style="width:120.2pt;height:1in" o:ole="">
            <v:imagedata r:id="rId313" o:title=""/>
          </v:shape>
          <o:OLEObject Type="Embed" ProgID="Equation.DSMT4" ShapeID="_x0000_i1176" DrawAspect="Content" ObjectID="_1700064617" r:id="rId314"/>
        </w:object>
      </w:r>
      <w:r w:rsidR="00B114FA">
        <w:rPr>
          <w:rFonts w:hint="eastAsia"/>
        </w:rPr>
        <w:t>，</w:t>
      </w:r>
      <w:r w:rsidR="00487B63" w:rsidRPr="00487B63">
        <w:rPr>
          <w:position w:val="-14"/>
        </w:rPr>
        <w:object w:dxaOrig="300" w:dyaOrig="380">
          <v:shape id="_x0000_i1177" type="#_x0000_t75" style="width:15.05pt;height:18.8pt" o:ole="">
            <v:imagedata r:id="rId315" o:title=""/>
          </v:shape>
          <o:OLEObject Type="Embed" ProgID="Equation.DSMT4" ShapeID="_x0000_i1177" DrawAspect="Content" ObjectID="_1700064618" r:id="rId316"/>
        </w:object>
      </w:r>
      <w:r w:rsidR="00B114FA">
        <w:rPr>
          <w:rFonts w:hint="eastAsia"/>
        </w:rPr>
        <w:t>表示</w:t>
      </w:r>
      <w:r w:rsidR="00487B63" w:rsidRPr="00487B63">
        <w:rPr>
          <w:position w:val="-10"/>
        </w:rPr>
        <w:object w:dxaOrig="400" w:dyaOrig="320">
          <v:shape id="_x0000_i1178" type="#_x0000_t75" style="width:20.05pt;height:16.3pt" o:ole="">
            <v:imagedata r:id="rId317" o:title=""/>
          </v:shape>
          <o:OLEObject Type="Embed" ProgID="Equation.DSMT4" ShapeID="_x0000_i1178" DrawAspect="Content" ObjectID="_1700064619" r:id="rId318"/>
        </w:object>
      </w:r>
      <w:r w:rsidR="00F45BFC">
        <w:rPr>
          <w:rFonts w:hint="eastAsia"/>
        </w:rPr>
        <w:t>中</w:t>
      </w:r>
      <w:r w:rsidR="00B114FA">
        <w:rPr>
          <w:rFonts w:hint="eastAsia"/>
        </w:rPr>
        <w:t>元</w:t>
      </w:r>
      <w:r w:rsidR="00487B63" w:rsidRPr="00487B63">
        <w:rPr>
          <w:position w:val="-10"/>
        </w:rPr>
        <w:object w:dxaOrig="499" w:dyaOrig="320">
          <v:shape id="_x0000_i1179" type="#_x0000_t75" style="width:25.05pt;height:16.3pt" o:ole="">
            <v:imagedata r:id="rId319" o:title=""/>
          </v:shape>
          <o:OLEObject Type="Embed" ProgID="Equation.DSMT4" ShapeID="_x0000_i1179" DrawAspect="Content" ObjectID="_1700064620" r:id="rId320"/>
        </w:object>
      </w:r>
      <w:r w:rsidR="00F45BFC" w:rsidRPr="00F45BFC">
        <w:rPr>
          <w:rFonts w:hint="eastAsia"/>
        </w:rPr>
        <w:t>元的</w:t>
      </w:r>
      <w:r w:rsidR="00B114FA">
        <w:rPr>
          <w:rFonts w:hint="eastAsia"/>
        </w:rPr>
        <w:t>的代数余子式，则</w:t>
      </w:r>
      <w:r w:rsidR="00487B63" w:rsidRPr="00487B63">
        <w:rPr>
          <w:position w:val="-12"/>
        </w:rPr>
        <w:object w:dxaOrig="1080" w:dyaOrig="360">
          <v:shape id="_x0000_i1180" type="#_x0000_t75" style="width:53.85pt;height:18.15pt" o:ole="">
            <v:imagedata r:id="rId321" o:title=""/>
          </v:shape>
          <o:OLEObject Type="Embed" ProgID="Equation.DSMT4" ShapeID="_x0000_i1180" DrawAspect="Content" ObjectID="_1700064621" r:id="rId322"/>
        </w:object>
      </w:r>
      <w:r w:rsidR="00502619" w:rsidRPr="00502619">
        <w:rPr>
          <w:rFonts w:hint="eastAsia"/>
          <w:u w:val="single"/>
        </w:rPr>
        <w:t xml:space="preserve"> </w:t>
      </w:r>
      <w:r w:rsidR="00502619">
        <w:rPr>
          <w:rFonts w:hint="eastAsia"/>
          <w:u w:val="single"/>
        </w:rPr>
        <w:t xml:space="preserve">  </w:t>
      </w:r>
      <w:r w:rsidR="00502619">
        <w:rPr>
          <w:u w:val="single"/>
        </w:rPr>
        <w:t xml:space="preserve">   </w:t>
      </w:r>
      <w:r w:rsidR="00502619">
        <w:rPr>
          <w:rFonts w:hint="eastAsia"/>
          <w:u w:val="single"/>
        </w:rPr>
        <w:t xml:space="preserve">  </w:t>
      </w:r>
      <w:r w:rsidR="00502619">
        <w:rPr>
          <w:rFonts w:hint="eastAsia"/>
        </w:rPr>
        <w:t>．</w:t>
      </w:r>
    </w:p>
    <w:p w:rsidR="00BE7572" w:rsidRDefault="00BE7572" w:rsidP="00BE7572"/>
    <w:p w:rsidR="00F45BFC" w:rsidRDefault="00BE7572" w:rsidP="00B114FA">
      <w:r w:rsidRPr="00BA760F">
        <w:rPr>
          <w:rStyle w:val="af5"/>
          <w:rFonts w:hint="eastAsia"/>
        </w:rPr>
        <w:t>[解]</w:t>
      </w:r>
      <w:r w:rsidRPr="00BE7572">
        <w:rPr>
          <w:rFonts w:hint="eastAsia"/>
        </w:rPr>
        <w:t xml:space="preserve"> </w:t>
      </w:r>
      <w:r w:rsidRPr="00BE7572">
        <w:rPr>
          <w:rFonts w:hint="eastAsia"/>
        </w:rPr>
        <w:t>应填</w:t>
      </w:r>
      <w:r w:rsidR="00487B63" w:rsidRPr="00025957">
        <w:rPr>
          <w:position w:val="-4"/>
        </w:rPr>
        <w:object w:dxaOrig="340" w:dyaOrig="240">
          <v:shape id="_x0000_i1181" type="#_x0000_t75" style="width:16.9pt;height:11.9pt" o:ole="">
            <v:imagedata r:id="rId323" o:title=""/>
          </v:shape>
          <o:OLEObject Type="Embed" ProgID="Equation.DSMT4" ShapeID="_x0000_i1181" DrawAspect="Content" ObjectID="_1700064622" r:id="rId324"/>
        </w:object>
      </w:r>
      <w:r w:rsidRPr="00BE7572">
        <w:rPr>
          <w:rFonts w:hint="eastAsia"/>
        </w:rPr>
        <w:t>．</w:t>
      </w:r>
      <w:r w:rsidR="00F45BFC">
        <w:rPr>
          <w:rFonts w:hint="eastAsia"/>
        </w:rPr>
        <w:t>直接计算得</w:t>
      </w:r>
    </w:p>
    <w:p w:rsidR="00B114FA" w:rsidRPr="000320F7" w:rsidRDefault="00487B63" w:rsidP="00F45BFC">
      <w:pPr>
        <w:ind w:leftChars="200" w:left="480"/>
        <w:jc w:val="center"/>
      </w:pPr>
      <w:r w:rsidRPr="00487B63">
        <w:rPr>
          <w:position w:val="-50"/>
        </w:rPr>
        <w:object w:dxaOrig="4480" w:dyaOrig="1120">
          <v:shape id="_x0000_i1182" type="#_x0000_t75" style="width:224.15pt;height:55.7pt" o:ole="">
            <v:imagedata r:id="rId325" o:title=""/>
          </v:shape>
          <o:OLEObject Type="Embed" ProgID="Equation.DSMT4" ShapeID="_x0000_i1182" DrawAspect="Content" ObjectID="_1700064623" r:id="rId326"/>
        </w:object>
      </w:r>
    </w:p>
    <w:p w:rsidR="00EE5445" w:rsidRDefault="00EE5445" w:rsidP="00B114FA"/>
    <w:p w:rsidR="00EE5445" w:rsidRDefault="00EE5445" w:rsidP="00B114FA"/>
    <w:p w:rsidR="00EE5445" w:rsidRDefault="00EE5445" w:rsidP="00EE5445">
      <w:pPr>
        <w:pStyle w:val="1"/>
      </w:pPr>
      <w:r>
        <w:rPr>
          <w:rFonts w:hint="eastAsia"/>
        </w:rPr>
        <w:t>三、解答题（15~23题，共94分）</w:t>
      </w:r>
    </w:p>
    <w:p w:rsidR="00EE5445" w:rsidRPr="00EE5445" w:rsidRDefault="00EE5445" w:rsidP="00B114FA"/>
    <w:p w:rsidR="00EE5445" w:rsidRDefault="00EE5445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15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  <w:bookmarkStart w:id="10" w:name="_Hlk533593813"/>
    </w:p>
    <w:p w:rsidR="00B114FA" w:rsidRDefault="00B114FA" w:rsidP="00BE7572">
      <w:pPr>
        <w:ind w:leftChars="200" w:left="480"/>
      </w:pPr>
      <w:r>
        <w:rPr>
          <w:rFonts w:hint="eastAsia"/>
        </w:rPr>
        <w:t>已知函数</w:t>
      </w:r>
      <w:r w:rsidR="00487B63" w:rsidRPr="00487B63">
        <w:rPr>
          <w:position w:val="-32"/>
        </w:rPr>
        <w:object w:dxaOrig="2380" w:dyaOrig="760">
          <v:shape id="_x0000_i1183" type="#_x0000_t75" style="width:118.95pt;height:38.2pt" o:ole="">
            <v:imagedata r:id="rId327" o:title=""/>
          </v:shape>
          <o:OLEObject Type="Embed" ProgID="Equation.DSMT4" ShapeID="_x0000_i1183" DrawAspect="Content" ObjectID="_1700064624" r:id="rId328"/>
        </w:object>
      </w:r>
      <w:r>
        <w:rPr>
          <w:rFonts w:hint="eastAsia"/>
        </w:rPr>
        <w:t>求</w:t>
      </w:r>
      <w:r w:rsidR="00487B63" w:rsidRPr="00487B63">
        <w:rPr>
          <w:position w:val="-10"/>
        </w:rPr>
        <w:object w:dxaOrig="580" w:dyaOrig="320">
          <v:shape id="_x0000_i1184" type="#_x0000_t75" style="width:28.8pt;height:16.3pt" o:ole="">
            <v:imagedata r:id="rId329" o:title=""/>
          </v:shape>
          <o:OLEObject Type="Embed" ProgID="Equation.DSMT4" ShapeID="_x0000_i1184" DrawAspect="Content" ObjectID="_1700064625" r:id="rId330"/>
        </w:object>
      </w:r>
      <w:r>
        <w:rPr>
          <w:rFonts w:hint="eastAsia"/>
        </w:rPr>
        <w:t>，并求函数</w:t>
      </w:r>
      <w:r w:rsidR="00487B63" w:rsidRPr="00487B63">
        <w:rPr>
          <w:position w:val="-10"/>
        </w:rPr>
        <w:object w:dxaOrig="540" w:dyaOrig="320">
          <v:shape id="_x0000_i1185" type="#_x0000_t75" style="width:26.9pt;height:16.3pt" o:ole="">
            <v:imagedata r:id="rId331" o:title=""/>
          </v:shape>
          <o:OLEObject Type="Embed" ProgID="Equation.DSMT4" ShapeID="_x0000_i1185" DrawAspect="Content" ObjectID="_1700064626" r:id="rId332"/>
        </w:object>
      </w:r>
      <w:r>
        <w:rPr>
          <w:rFonts w:hint="eastAsia"/>
        </w:rPr>
        <w:t>的极值．</w:t>
      </w:r>
    </w:p>
    <w:p w:rsidR="00BE7572" w:rsidRDefault="00BE7572" w:rsidP="00BE7572"/>
    <w:p w:rsidR="00B45205" w:rsidRDefault="00BE7572" w:rsidP="00B114FA"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 w:rsidR="00B114FA">
        <w:rPr>
          <w:rFonts w:hint="eastAsia"/>
        </w:rPr>
        <w:t>当</w:t>
      </w:r>
      <w:r w:rsidR="00487B63" w:rsidRPr="00487B63">
        <w:rPr>
          <w:position w:val="-6"/>
        </w:rPr>
        <w:object w:dxaOrig="560" w:dyaOrig="279">
          <v:shape id="_x0000_i1186" type="#_x0000_t75" style="width:28.15pt;height:13.75pt" o:ole="">
            <v:imagedata r:id="rId333" o:title=""/>
          </v:shape>
          <o:OLEObject Type="Embed" ProgID="Equation.DSMT4" ShapeID="_x0000_i1186" DrawAspect="Content" ObjectID="_1700064627" r:id="rId334"/>
        </w:object>
      </w:r>
      <w:r w:rsidR="00B114FA">
        <w:rPr>
          <w:rFonts w:hint="eastAsia"/>
        </w:rPr>
        <w:t>时，</w:t>
      </w:r>
      <w:r w:rsidR="00487B63" w:rsidRPr="00487B63">
        <w:rPr>
          <w:position w:val="-10"/>
        </w:rPr>
        <w:object w:dxaOrig="2079" w:dyaOrig="360">
          <v:shape id="_x0000_i1187" type="#_x0000_t75" style="width:103.95pt;height:18.15pt" o:ole="">
            <v:imagedata r:id="rId335" o:title=""/>
          </v:shape>
          <o:OLEObject Type="Embed" ProgID="Equation.DSMT4" ShapeID="_x0000_i1187" DrawAspect="Content" ObjectID="_1700064628" r:id="rId336"/>
        </w:object>
      </w:r>
      <w:r w:rsidR="00B114FA">
        <w:rPr>
          <w:rFonts w:hint="eastAsia"/>
        </w:rPr>
        <w:t>；当</w:t>
      </w:r>
      <w:r w:rsidR="00487B63" w:rsidRPr="00487B63">
        <w:rPr>
          <w:position w:val="-6"/>
        </w:rPr>
        <w:object w:dxaOrig="560" w:dyaOrig="279">
          <v:shape id="_x0000_i1188" type="#_x0000_t75" style="width:28.15pt;height:13.75pt" o:ole="">
            <v:imagedata r:id="rId337" o:title=""/>
          </v:shape>
          <o:OLEObject Type="Embed" ProgID="Equation.DSMT4" ShapeID="_x0000_i1188" DrawAspect="Content" ObjectID="_1700064629" r:id="rId338"/>
        </w:object>
      </w:r>
      <w:r w:rsidR="00B114FA">
        <w:rPr>
          <w:rFonts w:hint="eastAsia"/>
        </w:rPr>
        <w:t>时，</w:t>
      </w:r>
      <w:r w:rsidR="00487B63" w:rsidRPr="00487B63">
        <w:rPr>
          <w:position w:val="-10"/>
        </w:rPr>
        <w:object w:dxaOrig="1640" w:dyaOrig="360">
          <v:shape id="_x0000_i1189" type="#_x0000_t75" style="width:82pt;height:18.15pt" o:ole="">
            <v:imagedata r:id="rId339" o:title=""/>
          </v:shape>
          <o:OLEObject Type="Embed" ProgID="Equation.DSMT4" ShapeID="_x0000_i1189" DrawAspect="Content" ObjectID="_1700064630" r:id="rId340"/>
        </w:object>
      </w:r>
      <w:r w:rsidR="00B45205">
        <w:rPr>
          <w:rFonts w:hint="eastAsia"/>
        </w:rPr>
        <w:t>．</w:t>
      </w:r>
      <w:r w:rsidR="00B114FA">
        <w:rPr>
          <w:rFonts w:hint="eastAsia"/>
        </w:rPr>
        <w:t>在</w:t>
      </w:r>
      <w:r w:rsidR="00487B63" w:rsidRPr="00487B63">
        <w:rPr>
          <w:position w:val="-6"/>
        </w:rPr>
        <w:object w:dxaOrig="560" w:dyaOrig="279">
          <v:shape id="_x0000_i1190" type="#_x0000_t75" style="width:28.15pt;height:13.75pt" o:ole="">
            <v:imagedata r:id="rId341" o:title=""/>
          </v:shape>
          <o:OLEObject Type="Embed" ProgID="Equation.DSMT4" ShapeID="_x0000_i1190" DrawAspect="Content" ObjectID="_1700064631" r:id="rId342"/>
        </w:object>
      </w:r>
      <w:r w:rsidR="00B114FA">
        <w:rPr>
          <w:rFonts w:hint="eastAsia"/>
        </w:rPr>
        <w:t>处，</w:t>
      </w:r>
    </w:p>
    <w:p w:rsidR="00B45205" w:rsidRDefault="00487B63" w:rsidP="00B45205">
      <w:pPr>
        <w:ind w:leftChars="200" w:left="480"/>
        <w:jc w:val="center"/>
      </w:pPr>
      <w:r w:rsidRPr="00487B63">
        <w:rPr>
          <w:position w:val="-24"/>
        </w:rPr>
        <w:object w:dxaOrig="6180" w:dyaOrig="660">
          <v:shape id="_x0000_i1191" type="#_x0000_t75" style="width:309.3pt;height:33.2pt" o:ole="">
            <v:imagedata r:id="rId343" o:title=""/>
          </v:shape>
          <o:OLEObject Type="Embed" ProgID="Equation.DSMT4" ShapeID="_x0000_i1191" DrawAspect="Content" ObjectID="_1700064632" r:id="rId344"/>
        </w:object>
      </w:r>
    </w:p>
    <w:p w:rsidR="00B114FA" w:rsidRDefault="00B45205" w:rsidP="00B45205">
      <w:pPr>
        <w:ind w:leftChars="200" w:left="480"/>
      </w:pPr>
      <w:r>
        <w:rPr>
          <w:rFonts w:hint="eastAsia"/>
        </w:rPr>
        <w:t>因此</w:t>
      </w:r>
      <w:r w:rsidR="00487B63" w:rsidRPr="00487B63">
        <w:rPr>
          <w:position w:val="-10"/>
        </w:rPr>
        <w:object w:dxaOrig="540" w:dyaOrig="320">
          <v:shape id="_x0000_i1192" type="#_x0000_t75" style="width:26.9pt;height:16.3pt" o:ole="">
            <v:imagedata r:id="rId345" o:title=""/>
          </v:shape>
          <o:OLEObject Type="Embed" ProgID="Equation.DSMT4" ShapeID="_x0000_i1192" DrawAspect="Content" ObjectID="_1700064633" r:id="rId346"/>
        </w:object>
      </w:r>
      <w:r w:rsidR="00B114FA">
        <w:rPr>
          <w:rFonts w:hint="eastAsia"/>
        </w:rPr>
        <w:t>在</w:t>
      </w:r>
      <w:r w:rsidR="00487B63" w:rsidRPr="00487B63">
        <w:rPr>
          <w:position w:val="-6"/>
        </w:rPr>
        <w:object w:dxaOrig="560" w:dyaOrig="279">
          <v:shape id="_x0000_i1193" type="#_x0000_t75" style="width:28.15pt;height:13.75pt" o:ole="">
            <v:imagedata r:id="rId347" o:title=""/>
          </v:shape>
          <o:OLEObject Type="Embed" ProgID="Equation.DSMT4" ShapeID="_x0000_i1193" DrawAspect="Content" ObjectID="_1700064634" r:id="rId348"/>
        </w:object>
      </w:r>
      <w:r w:rsidR="00B114FA">
        <w:rPr>
          <w:rFonts w:hint="eastAsia"/>
        </w:rPr>
        <w:t>处不可导．</w:t>
      </w:r>
      <w:r>
        <w:rPr>
          <w:rFonts w:hint="eastAsia"/>
        </w:rPr>
        <w:t>于是</w:t>
      </w:r>
    </w:p>
    <w:p w:rsidR="00B114FA" w:rsidRDefault="00487B63" w:rsidP="00B45205">
      <w:pPr>
        <w:ind w:leftChars="200" w:left="480"/>
        <w:jc w:val="center"/>
      </w:pPr>
      <w:r w:rsidRPr="00487B63">
        <w:rPr>
          <w:position w:val="-32"/>
        </w:rPr>
        <w:object w:dxaOrig="3040" w:dyaOrig="760">
          <v:shape id="_x0000_i1194" type="#_x0000_t75" style="width:152.15pt;height:38.2pt" o:ole="">
            <v:imagedata r:id="rId349" o:title=""/>
          </v:shape>
          <o:OLEObject Type="Embed" ProgID="Equation.DSMT4" ShapeID="_x0000_i1194" DrawAspect="Content" ObjectID="_1700064635" r:id="rId350"/>
        </w:object>
      </w:r>
    </w:p>
    <w:p w:rsidR="00B114FA" w:rsidRDefault="00B114FA" w:rsidP="00B45205">
      <w:pPr>
        <w:ind w:leftChars="200" w:left="480"/>
      </w:pPr>
      <w:r>
        <w:rPr>
          <w:rFonts w:hint="eastAsia"/>
        </w:rPr>
        <w:t>令</w:t>
      </w:r>
      <w:r w:rsidR="00487B63" w:rsidRPr="00487B63">
        <w:rPr>
          <w:position w:val="-10"/>
        </w:rPr>
        <w:object w:dxaOrig="940" w:dyaOrig="320">
          <v:shape id="_x0000_i1195" type="#_x0000_t75" style="width:46.95pt;height:16.3pt" o:ole="">
            <v:imagedata r:id="rId351" o:title=""/>
          </v:shape>
          <o:OLEObject Type="Embed" ProgID="Equation.DSMT4" ShapeID="_x0000_i1195" DrawAspect="Content" ObjectID="_1700064636" r:id="rId352"/>
        </w:object>
      </w:r>
      <w:r>
        <w:rPr>
          <w:rFonts w:hint="eastAsia"/>
        </w:rPr>
        <w:t>得到</w:t>
      </w:r>
      <w:r w:rsidR="00487B63" w:rsidRPr="00487B63">
        <w:rPr>
          <w:position w:val="-24"/>
        </w:rPr>
        <w:object w:dxaOrig="1460" w:dyaOrig="620">
          <v:shape id="_x0000_i1196" type="#_x0000_t75" style="width:73.25pt;height:31.3pt" o:ole="">
            <v:imagedata r:id="rId353" o:title=""/>
          </v:shape>
          <o:OLEObject Type="Embed" ProgID="Equation.DSMT4" ShapeID="_x0000_i1196" DrawAspect="Content" ObjectID="_1700064637" r:id="rId354"/>
        </w:object>
      </w:r>
      <w:r>
        <w:rPr>
          <w:rFonts w:hint="eastAsia"/>
        </w:rPr>
        <w:t>．当</w:t>
      </w:r>
      <w:r w:rsidR="00487B63" w:rsidRPr="00025957">
        <w:rPr>
          <w:position w:val="-4"/>
        </w:rPr>
        <w:object w:dxaOrig="700" w:dyaOrig="260">
          <v:shape id="_x0000_i1197" type="#_x0000_t75" style="width:35.05pt;height:13.15pt" o:ole="">
            <v:imagedata r:id="rId355" o:title=""/>
          </v:shape>
          <o:OLEObject Type="Embed" ProgID="Equation.DSMT4" ShapeID="_x0000_i1197" DrawAspect="Content" ObjectID="_1700064638" r:id="rId356"/>
        </w:object>
      </w:r>
      <w:r>
        <w:rPr>
          <w:rFonts w:hint="eastAsia"/>
        </w:rPr>
        <w:t>时，</w:t>
      </w:r>
      <w:r w:rsidR="00487B63" w:rsidRPr="00487B63">
        <w:rPr>
          <w:position w:val="-10"/>
        </w:rPr>
        <w:object w:dxaOrig="920" w:dyaOrig="320">
          <v:shape id="_x0000_i1198" type="#_x0000_t75" style="width:45.7pt;height:16.3pt" o:ole="">
            <v:imagedata r:id="rId357" o:title=""/>
          </v:shape>
          <o:OLEObject Type="Embed" ProgID="Equation.DSMT4" ShapeID="_x0000_i1198" DrawAspect="Content" ObjectID="_1700064639" r:id="rId358"/>
        </w:object>
      </w:r>
      <w:r>
        <w:rPr>
          <w:rFonts w:hint="eastAsia"/>
        </w:rPr>
        <w:t>，当</w:t>
      </w:r>
      <w:r w:rsidR="00487B63" w:rsidRPr="00487B63">
        <w:rPr>
          <w:position w:val="-6"/>
        </w:rPr>
        <w:object w:dxaOrig="1040" w:dyaOrig="279">
          <v:shape id="_x0000_i1199" type="#_x0000_t75" style="width:51.95pt;height:13.75pt" o:ole="">
            <v:imagedata r:id="rId359" o:title=""/>
          </v:shape>
          <o:OLEObject Type="Embed" ProgID="Equation.DSMT4" ShapeID="_x0000_i1199" DrawAspect="Content" ObjectID="_1700064640" r:id="rId360"/>
        </w:object>
      </w:r>
      <w:r>
        <w:rPr>
          <w:rFonts w:hint="eastAsia"/>
        </w:rPr>
        <w:t>时，</w:t>
      </w:r>
      <w:r w:rsidR="00487B63" w:rsidRPr="00487B63">
        <w:rPr>
          <w:position w:val="-10"/>
        </w:rPr>
        <w:object w:dxaOrig="940" w:dyaOrig="320">
          <v:shape id="_x0000_i1200" type="#_x0000_t75" style="width:46.95pt;height:16.3pt" o:ole="">
            <v:imagedata r:id="rId361" o:title=""/>
          </v:shape>
          <o:OLEObject Type="Embed" ProgID="Equation.DSMT4" ShapeID="_x0000_i1200" DrawAspect="Content" ObjectID="_1700064641" r:id="rId362"/>
        </w:object>
      </w:r>
      <w:r>
        <w:rPr>
          <w:rFonts w:hint="eastAsia"/>
        </w:rPr>
        <w:t>，当</w:t>
      </w:r>
      <w:r w:rsidR="00487B63" w:rsidRPr="00487B63">
        <w:rPr>
          <w:position w:val="-24"/>
        </w:rPr>
        <w:object w:dxaOrig="920" w:dyaOrig="620">
          <v:shape id="_x0000_i1201" type="#_x0000_t75" style="width:45.7pt;height:31.3pt" o:ole="">
            <v:imagedata r:id="rId363" o:title=""/>
          </v:shape>
          <o:OLEObject Type="Embed" ProgID="Equation.DSMT4" ShapeID="_x0000_i1201" DrawAspect="Content" ObjectID="_1700064642" r:id="rId364"/>
        </w:object>
      </w:r>
      <w:r>
        <w:rPr>
          <w:rFonts w:hint="eastAsia"/>
        </w:rPr>
        <w:t>时，</w:t>
      </w:r>
      <w:r w:rsidR="00487B63" w:rsidRPr="00487B63">
        <w:rPr>
          <w:position w:val="-10"/>
        </w:rPr>
        <w:object w:dxaOrig="920" w:dyaOrig="320">
          <v:shape id="_x0000_i1202" type="#_x0000_t75" style="width:45.7pt;height:16.3pt" o:ole="">
            <v:imagedata r:id="rId365" o:title=""/>
          </v:shape>
          <o:OLEObject Type="Embed" ProgID="Equation.DSMT4" ShapeID="_x0000_i1202" DrawAspect="Content" ObjectID="_1700064643" r:id="rId366"/>
        </w:object>
      </w:r>
      <w:r>
        <w:rPr>
          <w:rFonts w:hint="eastAsia"/>
        </w:rPr>
        <w:t>，当</w:t>
      </w:r>
      <w:r w:rsidR="00487B63" w:rsidRPr="00487B63">
        <w:rPr>
          <w:position w:val="-24"/>
        </w:rPr>
        <w:object w:dxaOrig="580" w:dyaOrig="620">
          <v:shape id="_x0000_i1203" type="#_x0000_t75" style="width:28.8pt;height:31.3pt" o:ole="">
            <v:imagedata r:id="rId367" o:title=""/>
          </v:shape>
          <o:OLEObject Type="Embed" ProgID="Equation.DSMT4" ShapeID="_x0000_i1203" DrawAspect="Content" ObjectID="_1700064644" r:id="rId368"/>
        </w:object>
      </w:r>
      <w:r>
        <w:rPr>
          <w:rFonts w:hint="eastAsia"/>
        </w:rPr>
        <w:t>时，</w:t>
      </w:r>
      <w:r w:rsidR="00487B63" w:rsidRPr="00487B63">
        <w:rPr>
          <w:position w:val="-10"/>
        </w:rPr>
        <w:object w:dxaOrig="940" w:dyaOrig="320">
          <v:shape id="_x0000_i1204" type="#_x0000_t75" style="width:46.95pt;height:16.3pt" o:ole="">
            <v:imagedata r:id="rId369" o:title=""/>
          </v:shape>
          <o:OLEObject Type="Embed" ProgID="Equation.DSMT4" ShapeID="_x0000_i1204" DrawAspect="Content" ObjectID="_1700064645" r:id="rId370"/>
        </w:object>
      </w:r>
      <w:r w:rsidR="00B45205">
        <w:rPr>
          <w:rFonts w:hint="eastAsia"/>
        </w:rPr>
        <w:t>．</w:t>
      </w:r>
    </w:p>
    <w:p w:rsidR="00B114FA" w:rsidRDefault="00B45205" w:rsidP="00B45205">
      <w:pPr>
        <w:ind w:leftChars="200" w:left="480"/>
      </w:pPr>
      <w:r>
        <w:rPr>
          <w:rFonts w:hint="eastAsia"/>
        </w:rPr>
        <w:t>因此</w:t>
      </w:r>
      <w:bookmarkStart w:id="11" w:name="_Hlk533593730"/>
      <w:r>
        <w:rPr>
          <w:rFonts w:hint="eastAsia"/>
        </w:rPr>
        <w:t>函数有</w:t>
      </w:r>
      <w:r w:rsidR="00B114FA">
        <w:rPr>
          <w:rFonts w:hint="eastAsia"/>
        </w:rPr>
        <w:t>极小值</w:t>
      </w:r>
      <w:bookmarkEnd w:id="11"/>
      <w:r w:rsidR="00487B63" w:rsidRPr="00487B63">
        <w:rPr>
          <w:position w:val="-10"/>
        </w:rPr>
        <w:object w:dxaOrig="1480" w:dyaOrig="360">
          <v:shape id="_x0000_i1205" type="#_x0000_t75" style="width:73.9pt;height:18.15pt" o:ole="">
            <v:imagedata r:id="rId371" o:title=""/>
          </v:shape>
          <o:OLEObject Type="Embed" ProgID="Equation.DSMT4" ShapeID="_x0000_i1205" DrawAspect="Content" ObjectID="_1700064646" r:id="rId372"/>
        </w:object>
      </w:r>
      <w:r>
        <w:rPr>
          <w:rFonts w:hint="eastAsia"/>
        </w:rPr>
        <w:t>，</w:t>
      </w:r>
      <w:r w:rsidR="00B114FA">
        <w:rPr>
          <w:rFonts w:hint="eastAsia"/>
        </w:rPr>
        <w:t>极大值</w:t>
      </w:r>
      <w:r w:rsidR="00487B63" w:rsidRPr="00487B63">
        <w:rPr>
          <w:position w:val="-10"/>
        </w:rPr>
        <w:object w:dxaOrig="859" w:dyaOrig="320">
          <v:shape id="_x0000_i1206" type="#_x0000_t75" style="width:43.2pt;height:16.3pt" o:ole="">
            <v:imagedata r:id="rId373" o:title=""/>
          </v:shape>
          <o:OLEObject Type="Embed" ProgID="Equation.DSMT4" ShapeID="_x0000_i1206" DrawAspect="Content" ObjectID="_1700064647" r:id="rId374"/>
        </w:object>
      </w:r>
      <w:r>
        <w:rPr>
          <w:rFonts w:hint="eastAsia"/>
        </w:rPr>
        <w:t>，</w:t>
      </w:r>
      <w:r w:rsidR="00B114FA">
        <w:rPr>
          <w:rFonts w:hint="eastAsia"/>
        </w:rPr>
        <w:t>极小值</w:t>
      </w:r>
      <w:r w:rsidR="00487B63" w:rsidRPr="00487B63">
        <w:rPr>
          <w:position w:val="-28"/>
        </w:rPr>
        <w:object w:dxaOrig="1160" w:dyaOrig="700">
          <v:shape id="_x0000_i1207" type="#_x0000_t75" style="width:58.25pt;height:35.05pt" o:ole="">
            <v:imagedata r:id="rId375" o:title=""/>
          </v:shape>
          <o:OLEObject Type="Embed" ProgID="Equation.DSMT4" ShapeID="_x0000_i1207" DrawAspect="Content" ObjectID="_1700064648" r:id="rId376"/>
        </w:object>
      </w:r>
      <w:r w:rsidR="00B114FA">
        <w:rPr>
          <w:rFonts w:hint="eastAsia"/>
        </w:rPr>
        <w:t>．</w:t>
      </w:r>
      <w:bookmarkEnd w:id="10"/>
    </w:p>
    <w:p w:rsidR="006151B7" w:rsidRDefault="006151B7" w:rsidP="00B114FA"/>
    <w:p w:rsidR="006151B7" w:rsidRDefault="006151B7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16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</w:p>
    <w:p w:rsidR="00B114FA" w:rsidRDefault="00B114FA" w:rsidP="00BE7572">
      <w:pPr>
        <w:ind w:leftChars="200" w:left="480"/>
      </w:pPr>
      <w:r>
        <w:rPr>
          <w:rFonts w:hint="eastAsia"/>
        </w:rPr>
        <w:t>求不定积分</w:t>
      </w:r>
      <w:r w:rsidR="00487B63" w:rsidRPr="00487B63">
        <w:rPr>
          <w:position w:val="-28"/>
        </w:rPr>
        <w:object w:dxaOrig="2280" w:dyaOrig="660">
          <v:shape id="_x0000_i1208" type="#_x0000_t75" style="width:113.95pt;height:33.2pt" o:ole="">
            <v:imagedata r:id="rId377" o:title=""/>
          </v:shape>
          <o:OLEObject Type="Embed" ProgID="Equation.DSMT4" ShapeID="_x0000_i1208" DrawAspect="Content" ObjectID="_1700064649" r:id="rId378"/>
        </w:object>
      </w:r>
      <w:r>
        <w:rPr>
          <w:rFonts w:hint="eastAsia"/>
        </w:rPr>
        <w:t>．</w:t>
      </w:r>
    </w:p>
    <w:p w:rsidR="00BE7572" w:rsidRDefault="00BE7572" w:rsidP="00BE7572"/>
    <w:p w:rsidR="00B114FA" w:rsidRDefault="00BE7572" w:rsidP="00B45205">
      <w:r w:rsidRPr="00BA760F">
        <w:rPr>
          <w:rStyle w:val="af5"/>
          <w:rFonts w:hint="eastAsia"/>
        </w:rPr>
        <w:t>[解]</w:t>
      </w:r>
      <w:r w:rsidRPr="00B45205">
        <w:rPr>
          <w:rFonts w:hint="eastAsia"/>
        </w:rPr>
        <w:t xml:space="preserve"> </w:t>
      </w:r>
      <w:r w:rsidR="00B45205" w:rsidRPr="00B45205">
        <w:rPr>
          <w:rFonts w:hint="eastAsia"/>
        </w:rPr>
        <w:t>将</w:t>
      </w:r>
      <w:r w:rsidR="00B45205">
        <w:rPr>
          <w:rFonts w:hint="eastAsia"/>
        </w:rPr>
        <w:t>有理分式拆分成部分分式得</w:t>
      </w:r>
    </w:p>
    <w:p w:rsidR="00B114FA" w:rsidRDefault="00487B63" w:rsidP="00B45205">
      <w:pPr>
        <w:ind w:leftChars="200" w:left="480"/>
        <w:jc w:val="center"/>
      </w:pPr>
      <w:r w:rsidRPr="00487B63">
        <w:rPr>
          <w:position w:val="-88"/>
        </w:rPr>
        <w:object w:dxaOrig="6020" w:dyaOrig="2040">
          <v:shape id="_x0000_i1209" type="#_x0000_t75" style="width:301.15pt;height:102.05pt" o:ole="">
            <v:imagedata r:id="rId379" o:title=""/>
          </v:shape>
          <o:OLEObject Type="Embed" ProgID="Equation.DSMT4" ShapeID="_x0000_i1209" DrawAspect="Content" ObjectID="_1700064650" r:id="rId380"/>
        </w:object>
      </w:r>
    </w:p>
    <w:p w:rsidR="006151B7" w:rsidRDefault="006151B7" w:rsidP="006151B7"/>
    <w:p w:rsidR="00B45205" w:rsidRPr="00BA0DE2" w:rsidRDefault="00B45205" w:rsidP="006151B7"/>
    <w:p w:rsidR="00BE7572" w:rsidRDefault="00BE7572" w:rsidP="00B114FA">
      <w:bookmarkStart w:id="12" w:name="_Hlk533425293"/>
      <w:r>
        <w:rPr>
          <w:rFonts w:hint="eastAsia"/>
        </w:rPr>
        <w:t>(</w:t>
      </w:r>
      <w:r w:rsidR="00B114FA">
        <w:rPr>
          <w:rFonts w:hint="eastAsia"/>
        </w:rPr>
        <w:t>1</w:t>
      </w:r>
      <w:r w:rsidR="00B114FA">
        <w:t>7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  <w:bookmarkEnd w:id="12"/>
    </w:p>
    <w:p w:rsidR="00B114FA" w:rsidRDefault="00B114FA" w:rsidP="00BE7572">
      <w:pPr>
        <w:ind w:leftChars="200" w:left="480"/>
      </w:pPr>
      <w:r>
        <w:rPr>
          <w:rFonts w:hint="eastAsia"/>
        </w:rPr>
        <w:t>设函数</w:t>
      </w:r>
      <w:r w:rsidR="00487B63" w:rsidRPr="00487B63">
        <w:rPr>
          <w:position w:val="-10"/>
        </w:rPr>
        <w:object w:dxaOrig="540" w:dyaOrig="320">
          <v:shape id="_x0000_i1210" type="#_x0000_t75" style="width:26.9pt;height:16.3pt" o:ole="">
            <v:imagedata r:id="rId381" o:title=""/>
          </v:shape>
          <o:OLEObject Type="Embed" ProgID="Equation.DSMT4" ShapeID="_x0000_i1210" DrawAspect="Content" ObjectID="_1700064651" r:id="rId382"/>
        </w:object>
      </w:r>
      <w:r>
        <w:rPr>
          <w:rFonts w:hint="eastAsia"/>
        </w:rPr>
        <w:t>是微分方程</w:t>
      </w:r>
      <w:r w:rsidR="00487B63" w:rsidRPr="00487B63">
        <w:rPr>
          <w:position w:val="-28"/>
        </w:rPr>
        <w:object w:dxaOrig="1740" w:dyaOrig="740">
          <v:shape id="_x0000_i1211" type="#_x0000_t75" style="width:87.05pt;height:36.95pt" o:ole="">
            <v:imagedata r:id="rId383" o:title=""/>
          </v:shape>
          <o:OLEObject Type="Embed" ProgID="Equation.DSMT4" ShapeID="_x0000_i1211" DrawAspect="Content" ObjectID="_1700064652" r:id="rId384"/>
        </w:object>
      </w:r>
      <w:r>
        <w:rPr>
          <w:rFonts w:hint="eastAsia"/>
        </w:rPr>
        <w:t>满足条件</w:t>
      </w:r>
      <w:r w:rsidR="00487B63" w:rsidRPr="00487B63">
        <w:rPr>
          <w:position w:val="-10"/>
        </w:rPr>
        <w:object w:dxaOrig="1040" w:dyaOrig="380">
          <v:shape id="_x0000_i1212" type="#_x0000_t75" style="width:51.95pt;height:18.8pt" o:ole="">
            <v:imagedata r:id="rId385" o:title=""/>
          </v:shape>
          <o:OLEObject Type="Embed" ProgID="Equation.DSMT4" ShapeID="_x0000_i1212" DrawAspect="Content" ObjectID="_1700064653" r:id="rId386"/>
        </w:object>
      </w:r>
      <w:r>
        <w:rPr>
          <w:rFonts w:hint="eastAsia"/>
        </w:rPr>
        <w:t>的特解．</w:t>
      </w:r>
    </w:p>
    <w:p w:rsidR="00B114FA" w:rsidRDefault="005645C0" w:rsidP="00BE7572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B114FA">
        <w:rPr>
          <w:rFonts w:hint="eastAsia"/>
        </w:rPr>
        <w:t>求</w:t>
      </w:r>
      <w:r w:rsidR="00487B63" w:rsidRPr="00487B63">
        <w:rPr>
          <w:position w:val="-10"/>
        </w:rPr>
        <w:object w:dxaOrig="540" w:dyaOrig="320">
          <v:shape id="_x0000_i1213" type="#_x0000_t75" style="width:26.9pt;height:16.3pt" o:ole="">
            <v:imagedata r:id="rId387" o:title=""/>
          </v:shape>
          <o:OLEObject Type="Embed" ProgID="Equation.DSMT4" ShapeID="_x0000_i1213" DrawAspect="Content" ObjectID="_1700064654" r:id="rId388"/>
        </w:object>
      </w:r>
      <w:r w:rsidR="00B114FA">
        <w:rPr>
          <w:rFonts w:hint="eastAsia"/>
        </w:rPr>
        <w:t>的表达式；</w:t>
      </w:r>
    </w:p>
    <w:p w:rsidR="00B114FA" w:rsidRDefault="005645C0" w:rsidP="00D277AE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B114FA">
        <w:rPr>
          <w:rFonts w:hint="eastAsia"/>
        </w:rPr>
        <w:t>设平面区域</w:t>
      </w:r>
      <w:r w:rsidR="00487B63" w:rsidRPr="00487B63">
        <w:rPr>
          <w:position w:val="-10"/>
        </w:rPr>
        <w:object w:dxaOrig="3420" w:dyaOrig="320">
          <v:shape id="_x0000_i1214" type="#_x0000_t75" style="width:170.9pt;height:16.3pt" o:ole="">
            <v:imagedata r:id="rId389" o:title=""/>
          </v:shape>
          <o:OLEObject Type="Embed" ProgID="Equation.DSMT4" ShapeID="_x0000_i1214" DrawAspect="Content" ObjectID="_1700064655" r:id="rId390"/>
        </w:object>
      </w:r>
      <w:r w:rsidR="00B114FA">
        <w:rPr>
          <w:rFonts w:hint="eastAsia"/>
        </w:rPr>
        <w:t>，求</w:t>
      </w:r>
      <w:r w:rsidR="00487B63" w:rsidRPr="00025957">
        <w:rPr>
          <w:position w:val="-4"/>
        </w:rPr>
        <w:object w:dxaOrig="240" w:dyaOrig="240">
          <v:shape id="_x0000_i1215" type="#_x0000_t75" style="width:11.9pt;height:11.9pt" o:ole="">
            <v:imagedata r:id="rId391" o:title=""/>
          </v:shape>
          <o:OLEObject Type="Embed" ProgID="Equation.DSMT4" ShapeID="_x0000_i1215" DrawAspect="Content" ObjectID="_1700064656" r:id="rId392"/>
        </w:object>
      </w:r>
      <w:r w:rsidR="00B114FA">
        <w:rPr>
          <w:rFonts w:hint="eastAsia"/>
        </w:rPr>
        <w:t>绕</w:t>
      </w:r>
      <w:r w:rsidR="00487B63" w:rsidRPr="00025957">
        <w:rPr>
          <w:position w:val="-4"/>
        </w:rPr>
        <w:object w:dxaOrig="200" w:dyaOrig="200">
          <v:shape id="_x0000_i1216" type="#_x0000_t75" style="width:10pt;height:10pt" o:ole="">
            <v:imagedata r:id="rId393" o:title=""/>
          </v:shape>
          <o:OLEObject Type="Embed" ProgID="Equation.DSMT4" ShapeID="_x0000_i1216" DrawAspect="Content" ObjectID="_1700064657" r:id="rId394"/>
        </w:object>
      </w:r>
      <w:r w:rsidR="00B114FA">
        <w:rPr>
          <w:rFonts w:hint="eastAsia"/>
        </w:rPr>
        <w:t>轴旋转一周所形成的旋转体的体积．</w:t>
      </w:r>
    </w:p>
    <w:p w:rsidR="00BE7572" w:rsidRDefault="00BE7572" w:rsidP="00BE7572"/>
    <w:p w:rsidR="00B114FA" w:rsidRDefault="00BE7572" w:rsidP="00D277AE">
      <w:pPr>
        <w:ind w:left="960" w:hangingChars="400" w:hanging="960"/>
      </w:pPr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 w:rsidR="005645C0">
        <w:rPr>
          <w:rFonts w:hint="eastAsia"/>
        </w:rPr>
        <w:t>(</w:t>
      </w:r>
      <w:r w:rsidR="005645C0" w:rsidRPr="00026928">
        <w:rPr>
          <w:rFonts w:hint="eastAsia"/>
        </w:rPr>
        <w:t>Ⅰ</w:t>
      </w:r>
      <w:r w:rsidR="005645C0">
        <w:rPr>
          <w:rFonts w:hint="eastAsia"/>
        </w:rPr>
        <w:t xml:space="preserve">) </w:t>
      </w:r>
      <w:r w:rsidR="00D277AE">
        <w:rPr>
          <w:rFonts w:hint="eastAsia"/>
        </w:rPr>
        <w:t>由一阶线性</w:t>
      </w:r>
      <w:r w:rsidR="00B114FA">
        <w:rPr>
          <w:rFonts w:hint="eastAsia"/>
        </w:rPr>
        <w:t>微分方程</w:t>
      </w:r>
      <w:r w:rsidR="00D277AE">
        <w:rPr>
          <w:rFonts w:hint="eastAsia"/>
        </w:rPr>
        <w:t>的通解公式，求得</w:t>
      </w:r>
      <w:r w:rsidR="00487B63" w:rsidRPr="00487B63">
        <w:rPr>
          <w:position w:val="-10"/>
        </w:rPr>
        <w:object w:dxaOrig="1579" w:dyaOrig="560">
          <v:shape id="_x0000_i1217" type="#_x0000_t75" style="width:78.9pt;height:28.15pt" o:ole="">
            <v:imagedata r:id="rId395" o:title=""/>
          </v:shape>
          <o:OLEObject Type="Embed" ProgID="Equation.DSMT4" ShapeID="_x0000_i1217" DrawAspect="Content" ObjectID="_1700064658" r:id="rId396"/>
        </w:object>
      </w:r>
      <w:r w:rsidR="00D277AE">
        <w:rPr>
          <w:rFonts w:hint="eastAsia"/>
        </w:rPr>
        <w:t>，再由</w:t>
      </w:r>
      <w:r w:rsidR="00B114FA">
        <w:rPr>
          <w:rFonts w:hint="eastAsia"/>
        </w:rPr>
        <w:t>初始条件</w:t>
      </w:r>
      <w:r w:rsidR="00487B63" w:rsidRPr="00487B63">
        <w:rPr>
          <w:position w:val="-10"/>
        </w:rPr>
        <w:object w:dxaOrig="1040" w:dyaOrig="380">
          <v:shape id="_x0000_i1218" type="#_x0000_t75" style="width:51.95pt;height:18.8pt" o:ole="">
            <v:imagedata r:id="rId397" o:title=""/>
          </v:shape>
          <o:OLEObject Type="Embed" ProgID="Equation.DSMT4" ShapeID="_x0000_i1218" DrawAspect="Content" ObjectID="_1700064659" r:id="rId398"/>
        </w:object>
      </w:r>
      <w:r w:rsidR="00B114FA">
        <w:rPr>
          <w:rFonts w:hint="eastAsia"/>
        </w:rPr>
        <w:t>得</w:t>
      </w:r>
      <w:r w:rsidR="00487B63" w:rsidRPr="00487B63">
        <w:rPr>
          <w:position w:val="-6"/>
        </w:rPr>
        <w:object w:dxaOrig="560" w:dyaOrig="279">
          <v:shape id="_x0000_i1219" type="#_x0000_t75" style="width:28.15pt;height:13.75pt" o:ole="">
            <v:imagedata r:id="rId399" o:title=""/>
          </v:shape>
          <o:OLEObject Type="Embed" ProgID="Equation.DSMT4" ShapeID="_x0000_i1219" DrawAspect="Content" ObjectID="_1700064660" r:id="rId400"/>
        </w:object>
      </w:r>
      <w:r w:rsidR="00B114FA">
        <w:rPr>
          <w:rFonts w:hint="eastAsia"/>
        </w:rPr>
        <w:t>，</w:t>
      </w:r>
      <w:bookmarkStart w:id="13" w:name="_Hlk533423034"/>
      <w:r w:rsidR="00D277AE">
        <w:rPr>
          <w:rFonts w:hint="eastAsia"/>
        </w:rPr>
        <w:t>所以特解为</w:t>
      </w:r>
      <w:bookmarkEnd w:id="13"/>
      <w:r w:rsidR="00487B63" w:rsidRPr="00487B63">
        <w:rPr>
          <w:position w:val="-10"/>
        </w:rPr>
        <w:object w:dxaOrig="1359" w:dyaOrig="560">
          <v:shape id="_x0000_i1220" type="#_x0000_t75" style="width:68.25pt;height:28.15pt" o:ole="">
            <v:imagedata r:id="rId401" o:title=""/>
          </v:shape>
          <o:OLEObject Type="Embed" ProgID="Equation.DSMT4" ShapeID="_x0000_i1220" DrawAspect="Content" ObjectID="_1700064661" r:id="rId402"/>
        </w:object>
      </w:r>
      <w:r w:rsidR="00D277AE">
        <w:rPr>
          <w:rFonts w:hint="eastAsia"/>
        </w:rPr>
        <w:t>．</w:t>
      </w:r>
    </w:p>
    <w:p w:rsidR="00D277AE" w:rsidRDefault="005645C0" w:rsidP="00D277AE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D277AE">
        <w:rPr>
          <w:rFonts w:hint="eastAsia"/>
        </w:rPr>
        <w:t>由</w:t>
      </w:r>
      <w:r w:rsidR="00B114FA">
        <w:rPr>
          <w:rFonts w:hint="eastAsia"/>
        </w:rPr>
        <w:t>旋转体的体积</w:t>
      </w:r>
      <w:r w:rsidR="00D277AE">
        <w:rPr>
          <w:rFonts w:hint="eastAsia"/>
        </w:rPr>
        <w:t>公式得</w:t>
      </w:r>
    </w:p>
    <w:p w:rsidR="00B114FA" w:rsidRDefault="00487B63" w:rsidP="00D277AE">
      <w:pPr>
        <w:ind w:leftChars="400" w:left="960"/>
        <w:jc w:val="center"/>
      </w:pPr>
      <w:r w:rsidRPr="00487B63">
        <w:rPr>
          <w:position w:val="-24"/>
        </w:rPr>
        <w:object w:dxaOrig="4099" w:dyaOrig="620">
          <v:shape id="_x0000_i1221" type="#_x0000_t75" style="width:204.75pt;height:31.3pt" o:ole="">
            <v:imagedata r:id="rId403" o:title=""/>
          </v:shape>
          <o:OLEObject Type="Embed" ProgID="Equation.DSMT4" ShapeID="_x0000_i1221" DrawAspect="Content" ObjectID="_1700064662" r:id="rId404"/>
        </w:object>
      </w:r>
    </w:p>
    <w:p w:rsidR="006151B7" w:rsidRDefault="006151B7" w:rsidP="00B114FA"/>
    <w:p w:rsidR="006151B7" w:rsidRDefault="006151B7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</w:t>
      </w:r>
      <w:r w:rsidR="00B114FA">
        <w:t>8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</w:p>
    <w:p w:rsidR="00B114FA" w:rsidRDefault="00B114FA" w:rsidP="00BE7572">
      <w:pPr>
        <w:ind w:leftChars="200" w:left="480"/>
      </w:pPr>
      <w:r>
        <w:rPr>
          <w:rFonts w:hint="eastAsia"/>
        </w:rPr>
        <w:t>设平面区域</w:t>
      </w:r>
      <w:r w:rsidR="00487B63" w:rsidRPr="00487B63">
        <w:rPr>
          <w:position w:val="-14"/>
        </w:rPr>
        <w:object w:dxaOrig="3440" w:dyaOrig="400">
          <v:shape id="_x0000_i1222" type="#_x0000_t75" style="width:172.15pt;height:20.05pt" o:ole="">
            <v:imagedata r:id="rId405" o:title=""/>
          </v:shape>
          <o:OLEObject Type="Embed" ProgID="Equation.DSMT4" ShapeID="_x0000_i1222" DrawAspect="Content" ObjectID="_1700064663" r:id="rId406"/>
        </w:object>
      </w:r>
      <w:r>
        <w:rPr>
          <w:rFonts w:hint="eastAsia"/>
        </w:rPr>
        <w:t>，计算二重积分</w:t>
      </w:r>
      <w:r w:rsidR="00487B63" w:rsidRPr="00487B63">
        <w:rPr>
          <w:position w:val="-36"/>
        </w:rPr>
        <w:object w:dxaOrig="1719" w:dyaOrig="740">
          <v:shape id="_x0000_i1223" type="#_x0000_t75" style="width:85.75pt;height:36.95pt" o:ole="">
            <v:imagedata r:id="rId407" o:title=""/>
          </v:shape>
          <o:OLEObject Type="Embed" ProgID="Equation.DSMT4" ShapeID="_x0000_i1223" DrawAspect="Content" ObjectID="_1700064664" r:id="rId408"/>
        </w:object>
      </w:r>
      <w:r w:rsidR="00BC195D">
        <w:rPr>
          <w:rFonts w:hint="eastAsia"/>
        </w:rPr>
        <w:t>．</w:t>
      </w:r>
    </w:p>
    <w:p w:rsidR="00BE7572" w:rsidRDefault="00BE7572" w:rsidP="00BE7572"/>
    <w:p w:rsidR="00B114FA" w:rsidRDefault="00BE7572" w:rsidP="00B114FA"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 w:rsidR="00B114FA">
        <w:rPr>
          <w:rFonts w:hint="eastAsia"/>
        </w:rPr>
        <w:t>由</w:t>
      </w:r>
      <w:r w:rsidR="00BC195D">
        <w:rPr>
          <w:rFonts w:hint="eastAsia"/>
        </w:rPr>
        <w:t>二重积分的</w:t>
      </w:r>
      <w:r w:rsidR="00B114FA">
        <w:rPr>
          <w:rFonts w:hint="eastAsia"/>
        </w:rPr>
        <w:t>对称性，</w:t>
      </w:r>
      <w:r w:rsidR="00BC195D">
        <w:rPr>
          <w:rFonts w:hint="eastAsia"/>
        </w:rPr>
        <w:t>并用极坐标计算，得到</w:t>
      </w:r>
    </w:p>
    <w:p w:rsidR="00B114FA" w:rsidRPr="006471A1" w:rsidRDefault="00487B63" w:rsidP="00BC195D">
      <w:pPr>
        <w:ind w:leftChars="200" w:left="480"/>
        <w:jc w:val="center"/>
      </w:pPr>
      <w:r w:rsidRPr="00487B63">
        <w:rPr>
          <w:position w:val="-68"/>
        </w:rPr>
        <w:object w:dxaOrig="6280" w:dyaOrig="1480">
          <v:shape id="_x0000_i1224" type="#_x0000_t75" style="width:314.3pt;height:73.9pt" o:ole="">
            <v:imagedata r:id="rId409" o:title=""/>
          </v:shape>
          <o:OLEObject Type="Embed" ProgID="Equation.DSMT4" ShapeID="_x0000_i1224" DrawAspect="Content" ObjectID="_1700064665" r:id="rId410"/>
        </w:object>
      </w:r>
    </w:p>
    <w:p w:rsidR="006151B7" w:rsidRDefault="006151B7" w:rsidP="00B114FA"/>
    <w:p w:rsidR="006151B7" w:rsidRDefault="006151B7" w:rsidP="00B114FA"/>
    <w:p w:rsidR="008D745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1</w:t>
      </w:r>
      <w:r w:rsidR="00B114FA">
        <w:t>9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10</w:t>
      </w:r>
      <w:r w:rsidR="00B114FA">
        <w:rPr>
          <w:rFonts w:hint="eastAsia"/>
        </w:rPr>
        <w:t>分）</w:t>
      </w:r>
      <w:r w:rsidR="008D7452" w:rsidRPr="006D3FA8">
        <w:rPr>
          <w:rStyle w:val="af"/>
          <w:rFonts w:hint="eastAsia"/>
        </w:rPr>
        <w:t>【</w:t>
      </w:r>
      <w:r w:rsidR="008D7452">
        <w:rPr>
          <w:rStyle w:val="af"/>
          <w:rFonts w:hint="eastAsia"/>
        </w:rPr>
        <w:t>类似</w:t>
      </w:r>
      <w:r w:rsidR="008D7452" w:rsidRPr="006D3FA8">
        <w:rPr>
          <w:rStyle w:val="af"/>
          <w:rFonts w:hint="eastAsia"/>
        </w:rPr>
        <w:t>试卷一第三</w:t>
      </w:r>
      <w:r w:rsidR="008D7452" w:rsidRPr="006D3FA8">
        <w:rPr>
          <w:rStyle w:val="af"/>
          <w:rFonts w:hint="eastAsia"/>
        </w:rPr>
        <w:t>(1</w:t>
      </w:r>
      <w:r w:rsidR="008D7452" w:rsidRPr="006D3FA8">
        <w:rPr>
          <w:rStyle w:val="af"/>
        </w:rPr>
        <w:t>7</w:t>
      </w:r>
      <w:r w:rsidR="008D7452" w:rsidRPr="006D3FA8">
        <w:rPr>
          <w:rStyle w:val="af"/>
          <w:rFonts w:hint="eastAsia"/>
        </w:rPr>
        <w:t>)</w:t>
      </w:r>
      <w:r w:rsidR="008D7452" w:rsidRPr="006D3FA8">
        <w:rPr>
          <w:rStyle w:val="af"/>
          <w:rFonts w:hint="eastAsia"/>
        </w:rPr>
        <w:t>题】</w:t>
      </w:r>
    </w:p>
    <w:p w:rsidR="00B114FA" w:rsidRDefault="00B114FA" w:rsidP="00BE7572">
      <w:pPr>
        <w:ind w:leftChars="200" w:left="480"/>
      </w:pPr>
      <w:r>
        <w:rPr>
          <w:rFonts w:hint="eastAsia"/>
        </w:rPr>
        <w:t>设</w:t>
      </w:r>
      <w:r w:rsidR="00487B63" w:rsidRPr="00025957">
        <w:rPr>
          <w:position w:val="-4"/>
        </w:rPr>
        <w:object w:dxaOrig="200" w:dyaOrig="200">
          <v:shape id="_x0000_i1225" type="#_x0000_t75" style="width:10pt;height:10pt" o:ole="">
            <v:imagedata r:id="rId411" o:title=""/>
          </v:shape>
          <o:OLEObject Type="Embed" ProgID="Equation.DSMT4" ShapeID="_x0000_i1225" DrawAspect="Content" ObjectID="_1700064666" r:id="rId412"/>
        </w:object>
      </w:r>
      <w:r>
        <w:rPr>
          <w:rFonts w:hint="eastAsia"/>
        </w:rPr>
        <w:t>是正整数，记</w:t>
      </w:r>
      <w:r w:rsidR="00487B63" w:rsidRPr="00487B63">
        <w:rPr>
          <w:position w:val="-12"/>
        </w:rPr>
        <w:object w:dxaOrig="279" w:dyaOrig="360">
          <v:shape id="_x0000_i1226" type="#_x0000_t75" style="width:13.75pt;height:18.15pt" o:ole="">
            <v:imagedata r:id="rId413" o:title=""/>
          </v:shape>
          <o:OLEObject Type="Embed" ProgID="Equation.DSMT4" ShapeID="_x0000_i1226" DrawAspect="Content" ObjectID="_1700064667" r:id="rId414"/>
        </w:object>
      </w:r>
      <w:r w:rsidR="004528B9">
        <w:rPr>
          <w:rFonts w:hint="eastAsia"/>
        </w:rPr>
        <w:t>为</w:t>
      </w:r>
      <w:r>
        <w:rPr>
          <w:rFonts w:hint="eastAsia"/>
        </w:rPr>
        <w:t>曲线</w:t>
      </w:r>
      <w:r w:rsidR="00487B63" w:rsidRPr="00487B63">
        <w:rPr>
          <w:position w:val="-10"/>
        </w:rPr>
        <w:object w:dxaOrig="2500" w:dyaOrig="360">
          <v:shape id="_x0000_i1227" type="#_x0000_t75" style="width:125.2pt;height:18.15pt" o:ole="">
            <v:imagedata r:id="rId415" o:title=""/>
          </v:shape>
          <o:OLEObject Type="Embed" ProgID="Equation.DSMT4" ShapeID="_x0000_i1227" DrawAspect="Content" ObjectID="_1700064668" r:id="rId416"/>
        </w:object>
      </w:r>
      <w:r>
        <w:rPr>
          <w:rFonts w:hint="eastAsia"/>
        </w:rPr>
        <w:t>与</w:t>
      </w:r>
      <w:r w:rsidR="00487B63" w:rsidRPr="00025957">
        <w:rPr>
          <w:position w:val="-4"/>
        </w:rPr>
        <w:object w:dxaOrig="200" w:dyaOrig="200">
          <v:shape id="_x0000_i1228" type="#_x0000_t75" style="width:10pt;height:10pt" o:ole="">
            <v:imagedata r:id="rId417" o:title=""/>
          </v:shape>
          <o:OLEObject Type="Embed" ProgID="Equation.DSMT4" ShapeID="_x0000_i1228" DrawAspect="Content" ObjectID="_1700064669" r:id="rId418"/>
        </w:object>
      </w:r>
      <w:r>
        <w:rPr>
          <w:rFonts w:hint="eastAsia"/>
        </w:rPr>
        <w:t>轴所形成图形的面积，求</w:t>
      </w:r>
      <w:r w:rsidR="00487B63" w:rsidRPr="00487B63">
        <w:rPr>
          <w:position w:val="-12"/>
        </w:rPr>
        <w:object w:dxaOrig="279" w:dyaOrig="360">
          <v:shape id="_x0000_i1229" type="#_x0000_t75" style="width:13.75pt;height:18.15pt" o:ole="">
            <v:imagedata r:id="rId419" o:title=""/>
          </v:shape>
          <o:OLEObject Type="Embed" ProgID="Equation.DSMT4" ShapeID="_x0000_i1229" DrawAspect="Content" ObjectID="_1700064670" r:id="rId420"/>
        </w:object>
      </w:r>
      <w:r>
        <w:rPr>
          <w:rFonts w:hint="eastAsia"/>
        </w:rPr>
        <w:t>，并求</w:t>
      </w:r>
      <w:r w:rsidR="00487B63" w:rsidRPr="00487B63">
        <w:rPr>
          <w:position w:val="-18"/>
        </w:rPr>
        <w:object w:dxaOrig="620" w:dyaOrig="420">
          <v:shape id="_x0000_i1230" type="#_x0000_t75" style="width:31.3pt;height:21.3pt" o:ole="">
            <v:imagedata r:id="rId421" o:title=""/>
          </v:shape>
          <o:OLEObject Type="Embed" ProgID="Equation.DSMT4" ShapeID="_x0000_i1230" DrawAspect="Content" ObjectID="_1700064671" r:id="rId422"/>
        </w:object>
      </w:r>
      <w:r w:rsidR="002108A2">
        <w:rPr>
          <w:rFonts w:hint="eastAsia"/>
        </w:rPr>
        <w:t>．</w:t>
      </w:r>
    </w:p>
    <w:p w:rsidR="00BE7572" w:rsidRDefault="00BE7572" w:rsidP="00BE7572">
      <w:bookmarkStart w:id="14" w:name="_Hlk533425502"/>
    </w:p>
    <w:p w:rsidR="00BC195D" w:rsidRDefault="00BE7572" w:rsidP="00BC195D">
      <w:r w:rsidRPr="00BA760F">
        <w:rPr>
          <w:rStyle w:val="af5"/>
          <w:rFonts w:hint="eastAsia"/>
        </w:rPr>
        <w:t>[解]</w:t>
      </w:r>
      <w:r w:rsidRPr="00BC195D">
        <w:rPr>
          <w:rFonts w:hint="eastAsia"/>
        </w:rPr>
        <w:t xml:space="preserve"> </w:t>
      </w:r>
      <w:bookmarkEnd w:id="14"/>
      <w:r w:rsidR="00BC195D">
        <w:rPr>
          <w:rFonts w:hint="eastAsia"/>
        </w:rPr>
        <w:t>由不定积分</w:t>
      </w:r>
      <w:r w:rsidR="00487B63" w:rsidRPr="00487B63">
        <w:rPr>
          <w:position w:val="-24"/>
        </w:rPr>
        <w:object w:dxaOrig="3760" w:dyaOrig="620">
          <v:shape id="_x0000_i1231" type="#_x0000_t75" style="width:187.85pt;height:31.3pt" o:ole="">
            <v:imagedata r:id="rId423" o:title=""/>
          </v:shape>
          <o:OLEObject Type="Embed" ProgID="Equation.DSMT4" ShapeID="_x0000_i1231" DrawAspect="Content" ObjectID="_1700064672" r:id="rId424"/>
        </w:object>
      </w:r>
      <w:r w:rsidR="00BC195D">
        <w:rPr>
          <w:rFonts w:hint="eastAsia"/>
        </w:rPr>
        <w:t>可得</w:t>
      </w:r>
    </w:p>
    <w:p w:rsidR="00BC195D" w:rsidRDefault="00487B63" w:rsidP="002108A2">
      <w:pPr>
        <w:ind w:leftChars="200" w:left="480"/>
        <w:jc w:val="center"/>
      </w:pPr>
      <w:r w:rsidRPr="00487B63">
        <w:rPr>
          <w:position w:val="-64"/>
        </w:rPr>
        <w:object w:dxaOrig="7240" w:dyaOrig="1400">
          <v:shape id="_x0000_i1232" type="#_x0000_t75" style="width:361.9pt;height:70.1pt" o:ole="">
            <v:imagedata r:id="rId425" o:title=""/>
          </v:shape>
          <o:OLEObject Type="Embed" ProgID="Equation.DSMT4" ShapeID="_x0000_i1232" DrawAspect="Content" ObjectID="_1700064673" r:id="rId426"/>
        </w:object>
      </w:r>
    </w:p>
    <w:p w:rsidR="002108A2" w:rsidRDefault="002108A2" w:rsidP="002108A2">
      <w:pPr>
        <w:ind w:leftChars="200" w:left="480"/>
      </w:pPr>
      <w:r>
        <w:rPr>
          <w:rFonts w:hint="eastAsia"/>
        </w:rPr>
        <w:t>所以</w:t>
      </w:r>
      <w:r w:rsidR="00487B63" w:rsidRPr="00487B63">
        <w:rPr>
          <w:position w:val="-28"/>
        </w:rPr>
        <w:object w:dxaOrig="1740" w:dyaOrig="700">
          <v:shape id="_x0000_i1233" type="#_x0000_t75" style="width:87.05pt;height:35.05pt" o:ole="">
            <v:imagedata r:id="rId427" o:title=""/>
          </v:shape>
          <o:OLEObject Type="Embed" ProgID="Equation.DSMT4" ShapeID="_x0000_i1233" DrawAspect="Content" ObjectID="_1700064674" r:id="rId428"/>
        </w:object>
      </w:r>
      <w:r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E7572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20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11</w:t>
      </w:r>
      <w:r w:rsidR="00B114FA">
        <w:rPr>
          <w:rFonts w:hint="eastAsia"/>
        </w:rPr>
        <w:t>分）</w:t>
      </w:r>
    </w:p>
    <w:p w:rsidR="00B114FA" w:rsidRPr="007D3CE9" w:rsidRDefault="00B114FA" w:rsidP="00BE7572">
      <w:pPr>
        <w:ind w:leftChars="200" w:left="480"/>
      </w:pPr>
      <w:r>
        <w:rPr>
          <w:rFonts w:hint="eastAsia"/>
        </w:rPr>
        <w:t>已知函数</w:t>
      </w:r>
      <w:r w:rsidR="00487B63" w:rsidRPr="00487B63">
        <w:rPr>
          <w:position w:val="-10"/>
        </w:rPr>
        <w:object w:dxaOrig="740" w:dyaOrig="320">
          <v:shape id="_x0000_i1234" type="#_x0000_t75" style="width:36.95pt;height:16.3pt" o:ole="">
            <v:imagedata r:id="rId429" o:title=""/>
          </v:shape>
          <o:OLEObject Type="Embed" ProgID="Equation.DSMT4" ShapeID="_x0000_i1234" DrawAspect="Content" ObjectID="_1700064675" r:id="rId430"/>
        </w:object>
      </w:r>
      <w:r>
        <w:rPr>
          <w:rFonts w:hint="eastAsia"/>
        </w:rPr>
        <w:t>满足关系式</w:t>
      </w:r>
      <w:r w:rsidR="00487B63" w:rsidRPr="00487B63">
        <w:rPr>
          <w:position w:val="-28"/>
        </w:rPr>
        <w:object w:dxaOrig="2880" w:dyaOrig="700">
          <v:shape id="_x0000_i1235" type="#_x0000_t75" style="width:2in;height:35.05pt" o:ole="">
            <v:imagedata r:id="rId431" o:title=""/>
          </v:shape>
          <o:OLEObject Type="Embed" ProgID="Equation.DSMT4" ShapeID="_x0000_i1235" DrawAspect="Content" ObjectID="_1700064676" r:id="rId432"/>
        </w:object>
      </w:r>
      <w:r>
        <w:rPr>
          <w:rFonts w:hint="eastAsia"/>
        </w:rPr>
        <w:t>．求</w:t>
      </w:r>
      <w:r w:rsidR="00487B63" w:rsidRPr="00487B63">
        <w:rPr>
          <w:position w:val="-6"/>
        </w:rPr>
        <w:object w:dxaOrig="200" w:dyaOrig="220">
          <v:shape id="_x0000_i1236" type="#_x0000_t75" style="width:10pt;height:11.25pt" o:ole="">
            <v:imagedata r:id="rId433" o:title=""/>
          </v:shape>
          <o:OLEObject Type="Embed" ProgID="Equation.DSMT4" ShapeID="_x0000_i1236" DrawAspect="Content" ObjectID="_1700064677" r:id="rId434"/>
        </w:object>
      </w:r>
      <w:r w:rsidR="00466A18">
        <w:rPr>
          <w:rFonts w:hint="eastAsia"/>
        </w:rPr>
        <w:t xml:space="preserve">, </w:t>
      </w:r>
      <w:r w:rsidR="00487B63" w:rsidRPr="00487B63">
        <w:rPr>
          <w:position w:val="-6"/>
        </w:rPr>
        <w:object w:dxaOrig="200" w:dyaOrig="279">
          <v:shape id="_x0000_i1237" type="#_x0000_t75" style="width:10pt;height:13.75pt" o:ole="">
            <v:imagedata r:id="rId435" o:title=""/>
          </v:shape>
          <o:OLEObject Type="Embed" ProgID="Equation.DSMT4" ShapeID="_x0000_i1237" DrawAspect="Content" ObjectID="_1700064678" r:id="rId436"/>
        </w:object>
      </w:r>
      <w:r>
        <w:rPr>
          <w:rFonts w:hint="eastAsia"/>
        </w:rPr>
        <w:t>的值，使得在</w:t>
      </w:r>
      <w:bookmarkStart w:id="15" w:name="_Hlk533599621"/>
      <w:r>
        <w:rPr>
          <w:rFonts w:hint="eastAsia"/>
        </w:rPr>
        <w:t>变换</w:t>
      </w:r>
      <w:r w:rsidR="00487B63" w:rsidRPr="00487B63">
        <w:rPr>
          <w:position w:val="-10"/>
        </w:rPr>
        <w:object w:dxaOrig="2120" w:dyaOrig="360">
          <v:shape id="_x0000_i1238" type="#_x0000_t75" style="width:105.8pt;height:18.15pt" o:ole="">
            <v:imagedata r:id="rId437" o:title=""/>
          </v:shape>
          <o:OLEObject Type="Embed" ProgID="Equation.DSMT4" ShapeID="_x0000_i1238" DrawAspect="Content" ObjectID="_1700064679" r:id="rId438"/>
        </w:object>
      </w:r>
      <w:r>
        <w:rPr>
          <w:rFonts w:hint="eastAsia"/>
        </w:rPr>
        <w:t>之下</w:t>
      </w:r>
      <w:bookmarkEnd w:id="15"/>
      <w:r>
        <w:rPr>
          <w:rFonts w:hint="eastAsia"/>
        </w:rPr>
        <w:t>，上述等式</w:t>
      </w:r>
      <w:bookmarkStart w:id="16" w:name="_Hlk533599988"/>
      <w:r>
        <w:rPr>
          <w:rFonts w:hint="eastAsia"/>
        </w:rPr>
        <w:t>可化为函数</w:t>
      </w:r>
      <w:r w:rsidR="00487B63" w:rsidRPr="00487B63">
        <w:rPr>
          <w:position w:val="-10"/>
        </w:rPr>
        <w:object w:dxaOrig="740" w:dyaOrig="320">
          <v:shape id="_x0000_i1239" type="#_x0000_t75" style="width:36.95pt;height:16.3pt" o:ole="">
            <v:imagedata r:id="rId439" o:title=""/>
          </v:shape>
          <o:OLEObject Type="Embed" ProgID="Equation.DSMT4" ShapeID="_x0000_i1239" DrawAspect="Content" ObjectID="_1700064680" r:id="rId440"/>
        </w:object>
      </w:r>
      <w:r>
        <w:rPr>
          <w:rFonts w:hint="eastAsia"/>
        </w:rPr>
        <w:t>的不含一阶偏导数的等式．</w:t>
      </w:r>
      <w:bookmarkEnd w:id="16"/>
    </w:p>
    <w:p w:rsidR="00BE7572" w:rsidRDefault="00BE7572" w:rsidP="00BE7572"/>
    <w:p w:rsidR="00B114FA" w:rsidRDefault="00BE7572" w:rsidP="00B114FA"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 w:rsidR="00466A18">
        <w:rPr>
          <w:rFonts w:hint="eastAsia"/>
        </w:rPr>
        <w:t>由</w:t>
      </w:r>
      <w:r w:rsidR="00B114FA">
        <w:rPr>
          <w:rFonts w:hint="eastAsia"/>
        </w:rPr>
        <w:t>变换</w:t>
      </w:r>
      <w:r w:rsidR="00487B63" w:rsidRPr="00487B63">
        <w:rPr>
          <w:position w:val="-10"/>
        </w:rPr>
        <w:object w:dxaOrig="2120" w:dyaOrig="360">
          <v:shape id="_x0000_i1240" type="#_x0000_t75" style="width:105.8pt;height:18.15pt" o:ole="">
            <v:imagedata r:id="rId441" o:title=""/>
          </v:shape>
          <o:OLEObject Type="Embed" ProgID="Equation.DSMT4" ShapeID="_x0000_i1240" DrawAspect="Content" ObjectID="_1700064681" r:id="rId442"/>
        </w:object>
      </w:r>
      <w:r w:rsidR="00466A18">
        <w:rPr>
          <w:rFonts w:hint="eastAsia"/>
        </w:rPr>
        <w:t>可得</w:t>
      </w:r>
    </w:p>
    <w:p w:rsidR="00B114FA" w:rsidRDefault="00487B63" w:rsidP="00466A18">
      <w:pPr>
        <w:ind w:leftChars="200" w:left="480"/>
        <w:jc w:val="center"/>
      </w:pPr>
      <w:r w:rsidRPr="00487B63">
        <w:rPr>
          <w:position w:val="-96"/>
        </w:rPr>
        <w:object w:dxaOrig="6100" w:dyaOrig="2060">
          <v:shape id="_x0000_i1241" type="#_x0000_t75" style="width:304.9pt;height:103.3pt" o:ole="">
            <v:imagedata r:id="rId443" o:title=""/>
          </v:shape>
          <o:OLEObject Type="Embed" ProgID="Equation.DSMT4" ShapeID="_x0000_i1241" DrawAspect="Content" ObjectID="_1700064682" r:id="rId444"/>
        </w:object>
      </w:r>
    </w:p>
    <w:p w:rsidR="00B114FA" w:rsidRDefault="00B114FA" w:rsidP="00466A18">
      <w:pPr>
        <w:ind w:leftChars="200" w:left="480"/>
      </w:pPr>
      <w:r>
        <w:rPr>
          <w:rFonts w:hint="eastAsia"/>
        </w:rPr>
        <w:t>代入</w:t>
      </w:r>
      <w:r w:rsidR="00466A18">
        <w:rPr>
          <w:rFonts w:hint="eastAsia"/>
        </w:rPr>
        <w:t>等式，整理得</w:t>
      </w:r>
    </w:p>
    <w:p w:rsidR="00B114FA" w:rsidRDefault="00487B63" w:rsidP="00466A18">
      <w:pPr>
        <w:ind w:leftChars="200" w:left="480"/>
        <w:jc w:val="center"/>
      </w:pPr>
      <w:r w:rsidRPr="00487B63">
        <w:rPr>
          <w:position w:val="-28"/>
        </w:rPr>
        <w:object w:dxaOrig="7020" w:dyaOrig="700">
          <v:shape id="_x0000_i1242" type="#_x0000_t75" style="width:351.25pt;height:35.05pt" o:ole="">
            <v:imagedata r:id="rId445" o:title=""/>
          </v:shape>
          <o:OLEObject Type="Embed" ProgID="Equation.DSMT4" ShapeID="_x0000_i1242" DrawAspect="Content" ObjectID="_1700064683" r:id="rId446"/>
        </w:object>
      </w:r>
    </w:p>
    <w:p w:rsidR="00B114FA" w:rsidRPr="00271F75" w:rsidRDefault="00466A18" w:rsidP="00466A18">
      <w:pPr>
        <w:ind w:leftChars="200" w:left="480"/>
      </w:pPr>
      <w:r>
        <w:rPr>
          <w:rFonts w:hint="eastAsia"/>
        </w:rPr>
        <w:t>依题意，</w:t>
      </w:r>
      <w:r w:rsidR="00B114FA">
        <w:rPr>
          <w:rFonts w:hint="eastAsia"/>
        </w:rPr>
        <w:t>当</w:t>
      </w:r>
      <w:r w:rsidR="00487B63" w:rsidRPr="00487B63">
        <w:rPr>
          <w:position w:val="-6"/>
        </w:rPr>
        <w:object w:dxaOrig="540" w:dyaOrig="279">
          <v:shape id="_x0000_i1243" type="#_x0000_t75" style="width:26.9pt;height:13.75pt" o:ole="">
            <v:imagedata r:id="rId447" o:title=""/>
          </v:shape>
          <o:OLEObject Type="Embed" ProgID="Equation.DSMT4" ShapeID="_x0000_i1243" DrawAspect="Content" ObjectID="_1700064684" r:id="rId448"/>
        </w:object>
      </w:r>
      <w:r>
        <w:rPr>
          <w:rFonts w:hint="eastAsia"/>
        </w:rPr>
        <w:t>，</w:t>
      </w:r>
      <w:r w:rsidR="00487B63" w:rsidRPr="00487B63">
        <w:rPr>
          <w:position w:val="-24"/>
        </w:rPr>
        <w:object w:dxaOrig="600" w:dyaOrig="620">
          <v:shape id="_x0000_i1244" type="#_x0000_t75" style="width:30.05pt;height:31.3pt" o:ole="">
            <v:imagedata r:id="rId449" o:title=""/>
          </v:shape>
          <o:OLEObject Type="Embed" ProgID="Equation.DSMT4" ShapeID="_x0000_i1244" DrawAspect="Content" ObjectID="_1700064685" r:id="rId450"/>
        </w:object>
      </w:r>
      <w:r w:rsidR="00B114FA">
        <w:rPr>
          <w:rFonts w:hint="eastAsia"/>
        </w:rPr>
        <w:t>时，可化为</w:t>
      </w:r>
      <w:r w:rsidR="00487B63" w:rsidRPr="00487B63">
        <w:rPr>
          <w:position w:val="-10"/>
        </w:rPr>
        <w:object w:dxaOrig="740" w:dyaOrig="320">
          <v:shape id="_x0000_i1245" type="#_x0000_t75" style="width:36.95pt;height:16.3pt" o:ole="">
            <v:imagedata r:id="rId451" o:title=""/>
          </v:shape>
          <o:OLEObject Type="Embed" ProgID="Equation.DSMT4" ShapeID="_x0000_i1245" DrawAspect="Content" ObjectID="_1700064686" r:id="rId452"/>
        </w:object>
      </w:r>
      <w:r w:rsidR="00B114FA">
        <w:rPr>
          <w:rFonts w:hint="eastAsia"/>
        </w:rPr>
        <w:t>的不含一阶偏导数的等式．</w:t>
      </w:r>
    </w:p>
    <w:p w:rsidR="006151B7" w:rsidRDefault="006151B7" w:rsidP="00B114FA"/>
    <w:p w:rsidR="006151B7" w:rsidRDefault="006151B7" w:rsidP="00B114FA"/>
    <w:p w:rsidR="00B114FA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21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11</w:t>
      </w:r>
      <w:r w:rsidR="00B114FA">
        <w:rPr>
          <w:rFonts w:hint="eastAsia"/>
        </w:rPr>
        <w:t>分）</w:t>
      </w:r>
    </w:p>
    <w:p w:rsidR="00B114FA" w:rsidRDefault="00B114FA" w:rsidP="00BE7572">
      <w:pPr>
        <w:ind w:leftChars="200" w:left="480"/>
      </w:pPr>
      <w:r>
        <w:rPr>
          <w:rFonts w:hint="eastAsia"/>
        </w:rPr>
        <w:t>已知函数</w:t>
      </w:r>
      <w:r w:rsidR="00487B63" w:rsidRPr="00487B63">
        <w:rPr>
          <w:position w:val="-10"/>
        </w:rPr>
        <w:object w:dxaOrig="540" w:dyaOrig="320">
          <v:shape id="_x0000_i1246" type="#_x0000_t75" style="width:26.9pt;height:16.3pt" o:ole="">
            <v:imagedata r:id="rId453" o:title=""/>
          </v:shape>
          <o:OLEObject Type="Embed" ProgID="Equation.DSMT4" ShapeID="_x0000_i1246" DrawAspect="Content" ObjectID="_1700064687" r:id="rId454"/>
        </w:object>
      </w:r>
      <w:r>
        <w:rPr>
          <w:rFonts w:hint="eastAsia"/>
        </w:rPr>
        <w:t>在</w:t>
      </w:r>
      <w:r w:rsidR="00487B63" w:rsidRPr="00487B63">
        <w:rPr>
          <w:position w:val="-14"/>
        </w:rPr>
        <w:object w:dxaOrig="520" w:dyaOrig="400">
          <v:shape id="_x0000_i1247" type="#_x0000_t75" style="width:26.3pt;height:20.05pt" o:ole="">
            <v:imagedata r:id="rId455" o:title=""/>
          </v:shape>
          <o:OLEObject Type="Embed" ProgID="Equation.DSMT4" ShapeID="_x0000_i1247" DrawAspect="Content" ObjectID="_1700064688" r:id="rId456"/>
        </w:object>
      </w:r>
      <w:r>
        <w:rPr>
          <w:rFonts w:hint="eastAsia"/>
        </w:rPr>
        <w:t>上</w:t>
      </w:r>
      <w:bookmarkStart w:id="17" w:name="_Hlk533600378"/>
      <w:r>
        <w:rPr>
          <w:rFonts w:hint="eastAsia"/>
        </w:rPr>
        <w:t>具有二阶导数</w:t>
      </w:r>
      <w:bookmarkEnd w:id="17"/>
      <w:r>
        <w:rPr>
          <w:rFonts w:hint="eastAsia"/>
        </w:rPr>
        <w:t>，且</w:t>
      </w:r>
      <w:r w:rsidR="00487B63" w:rsidRPr="00487B63">
        <w:rPr>
          <w:position w:val="-10"/>
        </w:rPr>
        <w:object w:dxaOrig="880" w:dyaOrig="320">
          <v:shape id="_x0000_i1248" type="#_x0000_t75" style="width:43.85pt;height:16.3pt" o:ole="">
            <v:imagedata r:id="rId457" o:title=""/>
          </v:shape>
          <o:OLEObject Type="Embed" ProgID="Equation.DSMT4" ShapeID="_x0000_i1248" DrawAspect="Content" ObjectID="_1700064689" r:id="rId458"/>
        </w:object>
      </w:r>
      <w:r w:rsidR="002B21C3">
        <w:rPr>
          <w:rFonts w:hint="eastAsia"/>
        </w:rPr>
        <w:t>，</w:t>
      </w:r>
      <w:r w:rsidR="00487B63" w:rsidRPr="00487B63">
        <w:rPr>
          <w:position w:val="-10"/>
        </w:rPr>
        <w:object w:dxaOrig="859" w:dyaOrig="320">
          <v:shape id="_x0000_i1249" type="#_x0000_t75" style="width:43.2pt;height:16.3pt" o:ole="">
            <v:imagedata r:id="rId459" o:title=""/>
          </v:shape>
          <o:OLEObject Type="Embed" ProgID="Equation.DSMT4" ShapeID="_x0000_i1249" DrawAspect="Content" ObjectID="_1700064690" r:id="rId460"/>
        </w:object>
      </w:r>
      <w:r>
        <w:rPr>
          <w:rFonts w:hint="eastAsia"/>
        </w:rPr>
        <w:t>，</w:t>
      </w:r>
      <w:r w:rsidR="00487B63" w:rsidRPr="00487B63">
        <w:rPr>
          <w:position w:val="-18"/>
        </w:rPr>
        <w:object w:dxaOrig="1340" w:dyaOrig="520">
          <v:shape id="_x0000_i1250" type="#_x0000_t75" style="width:67pt;height:26.3pt" o:ole="">
            <v:imagedata r:id="rId461" o:title=""/>
          </v:shape>
          <o:OLEObject Type="Embed" ProgID="Equation.DSMT4" ShapeID="_x0000_i1250" DrawAspect="Content" ObjectID="_1700064691" r:id="rId462"/>
        </w:object>
      </w:r>
      <w:r>
        <w:rPr>
          <w:rFonts w:hint="eastAsia"/>
        </w:rPr>
        <w:t>，证明：</w:t>
      </w:r>
    </w:p>
    <w:p w:rsidR="00B114FA" w:rsidRDefault="005645C0" w:rsidP="00D819E8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B114FA">
        <w:rPr>
          <w:rFonts w:hint="eastAsia"/>
        </w:rPr>
        <w:t>存在</w:t>
      </w:r>
      <w:r w:rsidR="00487B63" w:rsidRPr="00487B63">
        <w:rPr>
          <w:position w:val="-10"/>
        </w:rPr>
        <w:object w:dxaOrig="900" w:dyaOrig="320">
          <v:shape id="_x0000_i1251" type="#_x0000_t75" style="width:45.1pt;height:16.3pt" o:ole="">
            <v:imagedata r:id="rId463" o:title=""/>
          </v:shape>
          <o:OLEObject Type="Embed" ProgID="Equation.DSMT4" ShapeID="_x0000_i1251" DrawAspect="Content" ObjectID="_1700064692" r:id="rId464"/>
        </w:object>
      </w:r>
      <w:r w:rsidR="00B114FA">
        <w:rPr>
          <w:rFonts w:hint="eastAsia"/>
        </w:rPr>
        <w:t>，使得</w:t>
      </w:r>
      <w:r w:rsidR="00487B63" w:rsidRPr="00487B63">
        <w:rPr>
          <w:position w:val="-10"/>
        </w:rPr>
        <w:object w:dxaOrig="940" w:dyaOrig="320">
          <v:shape id="_x0000_i1252" type="#_x0000_t75" style="width:46.95pt;height:16.3pt" o:ole="">
            <v:imagedata r:id="rId465" o:title=""/>
          </v:shape>
          <o:OLEObject Type="Embed" ProgID="Equation.DSMT4" ShapeID="_x0000_i1252" DrawAspect="Content" ObjectID="_1700064693" r:id="rId466"/>
        </w:object>
      </w:r>
      <w:r w:rsidR="00B114FA">
        <w:rPr>
          <w:rFonts w:hint="eastAsia"/>
        </w:rPr>
        <w:t>；</w:t>
      </w:r>
      <w:r w:rsidR="00D819E8">
        <w:rPr>
          <w:rFonts w:hint="eastAsia"/>
        </w:rPr>
        <w:t xml:space="preserve">  </w:t>
      </w: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B114FA">
        <w:rPr>
          <w:rFonts w:hint="eastAsia"/>
        </w:rPr>
        <w:t>存在</w:t>
      </w:r>
      <w:r w:rsidR="00487B63" w:rsidRPr="00487B63">
        <w:rPr>
          <w:position w:val="-10"/>
        </w:rPr>
        <w:object w:dxaOrig="900" w:dyaOrig="320">
          <v:shape id="_x0000_i1253" type="#_x0000_t75" style="width:45.1pt;height:16.3pt" o:ole="">
            <v:imagedata r:id="rId467" o:title=""/>
          </v:shape>
          <o:OLEObject Type="Embed" ProgID="Equation.DSMT4" ShapeID="_x0000_i1253" DrawAspect="Content" ObjectID="_1700064694" r:id="rId468"/>
        </w:object>
      </w:r>
      <w:r w:rsidR="00B114FA">
        <w:rPr>
          <w:rFonts w:hint="eastAsia"/>
        </w:rPr>
        <w:t>，使得</w:t>
      </w:r>
      <w:r w:rsidR="00487B63" w:rsidRPr="00487B63">
        <w:rPr>
          <w:position w:val="-10"/>
        </w:rPr>
        <w:object w:dxaOrig="1100" w:dyaOrig="320">
          <v:shape id="_x0000_i1254" type="#_x0000_t75" style="width:55.1pt;height:16.3pt" o:ole="">
            <v:imagedata r:id="rId469" o:title=""/>
          </v:shape>
          <o:OLEObject Type="Embed" ProgID="Equation.DSMT4" ShapeID="_x0000_i1254" DrawAspect="Content" ObjectID="_1700064695" r:id="rId470"/>
        </w:object>
      </w:r>
      <w:r w:rsidR="00B114FA">
        <w:rPr>
          <w:rFonts w:hint="eastAsia"/>
        </w:rPr>
        <w:t>．</w:t>
      </w:r>
    </w:p>
    <w:p w:rsidR="00BE7572" w:rsidRDefault="00BE7572" w:rsidP="00BE7572"/>
    <w:p w:rsidR="00D819E8" w:rsidRDefault="00BE7572" w:rsidP="00B114FA"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 w:rsidR="005645C0">
        <w:rPr>
          <w:rFonts w:hint="eastAsia"/>
        </w:rPr>
        <w:t>(</w:t>
      </w:r>
      <w:r w:rsidR="005645C0" w:rsidRPr="00026928">
        <w:rPr>
          <w:rFonts w:hint="eastAsia"/>
        </w:rPr>
        <w:t>Ⅰ</w:t>
      </w:r>
      <w:r w:rsidR="005645C0">
        <w:rPr>
          <w:rFonts w:hint="eastAsia"/>
        </w:rPr>
        <w:t xml:space="preserve">) </w:t>
      </w:r>
      <w:r w:rsidR="00D819E8">
        <w:rPr>
          <w:rFonts w:hint="eastAsia"/>
        </w:rPr>
        <w:t>由积分中值定理，</w:t>
      </w:r>
      <w:r w:rsidR="00B114FA">
        <w:rPr>
          <w:rFonts w:hint="eastAsia"/>
        </w:rPr>
        <w:t>存在</w:t>
      </w:r>
      <w:r w:rsidR="00487B63" w:rsidRPr="00487B63">
        <w:rPr>
          <w:position w:val="-12"/>
        </w:rPr>
        <w:object w:dxaOrig="960" w:dyaOrig="360">
          <v:shape id="_x0000_i1255" type="#_x0000_t75" style="width:48.2pt;height:18.15pt" o:ole="">
            <v:imagedata r:id="rId471" o:title=""/>
          </v:shape>
          <o:OLEObject Type="Embed" ProgID="Equation.DSMT4" ShapeID="_x0000_i1255" DrawAspect="Content" ObjectID="_1700064696" r:id="rId472"/>
        </w:object>
      </w:r>
      <w:r w:rsidR="00B114FA">
        <w:rPr>
          <w:rFonts w:hint="eastAsia"/>
        </w:rPr>
        <w:t>，使得</w:t>
      </w:r>
    </w:p>
    <w:p w:rsidR="00B114FA" w:rsidRDefault="00487B63" w:rsidP="00D819E8">
      <w:pPr>
        <w:ind w:leftChars="400" w:left="960"/>
        <w:jc w:val="center"/>
      </w:pPr>
      <w:r w:rsidRPr="00487B63">
        <w:rPr>
          <w:position w:val="-18"/>
        </w:rPr>
        <w:object w:dxaOrig="2840" w:dyaOrig="520">
          <v:shape id="_x0000_i1256" type="#_x0000_t75" style="width:142.1pt;height:26.3pt" o:ole="">
            <v:imagedata r:id="rId473" o:title=""/>
          </v:shape>
          <o:OLEObject Type="Embed" ProgID="Equation.DSMT4" ShapeID="_x0000_i1256" DrawAspect="Content" ObjectID="_1700064697" r:id="rId474"/>
        </w:object>
      </w:r>
    </w:p>
    <w:p w:rsidR="00B114FA" w:rsidRDefault="00B114FA" w:rsidP="00D819E8">
      <w:pPr>
        <w:ind w:leftChars="400" w:left="960"/>
      </w:pPr>
      <w:r>
        <w:rPr>
          <w:rFonts w:hint="eastAsia"/>
        </w:rPr>
        <w:t>对</w:t>
      </w:r>
      <w:r w:rsidR="00487B63" w:rsidRPr="00487B63">
        <w:rPr>
          <w:position w:val="-10"/>
        </w:rPr>
        <w:object w:dxaOrig="540" w:dyaOrig="320">
          <v:shape id="_x0000_i1257" type="#_x0000_t75" style="width:26.9pt;height:16.3pt" o:ole="">
            <v:imagedata r:id="rId475" o:title=""/>
          </v:shape>
          <o:OLEObject Type="Embed" ProgID="Equation.DSMT4" ShapeID="_x0000_i1257" DrawAspect="Content" ObjectID="_1700064698" r:id="rId476"/>
        </w:object>
      </w:r>
      <w:r>
        <w:rPr>
          <w:rFonts w:hint="eastAsia"/>
        </w:rPr>
        <w:t>在</w:t>
      </w:r>
      <w:r w:rsidR="00487B63" w:rsidRPr="00487B63">
        <w:rPr>
          <w:position w:val="-14"/>
        </w:rPr>
        <w:object w:dxaOrig="639" w:dyaOrig="400">
          <v:shape id="_x0000_i1258" type="#_x0000_t75" style="width:31.95pt;height:20.05pt" o:ole="">
            <v:imagedata r:id="rId477" o:title=""/>
          </v:shape>
          <o:OLEObject Type="Embed" ProgID="Equation.DSMT4" ShapeID="_x0000_i1258" DrawAspect="Content" ObjectID="_1700064699" r:id="rId478"/>
        </w:object>
      </w:r>
      <w:r>
        <w:rPr>
          <w:rFonts w:hint="eastAsia"/>
        </w:rPr>
        <w:t>上用罗尔定理</w:t>
      </w:r>
      <w:r w:rsidR="00D819E8">
        <w:rPr>
          <w:rFonts w:hint="eastAsia"/>
        </w:rPr>
        <w:t>，则</w:t>
      </w:r>
      <w:r>
        <w:rPr>
          <w:rFonts w:hint="eastAsia"/>
        </w:rPr>
        <w:t>存在</w:t>
      </w:r>
      <w:r w:rsidR="00487B63" w:rsidRPr="00487B63">
        <w:rPr>
          <w:position w:val="-12"/>
        </w:rPr>
        <w:object w:dxaOrig="1719" w:dyaOrig="360">
          <v:shape id="_x0000_i1259" type="#_x0000_t75" style="width:85.75pt;height:18.15pt" o:ole="">
            <v:imagedata r:id="rId479" o:title=""/>
          </v:shape>
          <o:OLEObject Type="Embed" ProgID="Equation.DSMT4" ShapeID="_x0000_i1259" DrawAspect="Content" ObjectID="_1700064700" r:id="rId480"/>
        </w:object>
      </w:r>
      <w:r>
        <w:rPr>
          <w:rFonts w:hint="eastAsia"/>
        </w:rPr>
        <w:t>，使得</w:t>
      </w:r>
      <w:r w:rsidR="00487B63" w:rsidRPr="00487B63">
        <w:rPr>
          <w:position w:val="-10"/>
        </w:rPr>
        <w:object w:dxaOrig="940" w:dyaOrig="320">
          <v:shape id="_x0000_i1260" type="#_x0000_t75" style="width:46.95pt;height:16.3pt" o:ole="">
            <v:imagedata r:id="rId481" o:title=""/>
          </v:shape>
          <o:OLEObject Type="Embed" ProgID="Equation.DSMT4" ShapeID="_x0000_i1260" DrawAspect="Content" ObjectID="_1700064701" r:id="rId482"/>
        </w:object>
      </w:r>
      <w:r w:rsidR="00D819E8">
        <w:rPr>
          <w:rFonts w:hint="eastAsia"/>
        </w:rPr>
        <w:t>．</w:t>
      </w:r>
    </w:p>
    <w:p w:rsidR="000B7340" w:rsidRDefault="005645C0" w:rsidP="000B7340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B114FA">
        <w:rPr>
          <w:rFonts w:hint="eastAsia"/>
        </w:rPr>
        <w:t>令</w:t>
      </w:r>
      <w:r w:rsidR="00487B63" w:rsidRPr="00487B63">
        <w:rPr>
          <w:position w:val="-10"/>
        </w:rPr>
        <w:object w:dxaOrig="1640" w:dyaOrig="360">
          <v:shape id="_x0000_i1261" type="#_x0000_t75" style="width:82pt;height:18.15pt" o:ole="">
            <v:imagedata r:id="rId483" o:title=""/>
          </v:shape>
          <o:OLEObject Type="Embed" ProgID="Equation.DSMT4" ShapeID="_x0000_i1261" DrawAspect="Content" ObjectID="_1700064702" r:id="rId484"/>
        </w:object>
      </w:r>
      <w:r w:rsidR="00B114FA">
        <w:rPr>
          <w:rFonts w:hint="eastAsia"/>
        </w:rPr>
        <w:t>，则</w:t>
      </w:r>
      <w:r w:rsidR="00487B63" w:rsidRPr="00487B63">
        <w:rPr>
          <w:position w:val="-12"/>
        </w:rPr>
        <w:object w:dxaOrig="3060" w:dyaOrig="380">
          <v:shape id="_x0000_i1262" type="#_x0000_t75" style="width:152.75pt;height:18.8pt" o:ole="">
            <v:imagedata r:id="rId485" o:title=""/>
          </v:shape>
          <o:OLEObject Type="Embed" ProgID="Equation.DSMT4" ShapeID="_x0000_i1262" DrawAspect="Content" ObjectID="_1700064703" r:id="rId486"/>
        </w:object>
      </w:r>
      <w:r w:rsidR="00B114FA">
        <w:rPr>
          <w:rFonts w:hint="eastAsia"/>
        </w:rPr>
        <w:t>．对</w:t>
      </w:r>
      <w:r w:rsidR="00487B63" w:rsidRPr="00487B63">
        <w:rPr>
          <w:position w:val="-10"/>
        </w:rPr>
        <w:object w:dxaOrig="520" w:dyaOrig="320">
          <v:shape id="_x0000_i1263" type="#_x0000_t75" style="width:26.3pt;height:16.3pt" o:ole="">
            <v:imagedata r:id="rId487" o:title=""/>
          </v:shape>
          <o:OLEObject Type="Embed" ProgID="Equation.DSMT4" ShapeID="_x0000_i1263" DrawAspect="Content" ObjectID="_1700064704" r:id="rId488"/>
        </w:object>
      </w:r>
      <w:r w:rsidR="00B114FA">
        <w:rPr>
          <w:rFonts w:hint="eastAsia"/>
        </w:rPr>
        <w:t>分别在</w:t>
      </w:r>
      <w:r w:rsidR="00487B63" w:rsidRPr="00487B63">
        <w:rPr>
          <w:position w:val="-14"/>
        </w:rPr>
        <w:object w:dxaOrig="1240" w:dyaOrig="400">
          <v:shape id="_x0000_i1264" type="#_x0000_t75" style="width:62pt;height:20.05pt" o:ole="">
            <v:imagedata r:id="rId489" o:title=""/>
          </v:shape>
          <o:OLEObject Type="Embed" ProgID="Equation.DSMT4" ShapeID="_x0000_i1264" DrawAspect="Content" ObjectID="_1700064705" r:id="rId490"/>
        </w:object>
      </w:r>
      <w:r w:rsidR="00B114FA">
        <w:rPr>
          <w:rFonts w:hint="eastAsia"/>
        </w:rPr>
        <w:t>上</w:t>
      </w:r>
      <w:bookmarkStart w:id="18" w:name="_Hlk533600669"/>
      <w:r w:rsidR="00B114FA">
        <w:rPr>
          <w:rFonts w:hint="eastAsia"/>
        </w:rPr>
        <w:t>用拉格朗日中值定理，</w:t>
      </w:r>
      <w:bookmarkEnd w:id="18"/>
      <w:r w:rsidR="000B7340">
        <w:rPr>
          <w:rFonts w:hint="eastAsia"/>
        </w:rPr>
        <w:t>则</w:t>
      </w:r>
      <w:r w:rsidR="00B114FA">
        <w:rPr>
          <w:rFonts w:hint="eastAsia"/>
        </w:rPr>
        <w:t>存在</w:t>
      </w:r>
      <w:r w:rsidR="00487B63" w:rsidRPr="00487B63">
        <w:rPr>
          <w:position w:val="-12"/>
        </w:rPr>
        <w:object w:dxaOrig="1060" w:dyaOrig="360">
          <v:shape id="_x0000_i1265" type="#_x0000_t75" style="width:53.2pt;height:18.15pt" o:ole="">
            <v:imagedata r:id="rId491" o:title=""/>
          </v:shape>
          <o:OLEObject Type="Embed" ProgID="Equation.DSMT4" ShapeID="_x0000_i1265" DrawAspect="Content" ObjectID="_1700064706" r:id="rId492"/>
        </w:object>
      </w:r>
      <w:r w:rsidR="00B114FA">
        <w:rPr>
          <w:rFonts w:hint="eastAsia"/>
        </w:rPr>
        <w:t>，</w:t>
      </w:r>
      <w:r w:rsidR="00487B63" w:rsidRPr="00487B63">
        <w:rPr>
          <w:position w:val="-12"/>
        </w:rPr>
        <w:object w:dxaOrig="1060" w:dyaOrig="360">
          <v:shape id="_x0000_i1266" type="#_x0000_t75" style="width:53.2pt;height:18.15pt" o:ole="">
            <v:imagedata r:id="rId493" o:title=""/>
          </v:shape>
          <o:OLEObject Type="Embed" ProgID="Equation.DSMT4" ShapeID="_x0000_i1266" DrawAspect="Content" ObjectID="_1700064707" r:id="rId494"/>
        </w:object>
      </w:r>
      <w:r w:rsidR="000B7340">
        <w:rPr>
          <w:rFonts w:hint="eastAsia"/>
        </w:rPr>
        <w:t>，</w:t>
      </w:r>
      <w:r w:rsidR="00B114FA">
        <w:rPr>
          <w:rFonts w:hint="eastAsia"/>
        </w:rPr>
        <w:t>使得</w:t>
      </w:r>
    </w:p>
    <w:p w:rsidR="00B114FA" w:rsidRDefault="00487B63" w:rsidP="000B7340">
      <w:pPr>
        <w:ind w:leftChars="400" w:left="1440" w:hangingChars="200" w:hanging="480"/>
        <w:jc w:val="center"/>
      </w:pPr>
      <w:r w:rsidRPr="00487B63">
        <w:rPr>
          <w:position w:val="-30"/>
        </w:rPr>
        <w:object w:dxaOrig="5960" w:dyaOrig="720">
          <v:shape id="_x0000_i1267" type="#_x0000_t75" style="width:298pt;height:36.3pt" o:ole="">
            <v:imagedata r:id="rId495" o:title=""/>
          </v:shape>
          <o:OLEObject Type="Embed" ProgID="Equation.DSMT4" ShapeID="_x0000_i1267" DrawAspect="Content" ObjectID="_1700064708" r:id="rId496"/>
        </w:object>
      </w:r>
    </w:p>
    <w:p w:rsidR="000B7340" w:rsidRDefault="00B114FA" w:rsidP="000B7340">
      <w:pPr>
        <w:ind w:leftChars="400" w:left="960"/>
      </w:pPr>
      <w:r>
        <w:rPr>
          <w:rFonts w:hint="eastAsia"/>
        </w:rPr>
        <w:t>对</w:t>
      </w:r>
      <w:r w:rsidR="00487B63" w:rsidRPr="00487B63">
        <w:rPr>
          <w:position w:val="-10"/>
        </w:rPr>
        <w:object w:dxaOrig="1780" w:dyaOrig="320">
          <v:shape id="_x0000_i1268" type="#_x0000_t75" style="width:88.9pt;height:16.3pt" o:ole="">
            <v:imagedata r:id="rId497" o:title=""/>
          </v:shape>
          <o:OLEObject Type="Embed" ProgID="Equation.DSMT4" ShapeID="_x0000_i1268" DrawAspect="Content" ObjectID="_1700064709" r:id="rId498"/>
        </w:object>
      </w:r>
      <w:r>
        <w:rPr>
          <w:rFonts w:hint="eastAsia"/>
        </w:rPr>
        <w:t>在</w:t>
      </w:r>
      <w:r w:rsidR="00487B63" w:rsidRPr="00487B63">
        <w:rPr>
          <w:position w:val="-14"/>
        </w:rPr>
        <w:object w:dxaOrig="720" w:dyaOrig="400">
          <v:shape id="_x0000_i1269" type="#_x0000_t75" style="width:36.3pt;height:20.05pt" o:ole="">
            <v:imagedata r:id="rId499" o:title=""/>
          </v:shape>
          <o:OLEObject Type="Embed" ProgID="Equation.DSMT4" ShapeID="_x0000_i1269" DrawAspect="Content" ObjectID="_1700064710" r:id="rId500"/>
        </w:object>
      </w:r>
      <w:r w:rsidR="000B7340">
        <w:rPr>
          <w:rFonts w:hint="eastAsia"/>
        </w:rPr>
        <w:t>上用拉格朗日中值定理，则</w:t>
      </w:r>
      <w:r>
        <w:rPr>
          <w:rFonts w:hint="eastAsia"/>
        </w:rPr>
        <w:t>存在</w:t>
      </w:r>
      <w:r w:rsidR="00487B63" w:rsidRPr="00487B63">
        <w:rPr>
          <w:position w:val="-12"/>
        </w:rPr>
        <w:object w:dxaOrig="1820" w:dyaOrig="360">
          <v:shape id="_x0000_i1270" type="#_x0000_t75" style="width:90.8pt;height:18.15pt" o:ole="">
            <v:imagedata r:id="rId501" o:title=""/>
          </v:shape>
          <o:OLEObject Type="Embed" ProgID="Equation.DSMT4" ShapeID="_x0000_i1270" DrawAspect="Content" ObjectID="_1700064711" r:id="rId502"/>
        </w:object>
      </w:r>
      <w:r>
        <w:rPr>
          <w:rFonts w:hint="eastAsia"/>
        </w:rPr>
        <w:t>，使得</w:t>
      </w:r>
    </w:p>
    <w:p w:rsidR="000B7340" w:rsidRDefault="00487B63" w:rsidP="000B7340">
      <w:pPr>
        <w:ind w:leftChars="400" w:left="960"/>
        <w:jc w:val="center"/>
      </w:pPr>
      <w:r w:rsidRPr="00487B63">
        <w:rPr>
          <w:position w:val="-30"/>
        </w:rPr>
        <w:object w:dxaOrig="3519" w:dyaOrig="1020">
          <v:shape id="_x0000_i1271" type="#_x0000_t75" style="width:175.95pt;height:50.7pt" o:ole="">
            <v:imagedata r:id="rId503" o:title=""/>
          </v:shape>
          <o:OLEObject Type="Embed" ProgID="Equation.DSMT4" ShapeID="_x0000_i1271" DrawAspect="Content" ObjectID="_1700064712" r:id="rId504"/>
        </w:object>
      </w:r>
    </w:p>
    <w:p w:rsidR="00B114FA" w:rsidRPr="004568A4" w:rsidRDefault="000B7340" w:rsidP="000B7340">
      <w:pPr>
        <w:ind w:leftChars="400" w:left="960"/>
      </w:pPr>
      <w:r>
        <w:rPr>
          <w:rFonts w:hint="eastAsia"/>
        </w:rPr>
        <w:t>即</w:t>
      </w:r>
      <w:r w:rsidR="00487B63" w:rsidRPr="00487B63">
        <w:rPr>
          <w:position w:val="-10"/>
        </w:rPr>
        <w:object w:dxaOrig="1100" w:dyaOrig="320">
          <v:shape id="_x0000_i1272" type="#_x0000_t75" style="width:55.1pt;height:16.3pt" o:ole="">
            <v:imagedata r:id="rId505" o:title=""/>
          </v:shape>
          <o:OLEObject Type="Embed" ProgID="Equation.DSMT4" ShapeID="_x0000_i1272" DrawAspect="Content" ObjectID="_1700064713" r:id="rId506"/>
        </w:object>
      </w:r>
      <w:r w:rsidR="00B114FA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B114FA" w:rsidRPr="00271F75" w:rsidRDefault="00BE7572" w:rsidP="00B114FA">
      <w:r>
        <w:rPr>
          <w:rFonts w:hint="eastAsia"/>
        </w:rPr>
        <w:t>(</w:t>
      </w:r>
      <w:r w:rsidR="00B114FA">
        <w:rPr>
          <w:rFonts w:hint="eastAsia"/>
        </w:rPr>
        <w:t>22</w:t>
      </w:r>
      <w:r>
        <w:rPr>
          <w:rFonts w:hint="eastAsia"/>
        </w:rPr>
        <w:t>)</w:t>
      </w:r>
      <w:r w:rsidR="00B114FA">
        <w:rPr>
          <w:rFonts w:hint="eastAsia"/>
        </w:rPr>
        <w:t>（本题满分</w:t>
      </w:r>
      <w:r w:rsidR="00B114FA">
        <w:rPr>
          <w:rFonts w:hint="eastAsia"/>
        </w:rPr>
        <w:t>11</w:t>
      </w:r>
      <w:r w:rsidR="00B114FA">
        <w:rPr>
          <w:rFonts w:hint="eastAsia"/>
        </w:rPr>
        <w:t>分）</w:t>
      </w:r>
    </w:p>
    <w:p w:rsidR="00B114FA" w:rsidRDefault="00B114FA" w:rsidP="00BE7572">
      <w:pPr>
        <w:ind w:leftChars="200" w:left="480"/>
      </w:pPr>
      <w:r>
        <w:rPr>
          <w:rFonts w:hint="eastAsia"/>
        </w:rPr>
        <w:t>已知向量组Ⅰ：</w:t>
      </w:r>
      <w:r w:rsidR="00487B63" w:rsidRPr="00487B63">
        <w:rPr>
          <w:position w:val="-50"/>
        </w:rPr>
        <w:object w:dxaOrig="3180" w:dyaOrig="1120">
          <v:shape id="_x0000_i1273" type="#_x0000_t75" style="width:159.05pt;height:55.7pt" o:ole="">
            <v:imagedata r:id="rId507" o:title=""/>
          </v:shape>
          <o:OLEObject Type="Embed" ProgID="Equation.DSMT4" ShapeID="_x0000_i1273" DrawAspect="Content" ObjectID="_1700064714" r:id="rId508"/>
        </w:object>
      </w:r>
      <w:r>
        <w:rPr>
          <w:rFonts w:hint="eastAsia"/>
        </w:rPr>
        <w:t>；</w:t>
      </w:r>
      <w:bookmarkStart w:id="19" w:name="_Hlk533595534"/>
    </w:p>
    <w:p w:rsidR="00B114FA" w:rsidRDefault="00B114FA" w:rsidP="00BE7572">
      <w:pPr>
        <w:ind w:leftChars="200" w:left="480"/>
      </w:pPr>
      <w:r>
        <w:rPr>
          <w:rFonts w:hint="eastAsia"/>
        </w:rPr>
        <w:t>向量组Ⅱ</w:t>
      </w:r>
      <w:bookmarkEnd w:id="19"/>
      <w:r>
        <w:rPr>
          <w:rFonts w:hint="eastAsia"/>
        </w:rPr>
        <w:t>：</w:t>
      </w:r>
      <w:r w:rsidR="00487B63" w:rsidRPr="00487B63">
        <w:rPr>
          <w:position w:val="-50"/>
        </w:rPr>
        <w:object w:dxaOrig="3800" w:dyaOrig="1120">
          <v:shape id="_x0000_i1274" type="#_x0000_t75" style="width:189.7pt;height:55.7pt" o:ole="">
            <v:imagedata r:id="rId509" o:title=""/>
          </v:shape>
          <o:OLEObject Type="Embed" ProgID="Equation.DSMT4" ShapeID="_x0000_i1274" DrawAspect="Content" ObjectID="_1700064715" r:id="rId510"/>
        </w:object>
      </w:r>
      <w:r w:rsidR="00802DA3">
        <w:rPr>
          <w:rFonts w:hint="eastAsia"/>
        </w:rPr>
        <w:t>．</w:t>
      </w:r>
      <w:r>
        <w:rPr>
          <w:rFonts w:hint="eastAsia"/>
        </w:rPr>
        <w:t>若</w:t>
      </w:r>
      <w:bookmarkStart w:id="20" w:name="_Hlk533595600"/>
      <w:r>
        <w:rPr>
          <w:rFonts w:hint="eastAsia"/>
        </w:rPr>
        <w:t>向量组Ⅰ和向量组Ⅱ等价</w:t>
      </w:r>
      <w:bookmarkEnd w:id="20"/>
      <w:r>
        <w:rPr>
          <w:rFonts w:hint="eastAsia"/>
        </w:rPr>
        <w:t>，求常数</w:t>
      </w:r>
      <w:r w:rsidR="00487B63" w:rsidRPr="00487B63">
        <w:rPr>
          <w:position w:val="-6"/>
        </w:rPr>
        <w:object w:dxaOrig="200" w:dyaOrig="220">
          <v:shape id="_x0000_i1275" type="#_x0000_t75" style="width:10pt;height:11.25pt" o:ole="">
            <v:imagedata r:id="rId511" o:title=""/>
          </v:shape>
          <o:OLEObject Type="Embed" ProgID="Equation.DSMT4" ShapeID="_x0000_i1275" DrawAspect="Content" ObjectID="_1700064716" r:id="rId512"/>
        </w:object>
      </w:r>
      <w:r>
        <w:rPr>
          <w:rFonts w:hint="eastAsia"/>
        </w:rPr>
        <w:t>的值，并将</w:t>
      </w:r>
      <w:r w:rsidR="00487B63" w:rsidRPr="00487B63">
        <w:rPr>
          <w:position w:val="-12"/>
        </w:rPr>
        <w:object w:dxaOrig="300" w:dyaOrig="360">
          <v:shape id="_x0000_i1276" type="#_x0000_t75" style="width:15.05pt;height:18.15pt" o:ole="">
            <v:imagedata r:id="rId513" o:title=""/>
          </v:shape>
          <o:OLEObject Type="Embed" ProgID="Equation.DSMT4" ShapeID="_x0000_i1276" DrawAspect="Content" ObjectID="_1700064717" r:id="rId514"/>
        </w:object>
      </w:r>
      <w:r>
        <w:rPr>
          <w:rFonts w:hint="eastAsia"/>
        </w:rPr>
        <w:t>用</w:t>
      </w:r>
      <w:r w:rsidR="00487B63" w:rsidRPr="00487B63">
        <w:rPr>
          <w:position w:val="-12"/>
        </w:rPr>
        <w:object w:dxaOrig="920" w:dyaOrig="360">
          <v:shape id="_x0000_i1277" type="#_x0000_t75" style="width:45.7pt;height:18.15pt" o:ole="">
            <v:imagedata r:id="rId515" o:title=""/>
          </v:shape>
          <o:OLEObject Type="Embed" ProgID="Equation.DSMT4" ShapeID="_x0000_i1277" DrawAspect="Content" ObjectID="_1700064718" r:id="rId516"/>
        </w:object>
      </w:r>
      <w:r>
        <w:rPr>
          <w:rFonts w:hint="eastAsia"/>
        </w:rPr>
        <w:t>线性表示．</w:t>
      </w:r>
    </w:p>
    <w:p w:rsidR="00BE7572" w:rsidRDefault="00BE7572" w:rsidP="00BE7572"/>
    <w:p w:rsidR="00B114FA" w:rsidRDefault="00BE7572" w:rsidP="00BE7572">
      <w:r w:rsidRPr="00BA760F">
        <w:rPr>
          <w:rStyle w:val="af5"/>
          <w:rFonts w:hint="eastAsia"/>
        </w:rPr>
        <w:t>[解]</w:t>
      </w:r>
      <w:r>
        <w:rPr>
          <w:rStyle w:val="af5"/>
          <w:rFonts w:hint="eastAsia"/>
        </w:rPr>
        <w:t xml:space="preserve"> </w:t>
      </w:r>
      <w:r w:rsidR="00802DA3" w:rsidRPr="00802DA3">
        <w:rPr>
          <w:rFonts w:hint="eastAsia"/>
        </w:rPr>
        <w:t>记</w:t>
      </w:r>
      <w:r w:rsidR="00487B63" w:rsidRPr="00487B63">
        <w:rPr>
          <w:position w:val="-12"/>
        </w:rPr>
        <w:object w:dxaOrig="2980" w:dyaOrig="360">
          <v:shape id="_x0000_i1278" type="#_x0000_t75" style="width:149pt;height:18.15pt" o:ole="">
            <v:imagedata r:id="rId517" o:title=""/>
          </v:shape>
          <o:OLEObject Type="Embed" ProgID="Equation.DSMT4" ShapeID="_x0000_i1278" DrawAspect="Content" ObjectID="_1700064719" r:id="rId518"/>
        </w:object>
      </w:r>
      <w:r w:rsidR="00802DA3">
        <w:rPr>
          <w:rFonts w:hint="eastAsia"/>
        </w:rPr>
        <w:t>，</w:t>
      </w:r>
      <w:r w:rsidR="00B114FA">
        <w:rPr>
          <w:rFonts w:hint="eastAsia"/>
        </w:rPr>
        <w:t>向量组Ⅰ和向量组Ⅱ等价的充分必要条件是</w:t>
      </w:r>
    </w:p>
    <w:p w:rsidR="00B114FA" w:rsidRDefault="00487B63" w:rsidP="00B114FA">
      <w:pPr>
        <w:jc w:val="center"/>
      </w:pPr>
      <w:r w:rsidRPr="00487B63">
        <w:rPr>
          <w:position w:val="-10"/>
        </w:rPr>
        <w:object w:dxaOrig="2140" w:dyaOrig="320">
          <v:shape id="_x0000_i1279" type="#_x0000_t75" style="width:107.05pt;height:16.3pt" o:ole="">
            <v:imagedata r:id="rId519" o:title=""/>
          </v:shape>
          <o:OLEObject Type="Embed" ProgID="Equation.DSMT4" ShapeID="_x0000_i1279" DrawAspect="Content" ObjectID="_1700064720" r:id="rId520"/>
        </w:object>
      </w:r>
    </w:p>
    <w:p w:rsidR="00802DA3" w:rsidRDefault="00802DA3" w:rsidP="00802DA3">
      <w:pPr>
        <w:ind w:leftChars="200" w:left="480"/>
      </w:pPr>
      <w:r>
        <w:rPr>
          <w:rFonts w:hint="eastAsia"/>
        </w:rPr>
        <w:t>对矩阵</w:t>
      </w:r>
      <w:r w:rsidR="00487B63" w:rsidRPr="00487B63">
        <w:rPr>
          <w:position w:val="-10"/>
        </w:rPr>
        <w:object w:dxaOrig="620" w:dyaOrig="320">
          <v:shape id="_x0000_i1280" type="#_x0000_t75" style="width:31.3pt;height:16.3pt" o:ole="">
            <v:imagedata r:id="rId521" o:title=""/>
          </v:shape>
          <o:OLEObject Type="Embed" ProgID="Equation.DSMT4" ShapeID="_x0000_i1280" DrawAspect="Content" ObjectID="_1700064721" r:id="rId522"/>
        </w:object>
      </w:r>
      <w:r>
        <w:rPr>
          <w:rFonts w:hint="eastAsia"/>
        </w:rPr>
        <w:t>作初等行变换得</w:t>
      </w:r>
    </w:p>
    <w:p w:rsidR="00B114FA" w:rsidRDefault="00487B63" w:rsidP="00802DA3">
      <w:pPr>
        <w:ind w:leftChars="200" w:left="480"/>
        <w:jc w:val="center"/>
      </w:pPr>
      <w:r w:rsidRPr="00487B63">
        <w:rPr>
          <w:position w:val="-106"/>
        </w:rPr>
        <w:object w:dxaOrig="4640" w:dyaOrig="2240">
          <v:shape id="_x0000_i1281" type="#_x0000_t75" style="width:232.3pt;height:112.05pt" o:ole="">
            <v:imagedata r:id="rId523" o:title=""/>
          </v:shape>
          <o:OLEObject Type="Embed" ProgID="Equation.DSMT4" ShapeID="_x0000_i1281" DrawAspect="Content" ObjectID="_1700064722" r:id="rId524"/>
        </w:object>
      </w:r>
    </w:p>
    <w:p w:rsidR="00802DA3" w:rsidRDefault="00B114FA" w:rsidP="00802DA3">
      <w:pPr>
        <w:ind w:leftChars="200" w:left="480"/>
      </w:pPr>
      <w:r>
        <w:rPr>
          <w:rFonts w:hint="eastAsia"/>
        </w:rPr>
        <w:t>当</w:t>
      </w:r>
      <w:r w:rsidR="00487B63" w:rsidRPr="00487B63">
        <w:rPr>
          <w:position w:val="-6"/>
        </w:rPr>
        <w:object w:dxaOrig="540" w:dyaOrig="279">
          <v:shape id="_x0000_i1282" type="#_x0000_t75" style="width:26.9pt;height:13.75pt" o:ole="">
            <v:imagedata r:id="rId525" o:title=""/>
          </v:shape>
          <o:OLEObject Type="Embed" ProgID="Equation.DSMT4" ShapeID="_x0000_i1282" DrawAspect="Content" ObjectID="_1700064723" r:id="rId526"/>
        </w:object>
      </w:r>
      <w:r>
        <w:rPr>
          <w:rFonts w:hint="eastAsia"/>
        </w:rPr>
        <w:t>时，</w:t>
      </w:r>
      <w:bookmarkStart w:id="21" w:name="_Hlk533596633"/>
      <w:r w:rsidR="00487B63" w:rsidRPr="00487B63">
        <w:rPr>
          <w:position w:val="-10"/>
        </w:rPr>
        <w:object w:dxaOrig="2439" w:dyaOrig="320">
          <v:shape id="_x0000_i1283" type="#_x0000_t75" style="width:122.1pt;height:16.3pt" o:ole="">
            <v:imagedata r:id="rId527" o:title=""/>
          </v:shape>
          <o:OLEObject Type="Embed" ProgID="Equation.DSMT4" ShapeID="_x0000_i1283" DrawAspect="Content" ObjectID="_1700064724" r:id="rId528"/>
        </w:object>
      </w:r>
      <w:r>
        <w:rPr>
          <w:rFonts w:hint="eastAsia"/>
        </w:rPr>
        <w:t>，两个向量组等价．</w:t>
      </w:r>
      <w:bookmarkEnd w:id="21"/>
      <w:r>
        <w:rPr>
          <w:rFonts w:hint="eastAsia"/>
        </w:rPr>
        <w:t>此时</w:t>
      </w:r>
    </w:p>
    <w:p w:rsidR="00B114FA" w:rsidRDefault="00487B63" w:rsidP="00802DA3">
      <w:pPr>
        <w:ind w:leftChars="200" w:left="480"/>
        <w:jc w:val="center"/>
      </w:pPr>
      <w:r w:rsidRPr="00487B63">
        <w:rPr>
          <w:position w:val="-50"/>
        </w:rPr>
        <w:object w:dxaOrig="4620" w:dyaOrig="1120">
          <v:shape id="_x0000_i1284" type="#_x0000_t75" style="width:231.05pt;height:55.7pt" o:ole="">
            <v:imagedata r:id="rId529" o:title=""/>
          </v:shape>
          <o:OLEObject Type="Embed" ProgID="Equation.DSMT4" ShapeID="_x0000_i1284" DrawAspect="Content" ObjectID="_1700064725" r:id="rId530"/>
        </w:object>
      </w:r>
    </w:p>
    <w:p w:rsidR="00B114FA" w:rsidRDefault="001D1A43" w:rsidP="00802DA3">
      <w:pPr>
        <w:ind w:leftChars="200" w:left="480"/>
      </w:pPr>
      <w:r>
        <w:rPr>
          <w:rFonts w:hint="eastAsia"/>
        </w:rPr>
        <w:t>从而</w:t>
      </w:r>
      <w:r w:rsidR="00487B63" w:rsidRPr="00487B63">
        <w:rPr>
          <w:position w:val="-12"/>
        </w:rPr>
        <w:object w:dxaOrig="3280" w:dyaOrig="360">
          <v:shape id="_x0000_i1285" type="#_x0000_t75" style="width:164.05pt;height:18.15pt" o:ole="">
            <v:imagedata r:id="rId531" o:title=""/>
          </v:shape>
          <o:OLEObject Type="Embed" ProgID="Equation.DSMT4" ShapeID="_x0000_i1285" DrawAspect="Content" ObjectID="_1700064726" r:id="rId532"/>
        </w:object>
      </w:r>
      <w:r w:rsidR="00B114FA">
        <w:rPr>
          <w:rFonts w:hint="eastAsia"/>
        </w:rPr>
        <w:t>，其中</w:t>
      </w:r>
      <w:r w:rsidR="00487B63" w:rsidRPr="00025957">
        <w:rPr>
          <w:position w:val="-4"/>
        </w:rPr>
        <w:object w:dxaOrig="200" w:dyaOrig="260">
          <v:shape id="_x0000_i1286" type="#_x0000_t75" style="width:10pt;height:13.15pt" o:ole="">
            <v:imagedata r:id="rId533" o:title=""/>
          </v:shape>
          <o:OLEObject Type="Embed" ProgID="Equation.DSMT4" ShapeID="_x0000_i1286" DrawAspect="Content" ObjectID="_1700064727" r:id="rId534"/>
        </w:object>
      </w:r>
      <w:r>
        <w:rPr>
          <w:rFonts w:hint="eastAsia"/>
        </w:rPr>
        <w:t>为任意常数．</w:t>
      </w:r>
    </w:p>
    <w:p w:rsidR="00B114FA" w:rsidRDefault="00B114FA" w:rsidP="00802DA3">
      <w:pPr>
        <w:ind w:leftChars="200" w:left="480"/>
      </w:pPr>
      <w:r>
        <w:rPr>
          <w:rFonts w:hint="eastAsia"/>
        </w:rPr>
        <w:t>当</w:t>
      </w:r>
      <w:r w:rsidR="00487B63" w:rsidRPr="00487B63">
        <w:rPr>
          <w:position w:val="-6"/>
        </w:rPr>
        <w:object w:dxaOrig="540" w:dyaOrig="279">
          <v:shape id="_x0000_i1287" type="#_x0000_t75" style="width:26.9pt;height:13.75pt" o:ole="">
            <v:imagedata r:id="rId535" o:title=""/>
          </v:shape>
          <o:OLEObject Type="Embed" ProgID="Equation.DSMT4" ShapeID="_x0000_i1287" DrawAspect="Content" ObjectID="_1700064728" r:id="rId536"/>
        </w:object>
      </w:r>
      <w:r w:rsidR="001D1A43">
        <w:rPr>
          <w:rFonts w:hint="eastAsia"/>
        </w:rPr>
        <w:t>时，继续作初等行变换得到</w:t>
      </w:r>
    </w:p>
    <w:p w:rsidR="00B114FA" w:rsidRDefault="00487B63" w:rsidP="001D1A43">
      <w:pPr>
        <w:ind w:leftChars="200" w:left="480"/>
        <w:jc w:val="center"/>
      </w:pPr>
      <w:r w:rsidRPr="00487B63">
        <w:rPr>
          <w:position w:val="-106"/>
        </w:rPr>
        <w:object w:dxaOrig="4620" w:dyaOrig="2240">
          <v:shape id="_x0000_i1288" type="#_x0000_t75" style="width:231.05pt;height:112.05pt" o:ole="">
            <v:imagedata r:id="rId537" o:title=""/>
          </v:shape>
          <o:OLEObject Type="Embed" ProgID="Equation.DSMT4" ShapeID="_x0000_i1288" DrawAspect="Content" ObjectID="_1700064729" r:id="rId538"/>
        </w:object>
      </w:r>
    </w:p>
    <w:p w:rsidR="00B114FA" w:rsidRDefault="001D1A43" w:rsidP="00802DA3">
      <w:pPr>
        <w:ind w:leftChars="200" w:left="480"/>
      </w:pPr>
      <w:r>
        <w:rPr>
          <w:rFonts w:hint="eastAsia"/>
        </w:rPr>
        <w:t>因此当</w:t>
      </w:r>
      <w:r w:rsidR="00487B63" w:rsidRPr="00487B63">
        <w:rPr>
          <w:position w:val="-6"/>
        </w:rPr>
        <w:object w:dxaOrig="680" w:dyaOrig="279">
          <v:shape id="_x0000_i1289" type="#_x0000_t75" style="width:33.8pt;height:13.75pt" o:ole="">
            <v:imagedata r:id="rId539" o:title=""/>
          </v:shape>
          <o:OLEObject Type="Embed" ProgID="Equation.DSMT4" ShapeID="_x0000_i1289" DrawAspect="Content" ObjectID="_1700064730" r:id="rId540"/>
        </w:object>
      </w:r>
      <w:r>
        <w:rPr>
          <w:rFonts w:hint="eastAsia"/>
        </w:rPr>
        <w:t>时</w:t>
      </w:r>
      <w:r w:rsidR="00487B63" w:rsidRPr="00487B63">
        <w:rPr>
          <w:position w:val="-10"/>
        </w:rPr>
        <w:object w:dxaOrig="2100" w:dyaOrig="320">
          <v:shape id="_x0000_i1290" type="#_x0000_t75" style="width:105.2pt;height:16.3pt" o:ole="">
            <v:imagedata r:id="rId541" o:title=""/>
          </v:shape>
          <o:OLEObject Type="Embed" ProgID="Equation.DSMT4" ShapeID="_x0000_i1290" DrawAspect="Content" ObjectID="_1700064731" r:id="rId542"/>
        </w:object>
      </w:r>
      <w:r>
        <w:rPr>
          <w:rFonts w:hint="eastAsia"/>
        </w:rPr>
        <w:t>，两个向量组不等价．</w:t>
      </w:r>
      <w:r w:rsidR="00B114FA">
        <w:rPr>
          <w:rFonts w:hint="eastAsia"/>
        </w:rPr>
        <w:t>当</w:t>
      </w:r>
      <w:r w:rsidR="00487B63" w:rsidRPr="00487B63">
        <w:rPr>
          <w:position w:val="-6"/>
        </w:rPr>
        <w:object w:dxaOrig="540" w:dyaOrig="279">
          <v:shape id="_x0000_i1291" type="#_x0000_t75" style="width:26.9pt;height:13.75pt" o:ole="">
            <v:imagedata r:id="rId543" o:title=""/>
          </v:shape>
          <o:OLEObject Type="Embed" ProgID="Equation.DSMT4" ShapeID="_x0000_i1291" DrawAspect="Content" ObjectID="_1700064732" r:id="rId544"/>
        </w:object>
      </w:r>
      <w:r w:rsidR="00B114FA">
        <w:rPr>
          <w:rFonts w:hint="eastAsia"/>
        </w:rPr>
        <w:t>且</w:t>
      </w:r>
      <w:r w:rsidR="00487B63" w:rsidRPr="00487B63">
        <w:rPr>
          <w:position w:val="-6"/>
        </w:rPr>
        <w:object w:dxaOrig="680" w:dyaOrig="279">
          <v:shape id="_x0000_i1292" type="#_x0000_t75" style="width:33.8pt;height:13.75pt" o:ole="">
            <v:imagedata r:id="rId545" o:title=""/>
          </v:shape>
          <o:OLEObject Type="Embed" ProgID="Equation.DSMT4" ShapeID="_x0000_i1292" DrawAspect="Content" ObjectID="_1700064733" r:id="rId546"/>
        </w:object>
      </w:r>
      <w:r w:rsidR="00B114FA">
        <w:rPr>
          <w:rFonts w:hint="eastAsia"/>
        </w:rPr>
        <w:t>时，</w:t>
      </w:r>
      <w:r w:rsidR="00487B63" w:rsidRPr="00487B63">
        <w:rPr>
          <w:position w:val="-10"/>
        </w:rPr>
        <w:object w:dxaOrig="2420" w:dyaOrig="320">
          <v:shape id="_x0000_i1293" type="#_x0000_t75" style="width:120.85pt;height:16.3pt" o:ole="">
            <v:imagedata r:id="rId547" o:title=""/>
          </v:shape>
          <o:OLEObject Type="Embed" ProgID="Equation.DSMT4" ShapeID="_x0000_i1293" DrawAspect="Content" ObjectID="_1700064734" r:id="rId548"/>
        </w:object>
      </w:r>
      <w:r w:rsidR="00B114FA">
        <w:rPr>
          <w:rFonts w:hint="eastAsia"/>
        </w:rPr>
        <w:t>，</w:t>
      </w:r>
      <w:r>
        <w:rPr>
          <w:rFonts w:hint="eastAsia"/>
        </w:rPr>
        <w:t>两个向量组等价．此时</w:t>
      </w:r>
    </w:p>
    <w:p w:rsidR="001D1A43" w:rsidRDefault="00487B63" w:rsidP="001D1A43">
      <w:pPr>
        <w:ind w:leftChars="200" w:left="480"/>
        <w:jc w:val="center"/>
      </w:pPr>
      <w:r w:rsidRPr="00487B63">
        <w:rPr>
          <w:position w:val="-50"/>
        </w:rPr>
        <w:object w:dxaOrig="5120" w:dyaOrig="1120">
          <v:shape id="_x0000_i1294" type="#_x0000_t75" style="width:256.05pt;height:55.7pt" o:ole="">
            <v:imagedata r:id="rId549" o:title=""/>
          </v:shape>
          <o:OLEObject Type="Embed" ProgID="Equation.DSMT4" ShapeID="_x0000_i1294" DrawAspect="Content" ObjectID="_1700064735" r:id="rId550"/>
        </w:object>
      </w:r>
    </w:p>
    <w:p w:rsidR="00B114FA" w:rsidRPr="00271F75" w:rsidRDefault="001D1A43" w:rsidP="00802DA3">
      <w:pPr>
        <w:ind w:leftChars="200" w:left="480"/>
      </w:pPr>
      <w:r>
        <w:rPr>
          <w:rFonts w:hint="eastAsia"/>
        </w:rPr>
        <w:t>从而</w:t>
      </w:r>
      <w:r w:rsidR="00487B63" w:rsidRPr="00487B63">
        <w:rPr>
          <w:position w:val="-12"/>
        </w:rPr>
        <w:object w:dxaOrig="1640" w:dyaOrig="360">
          <v:shape id="_x0000_i1295" type="#_x0000_t75" style="width:82pt;height:18.15pt" o:ole="">
            <v:imagedata r:id="rId551" o:title=""/>
          </v:shape>
          <o:OLEObject Type="Embed" ProgID="Equation.DSMT4" ShapeID="_x0000_i1295" DrawAspect="Content" ObjectID="_1700064736" r:id="rId552"/>
        </w:object>
      </w:r>
      <w:r w:rsidR="00B114FA">
        <w:rPr>
          <w:rFonts w:hint="eastAsia"/>
        </w:rPr>
        <w:t>．</w:t>
      </w:r>
    </w:p>
    <w:p w:rsidR="006151B7" w:rsidRDefault="006151B7" w:rsidP="00B114FA"/>
    <w:p w:rsidR="006151B7" w:rsidRDefault="006151B7" w:rsidP="00B114FA"/>
    <w:p w:rsidR="00726507" w:rsidRDefault="00726507" w:rsidP="00726507"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375419">
        <w:rPr>
          <w:rStyle w:val="af"/>
          <w:rFonts w:hint="eastAsia"/>
        </w:rPr>
        <w:t>【同试卷一第三</w:t>
      </w:r>
      <w:r w:rsidRPr="00375419">
        <w:rPr>
          <w:rStyle w:val="af"/>
          <w:rFonts w:hint="eastAsia"/>
        </w:rPr>
        <w:t>(21)</w:t>
      </w:r>
      <w:r w:rsidRPr="00375419">
        <w:rPr>
          <w:rStyle w:val="af"/>
          <w:rFonts w:hint="eastAsia"/>
        </w:rPr>
        <w:t>题】</w:t>
      </w:r>
    </w:p>
    <w:p w:rsidR="00726507" w:rsidRDefault="00726507" w:rsidP="00726507">
      <w:pPr>
        <w:ind w:leftChars="200" w:left="480"/>
      </w:pPr>
      <w:r>
        <w:rPr>
          <w:rFonts w:hint="eastAsia"/>
        </w:rPr>
        <w:t>已知矩阵</w:t>
      </w:r>
      <w:r w:rsidR="00487B63" w:rsidRPr="00487B63">
        <w:rPr>
          <w:position w:val="-50"/>
        </w:rPr>
        <w:object w:dxaOrig="1800" w:dyaOrig="1120">
          <v:shape id="_x0000_i1296" type="#_x0000_t75" style="width:90.15pt;height:55.7pt" o:ole="">
            <v:imagedata r:id="rId553" o:title=""/>
          </v:shape>
          <o:OLEObject Type="Embed" ProgID="Equation.DSMT4" ShapeID="_x0000_i1296" DrawAspect="Content" ObjectID="_1700064737" r:id="rId554"/>
        </w:object>
      </w:r>
      <w:r>
        <w:rPr>
          <w:rFonts w:hint="eastAsia"/>
        </w:rPr>
        <w:t>与</w:t>
      </w:r>
      <w:r w:rsidR="00487B63" w:rsidRPr="00487B63">
        <w:rPr>
          <w:position w:val="-50"/>
        </w:rPr>
        <w:object w:dxaOrig="1680" w:dyaOrig="1120">
          <v:shape id="_x0000_i1297" type="#_x0000_t75" style="width:83.9pt;height:55.7pt" o:ole="">
            <v:imagedata r:id="rId555" o:title=""/>
          </v:shape>
          <o:OLEObject Type="Embed" ProgID="Equation.DSMT4" ShapeID="_x0000_i1297" DrawAspect="Content" ObjectID="_1700064738" r:id="rId556"/>
        </w:object>
      </w:r>
      <w:r>
        <w:rPr>
          <w:rFonts w:hint="eastAsia"/>
        </w:rPr>
        <w:t>相似．</w:t>
      </w:r>
    </w:p>
    <w:p w:rsidR="00726507" w:rsidRDefault="00726507" w:rsidP="00726507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487B63" w:rsidRPr="00487B63">
        <w:rPr>
          <w:position w:val="-10"/>
        </w:rPr>
        <w:object w:dxaOrig="440" w:dyaOrig="260">
          <v:shape id="_x0000_i1298" type="#_x0000_t75" style="width:21.9pt;height:13.15pt" o:ole="">
            <v:imagedata r:id="rId557" o:title=""/>
          </v:shape>
          <o:OLEObject Type="Embed" ProgID="Equation.DSMT4" ShapeID="_x0000_i1298" DrawAspect="Content" ObjectID="_1700064739" r:id="rId558"/>
        </w:object>
      </w:r>
      <w:r>
        <w:rPr>
          <w:rFonts w:hint="eastAsia"/>
        </w:rPr>
        <w:t>之值；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求可逆矩阵</w:t>
      </w:r>
      <w:r w:rsidR="00487B63" w:rsidRPr="00025957">
        <w:rPr>
          <w:position w:val="-4"/>
        </w:rPr>
        <w:object w:dxaOrig="220" w:dyaOrig="240">
          <v:shape id="_x0000_i1299" type="#_x0000_t75" style="width:11.25pt;height:11.9pt" o:ole="">
            <v:imagedata r:id="rId559" o:title=""/>
          </v:shape>
          <o:OLEObject Type="Embed" ProgID="Equation.DSMT4" ShapeID="_x0000_i1299" DrawAspect="Content" ObjectID="_1700064740" r:id="rId560"/>
        </w:object>
      </w:r>
      <w:r>
        <w:rPr>
          <w:rFonts w:hint="eastAsia"/>
        </w:rPr>
        <w:t>，使得</w:t>
      </w:r>
      <w:r w:rsidR="00487B63" w:rsidRPr="00025957">
        <w:rPr>
          <w:position w:val="-4"/>
        </w:rPr>
        <w:object w:dxaOrig="1060" w:dyaOrig="300">
          <v:shape id="_x0000_i1300" type="#_x0000_t75" style="width:53.2pt;height:15.05pt" o:ole="">
            <v:imagedata r:id="rId561" o:title=""/>
          </v:shape>
          <o:OLEObject Type="Embed" ProgID="Equation.DSMT4" ShapeID="_x0000_i1300" DrawAspect="Content" ObjectID="_1700064741" r:id="rId562"/>
        </w:object>
      </w:r>
      <w:r>
        <w:rPr>
          <w:rFonts w:hint="eastAsia"/>
        </w:rPr>
        <w:t>．</w:t>
      </w:r>
    </w:p>
    <w:p w:rsidR="00726507" w:rsidRDefault="00726507" w:rsidP="00726507"/>
    <w:p w:rsidR="00726507" w:rsidRDefault="00726507" w:rsidP="00726507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由矩阵相似的性质可得</w:t>
      </w:r>
    </w:p>
    <w:p w:rsidR="00726507" w:rsidRDefault="00487B63" w:rsidP="00726507">
      <w:pPr>
        <w:ind w:leftChars="400" w:left="960"/>
        <w:jc w:val="center"/>
      </w:pPr>
      <w:r w:rsidRPr="00487B63">
        <w:rPr>
          <w:position w:val="-32"/>
        </w:rPr>
        <w:object w:dxaOrig="4840" w:dyaOrig="760">
          <v:shape id="_x0000_i1301" type="#_x0000_t75" style="width:242.3pt;height:38.2pt" o:ole="">
            <v:imagedata r:id="rId563" o:title=""/>
          </v:shape>
          <o:OLEObject Type="Embed" ProgID="Equation.DSMT4" ShapeID="_x0000_i1301" DrawAspect="Content" ObjectID="_1700064742" r:id="rId564"/>
        </w:object>
      </w:r>
    </w:p>
    <w:p w:rsidR="00726507" w:rsidRDefault="00726507" w:rsidP="00726507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 w:rsidR="00487B63" w:rsidRPr="00487B63">
        <w:rPr>
          <w:position w:val="-14"/>
        </w:rPr>
        <w:object w:dxaOrig="2120" w:dyaOrig="400">
          <v:shape id="_x0000_i1302" type="#_x0000_t75" style="width:105.8pt;height:20.05pt" o:ole="">
            <v:imagedata r:id="rId565" o:title=""/>
          </v:shape>
          <o:OLEObject Type="Embed" ProgID="Equation.DSMT4" ShapeID="_x0000_i1302" DrawAspect="Content" ObjectID="_1700064743" r:id="rId566"/>
        </w:object>
      </w:r>
      <w:r>
        <w:rPr>
          <w:rFonts w:hint="eastAsia"/>
        </w:rPr>
        <w:t>得矩阵</w:t>
      </w:r>
      <w:r w:rsidR="00487B63" w:rsidRPr="00025957">
        <w:rPr>
          <w:position w:val="-4"/>
        </w:rPr>
        <w:object w:dxaOrig="240" w:dyaOrig="260">
          <v:shape id="_x0000_i1303" type="#_x0000_t75" style="width:11.9pt;height:13.15pt" o:ole="">
            <v:imagedata r:id="rId567" o:title=""/>
          </v:shape>
          <o:OLEObject Type="Embed" ProgID="Equation.DSMT4" ShapeID="_x0000_i1303" DrawAspect="Content" ObjectID="_1700064744" r:id="rId568"/>
        </w:object>
      </w:r>
      <w:r>
        <w:rPr>
          <w:rFonts w:hint="eastAsia"/>
        </w:rPr>
        <w:t>的三个特征值</w:t>
      </w:r>
      <w:r w:rsidR="00487B63" w:rsidRPr="00487B63">
        <w:rPr>
          <w:position w:val="-12"/>
        </w:rPr>
        <w:object w:dxaOrig="2200" w:dyaOrig="360">
          <v:shape id="_x0000_i1304" type="#_x0000_t75" style="width:110.2pt;height:18.15pt" o:ole="">
            <v:imagedata r:id="rId569" o:title=""/>
          </v:shape>
          <o:OLEObject Type="Embed" ProgID="Equation.DSMT4" ShapeID="_x0000_i1304" DrawAspect="Content" ObjectID="_1700064745" r:id="rId570"/>
        </w:object>
      </w:r>
      <w:r>
        <w:rPr>
          <w:rFonts w:hint="eastAsia"/>
        </w:rPr>
        <w:t>．求解</w:t>
      </w:r>
      <w:r w:rsidR="00487B63" w:rsidRPr="00487B63">
        <w:rPr>
          <w:position w:val="-12"/>
        </w:rPr>
        <w:object w:dxaOrig="1420" w:dyaOrig="360">
          <v:shape id="_x0000_i1305" type="#_x0000_t75" style="width:70.75pt;height:18.15pt" o:ole="">
            <v:imagedata r:id="rId571" o:title=""/>
          </v:shape>
          <o:OLEObject Type="Embed" ProgID="Equation.DSMT4" ShapeID="_x0000_i1305" DrawAspect="Content" ObjectID="_1700064746" r:id="rId572"/>
        </w:object>
      </w:r>
      <w:r>
        <w:rPr>
          <w:rFonts w:hint="eastAsia"/>
        </w:rPr>
        <w:t>（</w:t>
      </w:r>
      <w:r w:rsidR="00487B63" w:rsidRPr="00487B63">
        <w:rPr>
          <w:position w:val="-8"/>
        </w:rPr>
        <w:object w:dxaOrig="859" w:dyaOrig="300">
          <v:shape id="_x0000_i1306" type="#_x0000_t75" style="width:43.2pt;height:15.05pt" o:ole="">
            <v:imagedata r:id="rId573" o:title=""/>
          </v:shape>
          <o:OLEObject Type="Embed" ProgID="Equation.DSMT4" ShapeID="_x0000_i1306" DrawAspect="Content" ObjectID="_1700064747" r:id="rId574"/>
        </w:object>
      </w:r>
      <w:r>
        <w:rPr>
          <w:rFonts w:hint="eastAsia"/>
        </w:rPr>
        <w:t>），得到三个特征值各自对应的特征向量：</w:t>
      </w:r>
    </w:p>
    <w:p w:rsidR="00726507" w:rsidRDefault="00487B63" w:rsidP="00726507">
      <w:pPr>
        <w:ind w:leftChars="400" w:left="1440" w:hangingChars="200" w:hanging="480"/>
        <w:jc w:val="center"/>
      </w:pPr>
      <w:r w:rsidRPr="00487B63">
        <w:rPr>
          <w:position w:val="-50"/>
        </w:rPr>
        <w:object w:dxaOrig="3480" w:dyaOrig="1120">
          <v:shape id="_x0000_i1307" type="#_x0000_t75" style="width:174.05pt;height:55.7pt" o:ole="">
            <v:imagedata r:id="rId575" o:title=""/>
          </v:shape>
          <o:OLEObject Type="Embed" ProgID="Equation.DSMT4" ShapeID="_x0000_i1307" DrawAspect="Content" ObjectID="_1700064748" r:id="rId576"/>
        </w:object>
      </w:r>
    </w:p>
    <w:p w:rsidR="00726507" w:rsidRDefault="00726507" w:rsidP="00726507">
      <w:pPr>
        <w:ind w:leftChars="400" w:left="960"/>
      </w:pPr>
      <w:r>
        <w:rPr>
          <w:rFonts w:hint="eastAsia"/>
        </w:rPr>
        <w:t>求解</w:t>
      </w:r>
      <w:r w:rsidR="00487B63" w:rsidRPr="00487B63">
        <w:rPr>
          <w:position w:val="-12"/>
        </w:rPr>
        <w:object w:dxaOrig="1420" w:dyaOrig="360">
          <v:shape id="_x0000_i1308" type="#_x0000_t75" style="width:70.75pt;height:18.15pt" o:ole="">
            <v:imagedata r:id="rId577" o:title=""/>
          </v:shape>
          <o:OLEObject Type="Embed" ProgID="Equation.DSMT4" ShapeID="_x0000_i1308" DrawAspect="Content" ObjectID="_1700064749" r:id="rId578"/>
        </w:object>
      </w:r>
      <w:r>
        <w:rPr>
          <w:rFonts w:hint="eastAsia"/>
        </w:rPr>
        <w:t>（</w:t>
      </w:r>
      <w:r w:rsidR="00487B63" w:rsidRPr="00487B63">
        <w:rPr>
          <w:position w:val="-8"/>
        </w:rPr>
        <w:object w:dxaOrig="859" w:dyaOrig="300">
          <v:shape id="_x0000_i1309" type="#_x0000_t75" style="width:43.2pt;height:15.05pt" o:ole="">
            <v:imagedata r:id="rId579" o:title=""/>
          </v:shape>
          <o:OLEObject Type="Embed" ProgID="Equation.DSMT4" ShapeID="_x0000_i1309" DrawAspect="Content" ObjectID="_1700064750" r:id="rId580"/>
        </w:object>
      </w:r>
      <w:r>
        <w:rPr>
          <w:rFonts w:hint="eastAsia"/>
        </w:rPr>
        <w:t>），得到三个特征值各自对应的特征向量：</w:t>
      </w:r>
    </w:p>
    <w:p w:rsidR="00726507" w:rsidRDefault="00487B63" w:rsidP="00726507">
      <w:pPr>
        <w:ind w:leftChars="400" w:left="960"/>
        <w:jc w:val="center"/>
      </w:pPr>
      <w:r w:rsidRPr="00487B63">
        <w:rPr>
          <w:position w:val="-50"/>
        </w:rPr>
        <w:object w:dxaOrig="3340" w:dyaOrig="1120">
          <v:shape id="_x0000_i1310" type="#_x0000_t75" style="width:167.15pt;height:55.7pt" o:ole="">
            <v:imagedata r:id="rId581" o:title=""/>
          </v:shape>
          <o:OLEObject Type="Embed" ProgID="Equation.DSMT4" ShapeID="_x0000_i1310" DrawAspect="Content" ObjectID="_1700064751" r:id="rId582"/>
        </w:object>
      </w:r>
    </w:p>
    <w:p w:rsidR="00726507" w:rsidRDefault="00726507" w:rsidP="00726507">
      <w:pPr>
        <w:ind w:leftChars="400" w:left="960"/>
      </w:pPr>
      <w:r>
        <w:rPr>
          <w:rFonts w:hint="eastAsia"/>
        </w:rPr>
        <w:t>令</w:t>
      </w:r>
      <w:r w:rsidR="00487B63" w:rsidRPr="00487B63">
        <w:rPr>
          <w:position w:val="-50"/>
        </w:rPr>
        <w:object w:dxaOrig="3140" w:dyaOrig="1120">
          <v:shape id="_x0000_i1311" type="#_x0000_t75" style="width:157.15pt;height:55.7pt" o:ole="">
            <v:imagedata r:id="rId583" o:title=""/>
          </v:shape>
          <o:OLEObject Type="Embed" ProgID="Equation.DSMT4" ShapeID="_x0000_i1311" DrawAspect="Content" ObjectID="_1700064752" r:id="rId584"/>
        </w:object>
      </w:r>
      <w:r>
        <w:rPr>
          <w:rFonts w:hint="eastAsia"/>
        </w:rPr>
        <w:t>，</w:t>
      </w:r>
      <w:r w:rsidR="00487B63" w:rsidRPr="00487B63">
        <w:rPr>
          <w:position w:val="-50"/>
        </w:rPr>
        <w:object w:dxaOrig="2880" w:dyaOrig="1120">
          <v:shape id="_x0000_i1312" type="#_x0000_t75" style="width:2in;height:55.7pt" o:ole="">
            <v:imagedata r:id="rId585" o:title=""/>
          </v:shape>
          <o:OLEObject Type="Embed" ProgID="Equation.DSMT4" ShapeID="_x0000_i1312" DrawAspect="Content" ObjectID="_1700064753" r:id="rId586"/>
        </w:object>
      </w:r>
      <w:r>
        <w:rPr>
          <w:rFonts w:hint="eastAsia"/>
        </w:rPr>
        <w:t>．则</w:t>
      </w:r>
      <w:r w:rsidR="00487B63" w:rsidRPr="00487B63">
        <w:rPr>
          <w:position w:val="-12"/>
        </w:rPr>
        <w:object w:dxaOrig="240" w:dyaOrig="360">
          <v:shape id="_x0000_i1313" type="#_x0000_t75" style="width:11.9pt;height:18.15pt" o:ole="">
            <v:imagedata r:id="rId587" o:title=""/>
          </v:shape>
          <o:OLEObject Type="Embed" ProgID="Equation.DSMT4" ShapeID="_x0000_i1313" DrawAspect="Content" ObjectID="_1700064754" r:id="rId588"/>
        </w:object>
      </w:r>
      <w:r>
        <w:rPr>
          <w:rFonts w:hint="eastAsia"/>
        </w:rPr>
        <w:t>和</w:t>
      </w:r>
      <w:r w:rsidR="00487B63" w:rsidRPr="00487B63">
        <w:rPr>
          <w:position w:val="-12"/>
        </w:rPr>
        <w:object w:dxaOrig="240" w:dyaOrig="360">
          <v:shape id="_x0000_i1314" type="#_x0000_t75" style="width:11.9pt;height:18.15pt" o:ole="">
            <v:imagedata r:id="rId589" o:title=""/>
          </v:shape>
          <o:OLEObject Type="Embed" ProgID="Equation.DSMT4" ShapeID="_x0000_i1314" DrawAspect="Content" ObjectID="_1700064755" r:id="rId590"/>
        </w:object>
      </w:r>
      <w:r>
        <w:rPr>
          <w:rFonts w:hint="eastAsia"/>
        </w:rPr>
        <w:t>可逆，且有</w:t>
      </w:r>
    </w:p>
    <w:p w:rsidR="00726507" w:rsidRDefault="00487B63" w:rsidP="00726507">
      <w:pPr>
        <w:ind w:leftChars="400" w:left="960"/>
        <w:jc w:val="center"/>
      </w:pPr>
      <w:r w:rsidRPr="00487B63">
        <w:rPr>
          <w:position w:val="-50"/>
        </w:rPr>
        <w:object w:dxaOrig="5220" w:dyaOrig="1120">
          <v:shape id="_x0000_i1315" type="#_x0000_t75" style="width:261.1pt;height:55.7pt" o:ole="">
            <v:imagedata r:id="rId591" o:title=""/>
          </v:shape>
          <o:OLEObject Type="Embed" ProgID="Equation.DSMT4" ShapeID="_x0000_i1315" DrawAspect="Content" ObjectID="_1700064756" r:id="rId592"/>
        </w:object>
      </w:r>
    </w:p>
    <w:p w:rsidR="00726507" w:rsidRPr="00BA0DE2" w:rsidRDefault="00726507" w:rsidP="00726507">
      <w:pPr>
        <w:ind w:leftChars="400" w:left="960"/>
      </w:pPr>
      <w:r>
        <w:rPr>
          <w:rFonts w:hint="eastAsia"/>
        </w:rPr>
        <w:t>因此令</w:t>
      </w:r>
      <w:r w:rsidR="00487B63" w:rsidRPr="00487B63">
        <w:rPr>
          <w:position w:val="-50"/>
        </w:rPr>
        <w:object w:dxaOrig="2640" w:dyaOrig="1120">
          <v:shape id="_x0000_i1316" type="#_x0000_t75" style="width:132.1pt;height:55.7pt" o:ole="">
            <v:imagedata r:id="rId593" o:title=""/>
          </v:shape>
          <o:OLEObject Type="Embed" ProgID="Equation.DSMT4" ShapeID="_x0000_i1316" DrawAspect="Content" ObjectID="_1700064757" r:id="rId594"/>
        </w:object>
      </w:r>
      <w:r>
        <w:rPr>
          <w:rFonts w:hint="eastAsia"/>
        </w:rPr>
        <w:t>，则有</w:t>
      </w:r>
      <w:r w:rsidR="00487B63" w:rsidRPr="00025957">
        <w:rPr>
          <w:position w:val="-4"/>
        </w:rPr>
        <w:object w:dxaOrig="1060" w:dyaOrig="300">
          <v:shape id="_x0000_i1317" type="#_x0000_t75" style="width:53.2pt;height:15.05pt" o:ole="">
            <v:imagedata r:id="rId595" o:title=""/>
          </v:shape>
          <o:OLEObject Type="Embed" ProgID="Equation.DSMT4" ShapeID="_x0000_i1317" DrawAspect="Content" ObjectID="_1700064758" r:id="rId596"/>
        </w:object>
      </w:r>
      <w:r>
        <w:rPr>
          <w:rFonts w:hint="eastAsia"/>
        </w:rPr>
        <w:t>．</w:t>
      </w:r>
    </w:p>
    <w:p w:rsidR="00726507" w:rsidRDefault="00726507" w:rsidP="00726507"/>
    <w:p w:rsidR="006151B7" w:rsidRPr="00CA00AF" w:rsidRDefault="006151B7" w:rsidP="00CA00AF"/>
    <w:sectPr w:rsidR="006151B7" w:rsidRPr="00CA00AF" w:rsidSect="00223006">
      <w:headerReference w:type="even" r:id="rId597"/>
      <w:footerReference w:type="even" r:id="rId598"/>
      <w:footerReference w:type="default" r:id="rId599"/>
      <w:headerReference w:type="first" r:id="rId60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75DD" w:rsidRDefault="009675DD">
      <w:r>
        <w:separator/>
      </w:r>
    </w:p>
  </w:endnote>
  <w:endnote w:type="continuationSeparator" w:id="0">
    <w:p w:rsidR="009675DD" w:rsidRDefault="009675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2B21C3" w:rsidRDefault="00A72AC3" w:rsidP="00D80857">
        <w:pPr>
          <w:pStyle w:val="a5"/>
          <w:ind w:right="360" w:firstLine="360"/>
        </w:pPr>
        <w:r w:rsidRPr="00A72AC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B21C3" w:rsidRDefault="00A72AC3">
                    <w:pPr>
                      <w:jc w:val="center"/>
                      <w:rPr>
                        <w:color w:val="5B9BD5" w:themeColor="accent1"/>
                      </w:rPr>
                    </w:pPr>
                    <w:r w:rsidRPr="00A72AC3">
                      <w:fldChar w:fldCharType="begin"/>
                    </w:r>
                    <w:r w:rsidR="002B21C3">
                      <w:instrText>PAGE    \* MERGEFORMAT</w:instrText>
                    </w:r>
                    <w:r w:rsidRPr="00A72AC3">
                      <w:fldChar w:fldCharType="separate"/>
                    </w:r>
                    <w:r w:rsidR="002B21C3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21C3" w:rsidRPr="003C7E48" w:rsidRDefault="002B21C3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72AC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A72AC3">
      <w:rPr>
        <w:noProof/>
        <w:lang w:val="zh-CN"/>
      </w:rPr>
      <w:fldChar w:fldCharType="separate"/>
    </w:r>
    <w:r w:rsidR="004528B9">
      <w:rPr>
        <w:noProof/>
        <w:lang w:val="zh-CN"/>
      </w:rPr>
      <w:t>6</w:t>
    </w:r>
    <w:r w:rsidR="00A72AC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75DD" w:rsidRDefault="009675DD">
      <w:r>
        <w:separator/>
      </w:r>
    </w:p>
  </w:footnote>
  <w:footnote w:type="continuationSeparator" w:id="0">
    <w:p w:rsidR="009675DD" w:rsidRDefault="009675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21C3" w:rsidRPr="006E3539" w:rsidRDefault="002B21C3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21C3" w:rsidRDefault="00A72AC3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11.25pt;height:11.25pt" o:bullet="t">
        <v:imagedata r:id="rId1" o:title="msoA"/>
      </v:shape>
    </w:pict>
  </w:numPicBullet>
  <w:numPicBullet w:numPicBulletId="1">
    <w:pict>
      <v:shape id="_x0000_i1105" type="#_x0000_t75" style="width:45.7pt;height:23.8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3D68A8"/>
    <w:multiLevelType w:val="hybridMultilevel"/>
    <w:tmpl w:val="C018DACC"/>
    <w:lvl w:ilvl="0" w:tplc="289E916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5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4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 w:numId="46">
    <w:abstractNumId w:val="4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B7340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A43"/>
    <w:rsid w:val="001D340A"/>
    <w:rsid w:val="001D5A4A"/>
    <w:rsid w:val="001D6B82"/>
    <w:rsid w:val="001E40D3"/>
    <w:rsid w:val="001E4BC3"/>
    <w:rsid w:val="001E5293"/>
    <w:rsid w:val="001F1311"/>
    <w:rsid w:val="00201D8E"/>
    <w:rsid w:val="002108A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8703C"/>
    <w:rsid w:val="002904D7"/>
    <w:rsid w:val="002908A4"/>
    <w:rsid w:val="002A5B23"/>
    <w:rsid w:val="002A62BC"/>
    <w:rsid w:val="002B12B1"/>
    <w:rsid w:val="002B2026"/>
    <w:rsid w:val="002B21C3"/>
    <w:rsid w:val="002B3BB0"/>
    <w:rsid w:val="002B57CD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08E8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48BB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28B9"/>
    <w:rsid w:val="00453066"/>
    <w:rsid w:val="00454CD0"/>
    <w:rsid w:val="00456B96"/>
    <w:rsid w:val="00462CB9"/>
    <w:rsid w:val="0046302E"/>
    <w:rsid w:val="00464536"/>
    <w:rsid w:val="00465459"/>
    <w:rsid w:val="00466A18"/>
    <w:rsid w:val="004677C0"/>
    <w:rsid w:val="00473A64"/>
    <w:rsid w:val="00487B63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6782"/>
    <w:rsid w:val="004C34E1"/>
    <w:rsid w:val="004C4D06"/>
    <w:rsid w:val="004E0721"/>
    <w:rsid w:val="004F28F5"/>
    <w:rsid w:val="004F30D2"/>
    <w:rsid w:val="004F48C0"/>
    <w:rsid w:val="004F70FB"/>
    <w:rsid w:val="004F776E"/>
    <w:rsid w:val="00502619"/>
    <w:rsid w:val="00510145"/>
    <w:rsid w:val="0051041B"/>
    <w:rsid w:val="00512891"/>
    <w:rsid w:val="00515691"/>
    <w:rsid w:val="00516945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5C0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1A8A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51B7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4DA2"/>
    <w:rsid w:val="0066003F"/>
    <w:rsid w:val="00663097"/>
    <w:rsid w:val="00671438"/>
    <w:rsid w:val="0068584C"/>
    <w:rsid w:val="00694DD2"/>
    <w:rsid w:val="006A0DC8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5588"/>
    <w:rsid w:val="0072614F"/>
    <w:rsid w:val="00726507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1EF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285E"/>
    <w:rsid w:val="00802DA3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647C7"/>
    <w:rsid w:val="00877010"/>
    <w:rsid w:val="008772C3"/>
    <w:rsid w:val="008814F3"/>
    <w:rsid w:val="00891724"/>
    <w:rsid w:val="008935CE"/>
    <w:rsid w:val="00894860"/>
    <w:rsid w:val="00896B17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452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675DD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5F3E"/>
    <w:rsid w:val="00A567F3"/>
    <w:rsid w:val="00A6039A"/>
    <w:rsid w:val="00A66074"/>
    <w:rsid w:val="00A70EF5"/>
    <w:rsid w:val="00A71A99"/>
    <w:rsid w:val="00A72AC3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14FA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5205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195D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572"/>
    <w:rsid w:val="00BF2213"/>
    <w:rsid w:val="00C01164"/>
    <w:rsid w:val="00C1243C"/>
    <w:rsid w:val="00C16810"/>
    <w:rsid w:val="00C1769D"/>
    <w:rsid w:val="00C20153"/>
    <w:rsid w:val="00C23D09"/>
    <w:rsid w:val="00C26697"/>
    <w:rsid w:val="00C2790C"/>
    <w:rsid w:val="00C27B56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B32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33AA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26B7"/>
    <w:rsid w:val="00D133EF"/>
    <w:rsid w:val="00D21403"/>
    <w:rsid w:val="00D21718"/>
    <w:rsid w:val="00D23E95"/>
    <w:rsid w:val="00D277AE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9E8"/>
    <w:rsid w:val="00D84234"/>
    <w:rsid w:val="00D869C5"/>
    <w:rsid w:val="00D95CAF"/>
    <w:rsid w:val="00DA17F0"/>
    <w:rsid w:val="00DA6D85"/>
    <w:rsid w:val="00DA7AFA"/>
    <w:rsid w:val="00DB4A71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52AF"/>
    <w:rsid w:val="00E62CCA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5445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5BFC"/>
    <w:rsid w:val="00F5212F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0">
    <w:name w:val="Title"/>
    <w:basedOn w:val="a0"/>
    <w:next w:val="a0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link w:val="MTDisplayEquation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B114FA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B114FA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B114FA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B114FA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B114FA"/>
    <w:pPr>
      <w:numPr>
        <w:numId w:val="42"/>
      </w:numPr>
    </w:pPr>
    <w:rPr>
      <w:rFonts w:ascii="Times New Roman" w:hAnsi="Times New Roman"/>
      <w:sz w:val="21"/>
      <w:szCs w:val="24"/>
    </w:rPr>
  </w:style>
  <w:style w:type="character" w:customStyle="1" w:styleId="MTDisplayEquation0">
    <w:name w:val="MTDisplayEquation 字符"/>
    <w:basedOn w:val="a1"/>
    <w:link w:val="MTDisplayEquation"/>
    <w:rsid w:val="00B114FA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header" Target="header2.xml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header" Target="header1.xml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theme" Target="theme/theme1.xml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footer" Target="footer2.xml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oleObject" Target="embeddings/oleObject275.bin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fontTable" Target="fontTable.xml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9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footer" Target="footer1.xml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2C37D2-7693-4BAD-B1D8-C35D43403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10</Pages>
  <Words>1509</Words>
  <Characters>8606</Characters>
  <Application>Microsoft Office Word</Application>
  <DocSecurity>0</DocSecurity>
  <Lines>71</Lines>
  <Paragraphs>20</Paragraphs>
  <ScaleCrop>false</ScaleCrop>
  <Company>微软中国</Company>
  <LinksUpToDate>false</LinksUpToDate>
  <CharactersWithSpaces>10095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107</cp:revision>
  <cp:lastPrinted>2011-09-06T10:51:00Z</cp:lastPrinted>
  <dcterms:created xsi:type="dcterms:W3CDTF">2020-11-13T07:23:00Z</dcterms:created>
  <dcterms:modified xsi:type="dcterms:W3CDTF">2021-12-03T06:51:00Z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